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2015D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0dt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68BAA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0XwaYDAAAP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RpIXsCAABi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lJNH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THxngCAABiBQAADgAAAGRycy9lMm9Eb2MueG1srFRbT9swFH6ftP9g+X2k7Sg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Zh+ncCAABg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ONpIwB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DFLIn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D1C64" w:rsidRPr="000829EA" w:rsidRDefault="00BD1C6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75BnkCAABh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BI++QZ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ma493X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4F9X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46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DaDgX1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cfL3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cnB3o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/7Drp1Lqrbosqd+T4KTVzV6cS1CvBMei4H2YdnjLT7aUFtyGiTOVuR//k2f&#10;8JhXWDlrsWglDz/WwivOzBeLST4dHx+nzcyH4+mHCQ7+0LI8tNh1c0HoyhjPipNZTPhodqL21Dzi&#10;TVikW2ESVuLuksedeBH79cebItVikUHYRSfitb13MoVOLKdJe+gehXfDOEbM8Q3tVlLMXkxlj02e&#10;lhbrSLrOI5t47lkd+Mce50ke3pz0UByeM+r5ZZz/Ag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BH9ycHegIAAGE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vYC3p5AgAAYQ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bf7qYDAAAO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1MTJ9MaT4I+Q3OEkJtIm0cVBo2Qf2Nk0GZY/XUhkmHEf+6hwZrXbBnIZXBaBqSv4GqGNUbT&#10;sNDTq3cZZHtuwLJvk6kXOTThujUdwiKcUMwTeHRsHswPpHnVXs7tqf+e8Yd/A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Avbf7qYDAAAO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6jiH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DC3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mwcML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A3Cn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P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JoA3Cn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o4FKM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C9375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lnp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+GWxMo0xtPgj5Dd4SYm1CbVxUGjZB/Y2TgZlj9dSGSYcR/7qHDmudsGchlcFoGpK/gaoY1RtOw&#10;0NOzdxlke27Asm+zqRc5dOG6NS3CQpxQzBN4dWwizC+kedZezu2p/97xh38B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KCpZ6e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D131E8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mqg6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vaPmZ640nQZ+iOEHMTavOqwqAR8m+MDNwMq78uRDKM+M89dFjznC0DuQxOy4D0FVzNsMZoGhZ6&#10;evYug2zPDVj2bTb1IocuXLemRViIE4p5Aq+OTYT5hTTP2su5PfXfO/7wLwA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fJqoO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HGX3kCAABiBQAADgAAAGRycy9lMm9Eb2MueG1srFTdT9swEH+ftP/B8vtIW9oNKlLUgZgmIUCD&#10;iWfXsWk02+fZ1ybdX8/ZSUrH9sK0l+R897vvj7Pz1hq2VSHW4Eo+PhpxppyEqnZPJf/+cPXhhL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/xxl9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BD1C64" w:rsidRPr="000829EA" w:rsidRDefault="00BD1C6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GlT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ZPp0M/V1DtqM0BukWJXl7V1IxrEfFOBNoM6h9tO97SRxtoSg69xNkawq+/6ROe&#10;BpasnDW0aSWPPzciKM7MV0ejfDqeTokW82E6+zihQzi0rA4tbmMvgNoypnfFyywmPJpB1AHsIz0K&#10;y3QrmYSTdHfJcRAvsNt/elSkWi4ziJbRC7x2914m6lTmNGoP7aMIvp9HpEG+gWEnxfzVWHbY5Olg&#10;uUHQdZ7ZVOiuqn0DaJHz1PePTnopDs8Z9fI0Lp4B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S9GlT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7OfXkCAABi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Hx7OfX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6m3H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Pt31c0nVFm321C9KcPKqRjOuRYh3wmMz0D9se7zFRxtqS04DxdmK/M+/8RMe&#10;AwspZy02reThx1p4xZn5YjHKp+OTk7Sa+XEy/TDBwx9KlocSu24uCG0Z4644mcmEj2ZHak/NI47C&#10;InmFSFgJ3yWPO/Ii9vuPoyLVYpFBWEYn4rW9dzKZTmVOo/bQPQrvhnmMGOQb2u2kmL0Yyx6bNC0t&#10;1pF0nWc2Fbqv6tAALHIe5eHopEtx+M6o59M4/wU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PY+ptx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quQH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J2ecOWGp&#10;RwvVIvsMLSMW1afxcUqwR09AbIlPfd7zIzFT2q0ONv0pIUZyqvTuUN1kTRLzfDKaDEgiSXQ6PB1M&#10;JslK8aLsQ8QvCixLRMkDNS/XVGxvI3bQPST5cnBTG5MbaNxvDLLZcVSegF475dHFmyncGZW0jPum&#10;NFUgh50YefbUlQlsK2hqhJTKYc442yV0Qmny/RbFHp9Uu6jeonzQyJ7B4UHZ1g5CrtKrsKsf+5B1&#10;h6dSH+WdSGyXbW79+NDP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taQXg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B843F3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Okdq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4308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FGMaQ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EuGa8F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B3HH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Lggdxx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znP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0jOc+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Mjn3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B2TI59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xDHH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y5oSl&#10;Hj2qFtknaBmxqD6Nj3OCPXgCYkt86vPAj8RMabc62PSnhBjJqdK7fXWTNUnMs9lkNiKJJNHx+Hg0&#10;myUrxYuyDxE/K7AsESUP1LxcU7G9idhBB0jy5eC6NiY30LjfGGSz46g8Ab12yqOLN1O4MyppGfdV&#10;aapADjsx8uypSxPYVtDUCCmVw5xxtkvohNLk+y2KPT6pdlG9RXmvkT2Dw72yrR2EXKVXYVffh5B1&#10;h6dSH+SdSGxXbW799Gz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D+sHc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N7oX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fR46OcKqh21OUC3KNHL65qacSMi3otAm0H9o23HO/poA03JoZc4W0P49Td9&#10;wtPAkpWzhjat5PHnRgTFmfnqaJTPxicnaTXz4WR6OqFDOLSsDi1uYy+B2kLTStllMeHRDKIOYB/p&#10;UVikW8kknKS7S46DeInd/tOjItVikUG0jF7gjVt6mUInmtOoPbSPIvh+HpEG+RaGnRSzV2PZYZOn&#10;g8UGQdd5ZhPRHat9A2iR89T3j056KQ7PGfXyNM6fAQ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Oyze6F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kLQn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5c8JS&#10;jx5Vi+wTtIxYVJ/GxznBHjwBsSU+9XngR2KmtFsdbPpTQozkVOndvrrJmiTm2WwyG5FEkuh4fDya&#10;zZKV4kXZh4ifFViWiJIHal6uqdjeROygAyT5cnBdG5MbaNxvDLLZcVSegF475dHFmyncGZW0jPuq&#10;NFUgh50YefbUpQlsK2hqhJTKYc442yV0Qmny/RbFHp9Uu6jeorzXyJ7B4V7Z1g5CrtKrsKvvQ8i6&#10;w1OpD/JOJLarNrd+d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mvYHkCAABi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73019" w14:textId="77777777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w9EK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HJpAmd54EvQZuiPE3ITavKowaIT8GyMDN8PqrwuRDCP+cw8d1jxny0Aug9MyIH0FVzOsMZqG&#10;hZ6evcsg23MDln2bTb3IoQvXrWkRFuKEYp7Aq2MTYX4hzbP2cm5P/feOP/wL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PgcPRC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1BB44" w14:textId="473B7750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2nW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8s2H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cn50NDV1DtqM8Buk2JXt7U1IxbEfFeBFoNai2tO97RRxtoSg49xdkaws+/&#10;8ROeJpaknDW0aiWPPzYiKM7MZ0ezfD6eTtNu5sd0djqhRziUrA4lbmOvgNoypsPiZSYTHs1A6gD2&#10;ia7CMnklkXCSfJccB/IKuwNAV0Wq5TKDaBu9wFv34GUyncqcRu2xfRLB9/OINMlfYFhKMX81lh02&#10;aTpYbhB0nWc2Fbqrat8A2uQ89f3VSafi8J1RL7dx8Qs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FY8s2H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BOJPWj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Cxv49D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PC53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0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CTPC53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yeKX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1qhuDX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i4B3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PaouAd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KTMU7X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BD1C64" w:rsidRPr="000829EA" w:rsidRDefault="00BD1C6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MYE2w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Bug Hunting: Pyret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>
              <w:rPr>
                <w:rFonts w:ascii="Trebuchet MS" w:hAnsi="Trebuchet MS" w:cs="Times"/>
                <w:b/>
              </w:rPr>
              <w:t>ys</w:t>
            </w:r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ys(size)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r w:rsidRPr="00505BC5">
        <w:rPr>
          <w:rFonts w:ascii="Century Gothic" w:hAnsi="Century Gothic"/>
        </w:rPr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Z2VVx3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5Lv9XgCAABlBQAADgAAAGRycy9lMm9Eb2MueG1srFTdT9swEH+ftP/B8vtIUyi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BD1C64" w:rsidRPr="00424AD6" w:rsidRDefault="00BD1C6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ADC1B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v2HK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OUfZ0niU9BmKI/jcutq2VRi0Uv2NkYW7xfqvM1EMI/6zgAJr+9l1oK6D43VARA1Xt9hg&#10;NA1LM/W986C6UwuWQxdNQhZQhJvOlggHcUIxT6DtuECYW6Ttay/n7tR/jfzhXwA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7wv2HK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mmB7e3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kGK3oCAABl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NJBit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A13F2" w14:textId="489B9053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A/CDZw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am4pvn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/R3Xo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79BEB" w14:textId="3F4A68D1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FOO6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z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BJAU47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BD1C64" w:rsidRPr="000829EA" w:rsidRDefault="00BD1C6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Jekn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MJekn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E417E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dC1a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40s4GyzfEo2TO0R4i5DbV9WMFopPobIwt3i/VfZ6o4RuLnHlqsfdGuhroax6tB+wqO&#10;brHBaDILM71850G1pwY8E5dNvcyhDdetbREO4oRiHsDD4xJhfiTty/Zy7Hb995Q//As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MedC1a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BD1C64" w:rsidRPr="000829EA" w:rsidRDefault="00BD1C6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Dk2P3b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CH0BGB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pEJ6t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BD1C64" w:rsidRPr="000829EA" w:rsidRDefault="00BD1C6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7KOC1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BD1C64" w:rsidRPr="00C36C8B" w:rsidRDefault="00BD1C6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Xg1n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TiTWEqot9TlAtyvRy5uamnErIj6IQMtBraWFx3v6aANNyaGnOFtB+PU3&#10;fsLTzJKUs4aWreTx51oExZn56miaz4cnJ2k78+NkfDqiRziULA8lbm2vgNoypNPiZSYTHs2O1AHs&#10;E92FefJKIuEk+S457sgr7E4A3RWp5vMMon30Am/dwstkOpU5jdpj+ySC7+cRaZLvYLeWYvpmLDts&#10;0nQwXyPoOs/sa1X7BtAu56nv7046FofvjHq9jrMX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lXg1n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17924" w14:textId="2F141F34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im1agDAAAS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c+f11tZ6FPQZ2iMk3eTaPKwwaIX8GyODN8fqrzORDCP+8wAt1rxo14G8Do7XARlqOJpj&#10;jdE8LPX88p1H2Z1aiOxbOw2igDbcdKZHWIwzimUCD491wvJImpft5dzu+u8pf/gX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QNim1agDAAAS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K24X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OToaErqHbY5wDdrkQvr2psxrWI6U4EXA5sLS58usWPNtCUHHqKszWEX3/j&#10;Ex5nFqWcNbhsJY8/NyIozsxXh9N8Op5OaTvzYzr7OMFHOJSsDiVuYy8A2zLG0+JlJgmfzEDqAPYR&#10;78KSvKJIOIm+S54G8iJ1JwDvilTLZQbhPnqRrt29l2Saykyj9tA+iuD7eUw4yTcwrKWYvxrLDkua&#10;DpabBLrOM0uF7qraNwB3OU99f3foWBy+M+rlOi6eAQ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KTK24X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rRnht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NtT+wp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F3AF46" w14:textId="77777777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i30K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gZ1n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Oz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Dl+BnW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BD1C64" w:rsidRPr="000829EA" w:rsidRDefault="00BD1C6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o1xXoCAABmBQAADgAAAGRycy9lMm9Eb2MueG1srFTdT9swEH+ftP/B8vtIS0v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8kJZ05Y&#10;atKDapF9hpYlHlWo8XFOwHtPUGxJQOiBH4mZEm91sOlPKTGSU613+/omczIpnc6msxm5kSSbjC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HtMjHEpWhxK3sRdAfRnTbfEykwmPZiB1APtI&#10;h2GZvJJIOEm+S44DeYHdDaDDItVymUG0kF7gtbv3MplOdU6z9tA+iuD7gUQa5RsY9lLMX81lh02a&#10;DpYbBF3noU2V7qrad4CWOc9yf3jStTh8Z9TLeVw8Aw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O2aNcV6AgAAZg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eyH3s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>, which takes in two numbers (an x and y-coordinate) and returns a Coord,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M0SWVx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IdMXoCAABm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7rIdM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1h79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9O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+1h79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Given 2 numbers, make a Coord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GWbcS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33D482" w14:textId="0947D0FB" w:rsidR="00BD1C64" w:rsidRDefault="00BD1C6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BstxwI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7EA300" w14:textId="6C417CF9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NacK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G9hRaYbjUdBnGI+QdJNr87CC0Qr5N0YGb47VX2ciGUb85wFGrHnRroa8GserQYYa&#10;ruZYYzSbpZ5fvvMou1MLnn1bToMoYAw3nZkRFuOMYlnAw2MrYXkkzcv2cm1P/feUP/wL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IENacK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3k0X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lp+ZK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42E84A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QhT6sDAAASCAAADgAAAGRycy9lMm9Eb2MueG1stFXbjts2EH0v0H8g+K7Vxboaqw1k2SoKpGmQ&#10;TdFnWqQstZSokvTK26D/3iElq+tsHoIg1YPA68yZM2eG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34jHg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284X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0+Gjq6g2lGjA3TLEr28qqkb1yLinQi0HdRb2ni8pY820JQceoqzNYRff+Mn&#10;PA0tSTlraNtKHn9uRFCcma+OxvnTeDJJ65kfk+npMT3CoWR1KHEbewHUlzHdFi8zmfBoBlIHsI90&#10;GJbJK4mEk+S75DiQF9jdADosUi2XGUQL6QVeu3svk+lU5zRrD+2jCL4fSKRRvoFhL8X81Vx22KTp&#10;YLlB0HUe2lTprqp9B2iZ89j3hyddi8N3Rr2cx8Uz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TI284X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86912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z/+qg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1xVn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Ph46uoNphowN0yxK9vKqxG9cipjsRcDuwt7jx6RY/2kBTcugpztYQfv2N&#10;T3gcWpRy1uC2lTz+3IigODNfHY7zp/FkQuuZH5Pp6TE+wqFkdShxG3sB2Jcx3hYvM0n4ZAZSB7CP&#10;eBiW5BVFwkn0XfI0kBepuwF4WKRaLjMIF9KLdO3uvSTTVGeatYf2UQTfD2TCUb6BYS/F/NVcdljS&#10;dLDcJNB1HlqqdFfVvgO4zHns+8ND1+LwnVEv53HxDA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KW1xVn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01O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AKzTU7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AwW323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is-iceCream</w:t>
      </w:r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DUtIh0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bmEEd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UlH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PLvqMbKI/YaAftsnjLlxV2Y8V8eGQOtwN7ixsfHvAjFdQFhY6iZAfu59/4&#10;EY9Di1JKaty2gvofe+YEJeqLwXG+HozHcT3TYzy5HOLDnUs25xKz17eAfcGBxegSGfFB9aR0oJ/x&#10;MCyiVxQxw9F3QUNP3ob2BuBh4WKxSCBcSMvCyjxZHk3HOsdZWzfPzNluIAOO8j30e8mmr+ayxUZN&#10;A4t9AFmloY2VbqvadQCXOY19d3jitTh/J9TLeZz/Ag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xOUlH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is-iceCream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A1uk3c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NTXrhd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“darkred”,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fuZWA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P7Udkt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awR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1XQo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IQ82qF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zy33k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BD1C64" w:rsidRPr="000829EA" w:rsidRDefault="00BD1C6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2LXX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Bg9MGe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ABh1u5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BdDH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Ou5B4C6g21OgA3bJEL29q6satiPggAm0H9ZY2Hu/pow00JYee4mwJ4dff&#10;+AlPQ0tSzhratpLHnysRFGfmq6NxPh+OKQCG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BBBdDH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/jJXsCAABmBQAADgAAAGRycy9lMm9Eb2MueG1srFTdb9MwEH9H4n+w/M6Srh1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AAdwON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BD1C64" w:rsidRPr="000829EA" w:rsidRDefault="00BD1C6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BD1C64" w:rsidRPr="008B185D" w:rsidRDefault="00BD1C6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JDmJH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48985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AYZrIs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BD1C64" w:rsidRPr="0091335E" w:rsidRDefault="00BD1C6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C49EB3" w14:textId="7844B3E4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0iK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R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sok0iK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BD1C64" w:rsidRPr="0091335E" w:rsidRDefault="00BD1C6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I07dqF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M6yKit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03CC4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3N3Kg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36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FB751" w14:textId="77777777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BD1C64" w:rsidRPr="00D06A6A" w:rsidRDefault="00BD1C6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AUoA/h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601F6FD8" w14:textId="7167212B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31129C18" w14:textId="1D41E9E4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31FB0A67" w14:textId="6BE315F5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A1cUGb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o6Kfq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aJrJp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BD1C64" w:rsidRPr="00A669C2" w:rsidRDefault="00BD1C6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gTm3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ciuIt4Bqg40O0C1L9PKmxm7cipgeRMDtwN7ixqd7/GgDTcmhpzhbQvj1&#10;Nz7hcWhRylmD21by+HMlguLMfHU4zp+Gp6e0nvlxOjkf4SMcShaHEreyV4B9wYHF6DJJ+GS2pA5g&#10;n/EwzMkrioST6LvkaUtepe4G4GGRaj7PIFxIL9Kte/SSTFOdadae2mcRfD+QCUf5DrZ7KaZHc9lh&#10;SdPBfJVA13lo91XtO4DLnMe+Pzx0LQ7fGbU/j7NX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GgTm3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1059" w14:textId="7B388451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QAIK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+LI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ljQAIK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C934EF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Ixak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CsEsjF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4B3E54BB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" filled="f" stroked="f">
                <v:textbox>
                  <w:txbxContent>
                    <w:p w14:paraId="5685E665" w14:textId="4B3E54BB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BI1qsf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KsATMl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9BB0D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NNvawDAAATCAAADgAAAGRycy9lMm9Eb2MueG1stFVNj9s2EL0X6H8geNfqw5IlGasNZNkqCqRp&#10;kE3RMy1SHy0lqiS98jbof++QktV1NocgSH0wSJEcvvfmzfD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08571A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RDm6kDAAAR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70F76746" w:rsidR="00BD1C64" w:rsidRPr="000829EA" w:rsidRDefault="00BD1C6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mPPXwCAABmBQAADgAAAGRycy9lMm9Eb2MueG1srFTdT9swEH+ftP/B8vtIUyi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g4mPP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70F76746" w:rsidR="00BD1C64" w:rsidRPr="000829EA" w:rsidRDefault="00BD1C6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1337E38D" w:rsidR="00BD1C64" w:rsidRPr="000829EA" w:rsidRDefault="00BD1C6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nLUHwCAABmBQAADgAAAGRycy9lMm9Eb2MueG1srFTdb9owEH+ftP/B8vsaQqE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oCnLUH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1337E38D" w:rsidR="00BD1C64" w:rsidRPr="000829EA" w:rsidRDefault="00BD1C6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77777777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144531A4" w14:textId="06C83B93" w:rsidR="001F017D" w:rsidRPr="00C61059" w:rsidRDefault="001F017D" w:rsidP="001F017D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5</w:t>
      </w:r>
    </w:p>
    <w:p w14:paraId="3D8E2211" w14:textId="77777777" w:rsidR="001F017D" w:rsidRDefault="001F017D" w:rsidP="001F017D">
      <w:pPr>
        <w:pBdr>
          <w:bottom w:val="single" w:sz="8" w:space="1" w:color="000000"/>
        </w:pBdr>
      </w:pPr>
    </w:p>
    <w:p w14:paraId="10BDB694" w14:textId="77777777" w:rsidR="001F017D" w:rsidRDefault="001F017D" w:rsidP="001F017D"/>
    <w:p w14:paraId="5911FB6B" w14:textId="77777777" w:rsidR="001F017D" w:rsidRDefault="001F017D" w:rsidP="001F017D">
      <w:pPr>
        <w:pBdr>
          <w:bottom w:val="single" w:sz="8" w:space="1" w:color="000000"/>
        </w:pBdr>
      </w:pPr>
    </w:p>
    <w:p w14:paraId="21E725CB" w14:textId="77777777" w:rsidR="001F017D" w:rsidRDefault="001F017D" w:rsidP="001F017D"/>
    <w:p w14:paraId="3BA1A221" w14:textId="77777777" w:rsidR="001F017D" w:rsidRDefault="001F017D" w:rsidP="001F017D">
      <w:pPr>
        <w:pBdr>
          <w:bottom w:val="single" w:sz="8" w:space="1" w:color="000000"/>
        </w:pBdr>
      </w:pPr>
    </w:p>
    <w:p w14:paraId="42D5AD78" w14:textId="77777777" w:rsidR="001F017D" w:rsidRDefault="001F017D" w:rsidP="001F017D"/>
    <w:p w14:paraId="1A6CBA80" w14:textId="77777777" w:rsidR="001F017D" w:rsidRDefault="001F017D" w:rsidP="001F017D">
      <w:pPr>
        <w:pBdr>
          <w:bottom w:val="single" w:sz="8" w:space="1" w:color="000000"/>
        </w:pBdr>
      </w:pPr>
    </w:p>
    <w:p w14:paraId="583B752C" w14:textId="77777777" w:rsidR="001F017D" w:rsidRDefault="001F017D" w:rsidP="001F017D"/>
    <w:p w14:paraId="7C0B0D6B" w14:textId="77777777" w:rsidR="001F017D" w:rsidRDefault="001F017D" w:rsidP="001F017D">
      <w:pPr>
        <w:pBdr>
          <w:bottom w:val="single" w:sz="8" w:space="1" w:color="000000"/>
        </w:pBdr>
      </w:pPr>
    </w:p>
    <w:p w14:paraId="4F0ECC6A" w14:textId="77777777" w:rsidR="001F017D" w:rsidRDefault="001F017D" w:rsidP="001F017D"/>
    <w:p w14:paraId="05C4D2CE" w14:textId="77777777" w:rsidR="001F017D" w:rsidRDefault="001F017D" w:rsidP="001F017D">
      <w:pPr>
        <w:pBdr>
          <w:bottom w:val="single" w:sz="8" w:space="1" w:color="000000"/>
        </w:pBdr>
      </w:pPr>
    </w:p>
    <w:p w14:paraId="6AD7E992" w14:textId="77777777" w:rsidR="001F017D" w:rsidRDefault="001F017D" w:rsidP="001F017D"/>
    <w:p w14:paraId="782883D7" w14:textId="77777777" w:rsidR="001F017D" w:rsidRDefault="001F017D" w:rsidP="001F017D">
      <w:pPr>
        <w:pBdr>
          <w:bottom w:val="single" w:sz="8" w:space="1" w:color="000000"/>
        </w:pBdr>
      </w:pPr>
    </w:p>
    <w:p w14:paraId="4556CE69" w14:textId="77777777" w:rsidR="001F017D" w:rsidRDefault="001F017D" w:rsidP="001F017D"/>
    <w:p w14:paraId="2E395D00" w14:textId="77777777" w:rsidR="001F017D" w:rsidRDefault="001F017D" w:rsidP="001F017D">
      <w:pPr>
        <w:pBdr>
          <w:bottom w:val="single" w:sz="8" w:space="1" w:color="000000"/>
        </w:pBdr>
      </w:pPr>
    </w:p>
    <w:p w14:paraId="69B18E15" w14:textId="77777777" w:rsidR="001F017D" w:rsidRDefault="001F017D" w:rsidP="001F017D"/>
    <w:p w14:paraId="5BA4A799" w14:textId="77777777" w:rsidR="001F017D" w:rsidRDefault="001F017D" w:rsidP="001F017D">
      <w:pPr>
        <w:pBdr>
          <w:bottom w:val="single" w:sz="8" w:space="1" w:color="000000"/>
        </w:pBdr>
      </w:pPr>
    </w:p>
    <w:p w14:paraId="56BE8EF8" w14:textId="77777777" w:rsidR="001F017D" w:rsidRDefault="001F017D" w:rsidP="001F017D"/>
    <w:p w14:paraId="677F99A2" w14:textId="77777777" w:rsidR="001F017D" w:rsidRDefault="001F017D" w:rsidP="001F017D">
      <w:pPr>
        <w:pBdr>
          <w:bottom w:val="single" w:sz="8" w:space="1" w:color="000000"/>
        </w:pBdr>
      </w:pPr>
    </w:p>
    <w:p w14:paraId="2535B804" w14:textId="77777777" w:rsidR="001F017D" w:rsidRDefault="001F017D" w:rsidP="001F017D"/>
    <w:p w14:paraId="18E134F7" w14:textId="77777777" w:rsidR="001F017D" w:rsidRDefault="001F017D" w:rsidP="001F017D">
      <w:pPr>
        <w:pBdr>
          <w:bottom w:val="single" w:sz="8" w:space="1" w:color="000000"/>
        </w:pBdr>
      </w:pPr>
    </w:p>
    <w:p w14:paraId="12B9B476" w14:textId="77777777" w:rsidR="001F017D" w:rsidRDefault="001F017D" w:rsidP="001F017D"/>
    <w:p w14:paraId="794CC657" w14:textId="77777777" w:rsidR="001F017D" w:rsidRDefault="001F017D" w:rsidP="001F017D">
      <w:pPr>
        <w:pBdr>
          <w:bottom w:val="single" w:sz="8" w:space="1" w:color="000000"/>
        </w:pBdr>
      </w:pPr>
    </w:p>
    <w:p w14:paraId="1161EFA5" w14:textId="77777777" w:rsidR="001F017D" w:rsidRDefault="001F017D" w:rsidP="001F017D"/>
    <w:p w14:paraId="7533401D" w14:textId="77777777" w:rsidR="001F017D" w:rsidRDefault="001F017D" w:rsidP="001F017D">
      <w:pPr>
        <w:pBdr>
          <w:bottom w:val="single" w:sz="8" w:space="1" w:color="000000"/>
        </w:pBdr>
      </w:pPr>
    </w:p>
    <w:p w14:paraId="4A2F9B0F" w14:textId="77777777" w:rsidR="001F017D" w:rsidRDefault="001F017D" w:rsidP="001F017D"/>
    <w:p w14:paraId="1F5C787A" w14:textId="77777777" w:rsidR="001F017D" w:rsidRDefault="001F017D" w:rsidP="001F017D">
      <w:pPr>
        <w:pBdr>
          <w:bottom w:val="single" w:sz="8" w:space="1" w:color="000000"/>
        </w:pBdr>
      </w:pPr>
    </w:p>
    <w:p w14:paraId="3986949F" w14:textId="77777777" w:rsidR="001F017D" w:rsidRDefault="001F017D" w:rsidP="001F017D"/>
    <w:p w14:paraId="7B00695B" w14:textId="77777777" w:rsidR="001F017D" w:rsidRDefault="001F017D" w:rsidP="001F017D">
      <w:pPr>
        <w:pBdr>
          <w:bottom w:val="single" w:sz="8" w:space="1" w:color="000000"/>
        </w:pBdr>
      </w:pPr>
    </w:p>
    <w:p w14:paraId="59D6C0D7" w14:textId="77777777" w:rsidR="001F017D" w:rsidRDefault="001F017D" w:rsidP="001F017D"/>
    <w:p w14:paraId="1EB0F0D1" w14:textId="77777777" w:rsidR="001F017D" w:rsidRDefault="001F017D" w:rsidP="001F017D">
      <w:pPr>
        <w:pBdr>
          <w:bottom w:val="single" w:sz="8" w:space="1" w:color="000000"/>
        </w:pBdr>
      </w:pPr>
    </w:p>
    <w:p w14:paraId="05134D4F" w14:textId="77777777" w:rsidR="001F017D" w:rsidRDefault="001F017D" w:rsidP="001F017D"/>
    <w:p w14:paraId="508978D6" w14:textId="77777777" w:rsidR="001F017D" w:rsidRDefault="001F017D" w:rsidP="001F017D">
      <w:pPr>
        <w:pBdr>
          <w:bottom w:val="single" w:sz="8" w:space="1" w:color="000000"/>
        </w:pBdr>
      </w:pPr>
    </w:p>
    <w:p w14:paraId="44ED78DE" w14:textId="77777777" w:rsidR="001F017D" w:rsidRDefault="001F017D" w:rsidP="001F017D"/>
    <w:p w14:paraId="6542AF4B" w14:textId="77777777" w:rsidR="001F017D" w:rsidRDefault="001F017D" w:rsidP="001F017D">
      <w:pPr>
        <w:pBdr>
          <w:bottom w:val="single" w:sz="8" w:space="1" w:color="000000"/>
        </w:pBdr>
      </w:pPr>
    </w:p>
    <w:p w14:paraId="4A4BB77F" w14:textId="77777777" w:rsidR="001F017D" w:rsidRDefault="001F017D" w:rsidP="001F017D"/>
    <w:p w14:paraId="55CB6884" w14:textId="77777777" w:rsidR="001F017D" w:rsidRDefault="001F017D" w:rsidP="001F017D">
      <w:pPr>
        <w:pBdr>
          <w:bottom w:val="single" w:sz="8" w:space="1" w:color="000000"/>
        </w:pBdr>
      </w:pPr>
    </w:p>
    <w:p w14:paraId="73AFF681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0909DDC" w14:textId="77777777" w:rsidR="007D79DC" w:rsidRDefault="007D79D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0704E973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>For each keypress in Ninja World, show how (keypress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r w:rsidRPr="00C424A3">
        <w:rPr>
          <w:rFonts w:ascii="Century Gothic" w:hAnsi="Century Gothic"/>
        </w:rPr>
        <w:t>Contract+Purpose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NinjaCat’s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961B8" w14:textId="27B8C203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u w:val="single"/>
        </w:rPr>
        <w:t>keypress(worldA</w:t>
      </w:r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3BD909" w14:textId="7C2B50FE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iPf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km6Mp0xxPIr6GcojON342jRWGLRC/o2RwZth9deZSoYR/3mAEms62nUgr4PjdUCHCq5m&#10;WGM0Dws9d77zKLtTC5aJDadB5FCGm87UCItxRrFMoPHYSFiapOlsL+f21H+t/OFf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APoj36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gX,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05CC2" w14:textId="6A17AF7D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YtLagDAAATCAAADgAAAGRycy9lMm9Eb2MueG1stFVdj5w2FH2v1P9g+Z3lY/jWshHDDFWlpImy&#10;qfrswWagNZjanmW2Vf97rg0z2Ul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2EDA15" w14:textId="2576055B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worldA,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- 10,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4DCC5F" w14:textId="77777777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VGIKw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+ 10,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r w:rsidRPr="00546A0A">
        <w:rPr>
          <w:rFonts w:ascii="Trebuchet MS" w:hAnsi="Trebuchet MS"/>
          <w:sz w:val="28"/>
          <w:szCs w:val="28"/>
          <w:u w:val="single"/>
        </w:rPr>
        <w:t>keypress(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0202C20F" w14:textId="3BAAC958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</w:t>
      </w:r>
      <w:r w:rsidR="00CC5CC5">
        <w:rPr>
          <w:rFonts w:ascii="Trebuchet MS" w:hAnsi="Trebuchet MS"/>
          <w:sz w:val="28"/>
          <w:szCs w:val="28"/>
          <w:u w:val="single"/>
        </w:rPr>
        <w:t>world.catX, current-world.catY -</w:t>
      </w:r>
      <w:bookmarkStart w:id="0" w:name="_GoBack"/>
      <w:bookmarkEnd w:id="0"/>
      <w:r>
        <w:rPr>
          <w:rFonts w:ascii="Trebuchet MS" w:hAnsi="Trebuchet MS"/>
          <w:sz w:val="28"/>
          <w:szCs w:val="28"/>
          <w:u w:val="single"/>
        </w:rPr>
        <w:t xml:space="preserve">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current-world.catX - 10, current-world.catY)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current-world.catX + 10, current-world.catY)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dogX, subtracting 5 from coinX, and subtracting 5 from catY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8S+Zy3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BD1C64" w:rsidRPr="000829EA" w:rsidRDefault="00BD1C6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HzSA19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BD1C64" w:rsidRPr="00CC45CD" w:rsidRDefault="00BD1C6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CatY is greater than 75. If so, create a world by adding 10 to dogX and subtracting 5 from coinX and catY.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create a world whose catY is the same as the current world, with dogX and coinX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V4ZAg3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6B7D9" w14:textId="4F11CE82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SKD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0AAACNbHI+SPUN5BKdbX9vGCoNGqr8xsngzrP86U8UxEj/3UGJtR7sO1HVwvA5oX8HV&#10;DBuMpmFhps53HlR7asAyceHUyxzKcN3aGuEwTijmCTQeFwlzk7Sd7eXcnfqvlT/8Cw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ARBIoM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D5EB48" w14:textId="77777777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JHM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BD1C64" w:rsidRPr="00CC45CD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world(worldA.dogX + 10, worldA.coinX – 5, worldA.catX, worldA.catY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u4g3H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vIJ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8mYEsM0&#10;NmktmkA+Q0MiDytUWz9F4KNFaGhQgJ3u+R6ZMfFGOh3/mBJBOdb6eKpvNMej0ijPLwcTSjjKRsPR&#10;YDKJZrIXbet8+CJAk0gU1GH/UlnZYeVDC+0h0ZmBZaVU6qEyvzHQZssRaQg67ZhIG3CiwlGJqKXM&#10;NyGxCCnuyEjjJ26UIweGg8M4FyaklJNdREeURN9vUezwUbWN6i3KJ43kGUw4KevKgEtVehV2+aMP&#10;WbZ4LPVZ3pEMzaZJ3R9e5X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pvIJn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BD1C64" w:rsidRPr="00CC45CD" w:rsidRDefault="00BD1C6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world(worldB.dogX + 10, worldB.coinX – 5, worldB.catX, worldB.catY)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CNzdJv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Pr="00776AA6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6DAB894C" w14:textId="77777777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Lv+Svl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14B1D6D7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63C7FDCE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65CE0D0E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current-world.catY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" filled="f" stroked="f">
                <v:textbox>
                  <w:txbxContent>
                    <w:p w14:paraId="180BC5B2" w14:textId="3A6FEF8C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current-world.catY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12415FE8" w14:textId="018BE5E3" w:rsidR="00C61059" w:rsidRDefault="00C61059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6EFEE245" w14:textId="04AE6288" w:rsidR="00E25BD1" w:rsidRDefault="0061267B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72595828">
                <wp:simplePos x="0" y="0"/>
                <wp:positionH relativeFrom="column">
                  <wp:posOffset>-193584</wp:posOffset>
                </wp:positionH>
                <wp:positionV relativeFrom="paragraph">
                  <wp:posOffset>173174</wp:posOffset>
                </wp:positionV>
                <wp:extent cx="7289800" cy="313055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BC83" w14:textId="10F11D74" w:rsidR="00BD1C64" w:rsidRPr="00EF63B3" w:rsidRDefault="00BD1C64" w:rsidP="0061267B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- 5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-15.2pt;margin-top:13.65pt;width:574pt;height:24.6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" filled="f" stroked="f">
                <v:textbox>
                  <w:txbxContent>
                    <w:p w14:paraId="17C2BC83" w14:textId="10F11D74" w:rsidR="00BD1C64" w:rsidRPr="00EF63B3" w:rsidRDefault="00BD1C64" w:rsidP="0061267B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 - 5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</w:p>
    <w:p w14:paraId="7108F609" w14:textId="4DFCBA37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________________________</w:t>
      </w:r>
    </w:p>
    <w:p w14:paraId="7FD39E4B" w14:textId="5FF30386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3106C00B" w:rsidR="00E25BD1" w:rsidRDefault="00A102E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44BBA213">
                <wp:simplePos x="0" y="0"/>
                <wp:positionH relativeFrom="column">
                  <wp:posOffset>-179705</wp:posOffset>
                </wp:positionH>
                <wp:positionV relativeFrom="paragraph">
                  <wp:posOffset>177347</wp:posOffset>
                </wp:positionV>
                <wp:extent cx="7289800" cy="313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97DE3" w14:textId="3378F499" w:rsidR="00BD1C64" w:rsidRPr="00EF63B3" w:rsidRDefault="00BD1C64" w:rsidP="00A102E1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0" type="#_x0000_t202" style="position:absolute;margin-left:-14.1pt;margin-top:13.95pt;width:574pt;height:24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" filled="f" stroked="f">
                <v:textbox>
                  <w:txbxContent>
                    <w:p w14:paraId="35A97DE3" w14:textId="3378F499" w:rsidR="00BD1C64" w:rsidRPr="00EF63B3" w:rsidRDefault="00BD1C64" w:rsidP="00A102E1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.catY)</w:t>
                      </w: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7A0A57D2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</w:t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pWRzon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BD1C64" w:rsidRPr="006D7551" w:rsidRDefault="00BD1C6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IY9H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UFv2HV0A8URG+2gWRZv+X2J3XhgPjwzh9uBDcSND0/4kQqqnEJLUbID9/Nv&#10;/IjHoUUpJRVuW079jz1zghL1xeA4T/qjUVzP9Bh9vB7gw51LNucSs9dLwL708bZYnsiID6ojpQP9&#10;godhEb2iiBmOvnMaOnIZmhuAh4WLxSKBcCEtCw9mZXk0HescZ21dvzBn24EMOMqP0O0lm17MZYON&#10;mgYW+wCyTEMbK91Ute0ALnMa+/bwxGtx/k6o1/M4/wU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mcIY9H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Haxmr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A/M9g5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ZOMCg3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FzWEgV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F5AH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pPyhDMn&#10;LDbpQXWJfYaOEQ8r1Po4Q+C9R2jqUICd3vEjMinxTgdLf0yJoRxrvd3Xl8xJUpqU5eloyplE2WQ8&#10;GU2nZKZ40fYhpi8KLCOi4gH7l8sqNtcx9dAdhJw5uGqMyT007jcG2uw5Kg/BoE2J9AFnKm2NIi3j&#10;vimNRchxEyOPn7owgW0EDo6QUrmUU852EU0ojb7fojjgSbWP6i3Ke43sGVzaK9vGQchVehV2/WMX&#10;su7xWOqDvIlM3bLL3S/H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98CCDA" w14:textId="5B32A87D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ylDK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qDwJYb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BsnKUM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CD5A" w14:textId="7112F388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3/6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hhsbKdsdj5I9Q3+EoNtY25cVBo1Uf2Nk8WZY/3WmimMkfu6hx9on7TpQ18HxOqB9&#10;BVczbDCahoWZnr7zoNpTA5YDl069zKEP163tEQ7jhGKewMvjMmF+Je3T9nLuTv33lj/8Cw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AmETf/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13EE3E" w14:textId="7C84D61A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m1Qao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DNjm4v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uWan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7Q5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nKC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y5oSl&#10;Jj2oFtknaFniUYUaHxcEvPcExZYE1OmBH4mZEm91sOlPKTGSU633h/omc5KY09nodDqecyZJNh1P&#10;R/N5MlM8a/sQ8bMCyxJR8kD9y2UVu+uIHXSAJGcOrmpjcg+N+41BNjuOykPQa6dEuoAzhXujkpZx&#10;X5WmIuS4EyOPn7owge0EDY6QUjnMKWe7hE4oTb5fo9jjk2oX1WuUDxrZMzg8KNvaQchVehF29X0I&#10;WXd4KvVR3onEdt3m7k8ms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6JP3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M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EsuiT9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BD1C64" w:rsidRPr="00A1417F" w:rsidRDefault="00BD1C6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AjtnwCAABm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kAAjtn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pd4H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oZjX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35EA2D" w14:textId="52895DD2" w:rsidR="00BD1C64" w:rsidRPr="004968E3" w:rsidRDefault="00BD1C6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QYXa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wth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AtVBhd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8DADE" w14:textId="5B837BE6" w:rsidR="00BD1C64" w:rsidRPr="004968E3" w:rsidRDefault="00BD1C6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OjN6s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/Lb3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lzAlL&#10;TXpQLbKP0LLEowo1Pi4IeO8Jii0JqNMDPxIzJd7qYNOfUmIkp1rvD/VN5iQxJ6dno9nsjDNJsul4&#10;OprPk5niWduHiJ8UWJaIkgfqXy6r2N1E7KADJDlzcF0bk3to3G8MstlxVB6CXjsl0gWcKdwblbSM&#10;+6o0FSHHnRh5/NSlCWwnaHCElMphTjnbJXRCafL9GsUen1S7qF6jfNDInsHhQdnWDkKu0ouwq+9D&#10;yLrDU6mP8k4ktus2d38ynQ0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Aj/n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A30F" w14:textId="7575BB12" w:rsidR="00BD1C64" w:rsidRPr="004968E3" w:rsidRDefault="00BD1C6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“greatname”, “abc”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P7Nn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dnQ0RVUO2p0gG5ZopfXNXXjRkS8F4G2g3pLG4939NEGmpJDT3G2hvDz&#10;b/yEp6ElKWcNbVvJ44+NCIoz88XROJ+NZ7O0nvkxOz6d0CMcSlaHErexl0B9oYGl6DKZ8GgGUgew&#10;T3QYlskriYST5LvkOJCX2N0AOixSLZcZRAvpBd64By+T6VTnNGuP7ZMIvh9IpFG+hWEvxfzVXHbY&#10;pOlguUHQdR7aVOmuqn0HaJnz2PeHJ12Lw3dGvZzHxS8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g9P7Nn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4HG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5Dd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qYzSgzT&#10;2KRn0QbyCVoSeVihxvoCgUuL0NCiADs98D0yY+KtdDr+MSWCcqz1/lDfaI5HpcuLWZ6jiKNskk9G&#10;02k0k71qW+fDZwGaRKKkDvuXysp29z500AESnRm4q5VKPVTmNwba7DgiDUGvHRPpAk5U2CsRtZT5&#10;KiQWIcUdGWn8xI1yZMdwcBjnwoSUcrKL6IiS6Pstij0+qnZRvUX5oJE8gwkHZV0bcKlKJ2FX34eQ&#10;ZYfHUh/lHcnQrtrU/fHk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N/kN0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BD1C64" w:rsidRPr="000829EA" w:rsidRDefault="00BD1C6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AVPsSY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C3Vn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Z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ADAt1Z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jArn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U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/VjArn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WgGn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knch8VZQ7ajRAbpliV5e19SNGxHxXgTaDmogbTze0UcbaEoOPcXZGsKv&#10;v/ETnoaWpJw1tG0ljz83IijOzFdH43w2HI/TeubHePJpRI9wLFkdS9zGXgL1ZUi3xctMJjyaPakD&#10;2Ec6DIvklUTCSfJdctyTl9jdADosUi0WGUQL6QXeuKWXyXSqc5q1h/ZRBN8PJNIo38J+L8Xs1Vx2&#10;2KTpYLFB0HUe2peq9h2gZc5j3x+edC2O3xn1ch7n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LC1oBp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725uN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g6pgg3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ok7n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rqaUGKY&#10;xiatRRPIZ2hI5GGFauunCHy0CA0NCrDTPd8jMybeSKfjH1MiKMdaH471jeZ4VLq8mOQ5ijjKRvlo&#10;MB5HM9mrtnU+fBGgSSQK6rB/qaxsv/KhhfaQ6MzAslIq9VCZ3xhos+WINASddkykDThR4aBE1FLm&#10;m5BYhBR3ZKTxEzfKkT3DwWGcCxNSyskuoiNKou/3KHb4qNpG9R7lo0byDCYclXVlwKUqvQm7/NGH&#10;LFs8lvok70iGZtOk7g/Ho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qxa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r1BHwCAABmBQAADgAAAGRycy9lMm9Eb2MueG1srFTdb9MwEH9H4n+w/M7StOt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D7MNes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BD1C64" w:rsidRPr="004968E3" w:rsidRDefault="00BD1C6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CpJ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21Mpkx/PIr6GTokJN3k2rytMGiF/BsjgzfD6q8zlQwj/vMAXdY8ateBvA6O1wEd&#10;KjiaYY3RPCz0/PidR9mdWojsWTsNIodO3HSmR1iMM4plAm+PdcLyTprH7eXc7vrvNX/4Fw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QACpJ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1O+n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zg/Ho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ykk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EiWEa&#10;m7QSTSCfoCGRhxWqrZ8gcGkRGhoUYKd7vkdmTLyRTsc/pkRQjrU+HOsbzfGodH11k+co4ii7yC+G&#10;l5fRTPaqbZ0PnwVoEomCOuxfKivbP/jQQntIdGZgUSmVeqjMbwy02XJEGoJOOybSBpyocFAiainz&#10;VUgsQoo7MtL4iblyZM9wcBjnwoSUcrKL6IiS6Pstih0+qrZRvUX5qJE8gwlHZV0ZcKlKZ2GX3/uQ&#10;ZYvHUp/kHcnQrJvU/dHVu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/Wq3w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GF/ksZ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OR2D+N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MfWS45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/2X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k7tH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BD1C64" w:rsidRPr="004968E3" w:rsidRDefault="00BD1C6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kO4qs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y/Z3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F1sv2d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B+zPsK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COzX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i7on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t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BpyLui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PSp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j/z3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OWy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hs3+kl1FtqdIB+WaKX1w1140ZEvBeBtoMaSBuPd/TRBtqKw0BxtoLw82/8&#10;hKehJSlnLW1bxeOPtQiKM/PF0ThPy8kkrWd+TE7OxvQIh5LlocSt7SVQX0q6LV5mMuHR7EgdwD7R&#10;YVgkryQSTpLviuOOvMT+BtBhkWqxyCBaSC/wxj14mUynOqdZe+yeRPDDQCKN8i3s9lLMXs1lj02a&#10;DhZrBN3koU2V7qs6dICWOY/9cHjStTh8Z9TLeZz/Ag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B4A5bK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GsKXk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El8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y5oSl&#10;Jj2qDtln6FjiUYVaH6cEfPAExY4E1OktPxIzJd7pYNOfUmIkp1pvdvVN5mRSOjk+K0sSSZIdloej&#10;o6NkpnjV9iHiFwWWJaLigfqXyyrWNxF76BaSnDm4bozJPTTuNwbZ7DkqD8GgnRLpA84UboxKWsZ9&#10;U5qKkONOjDx+6tIEthY0OEJK5TCnnO0SOqE0+X6P4oBPqn1U71HeaWTP4HCnbBsHIVfpTdj1j23I&#10;usdTqffyTiR2iy53f3y6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Fhnn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eLKn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BD1C64" w:rsidRPr="004968E3" w:rsidRDefault="00BD1C6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owLKw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cC8H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t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PrcC8H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fPR3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aFTXoCAABmBQAADgAAAGRycy9lMm9Eb2MueG1srFTdT9swEH+ftP/B8vtIUwqs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bBIHoCAABmBQAADgAAAGRycy9lMm9Eb2MueG1srFTdT9swEH+ftP/B8vtI0xY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L3GwSB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BD1C64" w:rsidRPr="000829EA" w:rsidRDefault="00BD1C6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sBV3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mSwFX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BD1C64" w:rsidRPr="004D1DC1" w:rsidRDefault="00BD1C6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DmI3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BT4OYj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3d3w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Ixfd3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A2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CA4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iY66w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71534" w14:textId="7E57DC21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A619" w14:textId="4593459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oVOKg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CiTn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B1B322" w14:textId="612121B6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LftHsCAABmBQAADgAAAGRycy9lMm9Eb2MueG1srFRbb9MwFH5H4j9Yfmdpetlo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gWLftH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BD1C64" w:rsidRPr="000829EA" w:rsidRDefault="00BD1C6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BD1C64" w:rsidRPr="000829EA" w:rsidRDefault="00BD1C6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+rfqI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BD1C64" w:rsidRPr="00B47C82" w:rsidRDefault="00BD1C6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xw7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K+dP6dnDeKPYKG&#10;tQKJgRqh98GiVvo7Rj30kRybbzuqOUbNewn/II2JE6093+jzzeZ8Q2UJUDm2GI3LpR2b1a7TYluD&#10;p/HnSXUDf6cSXtZPUR1+HPQKz+7Q11wzOt97q6fuu/gF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na/HD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BD1C64" w:rsidRPr="00B47C82" w:rsidRDefault="00BD1C6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BD1C64" w:rsidRDefault="00BD1C64" w:rsidP="00B47C82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9k/l9L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D1C64" w:rsidRDefault="00BD1C64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kjkaRbUCAADC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BD1C64" w:rsidRDefault="00BD1C6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FJjU1W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BD1C64" w:rsidRDefault="00BD1C6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D1C64" w:rsidRDefault="00BD1C6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BD1C64" w:rsidRDefault="00BD1C6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axa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i82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Bd2sWq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r w:rsidRPr="00CE25F9">
        <w:rPr>
          <w:rFonts w:ascii="Trebuchet MS" w:hAnsi="Trebuchet MS" w:cs="Trebuchet MS"/>
          <w:sz w:val="34"/>
          <w:szCs w:val="34"/>
        </w:rPr>
        <w:t>num-sqrt(num-sqr(line-length(4, 0)) + num-sqr(line-length(2,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px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py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a+bC93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K66Th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py,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NZXYBX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A56202" w14:textId="091294D9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H73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xU6I7HmeJDsGewRkm5zbR9WGLRS/YWRxZtj/eeJKo6R+HkAi7Uv2mWgLoPDZUCH&#10;Go7m2GA0D0szv3ynUXXHFiITV06DLMCGm856hMM4o1gm8PA4tZdH0r5sL+du16en/OEjA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DMB+9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D33454" w14:textId="759E9E2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6i66w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9138BC" w14:textId="6826C417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kuY9d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4BDDB5" w14:textId="2604164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GAPXo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MDRgD1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HEUH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43HEUH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BD1C64" w:rsidRPr="00CE25F9" w:rsidRDefault="00BD1C6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num-sqrt(num-sqr(line-length(4, 0)) + num-sqr(line-length(2, 5)))</w:t>
                            </w:r>
                          </w:p>
                          <w:p w14:paraId="1FAF5DF9" w14:textId="429719C4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PKn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R1z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MHK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BD1C64" w:rsidRPr="00CE25F9" w:rsidRDefault="00BD1C6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num-sqrt(num-sqr(line-length(80, 6)) + num-sqr(line-length(33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BD1C64" w:rsidRPr="000829EA" w:rsidRDefault="00BD1C6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UgKH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BD1C64" w:rsidRPr="00CE25F9" w:rsidRDefault="00BD1C6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num-sqrt(num-sqr(line-length(px, cx)) + num-sqr(line-length(py,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BD1C64" w:rsidRPr="000829EA" w:rsidRDefault="00BD1C6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EXVoXt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Arial"/>
          <w:sz w:val="22"/>
          <w:szCs w:val="22"/>
        </w:rPr>
        <w:t>Contract+Purpose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BD1C64" w:rsidRPr="00F6432D" w:rsidRDefault="00BD1C6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R1z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fTydDRFVQ7anSAblmil9c1deNGRLwXgbaDGkgbj3f00QaakkNPcbaG8PNv&#10;/ISnoSUpZw1tW8njj40IijPzxdE4n42P01xgfhzPTib0CIeS1aHEbewlUF/GdFu8zGTCoxlIHcA+&#10;0WFYJq8kEk6S75LjQF5idwPosEi1XGYQLaQXeOMevEymU53TrD22TyL4fiCRRvkWhr0U81dz2WGT&#10;poPlBkHXeWhTpbuq9h2gZc5j3x+edC0O3xn1ch4XvwA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Az0dc5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D/o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BD1C64" w:rsidRPr="00F6432D" w:rsidRDefault="00BD1C6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BEdTbJ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CF95F3" w14:textId="6250C7A3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BATqwDAAASCAAADgAAAGRycy9lMm9Eb2MueG1stFVNj9s2EL0X6H8geNfqw5IlGasNZNkqCiRN&#10;kE3RMy1SllqKVEl65W3R/54hJTve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</w:t>
                      </w: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540E33" w14:textId="1104FBEA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C8B21B" w14:textId="52E1968D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6+OaoDAAATCAAADgAAAGRycy9lMm9Eb2MueG1stFXbjts2EH0v0H8g+K7V3bpgtYEsW0WBpAmy&#10;KfpMi5SllhJVkl55W/TfM6RkZ52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5FAF8C" w14:textId="77777777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upkH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Pz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GQLqZB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F/tH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distance(78,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o6sDkn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jUeXo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7374B5" w:rsidRPr="000829EA" w:rsidRDefault="007374B5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3B0FC5" w:rsidRPr="000829EA" w:rsidRDefault="002A38E7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zm2o2n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2A38E7" w:rsidRPr="000829EA" w:rsidRDefault="002A38E7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distance(px, py, cx, cy)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BD1C64" w:rsidRPr="00F3460C" w:rsidRDefault="00BD1C6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BD1C64" w:rsidRPr="00F3460C" w:rsidRDefault="00BD1C6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r w:rsidRPr="006818F1">
        <w:rPr>
          <w:rFonts w:ascii="Century Gothic" w:hAnsi="Century Gothic" w:cs="Trebuchet MS"/>
        </w:rPr>
        <w:t>datatype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EB46DD">
              <w:rPr>
                <w:rFonts w:ascii="Century Gothic" w:hAnsi="Century Gothic"/>
                <w:b/>
              </w:rPr>
              <w:t xml:space="preserve">Datatype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 w:cs="Arial"/>
          <w:sz w:val="22"/>
          <w:szCs w:val="22"/>
        </w:rPr>
        <w:t>Contract+Purpose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keypress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r w:rsidR="007440BF" w:rsidRPr="000D0F74">
        <w:rPr>
          <w:rFonts w:ascii="Courier New" w:hAnsi="Courier New" w:cs="Courier New"/>
          <w:sz w:val="22"/>
          <w:szCs w:val="22"/>
        </w:rPr>
        <w:t>keypress(worldA,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40BF">
        <w:rPr>
          <w:rFonts w:ascii="Trebuchet MS" w:hAnsi="Trebuchet MS" w:cs="Trebuchet MS"/>
          <w:sz w:val="28"/>
        </w:rPr>
        <w:t>keypress(worldA</w:t>
      </w:r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16720F6C" w14:textId="77777777" w:rsidR="00AF40D9" w:rsidRDefault="00AF40D9" w:rsidP="00AF40D9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7777777" w:rsidR="00655C20" w:rsidRPr="006A39DB" w:rsidRDefault="00655C20" w:rsidP="0015791C">
      <w:pPr>
        <w:rPr>
          <w:rFonts w:ascii="Courier New" w:hAnsi="Courier New" w:cs="Courier New"/>
          <w:sz w:val="36"/>
          <w:szCs w:val="36"/>
        </w:rPr>
      </w:pP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lastRenderedPageBreak/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F73B21">
      <w:footerReference w:type="even" r:id="rId25"/>
      <w:footerReference w:type="default" r:id="rId26"/>
      <w:pgSz w:w="12240" w:h="15840"/>
      <w:pgMar w:top="720" w:right="1134" w:bottom="990" w:left="1134" w:header="720" w:footer="113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837B8B" w14:textId="77777777" w:rsidR="00BD1C64" w:rsidRDefault="00BD1C64">
      <w:r>
        <w:separator/>
      </w:r>
    </w:p>
  </w:endnote>
  <w:endnote w:type="continuationSeparator" w:id="0">
    <w:p w14:paraId="16267595" w14:textId="77777777" w:rsidR="00BD1C64" w:rsidRDefault="00BD1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075B3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D1C64" w:rsidRDefault="00BD1C6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EE7D26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C5CC5">
      <w:rPr>
        <w:rStyle w:val="PageNumber"/>
        <w:noProof/>
      </w:rPr>
      <w:t>19</w:t>
    </w:r>
    <w:r>
      <w:rPr>
        <w:rStyle w:val="PageNumber"/>
      </w:rPr>
      <w:fldChar w:fldCharType="end"/>
    </w:r>
  </w:p>
  <w:p w14:paraId="7343FA56" w14:textId="77777777" w:rsidR="00BD1C64" w:rsidRDefault="00BD1C6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D2CFC7" w14:textId="77777777" w:rsidR="00BD1C64" w:rsidRDefault="00BD1C64">
      <w:r>
        <w:separator/>
      </w:r>
    </w:p>
  </w:footnote>
  <w:footnote w:type="continuationSeparator" w:id="0">
    <w:p w14:paraId="710508F5" w14:textId="77777777" w:rsidR="00BD1C64" w:rsidRDefault="00BD1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isplayBackgroundShape/>
  <w:embedSystemFonts/>
  <w:activeWritingStyle w:appName="MSWord" w:lang="en-US" w:vendorID="64" w:dllVersion="131078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35E2F"/>
    <w:rsid w:val="00546A0A"/>
    <w:rsid w:val="00546C3F"/>
    <w:rsid w:val="00550408"/>
    <w:rsid w:val="0055097D"/>
    <w:rsid w:val="00554432"/>
    <w:rsid w:val="005572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C5CC5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70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90.png"/><Relationship Id="rId24" Type="http://schemas.openxmlformats.org/officeDocument/2006/relationships/image" Target="media/image10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30.png"/><Relationship Id="rId13" Type="http://schemas.openxmlformats.org/officeDocument/2006/relationships/image" Target="media/image4.png"/><Relationship Id="rId14" Type="http://schemas.openxmlformats.org/officeDocument/2006/relationships/image" Target="media/image40.png"/><Relationship Id="rId15" Type="http://schemas.openxmlformats.org/officeDocument/2006/relationships/image" Target="media/image5.png"/><Relationship Id="rId16" Type="http://schemas.openxmlformats.org/officeDocument/2006/relationships/image" Target="media/image50.png"/><Relationship Id="rId17" Type="http://schemas.openxmlformats.org/officeDocument/2006/relationships/image" Target="media/image6.png"/><Relationship Id="rId18" Type="http://schemas.openxmlformats.org/officeDocument/2006/relationships/image" Target="media/image60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F310E8-E810-484A-94E1-2932FDB1D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51</Pages>
  <Words>5658</Words>
  <Characters>32251</Characters>
  <Application>Microsoft Macintosh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37834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</cp:lastModifiedBy>
  <cp:revision>152</cp:revision>
  <cp:lastPrinted>2015-08-18T01:02:00Z</cp:lastPrinted>
  <dcterms:created xsi:type="dcterms:W3CDTF">2015-11-27T21:33:00Z</dcterms:created>
  <dcterms:modified xsi:type="dcterms:W3CDTF">2016-02-22T14:56:00Z</dcterms:modified>
</cp:coreProperties>
</file>