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AABD9D6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7777777" w:rsidR="001E40E1" w:rsidRPr="00C31256" w:rsidRDefault="001E40E1" w:rsidP="00017D8B">
      <w:pPr>
        <w:pStyle w:val="Caption"/>
        <w:jc w:val="center"/>
        <w:rPr>
          <w:rFonts w:ascii="Lithos Pro Black" w:hAnsi="Lithos Pro Black"/>
          <w:sz w:val="110"/>
          <w:szCs w:val="110"/>
        </w:rPr>
      </w:pPr>
      <w:r w:rsidRPr="00C31256">
        <w:rPr>
          <w:rFonts w:ascii="Lithos Pro Black" w:hAnsi="Lithos Pro Black"/>
          <w:sz w:val="110"/>
          <w:szCs w:val="110"/>
        </w:rPr>
        <w:t xml:space="preserve">Bootstrap:2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453BCEAE" w14:textId="77777777" w:rsidR="005059E7" w:rsidRPr="00141228" w:rsidRDefault="005059E7" w:rsidP="005059E7">
      <w:pPr>
        <w:pStyle w:val="Heading1"/>
        <w:jc w:val="center"/>
        <w:rPr>
          <w:rFonts w:ascii="Century Gothic" w:hAnsi="Century Gothic"/>
          <w:sz w:val="100"/>
          <w:szCs w:val="100"/>
        </w:rPr>
      </w:pPr>
      <w:r w:rsidRPr="00141228">
        <w:rPr>
          <w:rFonts w:ascii="Century Gothic" w:hAnsi="Century Gothic"/>
          <w:sz w:val="100"/>
          <w:szCs w:val="100"/>
        </w:rPr>
        <w:lastRenderedPageBreak/>
        <w:t>Lesson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Pyret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0E8DA8E7" w:rsidR="00F76832" w:rsidRPr="00933F4D" w:rsidRDefault="00933F4D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   MY-NUMBER = 75.9</w:t>
            </w: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6B95605C" w:rsidR="00F76832" w:rsidRPr="00933F4D" w:rsidRDefault="00933F4D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   THREE = 3</w:t>
            </w: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C6E8A4B" w:rsidR="00FA67C3" w:rsidRPr="00933F4D" w:rsidRDefault="00933F4D" w:rsidP="00933F4D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MY-NAME = “</w:t>
            </w:r>
            <w:r w:rsidR="00B53DF8">
              <w:rPr>
                <w:rFonts w:ascii="Trebuchet MS" w:hAnsi="Trebuchet MS" w:cs="Times"/>
                <w:b/>
                <w:sz w:val="24"/>
                <w:szCs w:val="24"/>
              </w:rPr>
              <w:t>Elizabeth”</w:t>
            </w: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5C5E8202" w:rsidR="00F76832" w:rsidRPr="00933F4D" w:rsidRDefault="00933F4D" w:rsidP="00933F4D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MY-NUMBER = 75.9</w:t>
            </w: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3E1D28" w:rsidRPr="0029380B">
              <w:rPr>
                <w:rFonts w:ascii="Courier" w:hAnsi="Courier" w:cs="Times"/>
              </w:rPr>
              <w:t>triangle(40,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star(80,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rectangle(50,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17380400" w:rsidR="008E352E" w:rsidRPr="00A10CF1" w:rsidRDefault="00B53DF8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</w:rPr>
            </w:pPr>
            <w:r w:rsidRPr="00A10CF1">
              <w:rPr>
                <w:rFonts w:ascii="Trebuchet MS" w:hAnsi="Trebuchet MS" w:cs="Times"/>
                <w:b/>
              </w:rPr>
              <w:t xml:space="preserve">MY-SHAPE = </w:t>
            </w:r>
            <w:r w:rsidR="00A10CF1" w:rsidRPr="00A10CF1">
              <w:rPr>
                <w:rFonts w:ascii="Trebuchet MS" w:hAnsi="Trebuchet MS" w:cs="Times"/>
                <w:b/>
              </w:rPr>
              <w:t>rhombus(90, 60, “solid”, “red”)</w:t>
            </w: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2C7A881D" w:rsidR="008E352E" w:rsidRPr="008E352E" w:rsidRDefault="00A10CF1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BOOL2 = false</w:t>
            </w: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; double :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(double 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# double :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5B73F4EA" w14:textId="77777777" w:rsidR="00360CF9" w:rsidRDefault="00360CF9"/>
    <w:p w14:paraId="0A87A002" w14:textId="77777777" w:rsidR="00360CF9" w:rsidRDefault="00360CF9"/>
    <w:p w14:paraId="10122EE4" w14:textId="77777777" w:rsidR="00DD503D" w:rsidRDefault="00DD503D" w:rsidP="0055097D">
      <w:pPr>
        <w:pStyle w:val="Heading2"/>
      </w:pPr>
      <w:r>
        <w:t xml:space="preserve">Fast Functions!     </w:t>
      </w:r>
    </w:p>
    <w:p w14:paraId="249DA337" w14:textId="796A32D3" w:rsidR="00141228" w:rsidRPr="00141228" w:rsidRDefault="00141228" w:rsidP="00141228">
      <w:pPr>
        <w:pStyle w:val="BodyText"/>
      </w:pPr>
      <w:r>
        <w:t>Fill out the contract for each function, then try to write two examples and the definition by yourself.</w:t>
      </w:r>
    </w:p>
    <w:p w14:paraId="4E8B4C45" w14:textId="5EE81E48" w:rsidR="008E352E" w:rsidRPr="008E352E" w:rsidRDefault="00261CBE" w:rsidP="008E352E">
      <w:pPr>
        <w:pStyle w:val="BodyText"/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32ECC5" wp14:editId="5CB0D93E">
                <wp:simplePos x="0" y="0"/>
                <wp:positionH relativeFrom="column">
                  <wp:posOffset>4464685</wp:posOffset>
                </wp:positionH>
                <wp:positionV relativeFrom="paragraph">
                  <wp:posOffset>5414010</wp:posOffset>
                </wp:positionV>
                <wp:extent cx="790575" cy="219075"/>
                <wp:effectExtent l="406400" t="0" r="22225" b="34925"/>
                <wp:wrapNone/>
                <wp:docPr id="48" name="Rectangular Callout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082015D" w14:textId="77777777" w:rsidR="00BD1C64" w:rsidRDefault="00BD1C64" w:rsidP="00261CB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0,0l0@8@12@24,0@9,,21600@6,21600@15@27@7,21600,21600,21600,21600@9@18@30,21600@8,21600,0@7,0@21@33@6,0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48" o:spid="_x0000_s1026" type="#_x0000_t61" style="position:absolute;margin-left:351.55pt;margin-top:426.3pt;width:62.25pt;height:17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0dt6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" adj="-9612,1440" filled="f" strokeweight="1.5pt">
                <v:shadow opacity="49150f"/>
                <v:textbox inset="0,0,0,0">
                  <w:txbxContent>
                    <w:p w14:paraId="0082015D" w14:textId="77777777" w:rsidR="00BD1C64" w:rsidRDefault="00BD1C64" w:rsidP="00261CB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4C9F7FF" wp14:editId="391050EE">
                <wp:simplePos x="0" y="0"/>
                <wp:positionH relativeFrom="column">
                  <wp:posOffset>2309495</wp:posOffset>
                </wp:positionH>
                <wp:positionV relativeFrom="paragraph">
                  <wp:posOffset>5462905</wp:posOffset>
                </wp:positionV>
                <wp:extent cx="790575" cy="219075"/>
                <wp:effectExtent l="406400" t="0" r="22225" b="34925"/>
                <wp:wrapNone/>
                <wp:docPr id="47" name="Rectangular Callout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F68BAA" w14:textId="77777777" w:rsidR="00BD1C64" w:rsidRDefault="00BD1C64" w:rsidP="00261CB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7" o:spid="_x0000_s1027" type="#_x0000_t61" style="position:absolute;margin-left:181.85pt;margin-top:430.15pt;width:62.25pt;height:17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" adj="-9612,1440" filled="f" strokeweight="1.5pt">
                <v:shadow opacity="49150f"/>
                <v:textbox inset="0,0,0,0">
                  <w:txbxContent>
                    <w:p w14:paraId="42F68BAA" w14:textId="77777777" w:rsidR="00BD1C64" w:rsidRDefault="00BD1C64" w:rsidP="00261CB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80C7F7" wp14:editId="5C8438AD">
                <wp:simplePos x="0" y="0"/>
                <wp:positionH relativeFrom="column">
                  <wp:posOffset>1674495</wp:posOffset>
                </wp:positionH>
                <wp:positionV relativeFrom="paragraph">
                  <wp:posOffset>961390</wp:posOffset>
                </wp:positionV>
                <wp:extent cx="363220" cy="1125220"/>
                <wp:effectExtent l="0" t="0" r="17780" b="17780"/>
                <wp:wrapNone/>
                <wp:docPr id="46" name="Donut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3" coordsize="21600,21600" o:spt="23" adj="5400" path="m0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46" o:spid="_x0000_s1026" type="#_x0000_t23" style="position:absolute;margin-left:131.85pt;margin-top:75.7pt;width:28.6pt;height:88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06B2396" wp14:editId="7DC5B4E3">
                <wp:simplePos x="0" y="0"/>
                <wp:positionH relativeFrom="column">
                  <wp:posOffset>3895090</wp:posOffset>
                </wp:positionH>
                <wp:positionV relativeFrom="paragraph">
                  <wp:posOffset>4496435</wp:posOffset>
                </wp:positionV>
                <wp:extent cx="363220" cy="1125220"/>
                <wp:effectExtent l="0" t="0" r="17780" b="17780"/>
                <wp:wrapNone/>
                <wp:docPr id="45" name="Donut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5" o:spid="_x0000_s1026" type="#_x0000_t23" style="position:absolute;margin-left:306.7pt;margin-top:354.05pt;width:28.6pt;height:88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2aNp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6F6DD2" wp14:editId="776B3808">
                <wp:simplePos x="0" y="0"/>
                <wp:positionH relativeFrom="column">
                  <wp:posOffset>1739265</wp:posOffset>
                </wp:positionH>
                <wp:positionV relativeFrom="paragraph">
                  <wp:posOffset>4455160</wp:posOffset>
                </wp:positionV>
                <wp:extent cx="363220" cy="1125220"/>
                <wp:effectExtent l="0" t="0" r="17780" b="17780"/>
                <wp:wrapNone/>
                <wp:docPr id="31" name="Donu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" o:spid="_x0000_s1026" type="#_x0000_t23" style="position:absolute;margin-left:136.95pt;margin-top:350.8pt;width:28.6pt;height:88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332765" wp14:editId="0A5F1AE4">
                <wp:simplePos x="0" y="0"/>
                <wp:positionH relativeFrom="column">
                  <wp:posOffset>855980</wp:posOffset>
                </wp:positionH>
                <wp:positionV relativeFrom="paragraph">
                  <wp:posOffset>6317887</wp:posOffset>
                </wp:positionV>
                <wp:extent cx="952500" cy="369570"/>
                <wp:effectExtent l="0" t="0" r="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4EFBC" w14:textId="304139E6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4" o:spid="_x0000_s1028" type="#_x0000_t202" style="position:absolute;margin-left:67.4pt;margin-top:497.45pt;width:75pt;height:29.1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" filled="f" stroked="f">
                <v:textbox>
                  <w:txbxContent>
                    <w:p w14:paraId="0BF4EFBC" w14:textId="304139E6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26F607" wp14:editId="7832E198">
                <wp:simplePos x="0" y="0"/>
                <wp:positionH relativeFrom="column">
                  <wp:posOffset>3348990</wp:posOffset>
                </wp:positionH>
                <wp:positionV relativeFrom="paragraph">
                  <wp:posOffset>5080181</wp:posOffset>
                </wp:positionV>
                <wp:extent cx="952500" cy="369570"/>
                <wp:effectExtent l="0" t="0" r="0" b="1143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C0A60" w14:textId="16626D39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29" type="#_x0000_t202" style="position:absolute;margin-left:263.7pt;margin-top:400pt;width:75pt;height:29.1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" filled="f" stroked="f">
                <v:textbox>
                  <w:txbxContent>
                    <w:p w14:paraId="5E0C0A60" w14:textId="16626D39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8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2824BC" wp14:editId="2E5FFEE9">
                <wp:simplePos x="0" y="0"/>
                <wp:positionH relativeFrom="column">
                  <wp:posOffset>3373755</wp:posOffset>
                </wp:positionH>
                <wp:positionV relativeFrom="paragraph">
                  <wp:posOffset>4647565</wp:posOffset>
                </wp:positionV>
                <wp:extent cx="952500" cy="369570"/>
                <wp:effectExtent l="0" t="0" r="0" b="1143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AA08B" w14:textId="74E08732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0" type="#_x0000_t202" style="position:absolute;margin-left:265.65pt;margin-top:365.95pt;width:75pt;height:29.1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" filled="f" stroked="f">
                <v:textbox>
                  <w:txbxContent>
                    <w:p w14:paraId="021AA08B" w14:textId="74E08732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16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35D3BD5" wp14:editId="2B8162FB">
                <wp:simplePos x="0" y="0"/>
                <wp:positionH relativeFrom="column">
                  <wp:posOffset>1950720</wp:posOffset>
                </wp:positionH>
                <wp:positionV relativeFrom="paragraph">
                  <wp:posOffset>5788116</wp:posOffset>
                </wp:positionV>
                <wp:extent cx="952500" cy="369570"/>
                <wp:effectExtent l="0" t="0" r="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9D385" w14:textId="2DEA67C5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1" type="#_x0000_t202" style="position:absolute;margin-left:153.6pt;margin-top:455.75pt;width:75pt;height:29.1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" filled="f" stroked="f">
                <v:textbox>
                  <w:txbxContent>
                    <w:p w14:paraId="3919D385" w14:textId="2DEA67C5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BFB895" wp14:editId="45426C7E">
                <wp:simplePos x="0" y="0"/>
                <wp:positionH relativeFrom="column">
                  <wp:posOffset>1442538</wp:posOffset>
                </wp:positionH>
                <wp:positionV relativeFrom="paragraph">
                  <wp:posOffset>5051970</wp:posOffset>
                </wp:positionV>
                <wp:extent cx="952500" cy="369570"/>
                <wp:effectExtent l="0" t="0" r="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37FCD" w14:textId="3CFF0F47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2" type="#_x0000_t202" style="position:absolute;margin-left:113.6pt;margin-top:397.8pt;width:75pt;height:29.1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PlJNHo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" filled="f" stroked="f">
                <v:textbox>
                  <w:txbxContent>
                    <w:p w14:paraId="02A37FCD" w14:textId="3CFF0F47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587C1E" wp14:editId="4B6918C6">
                <wp:simplePos x="0" y="0"/>
                <wp:positionH relativeFrom="column">
                  <wp:posOffset>1478643</wp:posOffset>
                </wp:positionH>
                <wp:positionV relativeFrom="paragraph">
                  <wp:posOffset>4704534</wp:posOffset>
                </wp:positionV>
                <wp:extent cx="952500" cy="369570"/>
                <wp:effectExtent l="0" t="0" r="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72F86" w14:textId="752B99AE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3" type="#_x0000_t202" style="position:absolute;margin-left:116.45pt;margin-top:370.45pt;width:75pt;height:29.1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" filled="f" stroked="f">
                <v:textbox>
                  <w:txbxContent>
                    <w:p w14:paraId="4C372F86" w14:textId="752B99AE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1FCA5C" wp14:editId="7AC7271A">
                <wp:simplePos x="0" y="0"/>
                <wp:positionH relativeFrom="column">
                  <wp:posOffset>440690</wp:posOffset>
                </wp:positionH>
                <wp:positionV relativeFrom="paragraph">
                  <wp:posOffset>4652010</wp:posOffset>
                </wp:positionV>
                <wp:extent cx="952500" cy="31305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59C2D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4" type="#_x0000_t202" style="position:absolute;margin-left:34.7pt;margin-top:366.3pt;width:75pt;height:24.6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" filled="f" stroked="f">
                <v:textbox>
                  <w:txbxContent>
                    <w:p w14:paraId="76559C2D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F02A70" wp14:editId="078F22C6">
                <wp:simplePos x="0" y="0"/>
                <wp:positionH relativeFrom="column">
                  <wp:posOffset>396875</wp:posOffset>
                </wp:positionH>
                <wp:positionV relativeFrom="paragraph">
                  <wp:posOffset>5049520</wp:posOffset>
                </wp:positionV>
                <wp:extent cx="952500" cy="31305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99851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5" type="#_x0000_t202" style="position:absolute;margin-left:31.25pt;margin-top:397.6pt;width:75pt;height:24.6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" filled="f" stroked="f">
                <v:textbox>
                  <w:txbxContent>
                    <w:p w14:paraId="5ED9985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5885F6" wp14:editId="77238C34">
                <wp:simplePos x="0" y="0"/>
                <wp:positionH relativeFrom="column">
                  <wp:posOffset>590459</wp:posOffset>
                </wp:positionH>
                <wp:positionV relativeFrom="paragraph">
                  <wp:posOffset>5757364</wp:posOffset>
                </wp:positionV>
                <wp:extent cx="952500" cy="313146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C1481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6" type="#_x0000_t202" style="position:absolute;margin-left:46.5pt;margin-top:453.35pt;width:75pt;height:24.6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" filled="f" stroked="f">
                <v:textbox>
                  <w:txbxContent>
                    <w:p w14:paraId="00CC148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1CEDC8" wp14:editId="0D3F66F0">
                <wp:simplePos x="0" y="0"/>
                <wp:positionH relativeFrom="column">
                  <wp:posOffset>582295</wp:posOffset>
                </wp:positionH>
                <wp:positionV relativeFrom="paragraph">
                  <wp:posOffset>3626485</wp:posOffset>
                </wp:positionV>
                <wp:extent cx="952500" cy="313146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3BFAB" w14:textId="14A87484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7" type="#_x0000_t202" style="position:absolute;margin-left:45.85pt;margin-top:285.55pt;width:75pt;height:24.6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" filled="f" stroked="f">
                <v:textbox>
                  <w:txbxContent>
                    <w:p w14:paraId="5973BFAB" w14:textId="14A87484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15113D" wp14:editId="4FCE2319">
                <wp:simplePos x="0" y="0"/>
                <wp:positionH relativeFrom="column">
                  <wp:posOffset>2361565</wp:posOffset>
                </wp:positionH>
                <wp:positionV relativeFrom="paragraph">
                  <wp:posOffset>3649980</wp:posOffset>
                </wp:positionV>
                <wp:extent cx="952500" cy="294640"/>
                <wp:effectExtent l="0" t="0" r="0" b="101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1CD31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8" type="#_x0000_t202" style="position:absolute;margin-left:185.95pt;margin-top:287.4pt;width:75pt;height:23.2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" filled="f" stroked="f">
                <v:textbox>
                  <w:txbxContent>
                    <w:p w14:paraId="3DF1CD3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13F15" wp14:editId="31B0342B">
                <wp:simplePos x="0" y="0"/>
                <wp:positionH relativeFrom="column">
                  <wp:posOffset>4366260</wp:posOffset>
                </wp:positionH>
                <wp:positionV relativeFrom="paragraph">
                  <wp:posOffset>3635375</wp:posOffset>
                </wp:positionV>
                <wp:extent cx="952500" cy="294640"/>
                <wp:effectExtent l="0" t="0" r="0" b="101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4F498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9" type="#_x0000_t202" style="position:absolute;margin-left:343.8pt;margin-top:286.25pt;width:75pt;height:23.2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" filled="f" stroked="f">
                <v:textbox>
                  <w:txbxContent>
                    <w:p w14:paraId="2874F498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41879374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28681A30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BD1C64" w:rsidRPr="000829EA" w:rsidRDefault="00BD1C64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" o:spid="_x0000_s1040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" filled="f" stroked="f">
                      <v:textbox>
                        <w:txbxContent>
                          <w:p w14:paraId="668EA650" w14:textId="77777777" w:rsidR="00BD1C64" w:rsidRPr="000829EA" w:rsidRDefault="00BD1C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" o:spid="_x0000_s1041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KeCNFx3AgAAYQ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" o:spid="_x0000_s1042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" filled="f" stroked="f">
                      <v:textbox>
                        <w:txbxContent>
                          <w:p w14:paraId="2D0EDACC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DBA697A" w14:textId="77777777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77146D4" wp14:editId="7FB71A57">
                      <wp:simplePos x="0" y="0"/>
                      <wp:positionH relativeFrom="column">
                        <wp:posOffset>3622916</wp:posOffset>
                      </wp:positionH>
                      <wp:positionV relativeFrom="paragraph">
                        <wp:posOffset>225603</wp:posOffset>
                      </wp:positionV>
                      <wp:extent cx="269875" cy="1188085"/>
                      <wp:effectExtent l="0" t="0" r="34925" b="31115"/>
                      <wp:wrapNone/>
                      <wp:docPr id="30" name="Donut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69875" cy="1188085"/>
                              </a:xfrm>
                              <a:prstGeom prst="donut">
                                <a:avLst>
                                  <a:gd name="adj" fmla="val 1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23808050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_x0020_30" o:spid="_x0000_s1026" type="#_x0000_t23" style="position:absolute;margin-left:285.25pt;margin-top:17.75pt;width:21.25pt;height:93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141228" w:rsidRPr="00FF690A">
              <w:rPr>
                <w:rFonts w:ascii="Courier New" w:hAnsi="Courier New" w:cs="Courier New"/>
                <w:sz w:val="32"/>
              </w:rPr>
              <w:t>examples</w:t>
            </w:r>
            <w:r w:rsidR="00141228">
              <w:rPr>
                <w:rFonts w:ascii="Trebuchet MS" w:hAnsi="Trebuchet MS" w:cs="Trebuchet MS"/>
                <w:sz w:val="32"/>
              </w:rPr>
              <w:t>:</w:t>
            </w:r>
          </w:p>
          <w:p w14:paraId="295D429A" w14:textId="59152D16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7E081009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1" o:spid="_x0000_s1043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" filled="f" stroked="f">
                      <v:textbox>
                        <w:txbxContent>
                          <w:p w14:paraId="57925508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0" o:spid="_x0000_s1044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" filled="f" stroked="f">
                      <v:textbox>
                        <w:txbxContent>
                          <w:p w14:paraId="3C83351C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550867E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47A0B613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6" o:spid="_x0000_s104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4F9X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" filled="f" stroked="f">
                      <v:textbox>
                        <w:txbxContent>
                          <w:p w14:paraId="61CAD92D" w14:textId="62F35CC5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5" o:spid="_x0000_s104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cfL3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" filled="f" stroked="f">
                      <v:textbox>
                        <w:txbxContent>
                          <w:p w14:paraId="4F9CA9AC" w14:textId="43CA87E9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3" o:spid="_x0000_s104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/cnB3oCAABh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" filled="f" stroked="f">
                      <v:textbox>
                        <w:txbxContent>
                          <w:p w14:paraId="76310C9D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19" o:spid="_x0000_s104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" filled="f" stroked="f">
                      <v:textbox>
                        <w:txbxContent>
                          <w:p w14:paraId="58CC3807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569F84BD" w:rsidR="00141228" w:rsidRPr="00FF690A" w:rsidRDefault="000829EA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CBC961B" wp14:editId="49D76C57">
                      <wp:simplePos x="0" y="0"/>
                      <wp:positionH relativeFrom="column">
                        <wp:posOffset>4253865</wp:posOffset>
                      </wp:positionH>
                      <wp:positionV relativeFrom="paragraph">
                        <wp:posOffset>54449</wp:posOffset>
                      </wp:positionV>
                      <wp:extent cx="790575" cy="219075"/>
                      <wp:effectExtent l="406400" t="0" r="22225" b="34925"/>
                      <wp:wrapNone/>
                      <wp:docPr id="32" name="Rectangular Callout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90575" cy="219075"/>
                              </a:xfrm>
                              <a:prstGeom prst="wedgeRectCallout">
                                <a:avLst>
                                  <a:gd name="adj1" fmla="val -94500"/>
                                  <a:gd name="adj2" fmla="val -43333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4754CC3F" w14:textId="77777777" w:rsidR="00BD1C64" w:rsidRDefault="00BD1C64" w:rsidP="000829EA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32" o:spid="_x0000_s1049" type="#_x0000_t61" style="position:absolute;margin-left:334.95pt;margin-top:4.3pt;width:62.25pt;height:1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bf7qYDAAAO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" adj="-9612,1440" filled="f" strokeweight="1.5pt">
                      <v:shadow opacity="49150f"/>
                      <v:textbox inset="0,0,0,0">
                        <w:txbxContent>
                          <w:p w14:paraId="4754CC3F" w14:textId="77777777" w:rsidR="00BD1C64" w:rsidRDefault="00BD1C64" w:rsidP="000829E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</w:t>
            </w:r>
            <w:r w:rsidR="00141228"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E4B18C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9" o:spid="_x0000_s1050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w6jiHc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" filled="f" stroked="f">
                      <v:textbox>
                        <w:txbxContent>
                          <w:p w14:paraId="0EC47DE5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8" o:spid="_x0000_s1051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HDC3k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" filled="f" stroked="f">
                      <v:textbox>
                        <w:txbxContent>
                          <w:p w14:paraId="63F44D2D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7" o:spid="_x0000_s1052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A3Cns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" filled="f" stroked="f">
                      <v:textbox>
                        <w:txbxContent>
                          <w:p w14:paraId="26A7B660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631F089F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64A2C325" w14:textId="77777777" w:rsidTr="000829EA">
        <w:tc>
          <w:tcPr>
            <w:tcW w:w="10033" w:type="dxa"/>
            <w:shd w:val="clear" w:color="auto" w:fill="auto"/>
          </w:tcPr>
          <w:p w14:paraId="6FBA928C" w14:textId="318791F1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ABF38DD" wp14:editId="54F55A77">
                      <wp:simplePos x="0" y="0"/>
                      <wp:positionH relativeFrom="column">
                        <wp:posOffset>2288111</wp:posOffset>
                      </wp:positionH>
                      <wp:positionV relativeFrom="paragraph">
                        <wp:posOffset>-2262594</wp:posOffset>
                      </wp:positionV>
                      <wp:extent cx="790575" cy="219075"/>
                      <wp:effectExtent l="406400" t="0" r="22225" b="34925"/>
                      <wp:wrapNone/>
                      <wp:docPr id="33" name="Rectangular Callout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90575" cy="219075"/>
                              </a:xfrm>
                              <a:prstGeom prst="wedgeRectCallout">
                                <a:avLst>
                                  <a:gd name="adj1" fmla="val -94500"/>
                                  <a:gd name="adj2" fmla="val -43333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71C4E9E3" w14:textId="77777777" w:rsidR="00BD1C64" w:rsidRDefault="00BD1C64" w:rsidP="000829EA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33" o:spid="_x0000_s1053" type="#_x0000_t61" style="position:absolute;margin-left:180.15pt;margin-top:-178.1pt;width:62.25pt;height:17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o4FKM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" adj="-9612,1440" filled="f" strokeweight="1.5pt">
                      <v:shadow opacity="49150f"/>
                      <v:textbox inset="0,0,0,0">
                        <w:txbxContent>
                          <w:p w14:paraId="71C4E9E3" w14:textId="77777777" w:rsidR="00BD1C64" w:rsidRDefault="00BD1C64" w:rsidP="000829E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 w:rsidRPr="00FF690A">
              <w:rPr>
                <w:rFonts w:ascii="Courier New" w:hAnsi="Courier New" w:cs="Courier New"/>
                <w:sz w:val="32"/>
              </w:rPr>
              <w:t>examples</w:t>
            </w:r>
            <w:r w:rsidR="00141228">
              <w:rPr>
                <w:rFonts w:ascii="Trebuchet MS" w:hAnsi="Trebuchet MS" w:cs="Trebuchet MS"/>
                <w:sz w:val="32"/>
              </w:rPr>
              <w:t>:</w:t>
            </w:r>
          </w:p>
          <w:p w14:paraId="6394F5B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12477FBD" w14:textId="77777777" w:rsidTr="000829EA">
        <w:tc>
          <w:tcPr>
            <w:tcW w:w="10033" w:type="dxa"/>
            <w:shd w:val="clear" w:color="auto" w:fill="auto"/>
          </w:tcPr>
          <w:p w14:paraId="53254A9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58AB6F20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43D30A86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5BFC2CF5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4558ECA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153C8C8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56F3AD4D" w14:textId="77777777" w:rsidR="00DD503D" w:rsidRDefault="00DD503D" w:rsidP="00DD503D">
      <w:pPr>
        <w:ind w:right="-1260"/>
      </w:pPr>
    </w:p>
    <w:p w14:paraId="3D0C4614" w14:textId="77777777" w:rsidR="0055097D" w:rsidRDefault="0055097D" w:rsidP="00DD503D">
      <w:pPr>
        <w:ind w:right="-1260"/>
      </w:pPr>
    </w:p>
    <w:p w14:paraId="1AE93BDE" w14:textId="77777777" w:rsidR="00141228" w:rsidRDefault="00141228" w:rsidP="00DD503D">
      <w:pPr>
        <w:ind w:right="-1260"/>
      </w:pPr>
    </w:p>
    <w:p w14:paraId="00AA7BE2" w14:textId="77777777" w:rsidR="00141228" w:rsidRPr="001053D2" w:rsidRDefault="00141228" w:rsidP="001053D2">
      <w:pPr>
        <w:pStyle w:val="Heading2"/>
        <w:numPr>
          <w:ilvl w:val="0"/>
          <w:numId w:val="0"/>
        </w:numPr>
        <w:rPr>
          <w:rFonts w:ascii="Century Gothic" w:hAnsi="Century Gothic"/>
        </w:rPr>
      </w:pPr>
      <w:r w:rsidRPr="001053D2">
        <w:rPr>
          <w:rFonts w:ascii="Century Gothic" w:hAnsi="Century Gothic"/>
        </w:rPr>
        <w:t xml:space="preserve">Fast Functions!     </w:t>
      </w:r>
    </w:p>
    <w:p w14:paraId="275F447A" w14:textId="2263D52F" w:rsidR="00141228" w:rsidRPr="001053D2" w:rsidRDefault="006501FA" w:rsidP="00141228">
      <w:pPr>
        <w:pStyle w:val="BodyText"/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B9B4736" wp14:editId="3852B607">
                <wp:simplePos x="0" y="0"/>
                <wp:positionH relativeFrom="column">
                  <wp:posOffset>4001951</wp:posOffset>
                </wp:positionH>
                <wp:positionV relativeFrom="paragraph">
                  <wp:posOffset>2165894</wp:posOffset>
                </wp:positionV>
                <wp:extent cx="790575" cy="219075"/>
                <wp:effectExtent l="406400" t="0" r="22225" b="34925"/>
                <wp:wrapNone/>
                <wp:docPr id="64" name="Rectangular Callout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EC9375" w14:textId="77777777" w:rsidR="00BD1C64" w:rsidRDefault="00BD1C64" w:rsidP="006501F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64" o:spid="_x0000_s1054" type="#_x0000_t61" style="position:absolute;margin-left:315.1pt;margin-top:170.55pt;width:62.25pt;height:17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lnp6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17EC9375" w14:textId="77777777" w:rsidR="00BD1C64" w:rsidRDefault="00BD1C64" w:rsidP="006501F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7DEAAD" wp14:editId="036F447F">
                <wp:simplePos x="0" y="0"/>
                <wp:positionH relativeFrom="column">
                  <wp:posOffset>2208530</wp:posOffset>
                </wp:positionH>
                <wp:positionV relativeFrom="paragraph">
                  <wp:posOffset>2176780</wp:posOffset>
                </wp:positionV>
                <wp:extent cx="790575" cy="219075"/>
                <wp:effectExtent l="406400" t="0" r="22225" b="34925"/>
                <wp:wrapNone/>
                <wp:docPr id="63" name="Rectangular Callout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D131E8" w14:textId="77777777" w:rsidR="00BD1C64" w:rsidRDefault="00BD1C64" w:rsidP="006501F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63" o:spid="_x0000_s1055" type="#_x0000_t61" style="position:absolute;margin-left:173.9pt;margin-top:171.4pt;width:62.25pt;height:17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mqg6Q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" adj="-9612,1440" filled="f" strokeweight="1.5pt">
                <v:shadow opacity="49150f"/>
                <v:textbox inset="0,0,0,0">
                  <w:txbxContent>
                    <w:p w14:paraId="1ED131E8" w14:textId="77777777" w:rsidR="00BD1C64" w:rsidRDefault="00BD1C64" w:rsidP="006501F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50E5355" wp14:editId="675194C6">
                <wp:simplePos x="0" y="0"/>
                <wp:positionH relativeFrom="column">
                  <wp:posOffset>3279140</wp:posOffset>
                </wp:positionH>
                <wp:positionV relativeFrom="paragraph">
                  <wp:posOffset>1275715</wp:posOffset>
                </wp:positionV>
                <wp:extent cx="363220" cy="1125220"/>
                <wp:effectExtent l="0" t="0" r="17780" b="17780"/>
                <wp:wrapNone/>
                <wp:docPr id="61" name="Donut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61" o:spid="_x0000_s1026" type="#_x0000_t23" style="position:absolute;margin-left:258.2pt;margin-top:100.45pt;width:28.6pt;height:88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mfbpE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D360201" wp14:editId="40A1D963">
                <wp:simplePos x="0" y="0"/>
                <wp:positionH relativeFrom="column">
                  <wp:posOffset>1586865</wp:posOffset>
                </wp:positionH>
                <wp:positionV relativeFrom="paragraph">
                  <wp:posOffset>1240155</wp:posOffset>
                </wp:positionV>
                <wp:extent cx="363220" cy="1125220"/>
                <wp:effectExtent l="0" t="0" r="17780" b="17780"/>
                <wp:wrapNone/>
                <wp:docPr id="62" name="Donut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62" o:spid="_x0000_s1026" type="#_x0000_t23" style="position:absolute;margin-left:124.95pt;margin-top:97.65pt;width:28.6pt;height:88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21FbJ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A652210" wp14:editId="04C84B7E">
                <wp:simplePos x="0" y="0"/>
                <wp:positionH relativeFrom="column">
                  <wp:posOffset>2289810</wp:posOffset>
                </wp:positionH>
                <wp:positionV relativeFrom="paragraph">
                  <wp:posOffset>2507615</wp:posOffset>
                </wp:positionV>
                <wp:extent cx="952500" cy="31305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9116F" w14:textId="42930444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56" type="#_x0000_t202" style="position:absolute;margin-left:180.3pt;margin-top:197.45pt;width:75pt;height:24.6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" filled="f" stroked="f">
                <v:textbox>
                  <w:txbxContent>
                    <w:p w14:paraId="2519116F" w14:textId="42930444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B1E277A" wp14:editId="019BEA91">
                <wp:simplePos x="0" y="0"/>
                <wp:positionH relativeFrom="column">
                  <wp:posOffset>1591310</wp:posOffset>
                </wp:positionH>
                <wp:positionV relativeFrom="paragraph">
                  <wp:posOffset>1776095</wp:posOffset>
                </wp:positionV>
                <wp:extent cx="952500" cy="31305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4EA08" w14:textId="5ACB2D82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57" type="#_x0000_t202" style="position:absolute;margin-left:125.3pt;margin-top:139.85pt;width:75pt;height:24.6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" filled="f" stroked="f">
                <v:textbox>
                  <w:txbxContent>
                    <w:p w14:paraId="2A64EA08" w14:textId="5ACB2D82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735FB4" wp14:editId="67D3D0AE">
                <wp:simplePos x="0" y="0"/>
                <wp:positionH relativeFrom="column">
                  <wp:posOffset>1633855</wp:posOffset>
                </wp:positionH>
                <wp:positionV relativeFrom="paragraph">
                  <wp:posOffset>1395095</wp:posOffset>
                </wp:positionV>
                <wp:extent cx="952500" cy="31305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8ECB9" w14:textId="42A51651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58" type="#_x0000_t202" style="position:absolute;margin-left:128.65pt;margin-top:109.85pt;width:75pt;height:24.6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" filled="f" stroked="f">
                <v:textbox>
                  <w:txbxContent>
                    <w:p w14:paraId="56C8ECB9" w14:textId="42A51651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981A9F" wp14:editId="36BA1D8D">
                <wp:simplePos x="0" y="0"/>
                <wp:positionH relativeFrom="column">
                  <wp:posOffset>505460</wp:posOffset>
                </wp:positionH>
                <wp:positionV relativeFrom="paragraph">
                  <wp:posOffset>380365</wp:posOffset>
                </wp:positionV>
                <wp:extent cx="952500" cy="31305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384D3" w14:textId="405E99EA" w:rsidR="00BD1C64" w:rsidRPr="000829EA" w:rsidRDefault="00BD1C64" w:rsidP="007C0DE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59" type="#_x0000_t202" style="position:absolute;margin-left:39.8pt;margin-top:29.95pt;width:75pt;height:24.6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" filled="f" stroked="f">
                <v:textbox>
                  <w:txbxContent>
                    <w:p w14:paraId="6C5384D3" w14:textId="405E99EA" w:rsidR="00BD1C64" w:rsidRPr="000829EA" w:rsidRDefault="00BD1C64" w:rsidP="007C0DE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5A3F20B" wp14:editId="323DB7FE">
                <wp:simplePos x="0" y="0"/>
                <wp:positionH relativeFrom="column">
                  <wp:posOffset>973002</wp:posOffset>
                </wp:positionH>
                <wp:positionV relativeFrom="paragraph">
                  <wp:posOffset>3060610</wp:posOffset>
                </wp:positionV>
                <wp:extent cx="952500" cy="31305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95622" w14:textId="706E79A2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60" type="#_x0000_t202" style="position:absolute;margin-left:76.6pt;margin-top:241pt;width:75pt;height:24.6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" filled="f" stroked="f">
                <v:textbox>
                  <w:txbxContent>
                    <w:p w14:paraId="68695622" w14:textId="706E79A2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DE6F8C4" wp14:editId="139977F7">
                <wp:simplePos x="0" y="0"/>
                <wp:positionH relativeFrom="column">
                  <wp:posOffset>3283585</wp:posOffset>
                </wp:positionH>
                <wp:positionV relativeFrom="paragraph">
                  <wp:posOffset>1779270</wp:posOffset>
                </wp:positionV>
                <wp:extent cx="952500" cy="31305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91A66" w14:textId="65DA5B8A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55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61" type="#_x0000_t202" style="position:absolute;margin-left:258.55pt;margin-top:140.1pt;width:75pt;height:24.6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" filled="f" stroked="f">
                <v:textbox>
                  <w:txbxContent>
                    <w:p w14:paraId="73691A66" w14:textId="65DA5B8A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55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9FD7FE" wp14:editId="394359AB">
                <wp:simplePos x="0" y="0"/>
                <wp:positionH relativeFrom="column">
                  <wp:posOffset>3327400</wp:posOffset>
                </wp:positionH>
                <wp:positionV relativeFrom="paragraph">
                  <wp:posOffset>1398270</wp:posOffset>
                </wp:positionV>
                <wp:extent cx="952500" cy="31305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65564" w14:textId="0993A8A5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62" type="#_x0000_t202" style="position:absolute;margin-left:262pt;margin-top:110.1pt;width:75pt;height:24.6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" filled="f" stroked="f">
                <v:textbox>
                  <w:txbxContent>
                    <w:p w14:paraId="1FF65564" w14:textId="0993A8A5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FC88115" wp14:editId="1B579372">
                <wp:simplePos x="0" y="0"/>
                <wp:positionH relativeFrom="column">
                  <wp:posOffset>4383405</wp:posOffset>
                </wp:positionH>
                <wp:positionV relativeFrom="paragraph">
                  <wp:posOffset>380365</wp:posOffset>
                </wp:positionV>
                <wp:extent cx="952500" cy="31305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E2960" w14:textId="13A2202A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63" type="#_x0000_t202" style="position:absolute;margin-left:345.15pt;margin-top:29.95pt;width:75pt;height:24.6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" filled="f" stroked="f">
                <v:textbox>
                  <w:txbxContent>
                    <w:p w14:paraId="629E2960" w14:textId="13A2202A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FBCCD80" wp14:editId="4A75D79D">
                <wp:simplePos x="0" y="0"/>
                <wp:positionH relativeFrom="column">
                  <wp:posOffset>2372360</wp:posOffset>
                </wp:positionH>
                <wp:positionV relativeFrom="paragraph">
                  <wp:posOffset>377825</wp:posOffset>
                </wp:positionV>
                <wp:extent cx="952500" cy="31305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A7B14" w14:textId="289CB18B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64" type="#_x0000_t202" style="position:absolute;margin-left:186.8pt;margin-top:29.75pt;width:75pt;height:24.6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" filled="f" stroked="f">
                <v:textbox>
                  <w:txbxContent>
                    <w:p w14:paraId="2A4A7B14" w14:textId="289CB18B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CB676A8" wp14:editId="7B34DE1C">
                <wp:simplePos x="0" y="0"/>
                <wp:positionH relativeFrom="column">
                  <wp:posOffset>417830</wp:posOffset>
                </wp:positionH>
                <wp:positionV relativeFrom="paragraph">
                  <wp:posOffset>1411605</wp:posOffset>
                </wp:positionV>
                <wp:extent cx="952500" cy="31305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B8DCE" w14:textId="77777777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65" type="#_x0000_t202" style="position:absolute;margin-left:32.9pt;margin-top:111.15pt;width:75pt;height:24.6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" filled="f" stroked="f">
                <v:textbox>
                  <w:txbxContent>
                    <w:p w14:paraId="096B8DCE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BC2E0C5" wp14:editId="4319EC8A">
                <wp:simplePos x="0" y="0"/>
                <wp:positionH relativeFrom="column">
                  <wp:posOffset>391160</wp:posOffset>
                </wp:positionH>
                <wp:positionV relativeFrom="paragraph">
                  <wp:posOffset>1768475</wp:posOffset>
                </wp:positionV>
                <wp:extent cx="952500" cy="31305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EB147" w14:textId="77777777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66" type="#_x0000_t202" style="position:absolute;margin-left:30.8pt;margin-top:139.25pt;width:75pt;height:24.6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" filled="f" stroked="f">
                <v:textbox>
                  <w:txbxContent>
                    <w:p w14:paraId="046EB147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5A9FA6" wp14:editId="51E419AF">
                <wp:simplePos x="0" y="0"/>
                <wp:positionH relativeFrom="column">
                  <wp:posOffset>584382</wp:posOffset>
                </wp:positionH>
                <wp:positionV relativeFrom="paragraph">
                  <wp:posOffset>2500539</wp:posOffset>
                </wp:positionV>
                <wp:extent cx="952500" cy="31305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E6B1A" w14:textId="77777777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67" type="#_x0000_t202" style="position:absolute;margin-left:46pt;margin-top:196.9pt;width:75pt;height:24.6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" filled="f" stroked="f">
                <v:textbox>
                  <w:txbxContent>
                    <w:p w14:paraId="1EEE6B1A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141228"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0DB53E5C" w:rsidR="00141228" w:rsidRPr="008E352E" w:rsidRDefault="00733F31" w:rsidP="00141228">
      <w:pPr>
        <w:pStyle w:val="BodyText"/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5328239" wp14:editId="390D2EEA">
                <wp:simplePos x="0" y="0"/>
                <wp:positionH relativeFrom="column">
                  <wp:posOffset>2295525</wp:posOffset>
                </wp:positionH>
                <wp:positionV relativeFrom="paragraph">
                  <wp:posOffset>5436235</wp:posOffset>
                </wp:positionV>
                <wp:extent cx="790575" cy="219075"/>
                <wp:effectExtent l="406400" t="0" r="22225" b="34925"/>
                <wp:wrapNone/>
                <wp:docPr id="79" name="Rectangular Callout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B843F3" w14:textId="77777777" w:rsidR="00BD1C64" w:rsidRDefault="00BD1C64" w:rsidP="00733F31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79" o:spid="_x0000_s1068" type="#_x0000_t61" style="position:absolute;margin-left:180.75pt;margin-top:428.05pt;width:62.25pt;height:17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OkdqQ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" adj="-9612,1440" filled="f" strokeweight="1.5pt">
                <v:shadow opacity="49150f"/>
                <v:textbox inset="0,0,0,0">
                  <w:txbxContent>
                    <w:p w14:paraId="16B843F3" w14:textId="77777777" w:rsidR="00BD1C64" w:rsidRDefault="00BD1C64" w:rsidP="00733F31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D5E979F" wp14:editId="6817839B">
                <wp:simplePos x="0" y="0"/>
                <wp:positionH relativeFrom="column">
                  <wp:posOffset>4023360</wp:posOffset>
                </wp:positionH>
                <wp:positionV relativeFrom="paragraph">
                  <wp:posOffset>5433695</wp:posOffset>
                </wp:positionV>
                <wp:extent cx="790575" cy="219075"/>
                <wp:effectExtent l="406400" t="0" r="22225" b="34925"/>
                <wp:wrapNone/>
                <wp:docPr id="80" name="Rectangular Callout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2B4308" w14:textId="77777777" w:rsidR="00BD1C64" w:rsidRDefault="00BD1C64" w:rsidP="00733F31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80" o:spid="_x0000_s1069" type="#_x0000_t61" style="position:absolute;margin-left:316.8pt;margin-top:427.85pt;width:62.25pt;height:17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" adj="-9612,1440" filled="f" strokeweight="1.5pt">
                <v:shadow opacity="49150f"/>
                <v:textbox inset="0,0,0,0">
                  <w:txbxContent>
                    <w:p w14:paraId="072B4308" w14:textId="77777777" w:rsidR="00BD1C64" w:rsidRDefault="00BD1C64" w:rsidP="00733F31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E11AF0" wp14:editId="1C1D7705">
                <wp:simplePos x="0" y="0"/>
                <wp:positionH relativeFrom="column">
                  <wp:posOffset>3322955</wp:posOffset>
                </wp:positionH>
                <wp:positionV relativeFrom="paragraph">
                  <wp:posOffset>4410075</wp:posOffset>
                </wp:positionV>
                <wp:extent cx="363220" cy="1125220"/>
                <wp:effectExtent l="0" t="0" r="17780" b="17780"/>
                <wp:wrapNone/>
                <wp:docPr id="77" name="Donut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77" o:spid="_x0000_s1026" type="#_x0000_t23" style="position:absolute;margin-left:261.65pt;margin-top:347.25pt;width:28.6pt;height:88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QtH5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FD22669" wp14:editId="1331B100">
                <wp:simplePos x="0" y="0"/>
                <wp:positionH relativeFrom="column">
                  <wp:posOffset>1736090</wp:posOffset>
                </wp:positionH>
                <wp:positionV relativeFrom="paragraph">
                  <wp:posOffset>4415155</wp:posOffset>
                </wp:positionV>
                <wp:extent cx="363220" cy="1125220"/>
                <wp:effectExtent l="0" t="0" r="17780" b="17780"/>
                <wp:wrapNone/>
                <wp:docPr id="78" name="Donut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78" o:spid="_x0000_s1026" type="#_x0000_t23" style="position:absolute;margin-left:136.7pt;margin-top:347.65pt;width:28.6pt;height:88.6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OeFp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6895385" wp14:editId="4F36F633">
                <wp:simplePos x="0" y="0"/>
                <wp:positionH relativeFrom="column">
                  <wp:posOffset>2091055</wp:posOffset>
                </wp:positionH>
                <wp:positionV relativeFrom="paragraph">
                  <wp:posOffset>5775325</wp:posOffset>
                </wp:positionV>
                <wp:extent cx="952500" cy="31305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9748A" w14:textId="065F6E62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70" type="#_x0000_t202" style="position:absolute;margin-left:164.65pt;margin-top:454.75pt;width:75pt;height:24.65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" filled="f" stroked="f">
                <v:textbox>
                  <w:txbxContent>
                    <w:p w14:paraId="2869748A" w14:textId="065F6E62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F5E127" wp14:editId="4BF6EE1E">
                <wp:simplePos x="0" y="0"/>
                <wp:positionH relativeFrom="column">
                  <wp:posOffset>3329033</wp:posOffset>
                </wp:positionH>
                <wp:positionV relativeFrom="paragraph">
                  <wp:posOffset>4686662</wp:posOffset>
                </wp:positionV>
                <wp:extent cx="952500" cy="313055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927D7" w14:textId="00645470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71" type="#_x0000_t202" style="position:absolute;margin-left:262.15pt;margin-top:369.05pt;width:75pt;height:24.6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" filled="f" stroked="f">
                <v:textbox>
                  <w:txbxContent>
                    <w:p w14:paraId="699927D7" w14:textId="00645470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  -  4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A97C93A" wp14:editId="3ED0F3B1">
                <wp:simplePos x="0" y="0"/>
                <wp:positionH relativeFrom="column">
                  <wp:posOffset>1691005</wp:posOffset>
                </wp:positionH>
                <wp:positionV relativeFrom="paragraph">
                  <wp:posOffset>5049520</wp:posOffset>
                </wp:positionV>
                <wp:extent cx="952500" cy="31305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B0EE" w14:textId="2237DF1D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72" type="#_x0000_t202" style="position:absolute;margin-left:133.15pt;margin-top:397.6pt;width:75pt;height:24.6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" filled="f" stroked="f">
                <v:textbox>
                  <w:txbxContent>
                    <w:p w14:paraId="7E7AB0EE" w14:textId="2237DF1D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097D681" wp14:editId="583AF82A">
                <wp:simplePos x="0" y="0"/>
                <wp:positionH relativeFrom="column">
                  <wp:posOffset>1691005</wp:posOffset>
                </wp:positionH>
                <wp:positionV relativeFrom="paragraph">
                  <wp:posOffset>4681220</wp:posOffset>
                </wp:positionV>
                <wp:extent cx="952500" cy="31305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992343" w14:textId="6FC8B23B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73" type="#_x0000_t202" style="position:absolute;margin-left:133.15pt;margin-top:368.6pt;width:75pt;height:24.6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" filled="f" stroked="f">
                <v:textbox>
                  <w:txbxContent>
                    <w:p w14:paraId="24992343" w14:textId="6FC8B23B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479DE1C" wp14:editId="1A553991">
                <wp:simplePos x="0" y="0"/>
                <wp:positionH relativeFrom="column">
                  <wp:posOffset>494030</wp:posOffset>
                </wp:positionH>
                <wp:positionV relativeFrom="paragraph">
                  <wp:posOffset>3663950</wp:posOffset>
                </wp:positionV>
                <wp:extent cx="952500" cy="313055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CE764" w14:textId="6A03807C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74" type="#_x0000_t202" style="position:absolute;margin-left:38.9pt;margin-top:288.5pt;width:75pt;height:24.6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IznPnkCAABi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" filled="f" stroked="f">
                <v:textbox>
                  <w:txbxContent>
                    <w:p w14:paraId="6F6CE764" w14:textId="6A03807C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7B5FDA3" wp14:editId="08655866">
                <wp:simplePos x="0" y="0"/>
                <wp:positionH relativeFrom="column">
                  <wp:posOffset>2132330</wp:posOffset>
                </wp:positionH>
                <wp:positionV relativeFrom="paragraph">
                  <wp:posOffset>3669665</wp:posOffset>
                </wp:positionV>
                <wp:extent cx="952500" cy="31305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41701" w14:textId="33B06C4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75" type="#_x0000_t202" style="position:absolute;margin-left:167.9pt;margin-top:288.95pt;width:75pt;height:24.6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" filled="f" stroked="f">
                <v:textbox>
                  <w:txbxContent>
                    <w:p w14:paraId="3BC41701" w14:textId="33B06C4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C12B6F7" wp14:editId="06C1CB0A">
                <wp:simplePos x="0" y="0"/>
                <wp:positionH relativeFrom="column">
                  <wp:posOffset>4260215</wp:posOffset>
                </wp:positionH>
                <wp:positionV relativeFrom="paragraph">
                  <wp:posOffset>3658870</wp:posOffset>
                </wp:positionV>
                <wp:extent cx="952500" cy="31305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1A463" w14:textId="57F5339A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76" type="#_x0000_t202" style="position:absolute;margin-left:335.45pt;margin-top:288.1pt;width:75pt;height:24.6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xDHHkCAABi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" filled="f" stroked="f">
                <v:textbox>
                  <w:txbxContent>
                    <w:p w14:paraId="0EC1A463" w14:textId="57F5339A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3F149C2" wp14:editId="205DFE59">
                <wp:simplePos x="0" y="0"/>
                <wp:positionH relativeFrom="column">
                  <wp:posOffset>403860</wp:posOffset>
                </wp:positionH>
                <wp:positionV relativeFrom="paragraph">
                  <wp:posOffset>4676775</wp:posOffset>
                </wp:positionV>
                <wp:extent cx="952500" cy="31305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EF456" w14:textId="7777777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77" type="#_x0000_t202" style="position:absolute;margin-left:31.8pt;margin-top:368.25pt;width:75pt;height:24.6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" filled="f" stroked="f">
                <v:textbox>
                  <w:txbxContent>
                    <w:p w14:paraId="067EF456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1D8F991" wp14:editId="4C67A27A">
                <wp:simplePos x="0" y="0"/>
                <wp:positionH relativeFrom="column">
                  <wp:posOffset>354965</wp:posOffset>
                </wp:positionH>
                <wp:positionV relativeFrom="paragraph">
                  <wp:posOffset>5043805</wp:posOffset>
                </wp:positionV>
                <wp:extent cx="952500" cy="31305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04E1B" w14:textId="7777777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78" type="#_x0000_t202" style="position:absolute;margin-left:27.95pt;margin-top:397.15pt;width:75pt;height:24.6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" filled="f" stroked="f">
                <v:textbox>
                  <w:txbxContent>
                    <w:p w14:paraId="64F04E1B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17C4BE" wp14:editId="5CC9D99C">
                <wp:simplePos x="0" y="0"/>
                <wp:positionH relativeFrom="column">
                  <wp:posOffset>3296920</wp:posOffset>
                </wp:positionH>
                <wp:positionV relativeFrom="paragraph">
                  <wp:posOffset>5030470</wp:posOffset>
                </wp:positionV>
                <wp:extent cx="952500" cy="31305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CD089" w14:textId="60CA6AA3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79" type="#_x0000_t202" style="position:absolute;margin-left:259.6pt;margin-top:396.1pt;width:75pt;height:24.6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" filled="f" stroked="f">
                <v:textbox>
                  <w:txbxContent>
                    <w:p w14:paraId="4EBCD089" w14:textId="60CA6AA3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  -  4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4450A98" wp14:editId="78B7256A">
                <wp:simplePos x="0" y="0"/>
                <wp:positionH relativeFrom="column">
                  <wp:posOffset>608330</wp:posOffset>
                </wp:positionH>
                <wp:positionV relativeFrom="paragraph">
                  <wp:posOffset>5762625</wp:posOffset>
                </wp:positionV>
                <wp:extent cx="952500" cy="31305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D0AC2" w14:textId="7777777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" o:spid="_x0000_s1080" type="#_x0000_t202" style="position:absolute;margin-left:47.9pt;margin-top:453.75pt;width:75pt;height:24.6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kLQnkCAABi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" filled="f" stroked="f">
                <v:textbox>
                  <w:txbxContent>
                    <w:p w14:paraId="5B9D0AC2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A6C4D5D" wp14:editId="37678B3B">
                <wp:simplePos x="0" y="0"/>
                <wp:positionH relativeFrom="column">
                  <wp:posOffset>700858</wp:posOffset>
                </wp:positionH>
                <wp:positionV relativeFrom="paragraph">
                  <wp:posOffset>6304190</wp:posOffset>
                </wp:positionV>
                <wp:extent cx="952500" cy="313055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CB5E3" w14:textId="32C13193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n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81" type="#_x0000_t202" style="position:absolute;margin-left:55.2pt;margin-top:496.4pt;width:75pt;height:24.6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" filled="f" stroked="f">
                <v:textbox>
                  <w:txbxContent>
                    <w:p w14:paraId="05ECB5E3" w14:textId="32C13193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n  -  4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77777777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5F2631C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2D30E10C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</w:t>
            </w: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4736436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5E5995DC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D9C87C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examples:</w:t>
            </w:r>
          </w:p>
          <w:p w14:paraId="691103E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362061A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290FA3F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EDD24D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0622F8F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6B65B07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CCEC49B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C41647E" w14:textId="77777777" w:rsidR="00141228" w:rsidRDefault="00141228" w:rsidP="00141228">
      <w:pPr>
        <w:ind w:right="-1260"/>
      </w:pPr>
    </w:p>
    <w:p w14:paraId="13B8F4A4" w14:textId="77777777" w:rsidR="00141228" w:rsidRDefault="00141228" w:rsidP="00DD503D">
      <w:pPr>
        <w:ind w:right="-1260"/>
      </w:pPr>
    </w:p>
    <w:p w14:paraId="398DFA44" w14:textId="77777777" w:rsidR="00141228" w:rsidRDefault="00141228" w:rsidP="00DD503D">
      <w:pPr>
        <w:ind w:right="-1260"/>
      </w:pPr>
    </w:p>
    <w:p w14:paraId="16C6CF82" w14:textId="77777777" w:rsidR="00141228" w:rsidRDefault="00141228" w:rsidP="00DD503D">
      <w:pPr>
        <w:ind w:right="-1260"/>
      </w:pPr>
    </w:p>
    <w:p w14:paraId="310E9F09" w14:textId="03734FCB" w:rsidR="00141228" w:rsidRPr="001053D2" w:rsidRDefault="001053D2" w:rsidP="00141228">
      <w:pPr>
        <w:pStyle w:val="Heading2"/>
        <w:rPr>
          <w:rFonts w:ascii="Century Gothic" w:hAnsi="Century Gothic"/>
        </w:rPr>
      </w:pPr>
      <w:r w:rsidRPr="001053D2">
        <w:rPr>
          <w:rFonts w:ascii="Century Gothic" w:hAnsi="Century Gothic"/>
        </w:rPr>
        <w:t>F</w:t>
      </w:r>
      <w:r w:rsidR="00141228" w:rsidRPr="001053D2">
        <w:rPr>
          <w:rFonts w:ascii="Century Gothic" w:hAnsi="Century Gothic"/>
        </w:rPr>
        <w:t xml:space="preserve">ast Functions!     </w:t>
      </w:r>
    </w:p>
    <w:p w14:paraId="18F7E6FA" w14:textId="077B9F6F" w:rsidR="00141228" w:rsidRPr="001053D2" w:rsidRDefault="003F4654" w:rsidP="00141228">
      <w:pPr>
        <w:pStyle w:val="BodyText"/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BCD4922" wp14:editId="1007146E">
                <wp:simplePos x="0" y="0"/>
                <wp:positionH relativeFrom="column">
                  <wp:posOffset>4346575</wp:posOffset>
                </wp:positionH>
                <wp:positionV relativeFrom="paragraph">
                  <wp:posOffset>2232660</wp:posOffset>
                </wp:positionV>
                <wp:extent cx="790575" cy="219075"/>
                <wp:effectExtent l="406400" t="0" r="22225" b="34925"/>
                <wp:wrapNone/>
                <wp:docPr id="98" name="Rectangular Callout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273019" w14:textId="77777777" w:rsidR="00BD1C64" w:rsidRDefault="00BD1C64" w:rsidP="003F465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98" o:spid="_x0000_s1082" type="#_x0000_t61" style="position:absolute;margin-left:342.25pt;margin-top:175.8pt;width:62.25pt;height:17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Bw9EK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20273019" w14:textId="77777777" w:rsidR="00BD1C64" w:rsidRDefault="00BD1C64" w:rsidP="003F465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8C2258A" wp14:editId="6C19E190">
                <wp:simplePos x="0" y="0"/>
                <wp:positionH relativeFrom="column">
                  <wp:posOffset>3705860</wp:posOffset>
                </wp:positionH>
                <wp:positionV relativeFrom="paragraph">
                  <wp:posOffset>1212215</wp:posOffset>
                </wp:positionV>
                <wp:extent cx="363220" cy="1125220"/>
                <wp:effectExtent l="0" t="0" r="17780" b="17780"/>
                <wp:wrapNone/>
                <wp:docPr id="97" name="Donut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97" o:spid="_x0000_s1026" type="#_x0000_t23" style="position:absolute;margin-left:291.8pt;margin-top:95.45pt;width:28.6pt;height:88.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Wc6p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EB45201" wp14:editId="163772E3">
                <wp:simplePos x="0" y="0"/>
                <wp:positionH relativeFrom="column">
                  <wp:posOffset>2186305</wp:posOffset>
                </wp:positionH>
                <wp:positionV relativeFrom="paragraph">
                  <wp:posOffset>2178685</wp:posOffset>
                </wp:positionV>
                <wp:extent cx="790575" cy="219075"/>
                <wp:effectExtent l="406400" t="0" r="22225" b="34925"/>
                <wp:wrapNone/>
                <wp:docPr id="96" name="Rectangular Callout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91BB44" w14:textId="473B7750" w:rsidR="00BD1C64" w:rsidRDefault="00BD1C64" w:rsidP="003F465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96" o:spid="_x0000_s1083" type="#_x0000_t61" style="position:absolute;margin-left:172.15pt;margin-top:171.55pt;width:62.25pt;height:17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t2nWaY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" adj="-9612,1440" filled="f" strokeweight="1.5pt">
                <v:shadow opacity="49150f"/>
                <v:textbox inset="0,0,0,0">
                  <w:txbxContent>
                    <w:p w14:paraId="1F91BB44" w14:textId="473B7750" w:rsidR="00BD1C64" w:rsidRDefault="00BD1C64" w:rsidP="003F465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CB6FAC5" wp14:editId="74601381">
                <wp:simplePos x="0" y="0"/>
                <wp:positionH relativeFrom="column">
                  <wp:posOffset>1610360</wp:posOffset>
                </wp:positionH>
                <wp:positionV relativeFrom="paragraph">
                  <wp:posOffset>1239520</wp:posOffset>
                </wp:positionV>
                <wp:extent cx="363220" cy="1125220"/>
                <wp:effectExtent l="0" t="0" r="17780" b="17780"/>
                <wp:wrapNone/>
                <wp:docPr id="95" name="Donut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95" o:spid="_x0000_s1026" type="#_x0000_t23" style="position:absolute;margin-left:126.8pt;margin-top:97.6pt;width:28.6pt;height:88.6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AgX5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BF085BD" wp14:editId="19943F8F">
                <wp:simplePos x="0" y="0"/>
                <wp:positionH relativeFrom="column">
                  <wp:posOffset>535305</wp:posOffset>
                </wp:positionH>
                <wp:positionV relativeFrom="paragraph">
                  <wp:posOffset>3047365</wp:posOffset>
                </wp:positionV>
                <wp:extent cx="3577862" cy="313055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862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D92C1" w14:textId="25301A7E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circle(radius,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084" type="#_x0000_t202" style="position:absolute;margin-left:42.15pt;margin-top:239.95pt;width:281.7pt;height:24.6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" filled="f" stroked="f">
                <v:textbox>
                  <w:txbxContent>
                    <w:p w14:paraId="40DD92C1" w14:textId="25301A7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circle(radius,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C3DE736" wp14:editId="78769924">
                <wp:simplePos x="0" y="0"/>
                <wp:positionH relativeFrom="column">
                  <wp:posOffset>3118576</wp:posOffset>
                </wp:positionH>
                <wp:positionV relativeFrom="paragraph">
                  <wp:posOffset>1794238</wp:posOffset>
                </wp:positionV>
                <wp:extent cx="2755265" cy="313055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2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794C9" w14:textId="7A86A049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circle(99,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085" type="#_x0000_t202" style="position:absolute;margin-left:245.55pt;margin-top:141.3pt;width:216.95pt;height:24.6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" filled="f" stroked="f">
                <v:textbox>
                  <w:txbxContent>
                    <w:p w14:paraId="70C794C9" w14:textId="7A86A049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circle(99,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17C4AF" wp14:editId="7B4E3FC5">
                <wp:simplePos x="0" y="0"/>
                <wp:positionH relativeFrom="column">
                  <wp:posOffset>3096895</wp:posOffset>
                </wp:positionH>
                <wp:positionV relativeFrom="paragraph">
                  <wp:posOffset>1430020</wp:posOffset>
                </wp:positionV>
                <wp:extent cx="2755265" cy="313055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2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F04325" w14:textId="53405431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circle(20,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6" o:spid="_x0000_s1086" type="#_x0000_t202" style="position:absolute;margin-left:243.85pt;margin-top:112.6pt;width:216.95pt;height:24.6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" filled="f" stroked="f">
                <v:textbox>
                  <w:txbxContent>
                    <w:p w14:paraId="67F04325" w14:textId="53405431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circle(20,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AAFAFFC" wp14:editId="2A65EB17">
                <wp:simplePos x="0" y="0"/>
                <wp:positionH relativeFrom="column">
                  <wp:posOffset>1580968</wp:posOffset>
                </wp:positionH>
                <wp:positionV relativeFrom="paragraph">
                  <wp:posOffset>1416322</wp:posOffset>
                </wp:positionV>
                <wp:extent cx="1165225" cy="31305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8AF208" w14:textId="3E14E8BB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87" type="#_x0000_t202" style="position:absolute;margin-left:124.5pt;margin-top:111.5pt;width:91.75pt;height:24.6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" filled="f" stroked="f">
                <v:textbox>
                  <w:txbxContent>
                    <w:p w14:paraId="258AF208" w14:textId="3E14E8BB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90A7349" wp14:editId="71834C24">
                <wp:simplePos x="0" y="0"/>
                <wp:positionH relativeFrom="column">
                  <wp:posOffset>1589405</wp:posOffset>
                </wp:positionH>
                <wp:positionV relativeFrom="paragraph">
                  <wp:posOffset>1783715</wp:posOffset>
                </wp:positionV>
                <wp:extent cx="1165225" cy="313055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C756B" w14:textId="78DDF86E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8" o:spid="_x0000_s1088" type="#_x0000_t202" style="position:absolute;margin-left:125.15pt;margin-top:140.45pt;width:91.75pt;height:24.6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" filled="f" stroked="f">
                <v:textbox>
                  <w:txbxContent>
                    <w:p w14:paraId="7FBC756B" w14:textId="78DDF86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99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A8205FB" wp14:editId="7382CDF1">
                <wp:simplePos x="0" y="0"/>
                <wp:positionH relativeFrom="column">
                  <wp:posOffset>2127885</wp:posOffset>
                </wp:positionH>
                <wp:positionV relativeFrom="paragraph">
                  <wp:posOffset>387350</wp:posOffset>
                </wp:positionV>
                <wp:extent cx="1165225" cy="3130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5CCFBE" w14:textId="78BAC58E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089" type="#_x0000_t202" style="position:absolute;margin-left:167.55pt;margin-top:30.5pt;width:91.75pt;height:24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" filled="f" stroked="f">
                <v:textbox>
                  <w:txbxContent>
                    <w:p w14:paraId="1B5CCFBE" w14:textId="78BAC58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7184B88" wp14:editId="64FD165B">
                <wp:simplePos x="0" y="0"/>
                <wp:positionH relativeFrom="column">
                  <wp:posOffset>4223385</wp:posOffset>
                </wp:positionH>
                <wp:positionV relativeFrom="paragraph">
                  <wp:posOffset>401320</wp:posOffset>
                </wp:positionV>
                <wp:extent cx="1165225" cy="313055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2A6C8" w14:textId="7DBE90FD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3" o:spid="_x0000_s1090" type="#_x0000_t202" style="position:absolute;margin-left:332.55pt;margin-top:31.6pt;width:91.75pt;height:24.6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" filled="f" stroked="f">
                <v:textbox>
                  <w:txbxContent>
                    <w:p w14:paraId="0F72A6C8" w14:textId="7DBE90FD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A15533E" wp14:editId="6C2D42D7">
                <wp:simplePos x="0" y="0"/>
                <wp:positionH relativeFrom="column">
                  <wp:posOffset>302260</wp:posOffset>
                </wp:positionH>
                <wp:positionV relativeFrom="paragraph">
                  <wp:posOffset>1402715</wp:posOffset>
                </wp:positionV>
                <wp:extent cx="1165225" cy="313055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8C215" w14:textId="77777777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91" type="#_x0000_t202" style="position:absolute;margin-left:23.8pt;margin-top:110.45pt;width:91.75pt;height:24.6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" filled="f" stroked="f">
                <v:textbox>
                  <w:txbxContent>
                    <w:p w14:paraId="5768C215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18AA6B5" wp14:editId="3149DDB5">
                <wp:simplePos x="0" y="0"/>
                <wp:positionH relativeFrom="column">
                  <wp:posOffset>253365</wp:posOffset>
                </wp:positionH>
                <wp:positionV relativeFrom="paragraph">
                  <wp:posOffset>1778000</wp:posOffset>
                </wp:positionV>
                <wp:extent cx="1165225" cy="31305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7642B" w14:textId="77777777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92" type="#_x0000_t202" style="position:absolute;margin-left:19.95pt;margin-top:140pt;width:91.75pt;height:24.6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" filled="f" stroked="f">
                <v:textbox>
                  <w:txbxContent>
                    <w:p w14:paraId="2947642B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57EF93B" wp14:editId="7861AE94">
                <wp:simplePos x="0" y="0"/>
                <wp:positionH relativeFrom="column">
                  <wp:posOffset>514350</wp:posOffset>
                </wp:positionH>
                <wp:positionV relativeFrom="paragraph">
                  <wp:posOffset>2512695</wp:posOffset>
                </wp:positionV>
                <wp:extent cx="1165225" cy="313055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FC47B" w14:textId="77777777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0" o:spid="_x0000_s1093" type="#_x0000_t202" style="position:absolute;margin-left:40.5pt;margin-top:197.85pt;width:91.75pt;height:24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" filled="f" stroked="f">
                <v:textbox>
                  <w:txbxContent>
                    <w:p w14:paraId="2E7FC47B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189F2D4" wp14:editId="1F91319F">
                <wp:simplePos x="0" y="0"/>
                <wp:positionH relativeFrom="column">
                  <wp:posOffset>1932305</wp:posOffset>
                </wp:positionH>
                <wp:positionV relativeFrom="paragraph">
                  <wp:posOffset>2510155</wp:posOffset>
                </wp:positionV>
                <wp:extent cx="1165225" cy="313055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9C921" w14:textId="58A70666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094" type="#_x0000_t202" style="position:absolute;margin-left:152.15pt;margin-top:197.65pt;width:91.75pt;height:24.6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" filled="f" stroked="f">
                <v:textbox>
                  <w:txbxContent>
                    <w:p w14:paraId="4EB9C921" w14:textId="58A70666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9BEE9B0" wp14:editId="1CB7AD5A">
                <wp:simplePos x="0" y="0"/>
                <wp:positionH relativeFrom="column">
                  <wp:posOffset>481965</wp:posOffset>
                </wp:positionH>
                <wp:positionV relativeFrom="paragraph">
                  <wp:posOffset>382270</wp:posOffset>
                </wp:positionV>
                <wp:extent cx="1165588" cy="31305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588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343F2" w14:textId="5E9F1D3A" w:rsidR="00BD1C64" w:rsidRPr="000829EA" w:rsidRDefault="00BD1C64" w:rsidP="00546C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95" type="#_x0000_t202" style="position:absolute;margin-left:37.95pt;margin-top:30.1pt;width:91.8pt;height:24.6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" filled="f" stroked="f">
                <v:textbox>
                  <w:txbxContent>
                    <w:p w14:paraId="012343F2" w14:textId="5E9F1D3A" w:rsidR="00BD1C64" w:rsidRPr="000829EA" w:rsidRDefault="00BD1C64" w:rsidP="00546C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141228"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964BBF7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203A37" w14:paraId="7A1CCA6E" w14:textId="77777777" w:rsidTr="00883EE4">
        <w:tc>
          <w:tcPr>
            <w:tcW w:w="10033" w:type="dxa"/>
            <w:gridSpan w:val="2"/>
            <w:shd w:val="clear" w:color="auto" w:fill="E6E6E6"/>
          </w:tcPr>
          <w:p w14:paraId="7DB34EAB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62DE02C2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417F467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444FBB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2579820F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49A3803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ABF85A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3077D8AC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</w:t>
            </w: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00C01960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4D364989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0B63B784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B83FB87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15522D6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1A265FCF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203A37" w14:paraId="311DC4EB" w14:textId="77777777" w:rsidTr="00883EE4">
        <w:tc>
          <w:tcPr>
            <w:tcW w:w="10033" w:type="dxa"/>
            <w:gridSpan w:val="2"/>
            <w:shd w:val="clear" w:color="auto" w:fill="E6E6E6"/>
          </w:tcPr>
          <w:p w14:paraId="3D8EC4C3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291F4EC6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157B48B8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9F9453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7AE099DA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76F2EE55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5A16C86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0CCD1491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29AC7E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60BF1B0C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60AE2CC9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14F9093E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30E44A6B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4107BBDE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1E7D8EAD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51D74B3A" w14:textId="77777777" w:rsidR="00141228" w:rsidRDefault="00141228" w:rsidP="00141228">
      <w:pPr>
        <w:ind w:right="-1260"/>
      </w:pPr>
    </w:p>
    <w:p w14:paraId="4F20CBF8" w14:textId="77777777" w:rsidR="007B6B24" w:rsidRDefault="007B6B24" w:rsidP="00141228">
      <w:pPr>
        <w:ind w:right="-1260"/>
      </w:pPr>
    </w:p>
    <w:p w14:paraId="383DC961" w14:textId="77777777" w:rsidR="007B6B24" w:rsidRDefault="007B6B24" w:rsidP="00141228">
      <w:pPr>
        <w:ind w:right="-1260"/>
      </w:pPr>
    </w:p>
    <w:p w14:paraId="3E35A020" w14:textId="77777777" w:rsidR="007B6B24" w:rsidRPr="00430FC1" w:rsidRDefault="007B6B24" w:rsidP="007B6B24">
      <w:pPr>
        <w:pStyle w:val="Heading1"/>
        <w:ind w:left="-90" w:right="90" w:firstLine="9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Bug Hunting: Pyret Edition</w:t>
      </w:r>
    </w:p>
    <w:tbl>
      <w:tblPr>
        <w:tblW w:w="99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012"/>
        <w:gridCol w:w="4387"/>
      </w:tblGrid>
      <w:tr w:rsidR="007B6B24" w:rsidRPr="008E352E" w14:paraId="7039BACE" w14:textId="77777777" w:rsidTr="00883EE4">
        <w:trPr>
          <w:cantSplit/>
          <w:trHeight w:val="1331"/>
        </w:trPr>
        <w:tc>
          <w:tcPr>
            <w:tcW w:w="591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5012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34B8F403" w:rsidR="007B6B24" w:rsidRPr="00FA19DA" w:rsidRDefault="00FA19DA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SECONDS = 7</w:t>
            </w: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601DBF09" w:rsidR="007B6B24" w:rsidRPr="00FA19DA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STRING = “my string”</w:t>
            </w:r>
            <w:r w:rsidR="00FA19DA">
              <w:rPr>
                <w:rFonts w:ascii="Trebuchet MS" w:hAnsi="Trebuchet MS" w:cs="Times"/>
                <w:b/>
                <w:sz w:val="24"/>
                <w:szCs w:val="24"/>
              </w:rPr>
              <w:t xml:space="preserve"> </w:t>
            </w: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5012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>SHAPE1 = circle(50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>SHAPE2 = triangle(75,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46C7069" w:rsidR="007B6B24" w:rsidRPr="00FA19DA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SHAPE1 = circle(50, “solid”, “blue”)</w:t>
            </w: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20CD7898" w:rsidR="007B6B24" w:rsidRPr="005120E1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</w:rPr>
            </w:pPr>
            <w:r w:rsidRPr="005120E1">
              <w:rPr>
                <w:rFonts w:ascii="Trebuchet MS" w:hAnsi="Trebuchet MS" w:cs="Times"/>
                <w:b/>
              </w:rPr>
              <w:t>SHAPE2 = triangle(75, “outline”, “yellow”)</w:t>
            </w: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5012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triple</w:t>
            </w:r>
            <w:r w:rsidRPr="008E352E">
              <w:rPr>
                <w:rFonts w:ascii="Courier" w:hAnsi="Courier" w:cs="Times"/>
              </w:rPr>
              <w:t xml:space="preserve"> :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triple(5)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7459A80" w14:textId="77777777" w:rsid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</w:p>
          <w:p w14:paraId="0444E6F0" w14:textId="77777777" w:rsidR="007B6B24" w:rsidRPr="005120E1" w:rsidRDefault="00FA19DA" w:rsidP="00883EE4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triple : </w:t>
            </w:r>
            <w:r w:rsidR="005120E1" w:rsidRPr="005120E1">
              <w:rPr>
                <w:rFonts w:ascii="Trebuchet MS" w:hAnsi="Trebuchet MS" w:cs="Times"/>
                <w:b/>
              </w:rPr>
              <w:t>Number -&gt; Number</w:t>
            </w:r>
          </w:p>
          <w:p w14:paraId="6299F2C8" w14:textId="77777777" w:rsidR="005120E1" w:rsidRDefault="005120E1" w:rsidP="00883EE4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># Multiply a given number by 3 to triple it</w:t>
            </w:r>
          </w:p>
          <w:p w14:paraId="4703CC28" w14:textId="77777777" w:rsidR="005120E1" w:rsidRDefault="005120E1" w:rsidP="00883EE4">
            <w:pPr>
              <w:rPr>
                <w:rFonts w:ascii="Trebuchet MS" w:hAnsi="Trebuchet MS" w:cs="Times"/>
                <w:b/>
              </w:rPr>
            </w:pPr>
          </w:p>
          <w:p w14:paraId="77BBEAC7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examples:</w:t>
            </w:r>
          </w:p>
          <w:p w14:paraId="3BEDDF51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     triple(5) is 3 * 5</w:t>
            </w:r>
          </w:p>
          <w:p w14:paraId="37228B3A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     triple(7) is 3 * 7</w:t>
            </w:r>
          </w:p>
          <w:p w14:paraId="32978F6C" w14:textId="22DB713A" w:rsidR="005120E1" w:rsidRPr="00FA19DA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end</w:t>
            </w:r>
          </w:p>
        </w:tc>
      </w:tr>
      <w:tr w:rsidR="007B6B24" w:rsidRPr="008E352E" w14:paraId="4DDB057F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0F149E27" w14:textId="434400B1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5012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22ACEC52" w14:textId="77777777" w:rsidR="005120E1" w:rsidRPr="00CD6109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18902ED4" w14:textId="0CBD7B4E" w:rsidR="005120E1" w:rsidRDefault="005120E1" w:rsidP="005120E1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fun triple(n</w:t>
            </w: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) </w:t>
            </w:r>
            <w:r>
              <w:rPr>
                <w:rFonts w:ascii="Trebuchet MS" w:hAnsi="Trebuchet MS" w:cs="Times"/>
                <w:b/>
                <w:sz w:val="24"/>
                <w:szCs w:val="24"/>
              </w:rPr>
              <w:t>:</w:t>
            </w:r>
          </w:p>
          <w:p w14:paraId="5C3019B4" w14:textId="6FF4F020" w:rsidR="005120E1" w:rsidRPr="005120E1" w:rsidRDefault="005120E1" w:rsidP="005120E1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3 * n</w:t>
            </w:r>
          </w:p>
          <w:p w14:paraId="10A966D7" w14:textId="6E6144F8" w:rsidR="007B6B24" w:rsidRPr="008E352E" w:rsidRDefault="005120E1" w:rsidP="005120E1">
            <w:pPr>
              <w:rPr>
                <w:rFonts w:ascii="Courier" w:hAnsi="Courier" w:cs="Times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end</w:t>
            </w:r>
          </w:p>
        </w:tc>
      </w:tr>
      <w:tr w:rsidR="007B6B24" w:rsidRPr="008E352E" w14:paraId="487B275C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666EA63C" w14:textId="3C56FB56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#5</w:t>
            </w:r>
          </w:p>
        </w:tc>
        <w:tc>
          <w:tcPr>
            <w:tcW w:w="5012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ys :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ys(size):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star(size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BEC944D" w14:textId="77777777" w:rsidR="005120E1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2A0F8EE0" w14:textId="1248790D" w:rsidR="005120E1" w:rsidRPr="005120E1" w:rsidRDefault="005120E1" w:rsidP="005120E1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</w:t>
            </w:r>
            <w:r>
              <w:rPr>
                <w:rFonts w:ascii="Trebuchet MS" w:hAnsi="Trebuchet MS" w:cs="Times"/>
                <w:b/>
              </w:rPr>
              <w:t>ys</w:t>
            </w:r>
            <w:r w:rsidRPr="005120E1">
              <w:rPr>
                <w:rFonts w:ascii="Trebuchet MS" w:hAnsi="Trebuchet MS" w:cs="Times"/>
                <w:b/>
              </w:rPr>
              <w:t xml:space="preserve"> : Number -&gt; Number</w:t>
            </w:r>
          </w:p>
          <w:p w14:paraId="31E90017" w14:textId="0B864CFC" w:rsidR="005120E1" w:rsidRDefault="005120E1" w:rsidP="005120E1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</w:t>
            </w:r>
            <w:r w:rsidR="00B76304">
              <w:rPr>
                <w:rFonts w:ascii="Trebuchet MS" w:hAnsi="Trebuchet MS" w:cs="Times"/>
                <w:b/>
              </w:rPr>
              <w:t>Given a number, create a solid yellow star of the given size</w:t>
            </w:r>
          </w:p>
          <w:p w14:paraId="52B54E97" w14:textId="77777777" w:rsidR="005120E1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1094E7B3" w14:textId="77777777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examples:</w:t>
            </w:r>
          </w:p>
          <w:p w14:paraId="3B8986A2" w14:textId="70E0A9E2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 xml:space="preserve">     </w:t>
            </w:r>
            <w:r w:rsidR="00B76304" w:rsidRPr="00B76304">
              <w:rPr>
                <w:rFonts w:ascii="Trebuchet MS" w:hAnsi="Trebuchet MS" w:cs="Times"/>
                <w:b/>
                <w:sz w:val="22"/>
                <w:szCs w:val="22"/>
              </w:rPr>
              <w:t>ys(99) is star(99, “solid”, “yellow”)</w:t>
            </w:r>
          </w:p>
          <w:p w14:paraId="25FECF11" w14:textId="19FC57BB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 xml:space="preserve">     </w:t>
            </w:r>
            <w:r w:rsidR="00B76304" w:rsidRPr="00B76304">
              <w:rPr>
                <w:rFonts w:ascii="Trebuchet MS" w:hAnsi="Trebuchet MS" w:cs="Times"/>
                <w:b/>
                <w:sz w:val="22"/>
                <w:szCs w:val="22"/>
              </w:rPr>
              <w:t>ys(99) is star(99, “solid”, “yellow”)</w:t>
            </w:r>
          </w:p>
          <w:p w14:paraId="434A22BB" w14:textId="77777777" w:rsidR="007B6B2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end</w:t>
            </w:r>
          </w:p>
          <w:p w14:paraId="0E23449A" w14:textId="77777777" w:rsidR="00B76304" w:rsidRDefault="00B76304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</w:p>
          <w:p w14:paraId="7A0B8FE0" w14:textId="77777777" w:rsidR="00B76304" w:rsidRDefault="00B76304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>ys(size) :</w:t>
            </w:r>
          </w:p>
          <w:p w14:paraId="7F3B6BEF" w14:textId="32F4567A" w:rsidR="00B76304" w:rsidRDefault="00B76304" w:rsidP="00B76304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 xml:space="preserve">      star(size</w:t>
            </w: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, “solid”, “yellow”)</w:t>
            </w:r>
          </w:p>
          <w:p w14:paraId="62A6513F" w14:textId="2187D04E" w:rsidR="00B76304" w:rsidRPr="00B76304" w:rsidRDefault="00B76304" w:rsidP="00B76304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>end</w:t>
            </w:r>
          </w:p>
          <w:p w14:paraId="6094D34D" w14:textId="6DA21CE5" w:rsidR="00B76304" w:rsidRPr="008E352E" w:rsidRDefault="00B76304" w:rsidP="005120E1">
            <w:pPr>
              <w:rPr>
                <w:rFonts w:ascii="Courier" w:hAnsi="Courier" w:cs="Times"/>
              </w:rPr>
            </w:pPr>
          </w:p>
        </w:tc>
      </w:tr>
    </w:tbl>
    <w:p w14:paraId="37A1CDF6" w14:textId="289B6C9A" w:rsidR="007B6B24" w:rsidRDefault="007B6B24" w:rsidP="007B6B24"/>
    <w:p w14:paraId="35635160" w14:textId="77777777" w:rsidR="007B6B24" w:rsidRDefault="007B6B24" w:rsidP="00141228">
      <w:pPr>
        <w:ind w:right="-1260"/>
      </w:pPr>
    </w:p>
    <w:p w14:paraId="4B6DDBBE" w14:textId="77777777" w:rsidR="00D85C5E" w:rsidRPr="00D85C5E" w:rsidRDefault="00D85C5E" w:rsidP="00D85C5E">
      <w:pPr>
        <w:pStyle w:val="Heading1"/>
        <w:pageBreakBefore/>
        <w:jc w:val="center"/>
        <w:rPr>
          <w:rFonts w:ascii="Century Gothic" w:hAnsi="Century Gothic"/>
        </w:rPr>
      </w:pPr>
      <w:r w:rsidRPr="00D85C5E">
        <w:rPr>
          <w:rFonts w:ascii="Century Gothic" w:hAnsi="Century Gothic" w:cs="Arial"/>
          <w:sz w:val="100"/>
          <w:szCs w:val="28"/>
        </w:rPr>
        <w:lastRenderedPageBreak/>
        <w:t>Lesson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F9697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</w:t>
      </w:r>
      <w:r w:rsidRPr="00782514">
        <w:rPr>
          <w:rFonts w:ascii="Century Gothic" w:hAnsi="Century Gothic"/>
          <w:sz w:val="40"/>
          <w:szCs w:val="40"/>
        </w:rPr>
        <w:t>roblem</w:t>
      </w:r>
      <w:r>
        <w:rPr>
          <w:rFonts w:ascii="Century Gothic" w:hAnsi="Century Gothic"/>
          <w:sz w:val="40"/>
          <w:szCs w:val="40"/>
        </w:rPr>
        <w:t>: double-radius</w:t>
      </w:r>
    </w:p>
    <w:p w14:paraId="39946BA0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505BC5" w:rsidRDefault="00DD503D" w:rsidP="00782514">
      <w:pPr>
        <w:pStyle w:val="Heading2"/>
        <w:rPr>
          <w:rFonts w:ascii="Century Gothic" w:hAnsi="Century Gothic"/>
        </w:rPr>
      </w:pPr>
      <w:r w:rsidRPr="00505BC5">
        <w:rPr>
          <w:rFonts w:ascii="Century Gothic" w:hAnsi="Century Gothic"/>
        </w:rPr>
        <w:t>Contract+Purpose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54FCC55F" w:rsidR="00DD503D" w:rsidRDefault="00424AD6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6FA41DA" wp14:editId="0B0B7A0A">
                <wp:simplePos x="0" y="0"/>
                <wp:positionH relativeFrom="column">
                  <wp:posOffset>5240020</wp:posOffset>
                </wp:positionH>
                <wp:positionV relativeFrom="paragraph">
                  <wp:posOffset>118745</wp:posOffset>
                </wp:positionV>
                <wp:extent cx="1216297" cy="313055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29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26587" w14:textId="792534AB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" o:spid="_x0000_s1096" type="#_x0000_t202" style="position:absolute;margin-left:412.6pt;margin-top:9.35pt;width:95.75pt;height:24.6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" filled="f" stroked="f">
                <v:textbox>
                  <w:txbxContent>
                    <w:p w14:paraId="63026587" w14:textId="792534AB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93DDD82" wp14:editId="002CBA03">
                <wp:simplePos x="0" y="0"/>
                <wp:positionH relativeFrom="column">
                  <wp:posOffset>2295525</wp:posOffset>
                </wp:positionH>
                <wp:positionV relativeFrom="paragraph">
                  <wp:posOffset>129540</wp:posOffset>
                </wp:positionV>
                <wp:extent cx="1764665" cy="313055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7C18C" w14:textId="4B783A0F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" o:spid="_x0000_s1097" type="#_x0000_t202" style="position:absolute;margin-left:180.75pt;margin-top:10.2pt;width:138.95pt;height:24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" filled="f" stroked="f">
                <v:textbox>
                  <w:txbxContent>
                    <w:p w14:paraId="41F7C18C" w14:textId="4B783A0F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String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710BCE2" wp14:editId="2A4BD548">
                <wp:simplePos x="0" y="0"/>
                <wp:positionH relativeFrom="column">
                  <wp:posOffset>127363</wp:posOffset>
                </wp:positionH>
                <wp:positionV relativeFrom="paragraph">
                  <wp:posOffset>108041</wp:posOffset>
                </wp:positionV>
                <wp:extent cx="1765119" cy="313055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11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C374E" w14:textId="73B2A36E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0" o:spid="_x0000_s1098" type="#_x0000_t202" style="position:absolute;margin-left:10.05pt;margin-top:8.5pt;width:139pt;height:24.6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" filled="f" stroked="f">
                <v:textbox>
                  <w:txbxContent>
                    <w:p w14:paraId="7B4C374E" w14:textId="73B2A36E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</w:p>
    <w:p w14:paraId="6E2AB1EF" w14:textId="54738FF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04CD8A24" w:rsidR="00DD503D" w:rsidRPr="002C6F24" w:rsidRDefault="00424AD6" w:rsidP="00DD503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32A65DE" wp14:editId="34622FEF">
                <wp:simplePos x="0" y="0"/>
                <wp:positionH relativeFrom="column">
                  <wp:posOffset>283845</wp:posOffset>
                </wp:positionH>
                <wp:positionV relativeFrom="paragraph">
                  <wp:posOffset>94615</wp:posOffset>
                </wp:positionV>
                <wp:extent cx="6000750" cy="426085"/>
                <wp:effectExtent l="0" t="0" r="0" b="571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426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CEFF0" w14:textId="2EE7B95C" w:rsidR="00BD1C64" w:rsidRPr="00424AD6" w:rsidRDefault="00BD1C64" w:rsidP="00BF5564">
                            <w:pPr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</w:pPr>
                            <w:r w:rsidRPr="00424AD6"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C</w:t>
                            </w:r>
                            <w:r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onsume</w:t>
                            </w:r>
                            <w:r w:rsidRPr="00424AD6"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s a number and a string, produces an outlined circle of the given color, whose radius is twice the given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099" type="#_x0000_t202" style="position:absolute;margin-left:22.35pt;margin-top:7.45pt;width:472.5pt;height:33.5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" filled="f" stroked="f">
                <v:textbox>
                  <w:txbxContent>
                    <w:p w14:paraId="6C6CEFF0" w14:textId="2EE7B95C" w:rsidR="00BD1C64" w:rsidRPr="00424AD6" w:rsidRDefault="00BD1C64" w:rsidP="00BF5564">
                      <w:pPr>
                        <w:rPr>
                          <w:rFonts w:ascii="Trebuchet MS" w:hAnsi="Trebuchet MS"/>
                          <w:sz w:val="22"/>
                          <w:szCs w:val="22"/>
                        </w:rPr>
                      </w:pPr>
                      <w:r w:rsidRPr="00424AD6">
                        <w:rPr>
                          <w:rFonts w:ascii="Trebuchet MS" w:hAnsi="Trebuchet MS"/>
                          <w:sz w:val="22"/>
                          <w:szCs w:val="22"/>
                        </w:rPr>
                        <w:t>C</w:t>
                      </w:r>
                      <w:r>
                        <w:rPr>
                          <w:rFonts w:ascii="Trebuchet MS" w:hAnsi="Trebuchet MS"/>
                          <w:sz w:val="22"/>
                          <w:szCs w:val="22"/>
                        </w:rPr>
                        <w:t>onsume</w:t>
                      </w:r>
                      <w:r w:rsidRPr="00424AD6">
                        <w:rPr>
                          <w:rFonts w:ascii="Trebuchet MS" w:hAnsi="Trebuchet MS"/>
                          <w:sz w:val="22"/>
                          <w:szCs w:val="22"/>
                        </w:rPr>
                        <w:t>s a number and a string, produces an outlined circle of the given color, whose radius is twice the given number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22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>name</w:t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  <w:t>Domain</w:t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230B5521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7CD5ACD8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DD503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/>
        </w:rPr>
        <w:t>Give Examples</w:t>
      </w:r>
    </w:p>
    <w:p w14:paraId="78E85C89" w14:textId="354BB55D" w:rsidR="00DD503D" w:rsidRPr="00505BC5" w:rsidRDefault="006443B3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EB97AA3" wp14:editId="3263D4DB">
                <wp:simplePos x="0" y="0"/>
                <wp:positionH relativeFrom="column">
                  <wp:posOffset>2901679</wp:posOffset>
                </wp:positionH>
                <wp:positionV relativeFrom="paragraph">
                  <wp:posOffset>-5261</wp:posOffset>
                </wp:positionV>
                <wp:extent cx="536379" cy="1864640"/>
                <wp:effectExtent l="0" t="257810" r="0" b="247650"/>
                <wp:wrapNone/>
                <wp:docPr id="118" name="Donut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831341">
                          <a:off x="0" y="0"/>
                          <a:ext cx="536379" cy="1864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8" o:spid="_x0000_s1026" type="#_x0000_t23" style="position:absolute;margin-left:228.5pt;margin-top:-.35pt;width:42.25pt;height:146.8pt;rotation:-4116381fd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" adj="0" filled="f" strokecolor="#4a7ebb" strokeweight=".5pt">
                <v:path arrowok="t"/>
              </v:shape>
            </w:pict>
          </mc:Fallback>
        </mc:AlternateContent>
      </w:r>
      <w:r w:rsidR="00DD503D"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1DE1373F" w:rsidR="00DD503D" w:rsidRDefault="006443B3" w:rsidP="00DD503D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180069C" wp14:editId="03C9D7F9">
                <wp:simplePos x="0" y="0"/>
                <wp:positionH relativeFrom="column">
                  <wp:posOffset>2427605</wp:posOffset>
                </wp:positionH>
                <wp:positionV relativeFrom="paragraph">
                  <wp:posOffset>21590</wp:posOffset>
                </wp:positionV>
                <wp:extent cx="790575" cy="219075"/>
                <wp:effectExtent l="431800" t="0" r="22225" b="111125"/>
                <wp:wrapNone/>
                <wp:docPr id="120" name="Rectangular Callout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8631"/>
                            <a:gd name="adj2" fmla="val 7219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F7ADC1B" w14:textId="77777777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0" o:spid="_x0000_s1100" type="#_x0000_t61" style="position:absolute;margin-left:191.15pt;margin-top:1.7pt;width:62.25pt;height:17.2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" adj="-10504,26394" filled="f" strokeweight="1.5pt">
                <v:shadow opacity="49150f"/>
                <v:textbox inset="0,0,0,0">
                  <w:txbxContent>
                    <w:p w14:paraId="4F7ADC1B" w14:textId="77777777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</w:p>
    <w:p w14:paraId="0F47C350" w14:textId="333CDA86" w:rsidR="00DD503D" w:rsidRPr="002C6F24" w:rsidRDefault="006443B3" w:rsidP="00DD503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B543B6E" wp14:editId="2788FB77">
                <wp:simplePos x="0" y="0"/>
                <wp:positionH relativeFrom="column">
                  <wp:posOffset>1746249</wp:posOffset>
                </wp:positionH>
                <wp:positionV relativeFrom="paragraph">
                  <wp:posOffset>55245</wp:posOffset>
                </wp:positionV>
                <wp:extent cx="425114" cy="1158614"/>
                <wp:effectExtent l="101600" t="0" r="108585" b="0"/>
                <wp:wrapNone/>
                <wp:docPr id="116" name="Donut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88774">
                          <a:off x="0" y="0"/>
                          <a:ext cx="425114" cy="11586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6" o:spid="_x0000_s1026" type="#_x0000_t23" style="position:absolute;margin-left:137.5pt;margin-top:4.35pt;width:33.45pt;height:91.25pt;rotation:1516912fd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AA1FF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1022579" wp14:editId="3BFCB07F">
                <wp:simplePos x="0" y="0"/>
                <wp:positionH relativeFrom="column">
                  <wp:posOffset>1925320</wp:posOffset>
                </wp:positionH>
                <wp:positionV relativeFrom="paragraph">
                  <wp:posOffset>154940</wp:posOffset>
                </wp:positionV>
                <wp:extent cx="1764665" cy="313055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03F11" w14:textId="7E529E82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50, “pink”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" o:spid="_x0000_s1101" type="#_x0000_t202" style="position:absolute;margin-left:151.6pt;margin-top:12.2pt;width:138.95pt;height:24.6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" filled="f" stroked="f">
                <v:textbox>
                  <w:txbxContent>
                    <w:p w14:paraId="0E603F11" w14:textId="7E529E82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50, “pink”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28FCB49" wp14:editId="7D1AB9CA">
                <wp:simplePos x="0" y="0"/>
                <wp:positionH relativeFrom="column">
                  <wp:posOffset>336278</wp:posOffset>
                </wp:positionH>
                <wp:positionV relativeFrom="paragraph">
                  <wp:posOffset>165735</wp:posOffset>
                </wp:positionV>
                <wp:extent cx="1764665" cy="313055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9D7FE" w14:textId="7777777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102" type="#_x0000_t202" style="position:absolute;margin-left:26.5pt;margin-top:13.05pt;width:138.95pt;height:24.6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" filled="f" stroked="f">
                <v:textbox>
                  <w:txbxContent>
                    <w:p w14:paraId="4AA9D7FE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36"/>
          <w:szCs w:val="36"/>
        </w:rPr>
        <w:t>example</w:t>
      </w:r>
      <w:r w:rsidR="002146A4" w:rsidRPr="002C6F24">
        <w:rPr>
          <w:rFonts w:ascii="Courier New" w:hAnsi="Courier New" w:cs="Courier New"/>
          <w:sz w:val="36"/>
          <w:szCs w:val="36"/>
        </w:rPr>
        <w:t>s</w:t>
      </w:r>
      <w:r w:rsidR="00DD503D" w:rsidRPr="002C6F24">
        <w:rPr>
          <w:rFonts w:ascii="Courier New" w:hAnsi="Courier New" w:cs="Courier New"/>
          <w:sz w:val="36"/>
          <w:szCs w:val="36"/>
        </w:rPr>
        <w:t>:</w:t>
      </w:r>
    </w:p>
    <w:p w14:paraId="53582D00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156BA097" w14:textId="64113923" w:rsidR="00DD503D" w:rsidRDefault="006443B3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101C67A" wp14:editId="4BDE31EB">
                <wp:simplePos x="0" y="0"/>
                <wp:positionH relativeFrom="column">
                  <wp:posOffset>4384040</wp:posOffset>
                </wp:positionH>
                <wp:positionV relativeFrom="paragraph">
                  <wp:posOffset>-2540</wp:posOffset>
                </wp:positionV>
                <wp:extent cx="790575" cy="219075"/>
                <wp:effectExtent l="635000" t="0" r="22225" b="60325"/>
                <wp:wrapNone/>
                <wp:docPr id="122" name="Rectangular Callout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25481"/>
                            <a:gd name="adj2" fmla="val 5356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5A13F2" w14:textId="489B9053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color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2" o:spid="_x0000_s1103" type="#_x0000_t61" style="position:absolute;margin-left:345.2pt;margin-top:-.15pt;width:62.25pt;height:17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" adj="-16304,22369" filled="f" strokeweight="1.5pt">
                <v:shadow opacity="49150f"/>
                <v:textbox inset="0,0,0,0">
                  <w:txbxContent>
                    <w:p w14:paraId="6A5A13F2" w14:textId="489B9053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color</w:t>
                      </w:r>
                    </w:p>
                  </w:txbxContent>
                </v:textbox>
              </v:shape>
            </w:pict>
          </mc:Fallback>
        </mc:AlternateContent>
      </w:r>
      <w:r w:rsidR="00DD503D">
        <w:rPr>
          <w:rFonts w:ascii="Trebuchet MS" w:hAnsi="Trebuchet MS" w:cs="Trebuchet MS"/>
          <w:sz w:val="28"/>
        </w:rPr>
        <w:t xml:space="preserve">   </w:t>
      </w:r>
      <w:r w:rsidR="00DD503D">
        <w:rPr>
          <w:rFonts w:ascii="Trebuchet MS" w:eastAsia="Trebuchet MS" w:hAnsi="Trebuchet MS" w:cs="Trebuchet MS"/>
          <w:sz w:val="22"/>
        </w:rPr>
        <w:t xml:space="preserve">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2142F0FE" w:rsidR="00DD503D" w:rsidRDefault="00BF5564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2AB6619" wp14:editId="7C0D30B2">
                <wp:simplePos x="0" y="0"/>
                <wp:positionH relativeFrom="column">
                  <wp:posOffset>1039132</wp:posOffset>
                </wp:positionH>
                <wp:positionV relativeFrom="paragraph">
                  <wp:posOffset>119380</wp:posOffset>
                </wp:positionV>
                <wp:extent cx="5031740" cy="313055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39CAE" w14:textId="1BD103DE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circle(50 * 2, “outline”, “pink”)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104" type="#_x0000_t202" style="position:absolute;margin-left:81.8pt;margin-top:9.4pt;width:396.2pt;height:24.6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" filled="f" stroked="f">
                <v:textbox>
                  <w:txbxContent>
                    <w:p w14:paraId="39F39CAE" w14:textId="1BD103DE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circle(50 * 2, “outline”, “pink”)</w:t>
                      </w:r>
                    </w:p>
                  </w:txbxContent>
                </v:textbox>
              </v:shape>
            </w:pict>
          </mc:Fallback>
        </mc:AlternateContent>
      </w:r>
    </w:p>
    <w:p w14:paraId="5EEA7150" w14:textId="347973FF" w:rsidR="00DD503D" w:rsidRDefault="006443B3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2192E7D" wp14:editId="3AE99985">
                <wp:simplePos x="0" y="0"/>
                <wp:positionH relativeFrom="column">
                  <wp:posOffset>3069590</wp:posOffset>
                </wp:positionH>
                <wp:positionV relativeFrom="paragraph">
                  <wp:posOffset>-2540</wp:posOffset>
                </wp:positionV>
                <wp:extent cx="535940" cy="1864360"/>
                <wp:effectExtent l="0" t="257810" r="0" b="247650"/>
                <wp:wrapNone/>
                <wp:docPr id="119" name="Donut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831341">
                          <a:off x="0" y="0"/>
                          <a:ext cx="535940" cy="186436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9" o:spid="_x0000_s1026" type="#_x0000_t23" style="position:absolute;margin-left:241.7pt;margin-top:-.15pt;width:42.2pt;height:146.8pt;rotation:-4116381fd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DD503D"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222DB98" w:rsidR="00DD503D" w:rsidRDefault="006443B3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7A8F345" wp14:editId="022C7C29">
                <wp:simplePos x="0" y="0"/>
                <wp:positionH relativeFrom="column">
                  <wp:posOffset>1799771</wp:posOffset>
                </wp:positionH>
                <wp:positionV relativeFrom="paragraph">
                  <wp:posOffset>53794</wp:posOffset>
                </wp:positionV>
                <wp:extent cx="424815" cy="1158240"/>
                <wp:effectExtent l="177800" t="0" r="184785" b="0"/>
                <wp:wrapNone/>
                <wp:docPr id="117" name="Donut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424815" cy="11582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7" o:spid="_x0000_s1026" type="#_x0000_t23" style="position:absolute;margin-left:141.7pt;margin-top:4.25pt;width:33.45pt;height:91.2pt;rotation:2291253fd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</w:p>
    <w:p w14:paraId="71D5B0EC" w14:textId="66E59907" w:rsidR="00DD503D" w:rsidRDefault="00980E79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A0CE744" wp14:editId="7554CFF0">
                <wp:simplePos x="0" y="0"/>
                <wp:positionH relativeFrom="column">
                  <wp:posOffset>327660</wp:posOffset>
                </wp:positionH>
                <wp:positionV relativeFrom="paragraph">
                  <wp:posOffset>42545</wp:posOffset>
                </wp:positionV>
                <wp:extent cx="1764665" cy="31305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84BD3" w14:textId="7777777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8" o:spid="_x0000_s1105" type="#_x0000_t202" style="position:absolute;margin-left:25.8pt;margin-top:3.35pt;width:138.95pt;height:24.6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" filled="f" stroked="f">
                <v:textbox>
                  <w:txbxContent>
                    <w:p w14:paraId="17F84BD3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 w:rsidR="00AA1FF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B579244" wp14:editId="112C8E1E">
                <wp:simplePos x="0" y="0"/>
                <wp:positionH relativeFrom="column">
                  <wp:posOffset>1933575</wp:posOffset>
                </wp:positionH>
                <wp:positionV relativeFrom="paragraph">
                  <wp:posOffset>48895</wp:posOffset>
                </wp:positionV>
                <wp:extent cx="1764665" cy="313055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D9384" w14:textId="2C342E96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918, “orange”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9" o:spid="_x0000_s1106" type="#_x0000_t202" style="position:absolute;margin-left:152.25pt;margin-top:3.85pt;width:138.95pt;height:24.6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" filled="f" stroked="f">
                <v:textbox>
                  <w:txbxContent>
                    <w:p w14:paraId="035D9384" w14:textId="2C342E96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918, “orange”</w:t>
                      </w:r>
                    </w:p>
                  </w:txbxContent>
                </v:textbox>
              </v:shape>
            </w:pict>
          </mc:Fallback>
        </mc:AlternateContent>
      </w:r>
    </w:p>
    <w:p w14:paraId="78C32E44" w14:textId="1DCA11FC" w:rsidR="00F75D97" w:rsidRDefault="006443B3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6819F83" wp14:editId="7062C200">
                <wp:simplePos x="0" y="0"/>
                <wp:positionH relativeFrom="column">
                  <wp:posOffset>4552950</wp:posOffset>
                </wp:positionH>
                <wp:positionV relativeFrom="paragraph">
                  <wp:posOffset>169545</wp:posOffset>
                </wp:positionV>
                <wp:extent cx="790575" cy="219075"/>
                <wp:effectExtent l="736600" t="0" r="22225" b="60325"/>
                <wp:wrapNone/>
                <wp:docPr id="123" name="Rectangular Callout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35808"/>
                            <a:gd name="adj2" fmla="val 4983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0979BEB" w14:textId="3F4A68D1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color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3" o:spid="_x0000_s1107" type="#_x0000_t61" style="position:absolute;margin-left:358.5pt;margin-top:13.35pt;width:62.25pt;height:17.2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" adj="-18535,21564" filled="f" strokeweight="1.5pt">
                <v:shadow opacity="49150f"/>
                <v:textbox inset="0,0,0,0">
                  <w:txbxContent>
                    <w:p w14:paraId="70979BEB" w14:textId="3F4A68D1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color</w:t>
                      </w:r>
                    </w:p>
                  </w:txbxContent>
                </v:textbox>
              </v:shape>
            </w:pict>
          </mc:Fallback>
        </mc:AlternateContent>
      </w:r>
      <w:r w:rsidR="00F75D97">
        <w:rPr>
          <w:rFonts w:ascii="Trebuchet MS" w:hAnsi="Trebuchet MS" w:cs="Trebuchet MS"/>
          <w:sz w:val="18"/>
        </w:rPr>
        <w:t xml:space="preserve">               </w:t>
      </w:r>
      <w:r w:rsidR="00F75D97">
        <w:rPr>
          <w:rFonts w:ascii="Trebuchet MS" w:hAnsi="Trebuchet MS" w:cs="Trebuchet MS"/>
          <w:sz w:val="28"/>
        </w:rPr>
        <w:t xml:space="preserve">_____________(___________________)            </w:t>
      </w:r>
      <w:r w:rsidR="00F75D97" w:rsidRPr="00776AA6">
        <w:rPr>
          <w:rFonts w:ascii="Courier New" w:hAnsi="Courier New" w:cs="Courier New"/>
          <w:sz w:val="28"/>
        </w:rPr>
        <w:t>is</w:t>
      </w:r>
      <w:r w:rsidR="00F75D97">
        <w:rPr>
          <w:rFonts w:ascii="Trebuchet MS" w:hAnsi="Trebuchet MS" w:cs="Trebuchet MS"/>
          <w:sz w:val="28"/>
        </w:rPr>
        <w:t xml:space="preserve"> </w:t>
      </w:r>
    </w:p>
    <w:p w14:paraId="1AFD5C52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04CB6C7E" w14:textId="6B0FF8A6" w:rsidR="00DD503D" w:rsidRDefault="00AA1FFF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34E63EB" wp14:editId="759409B3">
                <wp:simplePos x="0" y="0"/>
                <wp:positionH relativeFrom="column">
                  <wp:posOffset>1013188</wp:posOffset>
                </wp:positionH>
                <wp:positionV relativeFrom="paragraph">
                  <wp:posOffset>104321</wp:posOffset>
                </wp:positionV>
                <wp:extent cx="5031740" cy="313055"/>
                <wp:effectExtent l="0" t="0" r="0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82960" w14:textId="50C604F3" w:rsidR="00BD1C64" w:rsidRPr="000829EA" w:rsidRDefault="00BD1C64" w:rsidP="00AA1FF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circle(918 * 2, “outline”, “orange”)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4" o:spid="_x0000_s1108" type="#_x0000_t202" style="position:absolute;margin-left:79.8pt;margin-top:8.2pt;width:396.2pt;height:24.6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" filled="f" stroked="f">
                <v:textbox>
                  <w:txbxContent>
                    <w:p w14:paraId="68D82960" w14:textId="50C604F3" w:rsidR="00BD1C64" w:rsidRPr="000829EA" w:rsidRDefault="00BD1C64" w:rsidP="00AA1FF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circle(918 * 2, “outline”, “orange”)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B0DC1D1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3389DBFD" w:rsidR="00DD503D" w:rsidRPr="002C6F24" w:rsidRDefault="006443B3" w:rsidP="00DD503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D93CB6C" wp14:editId="3F8F6E26">
                <wp:simplePos x="0" y="0"/>
                <wp:positionH relativeFrom="column">
                  <wp:posOffset>2090420</wp:posOffset>
                </wp:positionH>
                <wp:positionV relativeFrom="paragraph">
                  <wp:posOffset>130810</wp:posOffset>
                </wp:positionV>
                <wp:extent cx="790575" cy="219075"/>
                <wp:effectExtent l="355600" t="177800" r="22225" b="34925"/>
                <wp:wrapNone/>
                <wp:docPr id="121" name="Rectangular Callout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87271"/>
                            <a:gd name="adj2" fmla="val -11414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0BE417E" w14:textId="77777777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1" o:spid="_x0000_s1109" type="#_x0000_t61" style="position:absolute;margin-left:164.6pt;margin-top:10.3pt;width:62.25pt;height:17.2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" adj="-8051,-13854" filled="f" strokeweight="1.5pt">
                <v:shadow opacity="49150f"/>
                <v:textbox inset="0,0,0,0">
                  <w:txbxContent>
                    <w:p w14:paraId="40BE417E" w14:textId="77777777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36"/>
          <w:szCs w:val="36"/>
        </w:rPr>
        <w:t>end</w:t>
      </w:r>
    </w:p>
    <w:p w14:paraId="2943C815" w14:textId="77777777" w:rsidR="00DD503D" w:rsidRPr="00505BC5" w:rsidRDefault="00DD503D" w:rsidP="00DD503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505BC5">
        <w:rPr>
          <w:rFonts w:ascii="Century Gothic" w:hAnsi="Century Gothic"/>
        </w:rPr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25BDD7AE" w14:textId="7E74682E" w:rsidR="00DD503D" w:rsidRDefault="00BF5564" w:rsidP="00DD503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5C0C6CE" wp14:editId="3402A646">
                <wp:simplePos x="0" y="0"/>
                <wp:positionH relativeFrom="column">
                  <wp:posOffset>646430</wp:posOffset>
                </wp:positionH>
                <wp:positionV relativeFrom="paragraph">
                  <wp:posOffset>76200</wp:posOffset>
                </wp:positionV>
                <wp:extent cx="1764665" cy="313055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8F968" w14:textId="7777777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" o:spid="_x0000_s1110" type="#_x0000_t202" style="position:absolute;margin-left:50.9pt;margin-top:6pt;width:138.95pt;height:24.6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" filled="f" stroked="f">
                <v:textbox>
                  <w:txbxContent>
                    <w:p w14:paraId="3108F968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4246376" wp14:editId="79EAA974">
                <wp:simplePos x="0" y="0"/>
                <wp:positionH relativeFrom="column">
                  <wp:posOffset>2432050</wp:posOffset>
                </wp:positionH>
                <wp:positionV relativeFrom="paragraph">
                  <wp:posOffset>89535</wp:posOffset>
                </wp:positionV>
                <wp:extent cx="1764665" cy="313055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C5B94" w14:textId="51C951C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radius, 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" o:spid="_x0000_s1111" type="#_x0000_t202" style="position:absolute;margin-left:191.5pt;margin-top:7.05pt;width:138.95pt;height:24.6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" filled="f" stroked="f">
                <v:textbox>
                  <w:txbxContent>
                    <w:p w14:paraId="7EEC5B94" w14:textId="51C951C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radius, color</w:t>
                      </w:r>
                    </w:p>
                  </w:txbxContent>
                </v:textbox>
              </v:shape>
            </w:pict>
          </mc:Fallback>
        </mc:AlternateContent>
      </w:r>
    </w:p>
    <w:p w14:paraId="7F07F191" w14:textId="77777777" w:rsidR="00DD503D" w:rsidRDefault="00DD503D" w:rsidP="00DD503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5EC2E33A" w:rsidR="00DD503D" w:rsidRDefault="00706922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ADB9781" wp14:editId="4B450BDE">
                <wp:simplePos x="0" y="0"/>
                <wp:positionH relativeFrom="column">
                  <wp:posOffset>772795</wp:posOffset>
                </wp:positionH>
                <wp:positionV relativeFrom="paragraph">
                  <wp:posOffset>114300</wp:posOffset>
                </wp:positionV>
                <wp:extent cx="5031740" cy="313055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4F16C" w14:textId="00560257" w:rsidR="00BD1C64" w:rsidRPr="000829EA" w:rsidRDefault="00BD1C64" w:rsidP="0070692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circle(radius * 2, “outline”, color)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5" o:spid="_x0000_s1112" type="#_x0000_t202" style="position:absolute;margin-left:60.85pt;margin-top:9pt;width:396.2pt;height:24.6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" filled="f" stroked="f">
                <v:textbox>
                  <w:txbxContent>
                    <w:p w14:paraId="57A4F16C" w14:textId="00560257" w:rsidR="00BD1C64" w:rsidRPr="000829EA" w:rsidRDefault="00BD1C64" w:rsidP="0070692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circle(radius * 2, “outline”, color)</w:t>
                      </w:r>
                    </w:p>
                  </w:txbxContent>
                </v:textbox>
              </v:shape>
            </w:pict>
          </mc:Fallback>
        </mc:AlternateContent>
      </w:r>
    </w:p>
    <w:p w14:paraId="78EE4ED6" w14:textId="77777777" w:rsidR="00DD503D" w:rsidRDefault="0080586A" w:rsidP="00DD503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69536D43" w14:textId="77777777" w:rsidR="00DD503D" w:rsidRPr="002C6F24" w:rsidRDefault="00DD503D" w:rsidP="00DD503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29A1A9A8" w14:textId="77777777" w:rsidR="001F177F" w:rsidRDefault="001F177F" w:rsidP="00DD503D"/>
    <w:p w14:paraId="30B2E4F3" w14:textId="77777777" w:rsidR="00D53676" w:rsidRPr="0047112A" w:rsidRDefault="0047112A" w:rsidP="0047112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="00D53676" w:rsidRPr="0047112A">
        <w:rPr>
          <w:rFonts w:ascii="Century Gothic" w:hAnsi="Century Gothic"/>
          <w:sz w:val="40"/>
          <w:szCs w:val="40"/>
        </w:rPr>
        <w:t>: double-width</w:t>
      </w:r>
    </w:p>
    <w:p w14:paraId="5A060502" w14:textId="77777777" w:rsidR="00D53676" w:rsidRDefault="00D53676" w:rsidP="00D53676">
      <w:pPr>
        <w:rPr>
          <w:rFonts w:ascii="Trebuchet MS" w:hAnsi="Trebuchet MS" w:cs="Trebuchet MS"/>
          <w:sz w:val="22"/>
          <w:szCs w:val="22"/>
        </w:rPr>
      </w:pPr>
    </w:p>
    <w:p w14:paraId="33FB098D" w14:textId="30594B15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DF5C35">
        <w:rPr>
          <w:rFonts w:ascii="Century Gothic" w:hAnsi="Century Gothic" w:cs="Trebuchet MS"/>
          <w:sz w:val="28"/>
          <w:szCs w:val="28"/>
        </w:rPr>
        <w:t xml:space="preserve">solid green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134BDD">
      <w:pPr>
        <w:pStyle w:val="Heading2"/>
        <w:rPr>
          <w:rFonts w:ascii="Century Gothic" w:hAnsi="Century Gothic"/>
        </w:rPr>
      </w:pPr>
      <w:r w:rsidRPr="006818F1">
        <w:rPr>
          <w:rFonts w:ascii="Century Gothic" w:hAnsi="Century Gothic"/>
        </w:rPr>
        <w:t>Contract+Purpose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5064366" w:rsidR="00134BDD" w:rsidRDefault="00041701" w:rsidP="00134BD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BF8B2D7" wp14:editId="444335B4">
                <wp:simplePos x="0" y="0"/>
                <wp:positionH relativeFrom="column">
                  <wp:posOffset>5225415</wp:posOffset>
                </wp:positionH>
                <wp:positionV relativeFrom="paragraph">
                  <wp:posOffset>103233</wp:posOffset>
                </wp:positionV>
                <wp:extent cx="1361440" cy="313055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4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B83D8" w14:textId="67A51480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6" o:spid="_x0000_s1113" type="#_x0000_t202" style="position:absolute;margin-left:411.45pt;margin-top:8.15pt;width:107.2pt;height:24.6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" filled="f" stroked="f">
                <v:textbox>
                  <w:txbxContent>
                    <w:p w14:paraId="414B83D8" w14:textId="67A51480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C24D84C" wp14:editId="0C54A6C7">
                <wp:simplePos x="0" y="0"/>
                <wp:positionH relativeFrom="column">
                  <wp:posOffset>2240915</wp:posOffset>
                </wp:positionH>
                <wp:positionV relativeFrom="paragraph">
                  <wp:posOffset>123190</wp:posOffset>
                </wp:positionV>
                <wp:extent cx="1764665" cy="313055"/>
                <wp:effectExtent l="0" t="0" r="0" b="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97151" w14:textId="333A165B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5" o:spid="_x0000_s1114" type="#_x0000_t202" style="position:absolute;margin-left:176.45pt;margin-top:9.7pt;width:138.95pt;height:24.6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" filled="f" stroked="f">
                <v:textbox>
                  <w:txbxContent>
                    <w:p w14:paraId="6D997151" w14:textId="333A165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FC652A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F20BFD9" wp14:editId="41A45C6C">
                <wp:simplePos x="0" y="0"/>
                <wp:positionH relativeFrom="column">
                  <wp:posOffset>153670</wp:posOffset>
                </wp:positionH>
                <wp:positionV relativeFrom="paragraph">
                  <wp:posOffset>109855</wp:posOffset>
                </wp:positionV>
                <wp:extent cx="1764665" cy="313055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8887F" w14:textId="1E08A89A" w:rsidR="00BD1C64" w:rsidRPr="000829EA" w:rsidRDefault="00BD1C64" w:rsidP="00FC652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4" o:spid="_x0000_s1115" type="#_x0000_t202" style="position:absolute;margin-left:12.1pt;margin-top:8.65pt;width:138.95pt;height:24.6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" filled="f" stroked="f">
                <v:textbox>
                  <w:txbxContent>
                    <w:p w14:paraId="2308887F" w14:textId="1E08A89A" w:rsidR="00BD1C64" w:rsidRPr="000829EA" w:rsidRDefault="00BD1C64" w:rsidP="00FC652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133DABA4" w14:textId="777777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4209C4CF" w:rsidR="00134BDD" w:rsidRPr="002C6F24" w:rsidRDefault="00041701" w:rsidP="00134BD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D1ADC63" wp14:editId="07C00F1F">
                <wp:simplePos x="0" y="0"/>
                <wp:positionH relativeFrom="column">
                  <wp:posOffset>120468</wp:posOffset>
                </wp:positionH>
                <wp:positionV relativeFrom="paragraph">
                  <wp:posOffset>89535</wp:posOffset>
                </wp:positionV>
                <wp:extent cx="6768556" cy="313055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855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39D16" w14:textId="6CA244E9" w:rsidR="00BD1C64" w:rsidRPr="00C36C8B" w:rsidRDefault="00BD1C64" w:rsidP="00735543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C36C8B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Consumes a length and produces a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solid green </w:t>
                            </w:r>
                            <w:r w:rsidRPr="00C36C8B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rectangle whose width is twi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ce the given 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" o:spid="_x0000_s1116" type="#_x0000_t202" style="position:absolute;margin-left:9.5pt;margin-top:7.05pt;width:532.95pt;height:24.6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" filled="f" stroked="f">
                <v:textbox>
                  <w:txbxContent>
                    <w:p w14:paraId="6E339D16" w14:textId="6CA244E9" w:rsidR="00BD1C64" w:rsidRPr="00C36C8B" w:rsidRDefault="00BD1C64" w:rsidP="00735543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C36C8B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Consumes a length and produces a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solid green </w:t>
                      </w:r>
                      <w:r w:rsidRPr="00C36C8B">
                        <w:rPr>
                          <w:rFonts w:ascii="Trebuchet MS" w:hAnsi="Trebuchet MS"/>
                          <w:sz w:val="24"/>
                          <w:szCs w:val="24"/>
                        </w:rPr>
                        <w:t>rectangle whose width is twi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ce the given 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701E58D8" w14:textId="4F33C6FD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/>
        </w:rPr>
        <w:t>Give Examples</w:t>
      </w:r>
    </w:p>
    <w:p w14:paraId="4CCFC9A7" w14:textId="5D9EF3BF" w:rsidR="00134BDD" w:rsidRPr="006818F1" w:rsidRDefault="00563FBB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2BCB441" wp14:editId="48EE8724">
                <wp:simplePos x="0" y="0"/>
                <wp:positionH relativeFrom="column">
                  <wp:posOffset>3034030</wp:posOffset>
                </wp:positionH>
                <wp:positionV relativeFrom="paragraph">
                  <wp:posOffset>162560</wp:posOffset>
                </wp:positionV>
                <wp:extent cx="790575" cy="219075"/>
                <wp:effectExtent l="381000" t="0" r="22225" b="365125"/>
                <wp:wrapNone/>
                <wp:docPr id="141" name="Rectangular Callout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6617924" w14:textId="2F141F34" w:rsidR="00BD1C64" w:rsidRDefault="00BD1C64" w:rsidP="00563FB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41" o:spid="_x0000_s1117" type="#_x0000_t61" style="position:absolute;margin-left:238.9pt;margin-top:12.8pt;width:62.25pt;height:17.2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" adj="-9389,48933" filled="f" strokeweight="1.5pt">
                <v:shadow opacity="49150f"/>
                <v:textbox inset="0,0,0,0">
                  <w:txbxContent>
                    <w:p w14:paraId="06617924" w14:textId="2F141F34" w:rsidR="00BD1C64" w:rsidRDefault="00BD1C64" w:rsidP="00563FB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6797AF3B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46E5A44B" w14:textId="5B1024B2" w:rsidR="00134BDD" w:rsidRPr="002C6F24" w:rsidRDefault="00563FBB" w:rsidP="00134BD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4407E40" wp14:editId="1C2D1DB6">
                <wp:simplePos x="0" y="0"/>
                <wp:positionH relativeFrom="column">
                  <wp:posOffset>1942036</wp:posOffset>
                </wp:positionH>
                <wp:positionV relativeFrom="paragraph">
                  <wp:posOffset>128829</wp:posOffset>
                </wp:positionV>
                <wp:extent cx="619584" cy="1158240"/>
                <wp:effectExtent l="127000" t="0" r="142875" b="0"/>
                <wp:wrapNone/>
                <wp:docPr id="138" name="Donut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619584" cy="11582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38" o:spid="_x0000_s1026" type="#_x0000_t23" style="position:absolute;margin-left:152.9pt;margin-top:10.15pt;width:48.8pt;height:91.2pt;rotation:2291253fd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1BEF8FB" wp14:editId="01E9B235">
                <wp:simplePos x="0" y="0"/>
                <wp:positionH relativeFrom="column">
                  <wp:posOffset>2248716</wp:posOffset>
                </wp:positionH>
                <wp:positionV relativeFrom="paragraph">
                  <wp:posOffset>192314</wp:posOffset>
                </wp:positionV>
                <wp:extent cx="1243965" cy="313055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0F50C" w14:textId="434F704B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8" o:spid="_x0000_s1118" type="#_x0000_t202" style="position:absolute;margin-left:177.05pt;margin-top:15.15pt;width:97.95pt;height:24.6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" filled="f" stroked="f">
                <v:textbox>
                  <w:txbxContent>
                    <w:p w14:paraId="6E10F50C" w14:textId="434F704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8278C57" wp14:editId="64EB5365">
                <wp:simplePos x="0" y="0"/>
                <wp:positionH relativeFrom="column">
                  <wp:posOffset>347980</wp:posOffset>
                </wp:positionH>
                <wp:positionV relativeFrom="paragraph">
                  <wp:posOffset>169908</wp:posOffset>
                </wp:positionV>
                <wp:extent cx="1764665" cy="313055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5A693" w14:textId="77777777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0" o:spid="_x0000_s1119" type="#_x0000_t202" style="position:absolute;margin-left:27.4pt;margin-top:13.4pt;width:138.95pt;height:24.6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" filled="f" stroked="f">
                <v:textbox>
                  <w:txbxContent>
                    <w:p w14:paraId="18E5A693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2C6F24">
        <w:rPr>
          <w:rFonts w:ascii="Courier New" w:hAnsi="Courier New" w:cs="Courier New"/>
          <w:sz w:val="36"/>
          <w:szCs w:val="36"/>
        </w:rPr>
        <w:t>examples:</w:t>
      </w:r>
    </w:p>
    <w:p w14:paraId="7C4E3EAB" w14:textId="4E933F5E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14FE4F4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B348F0A" w14:textId="6C4735F6" w:rsidR="00134BDD" w:rsidRDefault="00041701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DD7CB99" wp14:editId="02A4C98C">
                <wp:simplePos x="0" y="0"/>
                <wp:positionH relativeFrom="column">
                  <wp:posOffset>866140</wp:posOffset>
                </wp:positionH>
                <wp:positionV relativeFrom="paragraph">
                  <wp:posOffset>116205</wp:posOffset>
                </wp:positionV>
                <wp:extent cx="4953363" cy="313055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36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A2F9F" w14:textId="7324A4F5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rectangle(45, 45 *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120" type="#_x0000_t202" style="position:absolute;margin-left:68.2pt;margin-top:9.15pt;width:390.05pt;height:24.6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" filled="f" stroked="f">
                <v:textbox>
                  <w:txbxContent>
                    <w:p w14:paraId="433A2F9F" w14:textId="7324A4F5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rectangle(45, 45 *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2A606593" w14:textId="77777777" w:rsidR="00134BDD" w:rsidRDefault="00134BDD" w:rsidP="00134BD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F258474" w14:textId="77777777" w:rsidR="00134BDD" w:rsidRDefault="00134BDD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6D573DFD" w14:textId="06ACEE44" w:rsidR="00134BDD" w:rsidRDefault="00563FBB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472DDBE" wp14:editId="516F02C4">
                <wp:simplePos x="0" y="0"/>
                <wp:positionH relativeFrom="column">
                  <wp:posOffset>2843530</wp:posOffset>
                </wp:positionH>
                <wp:positionV relativeFrom="paragraph">
                  <wp:posOffset>23495</wp:posOffset>
                </wp:positionV>
                <wp:extent cx="790575" cy="219075"/>
                <wp:effectExtent l="381000" t="0" r="22225" b="365125"/>
                <wp:wrapNone/>
                <wp:docPr id="142" name="Rectangular Callout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F3AF46" w14:textId="77777777" w:rsidR="00BD1C64" w:rsidRDefault="00BD1C64" w:rsidP="00563FB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42" o:spid="_x0000_s1121" type="#_x0000_t61" style="position:absolute;margin-left:223.9pt;margin-top:1.85pt;width:62.25pt;height:17.2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" adj="-9389,48933" filled="f" strokeweight="1.5pt">
                <v:shadow opacity="49150f"/>
                <v:textbox inset="0,0,0,0">
                  <w:txbxContent>
                    <w:p w14:paraId="55F3AF46" w14:textId="77777777" w:rsidR="00BD1C64" w:rsidRDefault="00BD1C64" w:rsidP="00563FB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270154E" wp14:editId="44F29238">
                <wp:simplePos x="0" y="0"/>
                <wp:positionH relativeFrom="column">
                  <wp:posOffset>1870075</wp:posOffset>
                </wp:positionH>
                <wp:positionV relativeFrom="paragraph">
                  <wp:posOffset>123188</wp:posOffset>
                </wp:positionV>
                <wp:extent cx="535092" cy="1023802"/>
                <wp:effectExtent l="127000" t="0" r="125730" b="0"/>
                <wp:wrapNone/>
                <wp:docPr id="139" name="Donut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535092" cy="1023802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39" o:spid="_x0000_s1026" type="#_x0000_t23" style="position:absolute;margin-left:147.25pt;margin-top:9.7pt;width:42.15pt;height:80.6pt;rotation:2291253fd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</w:p>
    <w:p w14:paraId="46F209AC" w14:textId="61297921" w:rsidR="00134BDD" w:rsidRDefault="00C51835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B2F4820" wp14:editId="028AE349">
                <wp:simplePos x="0" y="0"/>
                <wp:positionH relativeFrom="column">
                  <wp:posOffset>2270942</wp:posOffset>
                </wp:positionH>
                <wp:positionV relativeFrom="paragraph">
                  <wp:posOffset>26126</wp:posOffset>
                </wp:positionV>
                <wp:extent cx="813435" cy="313055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43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B1C45" w14:textId="5B5B8DAD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2" o:spid="_x0000_s1122" type="#_x0000_t202" style="position:absolute;margin-left:178.8pt;margin-top:2.05pt;width:64.05pt;height:24.6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" filled="f" stroked="f">
                <v:textbox>
                  <w:txbxContent>
                    <w:p w14:paraId="79DB1C45" w14:textId="5B5B8DAD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4B6EC69" wp14:editId="0F18C5A0">
                <wp:simplePos x="0" y="0"/>
                <wp:positionH relativeFrom="column">
                  <wp:posOffset>346710</wp:posOffset>
                </wp:positionH>
                <wp:positionV relativeFrom="paragraph">
                  <wp:posOffset>61233</wp:posOffset>
                </wp:positionV>
                <wp:extent cx="1764665" cy="31305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88C87" w14:textId="77777777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123" type="#_x0000_t202" style="position:absolute;margin-left:27.3pt;margin-top:4.8pt;width:138.95pt;height:24.6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" filled="f" stroked="f">
                <v:textbox>
                  <w:txbxContent>
                    <w:p w14:paraId="3DF88C87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60C7280C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4EFFB94A" w14:textId="77777777" w:rsidR="00134BDD" w:rsidRDefault="00134BDD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3743382" w14:textId="02EE14E8" w:rsidR="00134BDD" w:rsidRDefault="00C51835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F47364E" wp14:editId="464F6E47">
                <wp:simplePos x="0" y="0"/>
                <wp:positionH relativeFrom="column">
                  <wp:posOffset>862602</wp:posOffset>
                </wp:positionH>
                <wp:positionV relativeFrom="paragraph">
                  <wp:posOffset>124460</wp:posOffset>
                </wp:positionV>
                <wp:extent cx="4953000" cy="313055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099E2" w14:textId="5CCC9352" w:rsidR="00BD1C64" w:rsidRPr="000829EA" w:rsidRDefault="00BD1C64" w:rsidP="00C5183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rectangle(8, 8 *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" o:spid="_x0000_s1124" type="#_x0000_t202" style="position:absolute;margin-left:67.9pt;margin-top:9.8pt;width:390pt;height:24.6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" filled="f" stroked="f">
                <v:textbox>
                  <w:txbxContent>
                    <w:p w14:paraId="128099E2" w14:textId="5CCC9352" w:rsidR="00BD1C64" w:rsidRPr="000829EA" w:rsidRDefault="00BD1C64" w:rsidP="00C5183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rectangle(8, 8 *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5BE8E415" w14:textId="77777777" w:rsidR="00134BDD" w:rsidRDefault="00134BDD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1082DC03" w14:textId="77777777" w:rsidR="00134BDD" w:rsidRDefault="00134BDD" w:rsidP="00134BD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73F2587" w14:textId="77777777" w:rsidR="00134BDD" w:rsidRPr="002C6F24" w:rsidRDefault="00134BDD" w:rsidP="00134BDD">
      <w:pPr>
        <w:rPr>
          <w:rFonts w:ascii="Courier New" w:hAnsi="Courier New" w:cs="Courier New"/>
          <w:sz w:val="36"/>
          <w:szCs w:val="36"/>
        </w:rPr>
      </w:pPr>
      <w:r w:rsidRPr="002C6F24">
        <w:rPr>
          <w:rFonts w:ascii="Courier New" w:hAnsi="Courier New" w:cs="Courier New"/>
          <w:sz w:val="36"/>
          <w:szCs w:val="36"/>
        </w:rPr>
        <w:t>end</w:t>
      </w:r>
    </w:p>
    <w:p w14:paraId="1C8F55A1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3E66F0B5" w:rsidR="00134BDD" w:rsidRDefault="00563FBB" w:rsidP="00134BD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D0605A6" wp14:editId="72A7C029">
                <wp:simplePos x="0" y="0"/>
                <wp:positionH relativeFrom="column">
                  <wp:posOffset>2694940</wp:posOffset>
                </wp:positionH>
                <wp:positionV relativeFrom="paragraph">
                  <wp:posOffset>83820</wp:posOffset>
                </wp:positionV>
                <wp:extent cx="1764665" cy="313055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FF87EB" w14:textId="4071163B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5" o:spid="_x0000_s1125" type="#_x0000_t202" style="position:absolute;margin-left:212.2pt;margin-top:6.6pt;width:138.95pt;height:24.6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" filled="f" stroked="f">
                <v:textbox>
                  <w:txbxContent>
                    <w:p w14:paraId="5CFF87EB" w14:textId="4071163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3955851" wp14:editId="0E2D15BE">
                <wp:simplePos x="0" y="0"/>
                <wp:positionH relativeFrom="column">
                  <wp:posOffset>648970</wp:posOffset>
                </wp:positionH>
                <wp:positionV relativeFrom="paragraph">
                  <wp:posOffset>69850</wp:posOffset>
                </wp:positionV>
                <wp:extent cx="1764665" cy="313055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12D42" w14:textId="77777777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4" o:spid="_x0000_s1126" type="#_x0000_t202" style="position:absolute;margin-left:51.1pt;margin-top:5.5pt;width:138.95pt;height:24.6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" filled="f" stroked="f">
                <v:textbox>
                  <w:txbxContent>
                    <w:p w14:paraId="60A12D42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6100C092" w14:textId="77777777" w:rsidR="00134BDD" w:rsidRDefault="00134BDD" w:rsidP="00134BD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5F0D00D" w:rsidR="00134BDD" w:rsidRDefault="00041701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11D3F4B" wp14:editId="4F572ED8">
                <wp:simplePos x="0" y="0"/>
                <wp:positionH relativeFrom="column">
                  <wp:posOffset>871129</wp:posOffset>
                </wp:positionH>
                <wp:positionV relativeFrom="paragraph">
                  <wp:posOffset>105501</wp:posOffset>
                </wp:positionV>
                <wp:extent cx="5314769" cy="313055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476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18104" w14:textId="193E6E9C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rectangle(length, length  * 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6" o:spid="_x0000_s1127" type="#_x0000_t202" style="position:absolute;margin-left:68.6pt;margin-top:8.3pt;width:418.5pt;height:24.6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" filled="f" stroked="f">
                <v:textbox>
                  <w:txbxContent>
                    <w:p w14:paraId="73D18104" w14:textId="193E6E9C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rectangle(length, length  * 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B97E48A" w14:textId="77777777" w:rsidR="00134BDD" w:rsidRDefault="00134BDD" w:rsidP="00134BD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D2771A1" w14:textId="77777777" w:rsidR="00134BDD" w:rsidRPr="002C6F24" w:rsidRDefault="00134BDD" w:rsidP="00134BD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12AAB5A0" w14:textId="22A7488A" w:rsidR="00F514B6" w:rsidRPr="00F96975" w:rsidRDefault="00F514B6" w:rsidP="00F514B6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</w:t>
      </w:r>
      <w:r w:rsidRPr="00782514">
        <w:rPr>
          <w:rFonts w:ascii="Century Gothic" w:hAnsi="Century Gothic"/>
          <w:sz w:val="40"/>
          <w:szCs w:val="40"/>
        </w:rPr>
        <w:t>roblem</w:t>
      </w:r>
      <w:r>
        <w:rPr>
          <w:rFonts w:ascii="Century Gothic" w:hAnsi="Century Gothic"/>
          <w:sz w:val="40"/>
          <w:szCs w:val="40"/>
        </w:rPr>
        <w:t xml:space="preserve">: </w:t>
      </w:r>
      <w:r w:rsidR="003F53C0">
        <w:rPr>
          <w:rFonts w:ascii="Century Gothic" w:hAnsi="Century Gothic"/>
          <w:sz w:val="40"/>
          <w:szCs w:val="40"/>
        </w:rPr>
        <w:t>next-position</w:t>
      </w:r>
    </w:p>
    <w:p w14:paraId="3A067E7C" w14:textId="77777777" w:rsidR="00F514B6" w:rsidRDefault="00F514B6" w:rsidP="00F514B6">
      <w:pPr>
        <w:rPr>
          <w:rFonts w:ascii="Trebuchet MS" w:hAnsi="Trebuchet MS" w:cs="Trebuchet MS"/>
          <w:sz w:val="22"/>
          <w:szCs w:val="22"/>
        </w:rPr>
      </w:pPr>
    </w:p>
    <w:p w14:paraId="262F4034" w14:textId="25D000DD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>, which takes in two numbers (an x and y-coordinate) and returns a Coord, increasing the x-coordinate by 5 and decreasing the y-coordinate by 5.</w:t>
      </w:r>
    </w:p>
    <w:p w14:paraId="7DBEC69B" w14:textId="77777777" w:rsidR="00134BDD" w:rsidRPr="006818F1" w:rsidRDefault="00134BDD" w:rsidP="00134BDD">
      <w:pPr>
        <w:pStyle w:val="Heading2"/>
        <w:rPr>
          <w:rFonts w:ascii="Century Gothic" w:hAnsi="Century Gothic"/>
        </w:rPr>
      </w:pPr>
      <w:r w:rsidRPr="006818F1">
        <w:rPr>
          <w:rFonts w:ascii="Century Gothic" w:hAnsi="Century Gothic"/>
        </w:rPr>
        <w:t>Contract+Purpose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0D34F849" w:rsidR="00134BDD" w:rsidRDefault="00C657AC" w:rsidP="00134BD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CDCC747" wp14:editId="78678343">
                <wp:simplePos x="0" y="0"/>
                <wp:positionH relativeFrom="column">
                  <wp:posOffset>5227320</wp:posOffset>
                </wp:positionH>
                <wp:positionV relativeFrom="paragraph">
                  <wp:posOffset>130810</wp:posOffset>
                </wp:positionV>
                <wp:extent cx="1764665" cy="313055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9BF62" w14:textId="7F47FAD0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5" o:spid="_x0000_s1128" type="#_x0000_t202" style="position:absolute;margin-left:411.6pt;margin-top:10.3pt;width:138.95pt;height:24.6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" filled="f" stroked="f">
                <v:textbox>
                  <w:txbxContent>
                    <w:p w14:paraId="01A9BF62" w14:textId="7F47FAD0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6435EDB" wp14:editId="4425C79C">
                <wp:simplePos x="0" y="0"/>
                <wp:positionH relativeFrom="column">
                  <wp:posOffset>2192655</wp:posOffset>
                </wp:positionH>
                <wp:positionV relativeFrom="paragraph">
                  <wp:posOffset>108585</wp:posOffset>
                </wp:positionV>
                <wp:extent cx="1764665" cy="313055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11490" w14:textId="421AFD19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" o:spid="_x0000_s1129" type="#_x0000_t202" style="position:absolute;margin-left:172.65pt;margin-top:8.55pt;width:138.95pt;height:24.6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" filled="f" stroked="f">
                <v:textbox>
                  <w:txbxContent>
                    <w:p w14:paraId="68011490" w14:textId="421AFD19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E3A0308" wp14:editId="1D17264A">
                <wp:simplePos x="0" y="0"/>
                <wp:positionH relativeFrom="column">
                  <wp:posOffset>123100</wp:posOffset>
                </wp:positionH>
                <wp:positionV relativeFrom="paragraph">
                  <wp:posOffset>120015</wp:posOffset>
                </wp:positionV>
                <wp:extent cx="1764665" cy="313055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7C108" w14:textId="17F6E9DB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3" o:spid="_x0000_s1130" type="#_x0000_t202" style="position:absolute;margin-left:9.7pt;margin-top:9.45pt;width:138.95pt;height:24.6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" filled="f" stroked="f">
                <v:textbox>
                  <w:txbxContent>
                    <w:p w14:paraId="4797C108" w14:textId="17F6E9DB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9E4D9BE" w14:textId="6609BA44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B732C0A" w:rsidR="00134BDD" w:rsidRPr="002C6F24" w:rsidRDefault="00C657AC" w:rsidP="00134BD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17DBA16" wp14:editId="59F32931">
                <wp:simplePos x="0" y="0"/>
                <wp:positionH relativeFrom="column">
                  <wp:posOffset>46990</wp:posOffset>
                </wp:positionH>
                <wp:positionV relativeFrom="paragraph">
                  <wp:posOffset>83820</wp:posOffset>
                </wp:positionV>
                <wp:extent cx="6931841" cy="313055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184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23DE2" w14:textId="36FD3CB2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D647A8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Given 2 numbers, make a Coord by adding 5 to x and subtracting 5 from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6" o:spid="_x0000_s1131" type="#_x0000_t202" style="position:absolute;margin-left:3.7pt;margin-top:6.6pt;width:545.8pt;height:24.6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" filled="f" stroked="f">
                <v:textbox>
                  <w:txbxContent>
                    <w:p w14:paraId="2DF23DE2" w14:textId="36FD3CB2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D647A8">
                        <w:rPr>
                          <w:rFonts w:ascii="Trebuchet MS" w:hAnsi="Trebuchet MS"/>
                          <w:sz w:val="32"/>
                          <w:szCs w:val="32"/>
                        </w:rPr>
                        <w:t>Given 2 numbers, make a Coord by adding 5 to x and subtracting 5 from y</w:t>
                      </w:r>
                    </w:p>
                  </w:txbxContent>
                </v:textbox>
              </v:shape>
            </w:pict>
          </mc:Fallback>
        </mc:AlternateContent>
      </w: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61EB358B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463048BB" w:rsidR="00134BDD" w:rsidRPr="006818F1" w:rsidRDefault="002325A9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ADA9513" wp14:editId="00CF83E5">
                <wp:simplePos x="0" y="0"/>
                <wp:positionH relativeFrom="column">
                  <wp:posOffset>2636520</wp:posOffset>
                </wp:positionH>
                <wp:positionV relativeFrom="paragraph">
                  <wp:posOffset>276860</wp:posOffset>
                </wp:positionV>
                <wp:extent cx="790575" cy="219075"/>
                <wp:effectExtent l="381000" t="0" r="22225" b="365125"/>
                <wp:wrapNone/>
                <wp:docPr id="162" name="Rectangular Callout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233D482" w14:textId="0947D0FB" w:rsidR="00BD1C64" w:rsidRDefault="00BD1C64" w:rsidP="00BD3FCF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2" o:spid="_x0000_s1132" type="#_x0000_t61" style="position:absolute;left:0;text-align:left;margin-left:207.6pt;margin-top:21.8pt;width:62.25pt;height:17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" adj="-9389,48933" filled="f" strokeweight="1.5pt">
                <v:shadow opacity="49150f"/>
                <v:textbox inset="0,0,0,0">
                  <w:txbxContent>
                    <w:p w14:paraId="2233D482" w14:textId="0947D0FB" w:rsidR="00BD1C64" w:rsidRDefault="00BD1C64" w:rsidP="00BD3FCF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6818F1">
        <w:rPr>
          <w:rFonts w:ascii="Century Gothic" w:hAnsi="Century Gothic"/>
        </w:rPr>
        <w:t>Give Examples</w:t>
      </w:r>
    </w:p>
    <w:p w14:paraId="2044F4DF" w14:textId="72327F8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688F72E9" w:rsidR="00134BDD" w:rsidRDefault="001F2C52" w:rsidP="00134BDD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DF2698A" wp14:editId="2535E4DA">
                <wp:simplePos x="0" y="0"/>
                <wp:positionH relativeFrom="column">
                  <wp:posOffset>3295015</wp:posOffset>
                </wp:positionH>
                <wp:positionV relativeFrom="paragraph">
                  <wp:posOffset>88265</wp:posOffset>
                </wp:positionV>
                <wp:extent cx="790575" cy="219075"/>
                <wp:effectExtent l="381000" t="0" r="22225" b="365125"/>
                <wp:wrapNone/>
                <wp:docPr id="163" name="Rectangular Callout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87EA300" w14:textId="6C417CF9" w:rsidR="00BD1C64" w:rsidRDefault="00BD1C6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3" o:spid="_x0000_s1133" type="#_x0000_t61" style="position:absolute;margin-left:259.45pt;margin-top:6.95pt;width:62.25pt;height:17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" adj="-9389,48933" filled="f" strokeweight="1.5pt">
                <v:shadow opacity="49150f"/>
                <v:textbox inset="0,0,0,0">
                  <w:txbxContent>
                    <w:p w14:paraId="187EA300" w14:textId="6C417CF9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20D7E1D7" w14:textId="0FA9FFF2" w:rsidR="00134BDD" w:rsidRPr="002C6F24" w:rsidRDefault="00BD3FCF" w:rsidP="00134BD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B14BCF1" wp14:editId="4F573F7B">
                <wp:simplePos x="0" y="0"/>
                <wp:positionH relativeFrom="column">
                  <wp:posOffset>2532731</wp:posOffset>
                </wp:positionH>
                <wp:positionV relativeFrom="paragraph">
                  <wp:posOffset>35605</wp:posOffset>
                </wp:positionV>
                <wp:extent cx="464203" cy="1023620"/>
                <wp:effectExtent l="152400" t="0" r="145415" b="0"/>
                <wp:wrapNone/>
                <wp:docPr id="160" name="Donut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417513">
                          <a:off x="0" y="0"/>
                          <a:ext cx="464203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60" o:spid="_x0000_s1026" type="#_x0000_t23" style="position:absolute;margin-left:199.45pt;margin-top:2.8pt;width:36.55pt;height:80.6pt;rotation:-2383858fd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46D9C3F" wp14:editId="0724075D">
                <wp:simplePos x="0" y="0"/>
                <wp:positionH relativeFrom="column">
                  <wp:posOffset>2030457</wp:posOffset>
                </wp:positionH>
                <wp:positionV relativeFrom="paragraph">
                  <wp:posOffset>65043</wp:posOffset>
                </wp:positionV>
                <wp:extent cx="376885" cy="1023620"/>
                <wp:effectExtent l="0" t="0" r="29845" b="17780"/>
                <wp:wrapNone/>
                <wp:docPr id="158" name="Donut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88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58" o:spid="_x0000_s1026" type="#_x0000_t23" style="position:absolute;margin-left:159.9pt;margin-top:5.1pt;width:29.7pt;height:80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D647A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F75A390" wp14:editId="5925EA0E">
                <wp:simplePos x="0" y="0"/>
                <wp:positionH relativeFrom="column">
                  <wp:posOffset>2002155</wp:posOffset>
                </wp:positionH>
                <wp:positionV relativeFrom="paragraph">
                  <wp:posOffset>183515</wp:posOffset>
                </wp:positionV>
                <wp:extent cx="1764665" cy="313055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2AA38" w14:textId="397213B6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30, 250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8" o:spid="_x0000_s1134" type="#_x0000_t202" style="position:absolute;margin-left:157.65pt;margin-top:14.45pt;width:138.95pt;height:24.6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" filled="f" stroked="f">
                <v:textbox>
                  <w:txbxContent>
                    <w:p w14:paraId="63C2AA38" w14:textId="397213B6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30, 250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B40D8C8" wp14:editId="3F73D101">
                <wp:simplePos x="0" y="0"/>
                <wp:positionH relativeFrom="column">
                  <wp:posOffset>364490</wp:posOffset>
                </wp:positionH>
                <wp:positionV relativeFrom="paragraph">
                  <wp:posOffset>177800</wp:posOffset>
                </wp:positionV>
                <wp:extent cx="1764665" cy="313055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BB45F" w14:textId="77777777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7" o:spid="_x0000_s1135" type="#_x0000_t202" style="position:absolute;margin-left:28.7pt;margin-top:14pt;width:138.95pt;height:24.6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" filled="f" stroked="f">
                <v:textbox>
                  <w:txbxContent>
                    <w:p w14:paraId="471BB45F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2C6F24">
        <w:rPr>
          <w:rFonts w:ascii="Courier New" w:hAnsi="Courier New" w:cs="Courier New"/>
          <w:sz w:val="36"/>
          <w:szCs w:val="36"/>
        </w:rPr>
        <w:t>examples:</w:t>
      </w:r>
    </w:p>
    <w:p w14:paraId="775D75A1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F3DEA71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57AC04" w14:textId="31176907" w:rsidR="00134BDD" w:rsidRDefault="00C657AC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B4D485E" wp14:editId="29B9C5B5">
                <wp:simplePos x="0" y="0"/>
                <wp:positionH relativeFrom="column">
                  <wp:posOffset>1452245</wp:posOffset>
                </wp:positionH>
                <wp:positionV relativeFrom="paragraph">
                  <wp:posOffset>107134</wp:posOffset>
                </wp:positionV>
                <wp:extent cx="3093629" cy="313055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62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67386" w14:textId="17782FA4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coord(30 + 5, 250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" o:spid="_x0000_s1136" type="#_x0000_t202" style="position:absolute;margin-left:114.35pt;margin-top:8.45pt;width:243.6pt;height:24.6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" filled="f" stroked="f">
                <v:textbox>
                  <w:txbxContent>
                    <w:p w14:paraId="70067386" w14:textId="17782FA4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coord(30 + 5, 250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3F6F13C8" w14:textId="77777777" w:rsidR="00134BDD" w:rsidRDefault="00134BDD" w:rsidP="00134BD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356C317" w14:textId="62384EDA" w:rsidR="00134BDD" w:rsidRDefault="001F2C52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23E5D3B" wp14:editId="1F994901">
                <wp:simplePos x="0" y="0"/>
                <wp:positionH relativeFrom="column">
                  <wp:posOffset>3333115</wp:posOffset>
                </wp:positionH>
                <wp:positionV relativeFrom="paragraph">
                  <wp:posOffset>24765</wp:posOffset>
                </wp:positionV>
                <wp:extent cx="790575" cy="219075"/>
                <wp:effectExtent l="381000" t="0" r="22225" b="365125"/>
                <wp:wrapNone/>
                <wp:docPr id="164" name="Rectangular Callout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42E84A" w14:textId="77777777" w:rsidR="00BD1C64" w:rsidRDefault="00BD1C6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4" o:spid="_x0000_s1137" type="#_x0000_t61" style="position:absolute;margin-left:262.45pt;margin-top:1.95pt;width:62.25pt;height:17.2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" adj="-9389,48933" filled="f" strokeweight="1.5pt">
                <v:shadow opacity="49150f"/>
                <v:textbox inset="0,0,0,0">
                  <w:txbxContent>
                    <w:p w14:paraId="2542E84A" w14:textId="77777777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Trebuchet MS" w:hAnsi="Trebuchet MS" w:cs="Trebuchet MS"/>
          <w:sz w:val="18"/>
        </w:rPr>
        <w:tab/>
      </w:r>
      <w:r w:rsidR="00134BDD">
        <w:rPr>
          <w:rFonts w:ascii="Trebuchet MS" w:hAnsi="Trebuchet MS" w:cs="Trebuchet MS"/>
          <w:sz w:val="18"/>
        </w:rPr>
        <w:tab/>
      </w:r>
      <w:r w:rsidR="00134BDD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286FE41" w14:textId="07CC9AB1" w:rsidR="00134BDD" w:rsidRDefault="00BD3FCF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0B1B6E0" wp14:editId="612B40F3">
                <wp:simplePos x="0" y="0"/>
                <wp:positionH relativeFrom="column">
                  <wp:posOffset>2602865</wp:posOffset>
                </wp:positionH>
                <wp:positionV relativeFrom="paragraph">
                  <wp:posOffset>66675</wp:posOffset>
                </wp:positionV>
                <wp:extent cx="464185" cy="1023620"/>
                <wp:effectExtent l="152400" t="0" r="145415" b="0"/>
                <wp:wrapNone/>
                <wp:docPr id="161" name="Donut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417513">
                          <a:off x="0" y="0"/>
                          <a:ext cx="46418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61" o:spid="_x0000_s1026" type="#_x0000_t23" style="position:absolute;margin-left:204.95pt;margin-top:5.25pt;width:36.55pt;height:80.6pt;rotation:-2383858fd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AE92D02" wp14:editId="0C3B2E57">
                <wp:simplePos x="0" y="0"/>
                <wp:positionH relativeFrom="column">
                  <wp:posOffset>2051685</wp:posOffset>
                </wp:positionH>
                <wp:positionV relativeFrom="paragraph">
                  <wp:posOffset>112395</wp:posOffset>
                </wp:positionV>
                <wp:extent cx="376555" cy="1023620"/>
                <wp:effectExtent l="0" t="0" r="29845" b="17780"/>
                <wp:wrapNone/>
                <wp:docPr id="159" name="Donut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55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59" o:spid="_x0000_s1026" type="#_x0000_t23" style="position:absolute;margin-left:161.55pt;margin-top:8.85pt;width:29.65pt;height:80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</w:p>
    <w:p w14:paraId="1FD4E699" w14:textId="2BD24A6F" w:rsidR="00134BDD" w:rsidRDefault="00D647A8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6508968" wp14:editId="31239A23">
                <wp:simplePos x="0" y="0"/>
                <wp:positionH relativeFrom="column">
                  <wp:posOffset>2026920</wp:posOffset>
                </wp:positionH>
                <wp:positionV relativeFrom="paragraph">
                  <wp:posOffset>44450</wp:posOffset>
                </wp:positionV>
                <wp:extent cx="1764665" cy="313055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13630" w14:textId="3AF9CF4B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65, 800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1" o:spid="_x0000_s1138" type="#_x0000_t202" style="position:absolute;margin-left:159.6pt;margin-top:3.5pt;width:138.95pt;height:24.6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" filled="f" stroked="f">
                <v:textbox>
                  <w:txbxContent>
                    <w:p w14:paraId="45213630" w14:textId="3AF9CF4B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65, 800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6720B3F" wp14:editId="3D7E4B82">
                <wp:simplePos x="0" y="0"/>
                <wp:positionH relativeFrom="column">
                  <wp:posOffset>381000</wp:posOffset>
                </wp:positionH>
                <wp:positionV relativeFrom="paragraph">
                  <wp:posOffset>38735</wp:posOffset>
                </wp:positionV>
                <wp:extent cx="1764665" cy="313055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806F4" w14:textId="77777777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0" o:spid="_x0000_s1139" type="#_x0000_t202" style="position:absolute;margin-left:30pt;margin-top:3.05pt;width:138.95pt;height:24.6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" filled="f" stroked="f">
                <v:textbox>
                  <w:txbxContent>
                    <w:p w14:paraId="251806F4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7769C12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068F879E" w14:textId="77777777" w:rsidR="00134BDD" w:rsidRDefault="00134BDD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B52679A" w14:textId="4CB36CB8" w:rsidR="00134BDD" w:rsidRDefault="00FC3E4C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EC99568" wp14:editId="437A16FA">
                <wp:simplePos x="0" y="0"/>
                <wp:positionH relativeFrom="column">
                  <wp:posOffset>1497965</wp:posOffset>
                </wp:positionH>
                <wp:positionV relativeFrom="paragraph">
                  <wp:posOffset>131446</wp:posOffset>
                </wp:positionV>
                <wp:extent cx="2166166" cy="319314"/>
                <wp:effectExtent l="0" t="0" r="0" b="1143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166" cy="3193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811F8" w14:textId="42AF030F" w:rsidR="00BD1C64" w:rsidRPr="000829EA" w:rsidRDefault="00BD1C64" w:rsidP="00FC3E4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coord(65 + 5, 800 – 5)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0806F39" wp14:editId="7C770CBA">
                                  <wp:extent cx="2910205" cy="4365308"/>
                                  <wp:effectExtent l="0" t="0" r="10795" b="3810"/>
                                  <wp:docPr id="15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4" o:spid="_x0000_s1140" type="#_x0000_t202" style="position:absolute;margin-left:117.95pt;margin-top:10.35pt;width:170.55pt;height:25.1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" filled="f" stroked="f">
                <v:textbox>
                  <w:txbxContent>
                    <w:p w14:paraId="4B2811F8" w14:textId="42AF030F" w:rsidR="00BD1C64" w:rsidRPr="000829EA" w:rsidRDefault="00BD1C64" w:rsidP="00FC3E4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coord(65 + 5, 800 – 5)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0806F39" wp14:editId="7C770CBA">
                            <wp:extent cx="2910205" cy="4365308"/>
                            <wp:effectExtent l="0" t="0" r="10795" b="3810"/>
                            <wp:docPr id="15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335D696B" w14:textId="50D0F149" w:rsidR="00134BDD" w:rsidRDefault="001F2C52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A423868" wp14:editId="64DF922B">
                <wp:simplePos x="0" y="0"/>
                <wp:positionH relativeFrom="column">
                  <wp:posOffset>615950</wp:posOffset>
                </wp:positionH>
                <wp:positionV relativeFrom="paragraph">
                  <wp:posOffset>154940</wp:posOffset>
                </wp:positionV>
                <wp:extent cx="790575" cy="219075"/>
                <wp:effectExtent l="0" t="431800" r="682625" b="34925"/>
                <wp:wrapNone/>
                <wp:docPr id="165" name="Rectangular Callout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7531"/>
                            <a:gd name="adj2" fmla="val -22221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786912" w14:textId="77777777" w:rsidR="00BD1C64" w:rsidRDefault="00BD1C6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5" o:spid="_x0000_s1141" type="#_x0000_t61" style="position:absolute;margin-left:48.5pt;margin-top:12.2pt;width:62.25pt;height:17.2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" adj="38347,-37198" filled="f" strokeweight="1.5pt">
                <v:shadow opacity="49150f"/>
                <v:textbox inset="0,0,0,0">
                  <w:txbxContent>
                    <w:p w14:paraId="64786912" w14:textId="77777777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1A20BFC" w14:textId="2698D931" w:rsidR="00134BDD" w:rsidRDefault="00134BDD" w:rsidP="00134BD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60B27B6A" w14:textId="77777777" w:rsidR="00134BDD" w:rsidRPr="002C6F24" w:rsidRDefault="00134BDD" w:rsidP="00134BDD">
      <w:pPr>
        <w:rPr>
          <w:rFonts w:ascii="Courier New" w:hAnsi="Courier New" w:cs="Courier New"/>
          <w:sz w:val="36"/>
          <w:szCs w:val="36"/>
        </w:rPr>
      </w:pPr>
      <w:r w:rsidRPr="002C6F24">
        <w:rPr>
          <w:rFonts w:ascii="Courier New" w:hAnsi="Courier New" w:cs="Courier New"/>
          <w:sz w:val="36"/>
          <w:szCs w:val="36"/>
        </w:rPr>
        <w:t>end</w:t>
      </w:r>
    </w:p>
    <w:p w14:paraId="3A358C8A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66D0282E" w:rsidR="00134BDD" w:rsidRDefault="00FC3E4C" w:rsidP="00134BD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ABFCE24" wp14:editId="1F7C20B9">
                <wp:simplePos x="0" y="0"/>
                <wp:positionH relativeFrom="column">
                  <wp:posOffset>2560955</wp:posOffset>
                </wp:positionH>
                <wp:positionV relativeFrom="paragraph">
                  <wp:posOffset>80010</wp:posOffset>
                </wp:positionV>
                <wp:extent cx="1764665" cy="313055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3B6C6" w14:textId="594DDB79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 ,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3" o:spid="_x0000_s1142" type="#_x0000_t202" style="position:absolute;margin-left:201.65pt;margin-top:6.3pt;width:138.95pt;height:24.6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" filled="f" stroked="f">
                <v:textbox>
                  <w:txbxContent>
                    <w:p w14:paraId="75D3B6C6" w14:textId="594DDB79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x , y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74ECB46" wp14:editId="5AA24D4B">
                <wp:simplePos x="0" y="0"/>
                <wp:positionH relativeFrom="column">
                  <wp:posOffset>579755</wp:posOffset>
                </wp:positionH>
                <wp:positionV relativeFrom="paragraph">
                  <wp:posOffset>74930</wp:posOffset>
                </wp:positionV>
                <wp:extent cx="1764665" cy="313055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3F555" w14:textId="77777777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143" type="#_x0000_t202" style="position:absolute;margin-left:45.65pt;margin-top:5.9pt;width:138.95pt;height:24.6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" filled="f" stroked="f">
                <v:textbox>
                  <w:txbxContent>
                    <w:p w14:paraId="4013F555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C1671D4" w14:textId="77777777" w:rsidR="00134BDD" w:rsidRDefault="00134BDD" w:rsidP="00134BD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0F1FA5C1" w:rsidR="00134BDD" w:rsidRDefault="00FC3E4C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EB164DF" wp14:editId="7F68D84F">
                <wp:simplePos x="0" y="0"/>
                <wp:positionH relativeFrom="column">
                  <wp:posOffset>1062355</wp:posOffset>
                </wp:positionH>
                <wp:positionV relativeFrom="paragraph">
                  <wp:posOffset>125730</wp:posOffset>
                </wp:positionV>
                <wp:extent cx="3093085" cy="313055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206B3" w14:textId="5D4E6808" w:rsidR="00BD1C64" w:rsidRPr="000829EA" w:rsidRDefault="00BD1C64" w:rsidP="00FC3E4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coord(x + 5, y – 5)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7A79404" wp14:editId="02E63C04">
                                  <wp:extent cx="2910205" cy="4365308"/>
                                  <wp:effectExtent l="0" t="0" r="10795" b="3810"/>
                                  <wp:docPr id="15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6" o:spid="_x0000_s1144" type="#_x0000_t202" style="position:absolute;margin-left:83.65pt;margin-top:9.9pt;width:243.55pt;height:24.6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" filled="f" stroked="f">
                <v:textbox>
                  <w:txbxContent>
                    <w:p w14:paraId="51C206B3" w14:textId="5D4E6808" w:rsidR="00BD1C64" w:rsidRPr="000829EA" w:rsidRDefault="00BD1C64" w:rsidP="00FC3E4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coord(x + 5, y – 5)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7A79404" wp14:editId="02E63C04">
                            <wp:extent cx="2910205" cy="4365308"/>
                            <wp:effectExtent l="0" t="0" r="10795" b="3810"/>
                            <wp:docPr id="15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6E12AFA4" w14:textId="77777777" w:rsidR="00134BDD" w:rsidRDefault="00134BDD" w:rsidP="00134BD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DE907E9" w14:textId="77777777" w:rsidR="00134BDD" w:rsidRPr="002C6F24" w:rsidRDefault="00134BDD" w:rsidP="00134BD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41288006" w14:textId="77777777" w:rsidR="004252F9" w:rsidRDefault="004252F9" w:rsidP="00D53676"/>
    <w:p w14:paraId="0AE6D9D3" w14:textId="77777777" w:rsidR="004252F9" w:rsidRDefault="004252F9" w:rsidP="004252F9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</w:t>
      </w:r>
    </w:p>
    <w:p w14:paraId="553F33CA" w14:textId="77777777" w:rsidR="004252F9" w:rsidRPr="006F6656" w:rsidRDefault="004252F9" w:rsidP="004252F9"/>
    <w:p w14:paraId="74B2B8CD" w14:textId="4C22C30E" w:rsidR="004252F9" w:rsidRPr="00445D5D" w:rsidRDefault="00D4669A" w:rsidP="004252F9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# a Cake</w:t>
      </w:r>
      <w:r w:rsidR="004252F9" w:rsidRPr="00445D5D">
        <w:rPr>
          <w:rFonts w:ascii="Courier New" w:hAnsi="Courier New" w:cs="Courier New"/>
          <w:color w:val="000000"/>
          <w:sz w:val="28"/>
          <w:szCs w:val="28"/>
        </w:rPr>
        <w:t xml:space="preserve"> is a </w:t>
      </w:r>
      <w:r>
        <w:rPr>
          <w:rFonts w:ascii="Courier New" w:hAnsi="Courier New" w:cs="Courier New"/>
          <w:b/>
          <w:color w:val="000000"/>
          <w:sz w:val="28"/>
          <w:szCs w:val="28"/>
        </w:rPr>
        <w:t>flavor, color, message, layers, &amp; is-iceCream</w:t>
      </w:r>
    </w:p>
    <w:p w14:paraId="07688A4F" w14:textId="3DCBA420" w:rsidR="004252F9" w:rsidRPr="00141228" w:rsidRDefault="000F4D3B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D4F50E" wp14:editId="46E68872">
                <wp:simplePos x="0" y="0"/>
                <wp:positionH relativeFrom="column">
                  <wp:posOffset>1786164</wp:posOffset>
                </wp:positionH>
                <wp:positionV relativeFrom="paragraph">
                  <wp:posOffset>221978</wp:posOffset>
                </wp:positionV>
                <wp:extent cx="3093085" cy="313055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61334" w14:textId="1B32C2E8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flavor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7" o:spid="_x0000_s1145" type="#_x0000_t202" style="position:absolute;margin-left:140.65pt;margin-top:17.5pt;width:243.55pt;height:24.6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" filled="f" stroked="f">
                <v:textbox>
                  <w:txbxContent>
                    <w:p w14:paraId="1E761334" w14:textId="1B32C2E8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flavor :: String, 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data </w:t>
      </w:r>
      <w:r w:rsidR="004252F9" w:rsidRPr="00475A58">
        <w:rPr>
          <w:rFonts w:ascii="Courier" w:hAnsi="Courier" w:cs="Trebuchet MS"/>
          <w:b/>
          <w:color w:val="000000"/>
          <w:sz w:val="28"/>
          <w:szCs w:val="28"/>
        </w:rPr>
        <w:t>Ca</w:t>
      </w:r>
      <w:r w:rsidR="00D4669A">
        <w:rPr>
          <w:rFonts w:ascii="Courier" w:hAnsi="Courier" w:cs="Trebuchet MS"/>
          <w:b/>
          <w:color w:val="000000"/>
          <w:sz w:val="28"/>
          <w:szCs w:val="28"/>
        </w:rPr>
        <w:t>ke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:  </w:t>
      </w:r>
    </w:p>
    <w:p w14:paraId="508EB9A9" w14:textId="1D0D1211" w:rsidR="004252F9" w:rsidRDefault="000F4D3B" w:rsidP="004252F9">
      <w:pPr>
        <w:spacing w:line="360" w:lineRule="auto"/>
        <w:ind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33B417A" wp14:editId="19377F15">
                <wp:simplePos x="0" y="0"/>
                <wp:positionH relativeFrom="column">
                  <wp:posOffset>1807210</wp:posOffset>
                </wp:positionH>
                <wp:positionV relativeFrom="paragraph">
                  <wp:posOffset>209550</wp:posOffset>
                </wp:positionV>
                <wp:extent cx="3093085" cy="313055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E9FD3" w14:textId="1FFD7A2B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color 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9" o:spid="_x0000_s1146" type="#_x0000_t202" style="position:absolute;left:0;text-align:left;margin-left:142.3pt;margin-top:16.5pt;width:243.55pt;height:24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" filled="f" stroked="f">
                <v:textbox>
                  <w:txbxContent>
                    <w:p w14:paraId="6ACE9FD3" w14:textId="1FFD7A2B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color  :: String, </w:t>
                      </w:r>
                    </w:p>
                  </w:txbxContent>
                </v:textbox>
              </v:shape>
            </w:pict>
          </mc:Fallback>
        </mc:AlternateContent>
      </w:r>
      <w:r w:rsidR="004252F9">
        <w:rPr>
          <w:rFonts w:ascii="Courier" w:hAnsi="Courier" w:cs="Trebuchet MS"/>
          <w:color w:val="000000"/>
          <w:sz w:val="28"/>
          <w:szCs w:val="28"/>
        </w:rPr>
        <w:t xml:space="preserve">|  </w:t>
      </w:r>
      <w:r w:rsidR="004252F9" w:rsidRPr="00475A58">
        <w:rPr>
          <w:rFonts w:ascii="Courier" w:hAnsi="Courier" w:cs="Trebuchet MS"/>
          <w:b/>
          <w:color w:val="000000"/>
          <w:sz w:val="28"/>
          <w:szCs w:val="28"/>
        </w:rPr>
        <w:t>ca</w:t>
      </w:r>
      <w:r w:rsidR="00D4669A">
        <w:rPr>
          <w:rFonts w:ascii="Courier" w:hAnsi="Courier" w:cs="Trebuchet MS"/>
          <w:b/>
          <w:color w:val="000000"/>
          <w:sz w:val="28"/>
          <w:szCs w:val="28"/>
        </w:rPr>
        <w:t>ke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>(_______________</w:t>
      </w:r>
      <w:r w:rsidR="004712EA">
        <w:rPr>
          <w:rFonts w:ascii="Courier" w:hAnsi="Courier" w:cs="Trebuchet MS"/>
          <w:color w:val="000000"/>
          <w:sz w:val="28"/>
          <w:szCs w:val="28"/>
        </w:rPr>
        <w:t>_______________________________</w:t>
      </w:r>
    </w:p>
    <w:p w14:paraId="23F1B665" w14:textId="6DC7A0C2" w:rsidR="004712EA" w:rsidRDefault="000F4D3B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316BE2F" wp14:editId="5200A978">
                <wp:simplePos x="0" y="0"/>
                <wp:positionH relativeFrom="column">
                  <wp:posOffset>1812108</wp:posOffset>
                </wp:positionH>
                <wp:positionV relativeFrom="paragraph">
                  <wp:posOffset>206375</wp:posOffset>
                </wp:positionV>
                <wp:extent cx="3093085" cy="313055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06522" w14:textId="13A49D33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message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0" o:spid="_x0000_s1147" type="#_x0000_t202" style="position:absolute;left:0;text-align:left;margin-left:142.7pt;margin-top:16.25pt;width:243.55pt;height:24.6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" filled="f" stroked="f">
                <v:textbox>
                  <w:txbxContent>
                    <w:p w14:paraId="50806522" w14:textId="13A49D33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message :: String,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56557046" w14:textId="6253217E" w:rsidR="004712EA" w:rsidRDefault="000F4D3B" w:rsidP="004712EA">
      <w:pPr>
        <w:spacing w:line="360" w:lineRule="auto"/>
        <w:ind w:left="1418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ADFB508" wp14:editId="256F98DE">
                <wp:simplePos x="0" y="0"/>
                <wp:positionH relativeFrom="column">
                  <wp:posOffset>1801495</wp:posOffset>
                </wp:positionH>
                <wp:positionV relativeFrom="paragraph">
                  <wp:posOffset>203200</wp:posOffset>
                </wp:positionV>
                <wp:extent cx="3093085" cy="313055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BC49B" w14:textId="5DCC3F40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layers :: Number,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1" o:spid="_x0000_s1148" type="#_x0000_t202" style="position:absolute;left:0;text-align:left;margin-left:141.85pt;margin-top:16pt;width:243.55pt;height:24.6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" filled="f" stroked="f">
                <v:textbox>
                  <w:txbxContent>
                    <w:p w14:paraId="412BC49B" w14:textId="5DCC3F40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layers :: Number,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166A9072" w14:textId="0DD88B10" w:rsidR="004712EA" w:rsidRDefault="000F4D3B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40968C2" wp14:editId="1F80E579">
                <wp:simplePos x="0" y="0"/>
                <wp:positionH relativeFrom="column">
                  <wp:posOffset>1823720</wp:posOffset>
                </wp:positionH>
                <wp:positionV relativeFrom="paragraph">
                  <wp:posOffset>208280</wp:posOffset>
                </wp:positionV>
                <wp:extent cx="3093085" cy="313055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FEE24" w14:textId="6113DEA5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is-iceCream :: Boolean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2" o:spid="_x0000_s1149" type="#_x0000_t202" style="position:absolute;left:0;text-align:left;margin-left:143.6pt;margin-top:16.4pt;width:243.55pt;height:24.6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" filled="f" stroked="f">
                <v:textbox>
                  <w:txbxContent>
                    <w:p w14:paraId="4F2FEE24" w14:textId="6113DEA5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is-iceCream :: Boolean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4730452C" w14:textId="35F6A290" w:rsidR="004712EA" w:rsidRPr="00141228" w:rsidRDefault="004712EA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  <w:r>
        <w:rPr>
          <w:rFonts w:ascii="Courier" w:hAnsi="Courier" w:cs="Trebuchet MS"/>
          <w:color w:val="000000"/>
          <w:sz w:val="28"/>
          <w:szCs w:val="28"/>
        </w:rPr>
        <w:t>)</w:t>
      </w:r>
    </w:p>
    <w:p w14:paraId="0E7574BF" w14:textId="77777777" w:rsidR="004252F9" w:rsidRDefault="004252F9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 w:rsidRPr="00141228">
        <w:rPr>
          <w:rFonts w:ascii="Courier" w:hAnsi="Courier" w:cs="Trebuchet MS"/>
          <w:color w:val="000000"/>
          <w:sz w:val="28"/>
          <w:szCs w:val="28"/>
        </w:rPr>
        <w:t>end</w:t>
      </w:r>
    </w:p>
    <w:p w14:paraId="6BB2FD6F" w14:textId="77777777" w:rsidR="00636E6A" w:rsidRPr="00141228" w:rsidRDefault="00636E6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</w:p>
    <w:p w14:paraId="363924FA" w14:textId="662C47DD" w:rsidR="004252F9" w:rsidRPr="00636E6A" w:rsidRDefault="000F4D3B" w:rsidP="004252F9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C471D6C" wp14:editId="334FCB6E">
                <wp:simplePos x="0" y="0"/>
                <wp:positionH relativeFrom="column">
                  <wp:posOffset>840921</wp:posOffset>
                </wp:positionH>
                <wp:positionV relativeFrom="paragraph">
                  <wp:posOffset>235585</wp:posOffset>
                </wp:positionV>
                <wp:extent cx="5680710" cy="313055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A5F95" w14:textId="317E6F07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cake(“Vanilla”, “white”, “Happy wedding!”, 4, false)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3" o:spid="_x0000_s1150" type="#_x0000_t202" style="position:absolute;margin-left:66.2pt;margin-top:18.55pt;width:447.3pt;height:24.6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" filled="f" stroked="f">
                <v:textbox>
                  <w:txbxContent>
                    <w:p w14:paraId="37DA5F95" w14:textId="317E6F07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cake(“Vanilla”, “white”, “Happy wedding!”, 4, false)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2E48E8">
        <w:rPr>
          <w:rFonts w:ascii="Century Gothic" w:hAnsi="Century Gothic" w:cs="Trebuchet MS"/>
          <w:color w:val="000000"/>
          <w:sz w:val="28"/>
          <w:szCs w:val="28"/>
        </w:rPr>
        <w:t>To make examples of this structure, I would write:</w:t>
      </w:r>
    </w:p>
    <w:p w14:paraId="494C68DB" w14:textId="01CB2901" w:rsidR="004252F9" w:rsidRPr="00141228" w:rsidRDefault="00D4669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b/>
          <w:color w:val="000000"/>
          <w:sz w:val="28"/>
          <w:szCs w:val="28"/>
        </w:rPr>
        <w:t>cake1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 = ____________________________________________</w:t>
      </w:r>
    </w:p>
    <w:p w14:paraId="135F71D4" w14:textId="4BCDDACD" w:rsidR="004252F9" w:rsidRPr="00141228" w:rsidRDefault="000F4D3B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6ED6E80" wp14:editId="6F5C546C">
                <wp:simplePos x="0" y="0"/>
                <wp:positionH relativeFrom="column">
                  <wp:posOffset>821690</wp:posOffset>
                </wp:positionH>
                <wp:positionV relativeFrom="paragraph">
                  <wp:posOffset>199390</wp:posOffset>
                </wp:positionV>
                <wp:extent cx="5680710" cy="3130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8410F" w14:textId="69620066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cake(“Red Velvet”, “darkred”, “I love cakes!”, 2, true)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4" o:spid="_x0000_s1151" type="#_x0000_t202" style="position:absolute;margin-left:64.7pt;margin-top:15.7pt;width:447.3pt;height:24.6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" filled="f" stroked="f">
                <v:textbox>
                  <w:txbxContent>
                    <w:p w14:paraId="1D48410F" w14:textId="69620066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cake(“Red Velvet”, “darkred”, “I love cakes!”, 2, true)</w:t>
                      </w:r>
                    </w:p>
                  </w:txbxContent>
                </v:textbox>
              </v:shape>
            </w:pict>
          </mc:Fallback>
        </mc:AlternateContent>
      </w:r>
    </w:p>
    <w:p w14:paraId="4F9E8471" w14:textId="56207565" w:rsidR="004252F9" w:rsidRPr="00141228" w:rsidRDefault="00D4669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b/>
          <w:color w:val="000000"/>
          <w:sz w:val="28"/>
          <w:szCs w:val="28"/>
        </w:rPr>
        <w:t>cake2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 = ____________________________________________</w:t>
      </w:r>
    </w:p>
    <w:p w14:paraId="0F4BC642" w14:textId="77777777" w:rsidR="004252F9" w:rsidRDefault="004252F9" w:rsidP="004252F9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69019855" w14:textId="3906CA88" w:rsidR="004252F9" w:rsidRPr="00636E6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36E6A">
        <w:rPr>
          <w:rFonts w:ascii="Century Gothic" w:hAnsi="Century Gothic" w:cs="Trebuchet MS"/>
          <w:color w:val="000000"/>
          <w:sz w:val="28"/>
          <w:szCs w:val="28"/>
        </w:rPr>
        <w:t xml:space="preserve">To access the fields of </w:t>
      </w:r>
      <w:r w:rsidR="00D4669A">
        <w:rPr>
          <w:rFonts w:ascii="Courier New" w:hAnsi="Courier New" w:cs="Courier New"/>
          <w:b/>
          <w:color w:val="000000"/>
          <w:sz w:val="28"/>
          <w:szCs w:val="28"/>
        </w:rPr>
        <w:t>cake</w:t>
      </w:r>
      <w:r w:rsidR="00F074BF">
        <w:rPr>
          <w:rFonts w:ascii="Courier New" w:hAnsi="Courier New" w:cs="Courier New"/>
          <w:b/>
          <w:color w:val="000000"/>
          <w:sz w:val="28"/>
          <w:szCs w:val="28"/>
        </w:rPr>
        <w:t>2</w:t>
      </w:r>
      <w:r w:rsidRPr="00636E6A">
        <w:rPr>
          <w:rFonts w:ascii="Century Gothic" w:hAnsi="Century Gothic" w:cs="Trebuchet MS"/>
          <w:color w:val="000000"/>
          <w:sz w:val="28"/>
          <w:szCs w:val="28"/>
        </w:rPr>
        <w:t>, I would write:</w:t>
      </w:r>
    </w:p>
    <w:p w14:paraId="7D3DE438" w14:textId="524FCD85" w:rsidR="004252F9" w:rsidRPr="006F6656" w:rsidRDefault="000F4D3B" w:rsidP="004252F9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D59B2B5" wp14:editId="5A8C4F8A">
                <wp:simplePos x="0" y="0"/>
                <wp:positionH relativeFrom="column">
                  <wp:posOffset>1659890</wp:posOffset>
                </wp:positionH>
                <wp:positionV relativeFrom="paragraph">
                  <wp:posOffset>238760</wp:posOffset>
                </wp:positionV>
                <wp:extent cx="3093085" cy="313055"/>
                <wp:effectExtent l="0" t="0" r="0" b="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EEA7A" w14:textId="582BC58C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cake2.flavor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7D1F216" wp14:editId="33477A4E">
                                  <wp:extent cx="2910205" cy="4365308"/>
                                  <wp:effectExtent l="0" t="0" r="10795" b="3810"/>
                                  <wp:docPr id="17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5" o:spid="_x0000_s1152" type="#_x0000_t202" style="position:absolute;margin-left:130.7pt;margin-top:18.8pt;width:243.55pt;height:24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" filled="f" stroked="f">
                <v:textbox>
                  <w:txbxContent>
                    <w:p w14:paraId="360EEA7A" w14:textId="582BC58C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cake2.flavor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7D1F216" wp14:editId="33477A4E">
                            <wp:extent cx="2910205" cy="4365308"/>
                            <wp:effectExtent l="0" t="0" r="10795" b="3810"/>
                            <wp:docPr id="17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14:paraId="4A693566" w14:textId="75BC9254" w:rsidR="004252F9" w:rsidRPr="006F6656" w:rsidRDefault="000F4D3B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45830A0" wp14:editId="2DAB7166">
                <wp:simplePos x="0" y="0"/>
                <wp:positionH relativeFrom="column">
                  <wp:posOffset>1665605</wp:posOffset>
                </wp:positionH>
                <wp:positionV relativeFrom="paragraph">
                  <wp:posOffset>310515</wp:posOffset>
                </wp:positionV>
                <wp:extent cx="3093085" cy="313055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770FD" w14:textId="5C0F51CC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cake2.color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6A42D91" wp14:editId="73750989">
                                  <wp:extent cx="2910205" cy="4365308"/>
                                  <wp:effectExtent l="0" t="0" r="10795" b="3810"/>
                                  <wp:docPr id="17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7" o:spid="_x0000_s1153" type="#_x0000_t202" style="position:absolute;left:0;text-align:left;margin-left:131.15pt;margin-top:24.45pt;width:243.55pt;height:24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" filled="f" stroked="f">
                <v:textbox>
                  <w:txbxContent>
                    <w:p w14:paraId="18F770FD" w14:textId="5C0F51CC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cake2.color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6A42D91" wp14:editId="73750989">
                            <wp:extent cx="2910205" cy="4365308"/>
                            <wp:effectExtent l="0" t="0" r="10795" b="3810"/>
                            <wp:docPr id="17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1326A0A" w14:textId="5E468D3C" w:rsidR="004252F9" w:rsidRPr="006F6656" w:rsidRDefault="000F4D3B" w:rsidP="004252F9">
      <w:pPr>
        <w:spacing w:line="480" w:lineRule="auto"/>
        <w:jc w:val="center"/>
        <w:rPr>
          <w:smallCaps/>
          <w:color w:val="FFFFFF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52F25BB" wp14:editId="01B7E9A5">
                <wp:simplePos x="0" y="0"/>
                <wp:positionH relativeFrom="column">
                  <wp:posOffset>1662430</wp:posOffset>
                </wp:positionH>
                <wp:positionV relativeFrom="paragraph">
                  <wp:posOffset>351155</wp:posOffset>
                </wp:positionV>
                <wp:extent cx="3093085" cy="31305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5D8B6B" w14:textId="7D99212E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cake2.message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44634A8" wp14:editId="745F0CA9">
                                  <wp:extent cx="2910205" cy="4365308"/>
                                  <wp:effectExtent l="0" t="0" r="10795" b="3810"/>
                                  <wp:docPr id="18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9" o:spid="_x0000_s1154" type="#_x0000_t202" style="position:absolute;left:0;text-align:left;margin-left:130.9pt;margin-top:27.65pt;width:243.55pt;height:24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" filled="f" stroked="f">
                <v:textbox>
                  <w:txbxContent>
                    <w:p w14:paraId="585D8B6B" w14:textId="7D99212E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cake2.message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44634A8" wp14:editId="745F0CA9">
                            <wp:extent cx="2910205" cy="4365308"/>
                            <wp:effectExtent l="0" t="0" r="10795" b="3810"/>
                            <wp:docPr id="180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61ACF42" w14:textId="364371D6" w:rsidR="004252F9" w:rsidRDefault="000F4D3B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41E130D" wp14:editId="57D173A8">
                <wp:simplePos x="0" y="0"/>
                <wp:positionH relativeFrom="column">
                  <wp:posOffset>1651635</wp:posOffset>
                </wp:positionH>
                <wp:positionV relativeFrom="paragraph">
                  <wp:posOffset>335915</wp:posOffset>
                </wp:positionV>
                <wp:extent cx="3093085" cy="313055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7CF0" w14:textId="000E8C3F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cake2.layers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143D541" wp14:editId="6259014B">
                                  <wp:extent cx="2910205" cy="4365308"/>
                                  <wp:effectExtent l="0" t="0" r="10795" b="3810"/>
                                  <wp:docPr id="18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155" type="#_x0000_t202" style="position:absolute;left:0;text-align:left;margin-left:130.05pt;margin-top:26.45pt;width:243.55pt;height:24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" filled="f" stroked="f">
                <v:textbox>
                  <w:txbxContent>
                    <w:p w14:paraId="21567CF0" w14:textId="000E8C3F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cake2.layers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143D541" wp14:editId="6259014B">
                            <wp:extent cx="2910205" cy="4365308"/>
                            <wp:effectExtent l="0" t="0" r="10795" b="3810"/>
                            <wp:docPr id="182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0D8DF7B6" w14:textId="44BDAB86" w:rsidR="004252F9" w:rsidRDefault="000F4D3B" w:rsidP="004252F9">
      <w:pPr>
        <w:spacing w:line="480" w:lineRule="auto"/>
        <w:jc w:val="center"/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08F6E88" wp14:editId="6CCF4D6B">
                <wp:simplePos x="0" y="0"/>
                <wp:positionH relativeFrom="column">
                  <wp:posOffset>1640840</wp:posOffset>
                </wp:positionH>
                <wp:positionV relativeFrom="paragraph">
                  <wp:posOffset>328930</wp:posOffset>
                </wp:positionV>
                <wp:extent cx="3093085" cy="313055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116F1" w14:textId="3154E73D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cake2.is-iceCream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0362957" wp14:editId="48DCBC02">
                                  <wp:extent cx="2910205" cy="4365308"/>
                                  <wp:effectExtent l="0" t="0" r="10795" b="3810"/>
                                  <wp:docPr id="18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3" o:spid="_x0000_s1156" type="#_x0000_t202" style="position:absolute;left:0;text-align:left;margin-left:129.2pt;margin-top:25.9pt;width:243.55pt;height:24.6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" filled="f" stroked="f">
                <v:textbox>
                  <w:txbxContent>
                    <w:p w14:paraId="6D9116F1" w14:textId="3154E73D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cake2.is-iceCream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0362957" wp14:editId="48DCBC02">
                            <wp:extent cx="2910205" cy="4365308"/>
                            <wp:effectExtent l="0" t="0" r="10795" b="3810"/>
                            <wp:docPr id="184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5C60A55" w14:textId="2661A271" w:rsidR="004252F9" w:rsidRPr="002A35D8" w:rsidRDefault="004252F9" w:rsidP="002A35D8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49C44DBB" w14:textId="77777777" w:rsidR="004252F9" w:rsidRDefault="004252F9" w:rsidP="00D53676"/>
    <w:p w14:paraId="116E1CD3" w14:textId="77777777" w:rsidR="00740315" w:rsidRPr="00141228" w:rsidRDefault="00740315" w:rsidP="00740315">
      <w:pPr>
        <w:pStyle w:val="Heading1"/>
        <w:pageBreakBefore/>
        <w:jc w:val="center"/>
        <w:rPr>
          <w:rFonts w:ascii="Century Gothic" w:hAnsi="Century Gothic"/>
        </w:rPr>
      </w:pPr>
      <w:r w:rsidRPr="00141228">
        <w:rPr>
          <w:rFonts w:ascii="Century Gothic" w:hAnsi="Century Gothic" w:cs="Arial"/>
          <w:sz w:val="100"/>
          <w:szCs w:val="28"/>
        </w:rPr>
        <w:lastRenderedPageBreak/>
        <w:t>Lesson 3</w:t>
      </w:r>
    </w:p>
    <w:p w14:paraId="485493DB" w14:textId="77777777" w:rsidR="00740315" w:rsidRDefault="00740315" w:rsidP="00740315">
      <w:pPr>
        <w:pBdr>
          <w:bottom w:val="single" w:sz="8" w:space="1" w:color="000000"/>
        </w:pBdr>
      </w:pPr>
    </w:p>
    <w:p w14:paraId="6FB92427" w14:textId="77777777" w:rsidR="00740315" w:rsidRDefault="00740315" w:rsidP="00740315"/>
    <w:p w14:paraId="2CACE614" w14:textId="77777777" w:rsidR="00740315" w:rsidRDefault="00740315" w:rsidP="00740315">
      <w:pPr>
        <w:pBdr>
          <w:bottom w:val="single" w:sz="8" w:space="1" w:color="000000"/>
        </w:pBdr>
      </w:pPr>
    </w:p>
    <w:p w14:paraId="00035520" w14:textId="77777777" w:rsidR="00740315" w:rsidRDefault="00740315" w:rsidP="00740315"/>
    <w:p w14:paraId="1AE56785" w14:textId="77777777" w:rsidR="00740315" w:rsidRDefault="00740315" w:rsidP="00740315">
      <w:pPr>
        <w:pBdr>
          <w:bottom w:val="single" w:sz="8" w:space="1" w:color="000000"/>
        </w:pBdr>
      </w:pPr>
    </w:p>
    <w:p w14:paraId="6DC12A50" w14:textId="77777777" w:rsidR="00740315" w:rsidRDefault="00740315" w:rsidP="00740315"/>
    <w:p w14:paraId="2681344A" w14:textId="77777777" w:rsidR="00740315" w:rsidRDefault="00740315" w:rsidP="00740315">
      <w:pPr>
        <w:pBdr>
          <w:bottom w:val="single" w:sz="8" w:space="1" w:color="000000"/>
        </w:pBdr>
      </w:pPr>
    </w:p>
    <w:p w14:paraId="45BFC86F" w14:textId="77777777" w:rsidR="00740315" w:rsidRDefault="00740315" w:rsidP="00740315"/>
    <w:p w14:paraId="69792416" w14:textId="77777777" w:rsidR="00740315" w:rsidRDefault="00740315" w:rsidP="00740315">
      <w:pPr>
        <w:pBdr>
          <w:bottom w:val="single" w:sz="8" w:space="1" w:color="000000"/>
        </w:pBdr>
      </w:pPr>
    </w:p>
    <w:p w14:paraId="676A510F" w14:textId="77777777" w:rsidR="00740315" w:rsidRDefault="00740315" w:rsidP="00740315"/>
    <w:p w14:paraId="74B489F5" w14:textId="77777777" w:rsidR="00740315" w:rsidRDefault="00740315" w:rsidP="00740315">
      <w:pPr>
        <w:pBdr>
          <w:bottom w:val="single" w:sz="8" w:space="1" w:color="000000"/>
        </w:pBdr>
      </w:pPr>
    </w:p>
    <w:p w14:paraId="4D1D7038" w14:textId="77777777" w:rsidR="00740315" w:rsidRDefault="00740315" w:rsidP="00740315"/>
    <w:p w14:paraId="7D66E3B0" w14:textId="77777777" w:rsidR="00740315" w:rsidRDefault="00740315" w:rsidP="00740315">
      <w:pPr>
        <w:pBdr>
          <w:bottom w:val="single" w:sz="8" w:space="1" w:color="000000"/>
        </w:pBdr>
      </w:pPr>
    </w:p>
    <w:p w14:paraId="6F39E4D9" w14:textId="77777777" w:rsidR="00740315" w:rsidRDefault="00740315" w:rsidP="00740315"/>
    <w:p w14:paraId="1B0D5A3C" w14:textId="77777777" w:rsidR="00740315" w:rsidRDefault="00740315" w:rsidP="00740315">
      <w:pPr>
        <w:pBdr>
          <w:bottom w:val="single" w:sz="8" w:space="1" w:color="000000"/>
        </w:pBdr>
      </w:pPr>
    </w:p>
    <w:p w14:paraId="6A4B7DF2" w14:textId="77777777" w:rsidR="00740315" w:rsidRDefault="00740315" w:rsidP="00740315"/>
    <w:p w14:paraId="6D2B980F" w14:textId="77777777" w:rsidR="00740315" w:rsidRDefault="00740315" w:rsidP="00740315">
      <w:pPr>
        <w:pBdr>
          <w:bottom w:val="single" w:sz="8" w:space="1" w:color="000000"/>
        </w:pBdr>
      </w:pPr>
    </w:p>
    <w:p w14:paraId="3C756DE9" w14:textId="77777777" w:rsidR="00740315" w:rsidRDefault="00740315" w:rsidP="00740315"/>
    <w:p w14:paraId="0006643B" w14:textId="77777777" w:rsidR="00740315" w:rsidRDefault="00740315" w:rsidP="00740315">
      <w:pPr>
        <w:pBdr>
          <w:bottom w:val="single" w:sz="8" w:space="1" w:color="000000"/>
        </w:pBdr>
      </w:pPr>
    </w:p>
    <w:p w14:paraId="103FE415" w14:textId="77777777" w:rsidR="00740315" w:rsidRDefault="00740315" w:rsidP="00740315"/>
    <w:p w14:paraId="7E1DB964" w14:textId="77777777" w:rsidR="00740315" w:rsidRDefault="00740315" w:rsidP="00740315">
      <w:pPr>
        <w:pBdr>
          <w:bottom w:val="single" w:sz="8" w:space="1" w:color="000000"/>
        </w:pBdr>
      </w:pPr>
    </w:p>
    <w:p w14:paraId="555E2EED" w14:textId="77777777" w:rsidR="00740315" w:rsidRDefault="00740315" w:rsidP="00740315"/>
    <w:p w14:paraId="193B1CA2" w14:textId="77777777" w:rsidR="00740315" w:rsidRDefault="00740315" w:rsidP="00740315">
      <w:pPr>
        <w:pBdr>
          <w:bottom w:val="single" w:sz="8" w:space="1" w:color="000000"/>
        </w:pBdr>
      </w:pPr>
    </w:p>
    <w:p w14:paraId="0BC620DC" w14:textId="77777777" w:rsidR="00740315" w:rsidRDefault="00740315" w:rsidP="00740315"/>
    <w:p w14:paraId="4AE75FA1" w14:textId="77777777" w:rsidR="00740315" w:rsidRDefault="00740315" w:rsidP="00740315">
      <w:pPr>
        <w:pBdr>
          <w:bottom w:val="single" w:sz="8" w:space="1" w:color="000000"/>
        </w:pBdr>
      </w:pPr>
    </w:p>
    <w:p w14:paraId="294C76CF" w14:textId="77777777" w:rsidR="00740315" w:rsidRDefault="00740315" w:rsidP="00740315"/>
    <w:p w14:paraId="7576BC70" w14:textId="77777777" w:rsidR="00740315" w:rsidRDefault="00740315" w:rsidP="00740315">
      <w:pPr>
        <w:pBdr>
          <w:bottom w:val="single" w:sz="8" w:space="1" w:color="000000"/>
        </w:pBdr>
      </w:pPr>
    </w:p>
    <w:p w14:paraId="6727FB56" w14:textId="77777777" w:rsidR="00740315" w:rsidRDefault="00740315" w:rsidP="00740315"/>
    <w:p w14:paraId="03E20CC1" w14:textId="77777777" w:rsidR="00740315" w:rsidRDefault="00740315" w:rsidP="00740315">
      <w:pPr>
        <w:pBdr>
          <w:bottom w:val="single" w:sz="8" w:space="1" w:color="000000"/>
        </w:pBdr>
      </w:pPr>
    </w:p>
    <w:p w14:paraId="120FFAEB" w14:textId="77777777" w:rsidR="00740315" w:rsidRDefault="00740315" w:rsidP="00740315"/>
    <w:p w14:paraId="0A19C2B2" w14:textId="77777777" w:rsidR="00740315" w:rsidRDefault="00740315" w:rsidP="00740315">
      <w:pPr>
        <w:pBdr>
          <w:bottom w:val="single" w:sz="8" w:space="1" w:color="000000"/>
        </w:pBdr>
      </w:pPr>
    </w:p>
    <w:p w14:paraId="194ED86B" w14:textId="77777777" w:rsidR="00740315" w:rsidRDefault="00740315" w:rsidP="00740315"/>
    <w:p w14:paraId="00D14BBB" w14:textId="77777777" w:rsidR="00740315" w:rsidRDefault="00740315" w:rsidP="00740315">
      <w:pPr>
        <w:pBdr>
          <w:bottom w:val="single" w:sz="8" w:space="1" w:color="000000"/>
        </w:pBdr>
      </w:pPr>
    </w:p>
    <w:p w14:paraId="7852E3A7" w14:textId="77777777" w:rsidR="00740315" w:rsidRDefault="00740315" w:rsidP="00740315"/>
    <w:p w14:paraId="1EF469A5" w14:textId="77777777" w:rsidR="00740315" w:rsidRDefault="00740315" w:rsidP="00740315">
      <w:pPr>
        <w:pBdr>
          <w:bottom w:val="single" w:sz="8" w:space="1" w:color="000000"/>
        </w:pBdr>
      </w:pPr>
    </w:p>
    <w:p w14:paraId="21859438" w14:textId="77777777" w:rsidR="00740315" w:rsidRDefault="00740315" w:rsidP="00740315"/>
    <w:p w14:paraId="1C93E171" w14:textId="77777777" w:rsidR="00740315" w:rsidRDefault="00740315" w:rsidP="00740315">
      <w:pPr>
        <w:pBdr>
          <w:bottom w:val="single" w:sz="8" w:space="1" w:color="000000"/>
        </w:pBdr>
      </w:pPr>
    </w:p>
    <w:p w14:paraId="703C6F42" w14:textId="77777777" w:rsidR="00740315" w:rsidRDefault="00740315" w:rsidP="00740315">
      <w:pPr>
        <w:rPr>
          <w:rFonts w:ascii="Trebuchet MS" w:hAnsi="Trebuchet MS" w:cs="Trebuchet MS"/>
          <w:sz w:val="28"/>
          <w:szCs w:val="28"/>
        </w:rPr>
      </w:pPr>
    </w:p>
    <w:p w14:paraId="5985348E" w14:textId="77777777" w:rsidR="00D53676" w:rsidRDefault="00D53676" w:rsidP="00DD503D"/>
    <w:p w14:paraId="663E15E8" w14:textId="77777777" w:rsidR="0047112A" w:rsidRDefault="0047112A" w:rsidP="00DD503D"/>
    <w:p w14:paraId="76DB5BD1" w14:textId="77777777" w:rsidR="0047112A" w:rsidRDefault="0047112A" w:rsidP="00DD503D"/>
    <w:p w14:paraId="585E4867" w14:textId="77777777" w:rsidR="0047112A" w:rsidRDefault="0047112A" w:rsidP="00DD503D"/>
    <w:p w14:paraId="340C6B6A" w14:textId="77777777" w:rsidR="0047112A" w:rsidRDefault="0047112A" w:rsidP="00DD503D"/>
    <w:p w14:paraId="5B818CBC" w14:textId="77777777" w:rsidR="0047112A" w:rsidRDefault="0047112A" w:rsidP="00DD503D"/>
    <w:p w14:paraId="1400F03A" w14:textId="77777777" w:rsidR="0047112A" w:rsidRDefault="0047112A" w:rsidP="00DD503D"/>
    <w:p w14:paraId="030C9214" w14:textId="77777777" w:rsidR="0047112A" w:rsidRDefault="0047112A" w:rsidP="00DD503D"/>
    <w:p w14:paraId="144CB4CD" w14:textId="77777777" w:rsidR="0047112A" w:rsidRDefault="0047112A" w:rsidP="00DD503D"/>
    <w:p w14:paraId="5DC0E468" w14:textId="77777777" w:rsidR="00554432" w:rsidRDefault="00554432" w:rsidP="00DD503D"/>
    <w:p w14:paraId="6A95D30B" w14:textId="77777777" w:rsidR="00CC56D0" w:rsidRDefault="008C69A2" w:rsidP="00CC56D0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</w:t>
      </w:r>
    </w:p>
    <w:p w14:paraId="10CE4A0E" w14:textId="77777777" w:rsidR="00CC56D0" w:rsidRPr="00CC56D0" w:rsidRDefault="00CC56D0" w:rsidP="00CC56D0"/>
    <w:p w14:paraId="54FBB4A1" w14:textId="77777777" w:rsidR="004C1310" w:rsidRPr="00445D5D" w:rsidRDefault="00CC56D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45D5D">
        <w:rPr>
          <w:rFonts w:ascii="Courier New" w:hAnsi="Courier New" w:cs="Courier New"/>
          <w:color w:val="000000"/>
          <w:sz w:val="28"/>
          <w:szCs w:val="28"/>
        </w:rPr>
        <w:t># a P</w:t>
      </w:r>
      <w:r w:rsidR="004C1310" w:rsidRPr="00445D5D">
        <w:rPr>
          <w:rFonts w:ascii="Courier New" w:hAnsi="Courier New" w:cs="Courier New"/>
          <w:color w:val="000000"/>
          <w:sz w:val="28"/>
          <w:szCs w:val="28"/>
        </w:rPr>
        <w:t xml:space="preserve">arty is a </w:t>
      </w:r>
      <w:r w:rsidR="004C1310" w:rsidRPr="00445D5D">
        <w:rPr>
          <w:rFonts w:ascii="Courier New" w:hAnsi="Courier New" w:cs="Courier New"/>
          <w:b/>
          <w:color w:val="000000"/>
          <w:sz w:val="28"/>
          <w:szCs w:val="28"/>
        </w:rPr>
        <w:t>location, theme, and number of guests</w:t>
      </w:r>
    </w:p>
    <w:p w14:paraId="574D7182" w14:textId="68010987" w:rsidR="004C1310" w:rsidRPr="00134BDD" w:rsidRDefault="009C2164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3D283A9" wp14:editId="088537E2">
                <wp:simplePos x="0" y="0"/>
                <wp:positionH relativeFrom="column">
                  <wp:posOffset>1945640</wp:posOffset>
                </wp:positionH>
                <wp:positionV relativeFrom="paragraph">
                  <wp:posOffset>251006</wp:posOffset>
                </wp:positionV>
                <wp:extent cx="3093085" cy="313055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DFE7C" w14:textId="1CB47F0F" w:rsidR="00BD1C64" w:rsidRPr="000829EA" w:rsidRDefault="00BD1C64" w:rsidP="00DB730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location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5" o:spid="_x0000_s1157" type="#_x0000_t202" style="position:absolute;margin-left:153.2pt;margin-top:19.75pt;width:243.55pt;height:24.6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" filled="f" stroked="f">
                <v:textbox>
                  <w:txbxContent>
                    <w:p w14:paraId="4C3DFE7C" w14:textId="1CB47F0F" w:rsidR="00BD1C64" w:rsidRPr="000829EA" w:rsidRDefault="00BD1C64" w:rsidP="00DB730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location :: String, 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 xml:space="preserve">data </w:t>
      </w:r>
      <w:r w:rsidR="004C1310" w:rsidRPr="00475A58">
        <w:rPr>
          <w:rFonts w:ascii="Courier New" w:hAnsi="Courier New" w:cs="Courier New"/>
          <w:b/>
          <w:color w:val="000000"/>
          <w:sz w:val="28"/>
          <w:szCs w:val="28"/>
        </w:rPr>
        <w:t>Party</w: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 xml:space="preserve">:  </w:t>
      </w:r>
    </w:p>
    <w:p w14:paraId="51086D14" w14:textId="0AD7813A" w:rsidR="004C1310" w:rsidRDefault="009C2164" w:rsidP="004C1310">
      <w:pPr>
        <w:spacing w:line="360" w:lineRule="auto"/>
        <w:ind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5887759" wp14:editId="3A7F9C8E">
                <wp:simplePos x="0" y="0"/>
                <wp:positionH relativeFrom="column">
                  <wp:posOffset>1942374</wp:posOffset>
                </wp:positionH>
                <wp:positionV relativeFrom="paragraph">
                  <wp:posOffset>207010</wp:posOffset>
                </wp:positionV>
                <wp:extent cx="3093085" cy="313055"/>
                <wp:effectExtent l="0" t="0" r="0" b="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9A7BB" w14:textId="595B5005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theme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8" o:spid="_x0000_s1158" type="#_x0000_t202" style="position:absolute;left:0;text-align:left;margin-left:152.95pt;margin-top:16.3pt;width:243.55pt;height:24.6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" filled="f" stroked="f">
                <v:textbox>
                  <w:txbxContent>
                    <w:p w14:paraId="3CC9A7BB" w14:textId="595B5005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theme :: String, 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Courier New" w:hAnsi="Courier New" w:cs="Courier New"/>
          <w:color w:val="000000"/>
          <w:sz w:val="28"/>
          <w:szCs w:val="28"/>
        </w:rPr>
        <w:t xml:space="preserve">|   </w:t>
      </w:r>
      <w:r w:rsidR="004C1310" w:rsidRPr="00475A58">
        <w:rPr>
          <w:rFonts w:ascii="Courier New" w:hAnsi="Courier New" w:cs="Courier New"/>
          <w:b/>
          <w:color w:val="000000"/>
          <w:sz w:val="28"/>
          <w:szCs w:val="28"/>
        </w:rPr>
        <w:t>p</w:t>
      </w:r>
      <w:r w:rsidR="00134BDD" w:rsidRPr="00475A58">
        <w:rPr>
          <w:rFonts w:ascii="Courier New" w:hAnsi="Courier New" w:cs="Courier New"/>
          <w:b/>
          <w:color w:val="000000"/>
          <w:sz w:val="28"/>
          <w:szCs w:val="28"/>
        </w:rPr>
        <w:t>arty</w:t>
      </w:r>
      <w:r w:rsidR="00134BDD">
        <w:rPr>
          <w:rFonts w:ascii="Courier New" w:hAnsi="Courier New" w:cs="Courier New"/>
          <w:color w:val="000000"/>
          <w:sz w:val="28"/>
          <w:szCs w:val="28"/>
        </w:rPr>
        <w:t>(______________</w: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</w:p>
    <w:p w14:paraId="7D145260" w14:textId="6415682B" w:rsidR="004D3D43" w:rsidRDefault="009C2164" w:rsidP="004D3D43">
      <w:pPr>
        <w:spacing w:line="360" w:lineRule="auto"/>
        <w:ind w:left="1418"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4CC27AB" wp14:editId="4D1516C8">
                <wp:simplePos x="0" y="0"/>
                <wp:positionH relativeFrom="column">
                  <wp:posOffset>1931761</wp:posOffset>
                </wp:positionH>
                <wp:positionV relativeFrom="paragraph">
                  <wp:posOffset>220345</wp:posOffset>
                </wp:positionV>
                <wp:extent cx="3093085" cy="313055"/>
                <wp:effectExtent l="0" t="0" r="0" b="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B276F" w14:textId="7CE5649D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guests :: Number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9" o:spid="_x0000_s1159" type="#_x0000_t202" style="position:absolute;left:0;text-align:left;margin-left:152.1pt;margin-top:17.35pt;width:243.55pt;height:24.6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" filled="f" stroked="f">
                <v:textbox>
                  <w:txbxContent>
                    <w:p w14:paraId="750B276F" w14:textId="7CE5649D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guests :: Number </w:t>
                      </w:r>
                    </w:p>
                  </w:txbxContent>
                </v:textbox>
              </v:shape>
            </w:pict>
          </mc:Fallback>
        </mc:AlternateContent>
      </w:r>
      <w:r w:rsidR="004D3D43">
        <w:rPr>
          <w:rFonts w:ascii="Courier New" w:hAnsi="Courier New" w:cs="Courier New"/>
          <w:color w:val="000000"/>
          <w:sz w:val="28"/>
          <w:szCs w:val="28"/>
        </w:rPr>
        <w:t xml:space="preserve">  ______________</w:t>
      </w:r>
      <w:r w:rsidR="004D3D43"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</w:p>
    <w:p w14:paraId="606D807B" w14:textId="270DA8EF" w:rsidR="004D3D43" w:rsidRPr="00134BDD" w:rsidRDefault="004D3D43" w:rsidP="004D3D43">
      <w:pPr>
        <w:spacing w:line="360" w:lineRule="auto"/>
        <w:ind w:left="1418"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______________</w:t>
      </w:r>
      <w:r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  <w:r w:rsidR="006F0157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4B4D84D6" w14:textId="24A6F619" w:rsidR="004C1310" w:rsidRPr="00134BDD" w:rsidRDefault="004C131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134BDD">
        <w:rPr>
          <w:rFonts w:ascii="Courier New" w:hAnsi="Courier New" w:cs="Courier New"/>
          <w:color w:val="000000"/>
          <w:sz w:val="28"/>
          <w:szCs w:val="28"/>
        </w:rPr>
        <w:t>end</w:t>
      </w:r>
    </w:p>
    <w:p w14:paraId="77EDE725" w14:textId="77777777" w:rsidR="004C1310" w:rsidRPr="006F0157" w:rsidRDefault="00CC56D0" w:rsidP="004C1310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F0157">
        <w:rPr>
          <w:rFonts w:ascii="Century Gothic" w:hAnsi="Century Gothic" w:cs="Trebuchet MS"/>
          <w:color w:val="000000"/>
          <w:sz w:val="28"/>
          <w:szCs w:val="28"/>
        </w:rPr>
        <w:t>To make</w:t>
      </w:r>
      <w:r w:rsidR="004C1310" w:rsidRPr="006F0157">
        <w:rPr>
          <w:rFonts w:ascii="Century Gothic" w:hAnsi="Century Gothic" w:cs="Trebuchet MS"/>
          <w:color w:val="000000"/>
          <w:sz w:val="28"/>
          <w:szCs w:val="28"/>
        </w:rPr>
        <w:t xml:space="preserve"> example</w:t>
      </w:r>
      <w:r w:rsidRPr="006F0157">
        <w:rPr>
          <w:rFonts w:ascii="Century Gothic" w:hAnsi="Century Gothic" w:cs="Trebuchet MS"/>
          <w:color w:val="000000"/>
          <w:sz w:val="28"/>
          <w:szCs w:val="28"/>
        </w:rPr>
        <w:t>s</w:t>
      </w:r>
      <w:r w:rsidR="004C1310" w:rsidRPr="006F0157">
        <w:rPr>
          <w:rFonts w:ascii="Century Gothic" w:hAnsi="Century Gothic" w:cs="Trebuchet MS"/>
          <w:color w:val="000000"/>
          <w:sz w:val="28"/>
          <w:szCs w:val="28"/>
        </w:rPr>
        <w:t xml:space="preserve"> of this structure, I would write:</w:t>
      </w:r>
    </w:p>
    <w:p w14:paraId="7CC97BBC" w14:textId="02551B52" w:rsidR="00CC56D0" w:rsidRDefault="009C2164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612C359" wp14:editId="06D8D51C">
                <wp:simplePos x="0" y="0"/>
                <wp:positionH relativeFrom="column">
                  <wp:posOffset>1152797</wp:posOffset>
                </wp:positionH>
                <wp:positionV relativeFrom="paragraph">
                  <wp:posOffset>233227</wp:posOffset>
                </wp:positionV>
                <wp:extent cx="4274820" cy="31305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82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F8EFD" w14:textId="4458F866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party(“Downtown”, “80s”, 34)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0" o:spid="_x0000_s1160" type="#_x0000_t202" style="position:absolute;margin-left:90.75pt;margin-top:18.35pt;width:336.6pt;height:24.6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" filled="f" stroked="f">
                <v:textbox>
                  <w:txbxContent>
                    <w:p w14:paraId="7AEF8EFD" w14:textId="4458F866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party(“Downtown”, “80s”, 34)</w:t>
                      </w:r>
                    </w:p>
                  </w:txbxContent>
                </v:textbox>
              </v:shape>
            </w:pict>
          </mc:Fallback>
        </mc:AlternateContent>
      </w:r>
    </w:p>
    <w:p w14:paraId="589CE0E5" w14:textId="77777777" w:rsidR="004C1310" w:rsidRPr="00134BDD" w:rsidRDefault="004C131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party1</w:t>
      </w:r>
      <w:r w:rsidRPr="00134BDD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156C85F0" w14:textId="343BE65D" w:rsidR="00CC56D0" w:rsidRPr="00134BDD" w:rsidRDefault="009C2164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1B576F7" wp14:editId="20FDA7DC">
                <wp:simplePos x="0" y="0"/>
                <wp:positionH relativeFrom="column">
                  <wp:posOffset>1150529</wp:posOffset>
                </wp:positionH>
                <wp:positionV relativeFrom="paragraph">
                  <wp:posOffset>214176</wp:posOffset>
                </wp:positionV>
                <wp:extent cx="4538345" cy="313055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834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16481" w14:textId="34F54428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party(“bowling ally”, “bowling”, 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1" o:spid="_x0000_s1161" type="#_x0000_t202" style="position:absolute;margin-left:90.6pt;margin-top:16.85pt;width:357.35pt;height:24.6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" filled="f" stroked="f">
                <v:textbox>
                  <w:txbxContent>
                    <w:p w14:paraId="7E416481" w14:textId="34F54428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party(“bowling ally”, “bowling”, 20)</w:t>
                      </w:r>
                    </w:p>
                  </w:txbxContent>
                </v:textbox>
              </v:shape>
            </w:pict>
          </mc:Fallback>
        </mc:AlternateContent>
      </w:r>
    </w:p>
    <w:p w14:paraId="7F5B0C5E" w14:textId="77777777" w:rsidR="00CC56D0" w:rsidRPr="00134BDD" w:rsidRDefault="00CC56D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party2</w:t>
      </w:r>
      <w:r w:rsidRPr="00134BDD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62F67D97" w14:textId="77777777" w:rsidR="00CC56D0" w:rsidRDefault="00CC56D0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253CE50C" w14:textId="79BC887A" w:rsidR="004C1310" w:rsidRPr="006F0157" w:rsidRDefault="004C1310" w:rsidP="004C1310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F0157">
        <w:rPr>
          <w:rFonts w:ascii="Century Gothic" w:hAnsi="Century Gothic" w:cs="Trebuchet MS"/>
          <w:color w:val="000000"/>
          <w:sz w:val="28"/>
          <w:szCs w:val="28"/>
        </w:rPr>
        <w:t xml:space="preserve">To access the fields of </w:t>
      </w: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</w:t>
      </w:r>
      <w:r w:rsidR="00F074BF">
        <w:rPr>
          <w:rFonts w:ascii="Courier New" w:hAnsi="Courier New" w:cs="Courier New"/>
          <w:b/>
          <w:color w:val="000000"/>
          <w:sz w:val="28"/>
          <w:szCs w:val="28"/>
        </w:rPr>
        <w:t>2</w:t>
      </w:r>
      <w:r w:rsidRPr="006F0157">
        <w:rPr>
          <w:rFonts w:ascii="Century Gothic" w:hAnsi="Century Gothic" w:cs="Trebuchet MS"/>
          <w:color w:val="000000"/>
          <w:sz w:val="28"/>
          <w:szCs w:val="28"/>
        </w:rPr>
        <w:t>, I would write:</w:t>
      </w:r>
    </w:p>
    <w:p w14:paraId="2C2BB302" w14:textId="7E9038B1" w:rsidR="00CC56D0" w:rsidRPr="006F6656" w:rsidRDefault="009C2164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7897C18" wp14:editId="73C93114">
                <wp:simplePos x="0" y="0"/>
                <wp:positionH relativeFrom="column">
                  <wp:posOffset>1544955</wp:posOffset>
                </wp:positionH>
                <wp:positionV relativeFrom="paragraph">
                  <wp:posOffset>236220</wp:posOffset>
                </wp:positionV>
                <wp:extent cx="3093085" cy="31305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E6770" w14:textId="651A0485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162" type="#_x0000_t202" style="position:absolute;margin-left:121.65pt;margin-top:18.6pt;width:243.55pt;height:24.6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" filled="f" stroked="f">
                <v:textbox>
                  <w:txbxContent>
                    <w:p w14:paraId="3EBE6770" w14:textId="651A0485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party2.location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37F2FAA" w14:textId="7DDBC95F" w:rsidR="004C1310" w:rsidRPr="006F6656" w:rsidRDefault="009C2164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4C97B77" wp14:editId="246338EC">
                <wp:simplePos x="0" y="0"/>
                <wp:positionH relativeFrom="column">
                  <wp:posOffset>1533978</wp:posOffset>
                </wp:positionH>
                <wp:positionV relativeFrom="paragraph">
                  <wp:posOffset>323215</wp:posOffset>
                </wp:positionV>
                <wp:extent cx="3093085" cy="313055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C87D5" w14:textId="3D9151C4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party2.theme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163" type="#_x0000_t202" style="position:absolute;left:0;text-align:left;margin-left:120.8pt;margin-top:25.45pt;width:243.55pt;height:24.6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" filled="f" stroked="f">
                <v:textbox>
                  <w:txbxContent>
                    <w:p w14:paraId="570C87D5" w14:textId="3D9151C4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party2.theme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615461BA" w14:textId="2060F84A" w:rsidR="004C1310" w:rsidRPr="006F6656" w:rsidRDefault="009C2164" w:rsidP="007D79DC">
      <w:pPr>
        <w:spacing w:line="480" w:lineRule="auto"/>
        <w:jc w:val="center"/>
        <w:rPr>
          <w:smallCaps/>
          <w:color w:val="FFFFFF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39888B8" wp14:editId="07B0612E">
                <wp:simplePos x="0" y="0"/>
                <wp:positionH relativeFrom="column">
                  <wp:posOffset>1514475</wp:posOffset>
                </wp:positionH>
                <wp:positionV relativeFrom="paragraph">
                  <wp:posOffset>307975</wp:posOffset>
                </wp:positionV>
                <wp:extent cx="3093085" cy="31305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71F8E" w14:textId="4B1D188D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party2.guests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7" o:spid="_x0000_s1164" type="#_x0000_t202" style="position:absolute;left:0;text-align:left;margin-left:119.25pt;margin-top:24.25pt;width:243.55pt;height:24.6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" filled="f" stroked="f">
                <v:textbox>
                  <w:txbxContent>
                    <w:p w14:paraId="3DE71F8E" w14:textId="4B1D188D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party2.guests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D35F5A8" w14:textId="77777777" w:rsidR="00CC56D0" w:rsidRPr="007D79DC" w:rsidRDefault="004C1310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1A1E2D1D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12B56769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44CF19F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26DE4FBB" w14:textId="77777777" w:rsidR="008C69A2" w:rsidRDefault="008C69A2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9A59326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200AE6F5" w14:textId="2A0253D8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B730131" w14:textId="30DEDFF5" w:rsidR="0047112A" w:rsidRPr="0047112A" w:rsidRDefault="0047112A" w:rsidP="0047112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5C53D3">
        <w:rPr>
          <w:rFonts w:ascii="Century Gothic" w:hAnsi="Century Gothic"/>
          <w:sz w:val="40"/>
          <w:szCs w:val="40"/>
        </w:rPr>
        <w:t>change-flavor</w:t>
      </w:r>
    </w:p>
    <w:p w14:paraId="3D1EB244" w14:textId="5DF9D60F" w:rsidR="00740315" w:rsidRPr="00F76C18" w:rsidRDefault="00F76C18" w:rsidP="00740315">
      <w:pPr>
        <w:rPr>
          <w:rFonts w:ascii="Trebuchet MS" w:hAnsi="Trebuchet MS" w:cs="Trebuchet MS"/>
          <w:sz w:val="24"/>
          <w:szCs w:val="24"/>
        </w:rPr>
      </w:pPr>
      <w:r w:rsidRPr="00F76C18">
        <w:rPr>
          <w:rFonts w:ascii="Century Gothic" w:hAnsi="Century Gothic" w:cs="Trebuchet MS"/>
          <w:sz w:val="24"/>
          <w:szCs w:val="24"/>
        </w:rPr>
        <w:t xml:space="preserve">Write a function called </w:t>
      </w:r>
      <w:r w:rsidR="005C53D3">
        <w:rPr>
          <w:rFonts w:ascii="Century Gothic" w:hAnsi="Century Gothic" w:cs="Trebuchet MS"/>
          <w:i/>
          <w:sz w:val="24"/>
          <w:szCs w:val="24"/>
        </w:rPr>
        <w:t>change-flavor,</w:t>
      </w:r>
      <w:r w:rsidR="005C53D3">
        <w:rPr>
          <w:rFonts w:ascii="Century Gothic" w:hAnsi="Century Gothic" w:cs="Trebuchet MS"/>
          <w:sz w:val="24"/>
          <w:szCs w:val="24"/>
        </w:rPr>
        <w:t xml:space="preserve"> which takes in a Cake and a flavor</w:t>
      </w:r>
      <w:r w:rsidRPr="00F76C18">
        <w:rPr>
          <w:rFonts w:ascii="Century Gothic" w:hAnsi="Century Gothic" w:cs="Trebuchet MS"/>
          <w:sz w:val="24"/>
          <w:szCs w:val="24"/>
        </w:rPr>
        <w:t xml:space="preserve">, and </w:t>
      </w:r>
      <w:r w:rsidR="005C53D3">
        <w:rPr>
          <w:rFonts w:ascii="Century Gothic" w:hAnsi="Century Gothic" w:cs="Trebuchet MS"/>
          <w:sz w:val="24"/>
          <w:szCs w:val="24"/>
        </w:rPr>
        <w:t xml:space="preserve">returns a new Cake that is almost </w:t>
      </w:r>
      <w:r w:rsidRPr="00F76C18">
        <w:rPr>
          <w:rFonts w:ascii="Century Gothic" w:hAnsi="Century Gothic" w:cs="Trebuchet MS"/>
          <w:sz w:val="24"/>
          <w:szCs w:val="24"/>
        </w:rPr>
        <w:t>the same as the origi</w:t>
      </w:r>
      <w:r w:rsidR="005C53D3">
        <w:rPr>
          <w:rFonts w:ascii="Century Gothic" w:hAnsi="Century Gothic" w:cs="Trebuchet MS"/>
          <w:sz w:val="24"/>
          <w:szCs w:val="24"/>
        </w:rPr>
        <w:t>nal, but is now the given flavor</w:t>
      </w:r>
      <w:r w:rsidRPr="00F76C18">
        <w:rPr>
          <w:rFonts w:ascii="Century Gothic" w:hAnsi="Century Gothic" w:cs="Trebuchet MS"/>
          <w:sz w:val="24"/>
          <w:szCs w:val="24"/>
        </w:rPr>
        <w:t>.</w:t>
      </w:r>
    </w:p>
    <w:p w14:paraId="5DA99FEF" w14:textId="77777777" w:rsidR="00740315" w:rsidRPr="006818F1" w:rsidRDefault="00740315" w:rsidP="00882FA9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Arial"/>
          <w:sz w:val="22"/>
          <w:szCs w:val="22"/>
        </w:rPr>
        <w:t>Contract+Purpose Statement</w:t>
      </w:r>
    </w:p>
    <w:p w14:paraId="4F698DBB" w14:textId="6AAD81F8" w:rsidR="00740315" w:rsidRDefault="000462D6" w:rsidP="00740315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39B9CD3" wp14:editId="33209F81">
                <wp:simplePos x="0" y="0"/>
                <wp:positionH relativeFrom="column">
                  <wp:posOffset>2366010</wp:posOffset>
                </wp:positionH>
                <wp:positionV relativeFrom="paragraph">
                  <wp:posOffset>130810</wp:posOffset>
                </wp:positionV>
                <wp:extent cx="1800860" cy="31305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7AEFA" w14:textId="177E5A22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9" o:spid="_x0000_s1165" type="#_x0000_t202" style="position:absolute;margin-left:186.3pt;margin-top:10.3pt;width:141.8pt;height:24.6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" filled="f" stroked="f">
                <v:textbox>
                  <w:txbxContent>
                    <w:p w14:paraId="4037AEFA" w14:textId="177E5A22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Cake, 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61AA533" wp14:editId="3B367483">
                <wp:simplePos x="0" y="0"/>
                <wp:positionH relativeFrom="column">
                  <wp:posOffset>5163820</wp:posOffset>
                </wp:positionH>
                <wp:positionV relativeFrom="paragraph">
                  <wp:posOffset>111851</wp:posOffset>
                </wp:positionV>
                <wp:extent cx="1801404" cy="31305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62CF" w14:textId="797C90DE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0" o:spid="_x0000_s1166" type="#_x0000_t202" style="position:absolute;margin-left:406.6pt;margin-top:8.8pt;width:141.85pt;height:24.6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" filled="f" stroked="f">
                <v:textbox>
                  <w:txbxContent>
                    <w:p w14:paraId="2A4962CF" w14:textId="797C90DE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</w:t>
                      </w:r>
                    </w:p>
                  </w:txbxContent>
                </v:textbox>
              </v:shape>
            </w:pict>
          </mc:Fallback>
        </mc:AlternateContent>
      </w:r>
      <w:r w:rsidR="00E0460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284E1B6" wp14:editId="038F93A1">
                <wp:simplePos x="0" y="0"/>
                <wp:positionH relativeFrom="column">
                  <wp:posOffset>229871</wp:posOffset>
                </wp:positionH>
                <wp:positionV relativeFrom="paragraph">
                  <wp:posOffset>100965</wp:posOffset>
                </wp:positionV>
                <wp:extent cx="1801404" cy="31305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D28E6" w14:textId="697C26C6" w:rsidR="00BD1C64" w:rsidRPr="000829EA" w:rsidRDefault="00BD1C64" w:rsidP="00E0460D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167" type="#_x0000_t202" style="position:absolute;margin-left:18.1pt;margin-top:7.95pt;width:141.85pt;height:24.6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" filled="f" stroked="f">
                <v:textbox>
                  <w:txbxContent>
                    <w:p w14:paraId="13CD28E6" w14:textId="697C26C6" w:rsidR="00BD1C64" w:rsidRPr="000829EA" w:rsidRDefault="00BD1C64" w:rsidP="00E0460D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1F6F2D15" w14:textId="3828BE0C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776AA6">
        <w:rPr>
          <w:rFonts w:ascii="Courier New" w:hAnsi="Courier New" w:cs="Courier New"/>
          <w:sz w:val="36"/>
          <w:szCs w:val="22"/>
        </w:rPr>
        <w:t>-&gt;</w:t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0E0F9C3E" w:rsidR="00776AA6" w:rsidRPr="00776AA6" w:rsidRDefault="00FF202A" w:rsidP="00740315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1957FC" wp14:editId="07E9ADC0">
                <wp:simplePos x="0" y="0"/>
                <wp:positionH relativeFrom="column">
                  <wp:posOffset>261620</wp:posOffset>
                </wp:positionH>
                <wp:positionV relativeFrom="paragraph">
                  <wp:posOffset>1270</wp:posOffset>
                </wp:positionV>
                <wp:extent cx="6668135" cy="430530"/>
                <wp:effectExtent l="0" t="0" r="0" b="127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135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A71A8" w14:textId="05D8ECE1" w:rsidR="00BD1C64" w:rsidRPr="008B185D" w:rsidRDefault="00BD1C64" w:rsidP="000462D6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Given a Cake and a flavor, return a new Cake that is the same as the original, but with the given 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168" type="#_x0000_t202" style="position:absolute;margin-left:20.6pt;margin-top:.1pt;width:525.05pt;height:33.9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" filled="f" stroked="f">
                <v:textbox>
                  <w:txbxContent>
                    <w:p w14:paraId="193A71A8" w14:textId="05D8ECE1" w:rsidR="00BD1C64" w:rsidRPr="008B185D" w:rsidRDefault="00BD1C64" w:rsidP="000462D6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91335E">
                        <w:rPr>
                          <w:rFonts w:ascii="Trebuchet MS" w:hAnsi="Trebuchet MS"/>
                          <w:sz w:val="24"/>
                          <w:szCs w:val="24"/>
                        </w:rPr>
                        <w:t>Given a Cake and a flavor, return a new Cake that is the same as the original, but with the given 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1F9D46B5" w14:textId="7E158971" w:rsidR="00740315" w:rsidRPr="00776AA6" w:rsidRDefault="00740315" w:rsidP="00740315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6FAE4E6A" w14:textId="072E216D" w:rsidR="00740315" w:rsidRPr="006818F1" w:rsidRDefault="00946B9A" w:rsidP="005A2E9C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5A96A18" wp14:editId="15F3E827">
                <wp:simplePos x="0" y="0"/>
                <wp:positionH relativeFrom="column">
                  <wp:posOffset>2582091</wp:posOffset>
                </wp:positionH>
                <wp:positionV relativeFrom="paragraph">
                  <wp:posOffset>186145</wp:posOffset>
                </wp:positionV>
                <wp:extent cx="715010" cy="1410970"/>
                <wp:effectExtent l="7620" t="0" r="29210" b="29210"/>
                <wp:wrapNone/>
                <wp:docPr id="219" name="Donut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715010" cy="141097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19" o:spid="_x0000_s1026" type="#_x0000_t23" style="position:absolute;margin-left:203.3pt;margin-top:14.65pt;width:56.3pt;height:111.1pt;rotation:-90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740315" w:rsidRPr="006818F1">
        <w:rPr>
          <w:rFonts w:ascii="Century Gothic" w:hAnsi="Century Gothic"/>
        </w:rPr>
        <w:t>Give Examples</w:t>
      </w:r>
    </w:p>
    <w:p w14:paraId="0D032F59" w14:textId="0FFB8911" w:rsidR="00740315" w:rsidRDefault="00452C40" w:rsidP="00740315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1FE0B75" wp14:editId="2CA73594">
                <wp:simplePos x="0" y="0"/>
                <wp:positionH relativeFrom="column">
                  <wp:posOffset>4004583</wp:posOffset>
                </wp:positionH>
                <wp:positionV relativeFrom="paragraph">
                  <wp:posOffset>72117</wp:posOffset>
                </wp:positionV>
                <wp:extent cx="790575" cy="219075"/>
                <wp:effectExtent l="406400" t="0" r="22225" b="263525"/>
                <wp:wrapNone/>
                <wp:docPr id="225" name="Rectangular Callout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5532"/>
                            <a:gd name="adj2" fmla="val 12809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B448985" w14:textId="77777777" w:rsidR="00BD1C64" w:rsidRDefault="00BD1C64" w:rsidP="00452C4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5" o:spid="_x0000_s1169" type="#_x0000_t61" style="position:absolute;margin-left:315.3pt;margin-top:5.7pt;width:62.25pt;height:17.2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" adj="-9835,38469" filled="f" strokeweight="1.5pt">
                <v:shadow opacity="49150f"/>
                <v:textbox inset="0,0,0,0">
                  <w:txbxContent>
                    <w:p w14:paraId="6B448985" w14:textId="77777777" w:rsidR="00BD1C64" w:rsidRDefault="00BD1C64" w:rsidP="00452C4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740315" w:rsidRPr="00776AA6">
        <w:rPr>
          <w:rFonts w:ascii="Courier New" w:hAnsi="Courier New" w:cs="Courier New"/>
          <w:sz w:val="28"/>
          <w:szCs w:val="28"/>
        </w:rPr>
        <w:t>example</w:t>
      </w:r>
      <w:r w:rsidR="002146A4" w:rsidRPr="00776AA6">
        <w:rPr>
          <w:rFonts w:ascii="Courier New" w:hAnsi="Courier New" w:cs="Courier New"/>
          <w:sz w:val="28"/>
          <w:szCs w:val="28"/>
        </w:rPr>
        <w:t>s</w:t>
      </w:r>
      <w:r w:rsidR="00740315" w:rsidRPr="00776AA6">
        <w:rPr>
          <w:rFonts w:ascii="Courier New" w:hAnsi="Courier New" w:cs="Courier New"/>
          <w:sz w:val="28"/>
          <w:szCs w:val="28"/>
        </w:rPr>
        <w:t>:</w:t>
      </w:r>
    </w:p>
    <w:p w14:paraId="4E3C201B" w14:textId="17721E31" w:rsidR="007E4FE4" w:rsidRPr="00776AA6" w:rsidRDefault="00D01F34" w:rsidP="00740315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044DC88" wp14:editId="53EE2F8B">
                <wp:simplePos x="0" y="0"/>
                <wp:positionH relativeFrom="column">
                  <wp:posOffset>1746885</wp:posOffset>
                </wp:positionH>
                <wp:positionV relativeFrom="paragraph">
                  <wp:posOffset>35651</wp:posOffset>
                </wp:positionV>
                <wp:extent cx="570139" cy="1866900"/>
                <wp:effectExtent l="0" t="0" r="14605" b="38100"/>
                <wp:wrapNone/>
                <wp:docPr id="217" name="Donut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0139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17" o:spid="_x0000_s1026" type="#_x0000_t23" style="position:absolute;margin-left:137.55pt;margin-top:2.8pt;width:44.9pt;height:147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9F359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ACC7C68" wp14:editId="5661A430">
                <wp:simplePos x="0" y="0"/>
                <wp:positionH relativeFrom="column">
                  <wp:posOffset>324485</wp:posOffset>
                </wp:positionH>
                <wp:positionV relativeFrom="paragraph">
                  <wp:posOffset>132715</wp:posOffset>
                </wp:positionV>
                <wp:extent cx="1800860" cy="313055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20716" w14:textId="77777777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" o:spid="_x0000_s1170" type="#_x0000_t202" style="position:absolute;margin-left:25.55pt;margin-top:10.45pt;width:141.8pt;height:24.6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" filled="f" stroked="f">
                <v:textbox>
                  <w:txbxContent>
                    <w:p w14:paraId="3512071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  <w:r w:rsidR="0091335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1EC77B7" wp14:editId="03C65D28">
                <wp:simplePos x="0" y="0"/>
                <wp:positionH relativeFrom="column">
                  <wp:posOffset>1709239</wp:posOffset>
                </wp:positionH>
                <wp:positionV relativeFrom="paragraph">
                  <wp:posOffset>121920</wp:posOffset>
                </wp:positionV>
                <wp:extent cx="2215515" cy="3130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5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8DD3A" w14:textId="01769230" w:rsidR="00BD1C64" w:rsidRPr="0091335E" w:rsidRDefault="00BD1C64" w:rsidP="000462D6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cake1, “strawberry”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" o:spid="_x0000_s1171" type="#_x0000_t202" style="position:absolute;margin-left:134.6pt;margin-top:9.6pt;width:174.45pt;height:24.6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" filled="f" stroked="f">
                <v:textbox>
                  <w:txbxContent>
                    <w:p w14:paraId="4248DD3A" w14:textId="01769230" w:rsidR="00BD1C64" w:rsidRPr="0091335E" w:rsidRDefault="00BD1C64" w:rsidP="000462D6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cake1, “strawberry”</w:t>
                      </w:r>
                    </w:p>
                  </w:txbxContent>
                </v:textbox>
              </v:shape>
            </w:pict>
          </mc:Fallback>
        </mc:AlternateContent>
      </w:r>
    </w:p>
    <w:p w14:paraId="73A87D2E" w14:textId="632E9DBC" w:rsidR="00740315" w:rsidRDefault="009F3599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B10CCE4" wp14:editId="3213780B">
                <wp:simplePos x="0" y="0"/>
                <wp:positionH relativeFrom="column">
                  <wp:posOffset>1608455</wp:posOffset>
                </wp:positionH>
                <wp:positionV relativeFrom="paragraph">
                  <wp:posOffset>202565</wp:posOffset>
                </wp:positionV>
                <wp:extent cx="2740660" cy="1399540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955B1" w14:textId="7B4EC1A4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cake(“strawberry”,</w:t>
                            </w:r>
                          </w:p>
                          <w:p w14:paraId="5282B461" w14:textId="00A51272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cake1.color, </w:t>
                            </w:r>
                          </w:p>
                          <w:p w14:paraId="1767B55B" w14:textId="6043ACE0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cake1.message,</w:t>
                            </w:r>
                          </w:p>
                          <w:p w14:paraId="4634523C" w14:textId="419550C0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cake1.layers,</w:t>
                            </w:r>
                          </w:p>
                          <w:p w14:paraId="1F4BFF7E" w14:textId="1847B6A3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4" o:spid="_x0000_s1172" type="#_x0000_t202" style="position:absolute;margin-left:126.65pt;margin-top:15.95pt;width:215.8pt;height:110.2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" filled="f" stroked="f">
                <v:textbox>
                  <w:txbxContent>
                    <w:p w14:paraId="001955B1" w14:textId="7B4EC1A4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cake(“strawberry”,</w:t>
                      </w:r>
                    </w:p>
                    <w:p w14:paraId="5282B461" w14:textId="00A51272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cake1.color, </w:t>
                      </w:r>
                    </w:p>
                    <w:p w14:paraId="1767B55B" w14:textId="6043ACE0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cake1.message,</w:t>
                      </w:r>
                    </w:p>
                    <w:p w14:paraId="4634523C" w14:textId="419550C0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cake1.layers,</w:t>
                      </w:r>
                    </w:p>
                    <w:p w14:paraId="1F4BFF7E" w14:textId="1847B6A3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cake1.is-iceCream)</w:t>
                      </w:r>
                    </w:p>
                  </w:txbxContent>
                </v:textbox>
              </v:shape>
            </w:pict>
          </mc:Fallback>
        </mc:AlternateContent>
      </w:r>
      <w:r w:rsidR="00740315">
        <w:rPr>
          <w:rFonts w:ascii="Trebuchet MS" w:hAnsi="Trebuchet MS" w:cs="Trebuchet MS"/>
          <w:sz w:val="28"/>
        </w:rPr>
        <w:tab/>
        <w:t>_____________(_________</w:t>
      </w:r>
      <w:r w:rsidR="002F59C1">
        <w:rPr>
          <w:rFonts w:ascii="Trebuchet MS" w:hAnsi="Trebuchet MS" w:cs="Trebuchet MS"/>
          <w:sz w:val="28"/>
        </w:rPr>
        <w:t>______</w:t>
      </w:r>
      <w:r w:rsidR="00740315">
        <w:rPr>
          <w:rFonts w:ascii="Trebuchet MS" w:hAnsi="Trebuchet MS" w:cs="Trebuchet MS"/>
          <w:sz w:val="28"/>
        </w:rPr>
        <w:t xml:space="preserve">____)            </w:t>
      </w:r>
      <w:r w:rsidR="00740315" w:rsidRPr="00776AA6">
        <w:rPr>
          <w:rFonts w:ascii="Courier New" w:hAnsi="Courier New" w:cs="Courier New"/>
          <w:sz w:val="28"/>
        </w:rPr>
        <w:t>is</w:t>
      </w:r>
      <w:r w:rsidR="00740315">
        <w:rPr>
          <w:rFonts w:ascii="Trebuchet MS" w:hAnsi="Trebuchet MS" w:cs="Trebuchet MS"/>
          <w:sz w:val="28"/>
        </w:rPr>
        <w:t xml:space="preserve">  </w:t>
      </w:r>
    </w:p>
    <w:p w14:paraId="21D73198" w14:textId="79D95395" w:rsidR="004C0286" w:rsidRDefault="004C0286" w:rsidP="004C0286">
      <w:pPr>
        <w:rPr>
          <w:rFonts w:ascii="Trebuchet MS" w:hAnsi="Trebuchet MS" w:cs="Trebuchet MS"/>
          <w:sz w:val="18"/>
        </w:rPr>
      </w:pPr>
    </w:p>
    <w:p w14:paraId="57964CA3" w14:textId="084C0A72" w:rsidR="004C0286" w:rsidRDefault="004C0286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C0700CD" w14:textId="78E80273" w:rsidR="004C0286" w:rsidRDefault="00946B9A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BF7F968" wp14:editId="214F15C0">
                <wp:simplePos x="0" y="0"/>
                <wp:positionH relativeFrom="column">
                  <wp:posOffset>203200</wp:posOffset>
                </wp:positionH>
                <wp:positionV relativeFrom="paragraph">
                  <wp:posOffset>73660</wp:posOffset>
                </wp:positionV>
                <wp:extent cx="790575" cy="219075"/>
                <wp:effectExtent l="0" t="127000" r="708025" b="34925"/>
                <wp:wrapNone/>
                <wp:docPr id="223" name="Rectangular Callout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9597"/>
                            <a:gd name="adj2" fmla="val -9178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C49EB3" w14:textId="7844B3E4" w:rsidR="00BD1C64" w:rsidRDefault="00BD1C64" w:rsidP="00946B9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3" o:spid="_x0000_s1173" type="#_x0000_t61" style="position:absolute;margin-left:16pt;margin-top:5.8pt;width:62.25pt;height:17.2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" adj="38793,-9024" filled="f" strokeweight="1.5pt">
                <v:shadow opacity="49150f"/>
                <v:textbox inset="0,0,0,0">
                  <w:txbxContent>
                    <w:p w14:paraId="15C49EB3" w14:textId="7844B3E4" w:rsidR="00BD1C64" w:rsidRDefault="00BD1C64" w:rsidP="00946B9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3B68E6A" w14:textId="15352B55" w:rsidR="004C0286" w:rsidRDefault="004C0286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D825F76" w14:textId="0FC50F98" w:rsidR="004C0286" w:rsidRDefault="00946B9A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926E3E4" wp14:editId="491DE0E8">
                <wp:simplePos x="0" y="0"/>
                <wp:positionH relativeFrom="column">
                  <wp:posOffset>2578735</wp:posOffset>
                </wp:positionH>
                <wp:positionV relativeFrom="paragraph">
                  <wp:posOffset>146050</wp:posOffset>
                </wp:positionV>
                <wp:extent cx="715010" cy="1410970"/>
                <wp:effectExtent l="7620" t="0" r="29210" b="29210"/>
                <wp:wrapNone/>
                <wp:docPr id="222" name="Donut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715010" cy="141097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22" o:spid="_x0000_s1026" type="#_x0000_t23" style="position:absolute;margin-left:203.05pt;margin-top:11.5pt;width:56.3pt;height:111.1pt;rotation:-90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D94FB85" w14:textId="69EAB6FD" w:rsidR="00740315" w:rsidRPr="00950161" w:rsidRDefault="00D01F34" w:rsidP="00950161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56DA71AC" wp14:editId="46D9335F">
                <wp:simplePos x="0" y="0"/>
                <wp:positionH relativeFrom="column">
                  <wp:posOffset>1776730</wp:posOffset>
                </wp:positionH>
                <wp:positionV relativeFrom="paragraph">
                  <wp:posOffset>179070</wp:posOffset>
                </wp:positionV>
                <wp:extent cx="569595" cy="1866900"/>
                <wp:effectExtent l="0" t="0" r="14605" b="38100"/>
                <wp:wrapNone/>
                <wp:docPr id="221" name="Donut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9595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21" o:spid="_x0000_s1026" type="#_x0000_t23" style="position:absolute;margin-left:139.9pt;margin-top:14.1pt;width:44.85pt;height:14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6109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B200FA4" wp14:editId="3DEBF778">
                <wp:simplePos x="0" y="0"/>
                <wp:positionH relativeFrom="column">
                  <wp:posOffset>1795780</wp:posOffset>
                </wp:positionH>
                <wp:positionV relativeFrom="paragraph">
                  <wp:posOffset>208552</wp:posOffset>
                </wp:positionV>
                <wp:extent cx="2215515" cy="31305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5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7D829" w14:textId="1EFC3131" w:rsidR="00BD1C64" w:rsidRPr="0091335E" w:rsidRDefault="00BD1C64" w:rsidP="0061095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ake2</w:t>
                            </w: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, “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vanilla</w:t>
                            </w: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5" o:spid="_x0000_s1174" type="#_x0000_t202" style="position:absolute;margin-left:141.4pt;margin-top:16.4pt;width:174.45pt;height:24.6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" filled="f" stroked="f">
                <v:textbox>
                  <w:txbxContent>
                    <w:p w14:paraId="0F07D829" w14:textId="1EFC3131" w:rsidR="00BD1C64" w:rsidRPr="0091335E" w:rsidRDefault="00BD1C64" w:rsidP="0061095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ake2</w:t>
                      </w: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, “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vanilla</w:t>
                      </w: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0462D6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60F34E5" wp14:editId="47119C7B">
                <wp:simplePos x="0" y="0"/>
                <wp:positionH relativeFrom="column">
                  <wp:posOffset>408940</wp:posOffset>
                </wp:positionH>
                <wp:positionV relativeFrom="paragraph">
                  <wp:posOffset>184603</wp:posOffset>
                </wp:positionV>
                <wp:extent cx="1800860" cy="313055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312D6" w14:textId="77777777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7" o:spid="_x0000_s1175" type="#_x0000_t202" style="position:absolute;margin-left:32.2pt;margin-top:14.55pt;width:141.8pt;height:24.6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" filled="f" stroked="f">
                <v:textbox>
                  <w:txbxContent>
                    <w:p w14:paraId="263312D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  <w:r w:rsidR="00B404E7"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</w:t>
      </w:r>
      <w:r w:rsidR="00950161">
        <w:rPr>
          <w:rFonts w:ascii="Trebuchet MS" w:hAnsi="Trebuchet MS" w:cs="Trebuchet MS"/>
          <w:sz w:val="24"/>
          <w:szCs w:val="24"/>
        </w:rPr>
        <w:t>_</w:t>
      </w:r>
      <w:r w:rsidR="00740315">
        <w:rPr>
          <w:rFonts w:ascii="Trebuchet MS" w:hAnsi="Trebuchet MS" w:cs="Trebuchet MS"/>
          <w:sz w:val="18"/>
        </w:rPr>
        <w:tab/>
      </w:r>
      <w:r w:rsidR="00740315">
        <w:rPr>
          <w:rFonts w:ascii="Trebuchet MS" w:hAnsi="Trebuchet MS" w:cs="Trebuchet MS"/>
          <w:sz w:val="18"/>
        </w:rPr>
        <w:tab/>
      </w:r>
    </w:p>
    <w:p w14:paraId="67820C5C" w14:textId="29E8E725" w:rsidR="00950161" w:rsidRDefault="00950161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 w:rsidR="00740315">
        <w:rPr>
          <w:rFonts w:ascii="Trebuchet MS" w:hAnsi="Trebuchet MS" w:cs="Trebuchet MS"/>
          <w:sz w:val="28"/>
        </w:rPr>
        <w:t>_____________(___________</w:t>
      </w:r>
      <w:r w:rsidR="002F59C1">
        <w:rPr>
          <w:rFonts w:ascii="Trebuchet MS" w:hAnsi="Trebuchet MS" w:cs="Trebuchet MS"/>
          <w:sz w:val="28"/>
        </w:rPr>
        <w:t>______</w:t>
      </w:r>
      <w:r w:rsidR="00740315">
        <w:rPr>
          <w:rFonts w:ascii="Trebuchet MS" w:hAnsi="Trebuchet MS" w:cs="Trebuchet MS"/>
          <w:sz w:val="28"/>
        </w:rPr>
        <w:t xml:space="preserve">__)            </w:t>
      </w:r>
      <w:r w:rsidR="00740315" w:rsidRPr="00776AA6">
        <w:rPr>
          <w:rFonts w:ascii="Courier New" w:hAnsi="Courier New" w:cs="Courier New"/>
          <w:sz w:val="28"/>
        </w:rPr>
        <w:t>is</w:t>
      </w:r>
      <w:r w:rsidR="00740315">
        <w:rPr>
          <w:rFonts w:ascii="Trebuchet MS" w:hAnsi="Trebuchet MS" w:cs="Trebuchet MS"/>
          <w:sz w:val="28"/>
        </w:rPr>
        <w:t xml:space="preserve"> </w:t>
      </w:r>
    </w:p>
    <w:p w14:paraId="0321069C" w14:textId="66F847E3" w:rsidR="00281E3B" w:rsidRDefault="00452C40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5C76F8C" wp14:editId="1FFC9827">
                <wp:simplePos x="0" y="0"/>
                <wp:positionH relativeFrom="column">
                  <wp:posOffset>4148455</wp:posOffset>
                </wp:positionH>
                <wp:positionV relativeFrom="paragraph">
                  <wp:posOffset>74930</wp:posOffset>
                </wp:positionV>
                <wp:extent cx="790575" cy="219075"/>
                <wp:effectExtent l="584200" t="0" r="22225" b="34925"/>
                <wp:wrapNone/>
                <wp:docPr id="226" name="Rectangular Callout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703CC4" w14:textId="77777777" w:rsidR="00BD1C64" w:rsidRDefault="00BD1C64" w:rsidP="00452C4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6" o:spid="_x0000_s1176" type="#_x0000_t61" style="position:absolute;margin-left:326.65pt;margin-top:5.9pt;width:62.25pt;height:17.2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" adj="-14519,6270" filled="f" strokeweight="1.5pt">
                <v:shadow opacity="49150f"/>
                <v:textbox inset="0,0,0,0">
                  <w:txbxContent>
                    <w:p w14:paraId="0F703CC4" w14:textId="77777777" w:rsidR="00BD1C64" w:rsidRDefault="00BD1C64" w:rsidP="00452C4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9F359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39EECC3" wp14:editId="1FE64572">
                <wp:simplePos x="0" y="0"/>
                <wp:positionH relativeFrom="column">
                  <wp:posOffset>1638300</wp:posOffset>
                </wp:positionH>
                <wp:positionV relativeFrom="paragraph">
                  <wp:posOffset>78740</wp:posOffset>
                </wp:positionV>
                <wp:extent cx="2740660" cy="1399540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4D3BD" w14:textId="7EB52783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cake(“</w:t>
                            </w: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vanilla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”,</w:t>
                            </w:r>
                          </w:p>
                          <w:p w14:paraId="126BFA8A" w14:textId="21375664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.color, </w:t>
                            </w:r>
                          </w:p>
                          <w:p w14:paraId="537743CB" w14:textId="2C8BC253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.message,</w:t>
                            </w:r>
                          </w:p>
                          <w:p w14:paraId="21709D69" w14:textId="16F4BE11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.layers,</w:t>
                            </w:r>
                          </w:p>
                          <w:p w14:paraId="785396BD" w14:textId="2A6D955E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4" o:spid="_x0000_s1177" type="#_x0000_t202" style="position:absolute;margin-left:129pt;margin-top:6.2pt;width:215.8pt;height:110.2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" filled="f" stroked="f">
                <v:textbox>
                  <w:txbxContent>
                    <w:p w14:paraId="73F4D3BD" w14:textId="7EB52783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cake(“</w:t>
                      </w: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vanilla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”,</w:t>
                      </w:r>
                    </w:p>
                    <w:p w14:paraId="126BFA8A" w14:textId="21375664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.color, </w:t>
                      </w:r>
                    </w:p>
                    <w:p w14:paraId="537743CB" w14:textId="2C8BC253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.message,</w:t>
                      </w:r>
                    </w:p>
                    <w:p w14:paraId="21709D69" w14:textId="16F4BE11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.layers,</w:t>
                      </w:r>
                    </w:p>
                    <w:p w14:paraId="785396BD" w14:textId="2A6D955E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.is-iceCream)</w:t>
                      </w:r>
                    </w:p>
                  </w:txbxContent>
                </v:textbox>
              </v:shape>
            </w:pict>
          </mc:Fallback>
        </mc:AlternateContent>
      </w:r>
    </w:p>
    <w:p w14:paraId="25073257" w14:textId="7AE4AB09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2022F8C5" w14:textId="5323D92B" w:rsidR="0091549E" w:rsidRDefault="00946B9A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2DD7C0A8" wp14:editId="72022A08">
                <wp:simplePos x="0" y="0"/>
                <wp:positionH relativeFrom="column">
                  <wp:posOffset>208280</wp:posOffset>
                </wp:positionH>
                <wp:positionV relativeFrom="paragraph">
                  <wp:posOffset>64135</wp:posOffset>
                </wp:positionV>
                <wp:extent cx="790575" cy="219075"/>
                <wp:effectExtent l="0" t="127000" r="708025" b="34925"/>
                <wp:wrapNone/>
                <wp:docPr id="224" name="Rectangular Callout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9597"/>
                            <a:gd name="adj2" fmla="val -9178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0FB751" w14:textId="77777777" w:rsidR="00BD1C64" w:rsidRDefault="00BD1C64" w:rsidP="00946B9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4" o:spid="_x0000_s1178" type="#_x0000_t61" style="position:absolute;margin-left:16.4pt;margin-top:5.05pt;width:62.25pt;height:17.2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" adj="38793,-9024" filled="f" strokeweight="1.5pt">
                <v:shadow opacity="49150f"/>
                <v:textbox inset="0,0,0,0">
                  <w:txbxContent>
                    <w:p w14:paraId="110FB751" w14:textId="77777777" w:rsidR="00BD1C64" w:rsidRDefault="00BD1C64" w:rsidP="00946B9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91549E">
        <w:rPr>
          <w:rFonts w:ascii="Trebuchet MS" w:hAnsi="Trebuchet MS" w:cs="Trebuchet MS"/>
          <w:sz w:val="24"/>
          <w:szCs w:val="24"/>
        </w:rPr>
        <w:tab/>
      </w:r>
      <w:r w:rsidR="0091549E">
        <w:rPr>
          <w:rFonts w:ascii="Trebuchet MS" w:hAnsi="Trebuchet MS" w:cs="Trebuchet MS"/>
          <w:sz w:val="24"/>
          <w:szCs w:val="24"/>
        </w:rPr>
        <w:tab/>
      </w:r>
      <w:r w:rsidR="0091549E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8AE5AC8" w14:textId="7714F787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3DD93DB" w14:textId="77777777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67E134B" w14:textId="77777777" w:rsidR="003346B2" w:rsidRDefault="00B404E7" w:rsidP="003346B2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5DB7232C" w14:textId="77777777" w:rsidR="00A62CFD" w:rsidRPr="00776AA6" w:rsidRDefault="00A62CFD" w:rsidP="003346B2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55CD43CC" w14:textId="77777777" w:rsidR="00740315" w:rsidRPr="006818F1" w:rsidRDefault="003346B2" w:rsidP="005A2E9C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>Functio</w:t>
      </w:r>
      <w:r w:rsidR="00740315" w:rsidRPr="006818F1">
        <w:rPr>
          <w:rFonts w:ascii="Century Gothic" w:hAnsi="Century Gothic"/>
        </w:rPr>
        <w:t xml:space="preserve">n </w:t>
      </w:r>
    </w:p>
    <w:p w14:paraId="3EAEC9C4" w14:textId="51EB0A99" w:rsidR="00A62CFD" w:rsidRDefault="000462D6" w:rsidP="00740315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DF0E6BC" wp14:editId="448D5968">
                <wp:simplePos x="0" y="0"/>
                <wp:positionH relativeFrom="column">
                  <wp:posOffset>2199368</wp:posOffset>
                </wp:positionH>
                <wp:positionV relativeFrom="paragraph">
                  <wp:posOffset>77470</wp:posOffset>
                </wp:positionV>
                <wp:extent cx="2623457" cy="31305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45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DA022" w14:textId="2E5131A5" w:rsidR="00BD1C64" w:rsidRPr="00D06A6A" w:rsidRDefault="00BD1C64" w:rsidP="000462D6">
                            <w:pPr>
                              <w:rPr>
                                <w:rFonts w:ascii="Trebuchet MS" w:hAnsi="Trebuchet MS"/>
                                <w:sz w:val="30"/>
                                <w:szCs w:val="30"/>
                              </w:rPr>
                            </w:pPr>
                            <w:r w:rsidRPr="00D06A6A">
                              <w:rPr>
                                <w:rFonts w:ascii="Trebuchet MS" w:hAnsi="Trebuchet MS"/>
                                <w:sz w:val="30"/>
                                <w:szCs w:val="30"/>
                              </w:rPr>
                              <w:t>a-cake, new-flavor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9" o:spid="_x0000_s1179" type="#_x0000_t202" style="position:absolute;margin-left:173.2pt;margin-top:6.1pt;width:206.55pt;height:24.6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" filled="f" stroked="f">
                <v:textbox>
                  <w:txbxContent>
                    <w:p w14:paraId="6DCDA022" w14:textId="2E5131A5" w:rsidR="00BD1C64" w:rsidRPr="00D06A6A" w:rsidRDefault="00BD1C64" w:rsidP="000462D6">
                      <w:pPr>
                        <w:rPr>
                          <w:rFonts w:ascii="Trebuchet MS" w:hAnsi="Trebuchet MS"/>
                          <w:sz w:val="30"/>
                          <w:szCs w:val="30"/>
                        </w:rPr>
                      </w:pPr>
                      <w:r w:rsidRPr="00D06A6A">
                        <w:rPr>
                          <w:rFonts w:ascii="Trebuchet MS" w:hAnsi="Trebuchet MS"/>
                          <w:sz w:val="30"/>
                          <w:szCs w:val="30"/>
                        </w:rPr>
                        <w:t>a-cake, new-flavor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AA85107" wp14:editId="157A7205">
                <wp:simplePos x="0" y="0"/>
                <wp:positionH relativeFrom="column">
                  <wp:posOffset>417195</wp:posOffset>
                </wp:positionH>
                <wp:positionV relativeFrom="paragraph">
                  <wp:posOffset>58420</wp:posOffset>
                </wp:positionV>
                <wp:extent cx="1800860" cy="313055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FD8B6" w14:textId="77777777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0" o:spid="_x0000_s1180" type="#_x0000_t202" style="position:absolute;margin-left:32.85pt;margin-top:4.6pt;width:141.8pt;height:24.6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" filled="f" stroked="f">
                <v:textbox>
                  <w:txbxContent>
                    <w:p w14:paraId="6AFFD8B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527F4A2E" w14:textId="77777777" w:rsidR="00740315" w:rsidRDefault="00740315" w:rsidP="00740315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784DA8B7" w14:textId="1D8C069C" w:rsidR="00A62CFD" w:rsidRDefault="00610951" w:rsidP="0074031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142D990" wp14:editId="6002F7C9">
                <wp:simplePos x="0" y="0"/>
                <wp:positionH relativeFrom="column">
                  <wp:posOffset>1798320</wp:posOffset>
                </wp:positionH>
                <wp:positionV relativeFrom="paragraph">
                  <wp:posOffset>77470</wp:posOffset>
                </wp:positionV>
                <wp:extent cx="2740660" cy="139954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45543" w14:textId="405EFE10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</w:t>
                            </w: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new-flavor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14:paraId="0DB7D2D2" w14:textId="5E0BD87F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.color, </w:t>
                            </w:r>
                          </w:p>
                          <w:p w14:paraId="601F6FD8" w14:textId="7167212B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.message,</w:t>
                            </w:r>
                          </w:p>
                          <w:p w14:paraId="31129C18" w14:textId="1D41E9E4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.layers,</w:t>
                            </w:r>
                          </w:p>
                          <w:p w14:paraId="31FB0A67" w14:textId="6BE315F5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6" o:spid="_x0000_s1181" type="#_x0000_t202" style="position:absolute;margin-left:141.6pt;margin-top:6.1pt;width:215.8pt;height:110.2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" filled="f" stroked="f">
                <v:textbox>
                  <w:txbxContent>
                    <w:p w14:paraId="57345543" w14:textId="405EFE10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</w:t>
                      </w: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new-flavor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,</w:t>
                      </w:r>
                    </w:p>
                    <w:p w14:paraId="0DB7D2D2" w14:textId="5E0BD87F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.color, </w:t>
                      </w:r>
                    </w:p>
                    <w:p w14:paraId="601F6FD8" w14:textId="7167212B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.message,</w:t>
                      </w:r>
                    </w:p>
                    <w:p w14:paraId="31129C18" w14:textId="1D41E9E4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.layers,</w:t>
                      </w:r>
                    </w:p>
                    <w:p w14:paraId="31FB0A67" w14:textId="6BE315F5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.is-iceCream)</w:t>
                      </w:r>
                    </w:p>
                  </w:txbxContent>
                </v:textbox>
              </v:shape>
            </w:pict>
          </mc:Fallback>
        </mc:AlternateContent>
      </w:r>
    </w:p>
    <w:p w14:paraId="564E64C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</w:t>
      </w:r>
      <w:r w:rsidR="00B0181D">
        <w:rPr>
          <w:rFonts w:ascii="Trebuchet MS" w:hAnsi="Trebuchet MS" w:cs="Trebuchet MS"/>
          <w:sz w:val="24"/>
          <w:szCs w:val="24"/>
        </w:rPr>
        <w:t xml:space="preserve">   </w:t>
      </w:r>
      <w:r>
        <w:rPr>
          <w:rFonts w:ascii="Trebuchet MS" w:hAnsi="Trebuchet MS" w:cs="Trebuchet MS"/>
          <w:sz w:val="24"/>
          <w:szCs w:val="24"/>
        </w:rPr>
        <w:t xml:space="preserve"> ___________________________________________</w:t>
      </w:r>
    </w:p>
    <w:p w14:paraId="187DCABE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CD78C54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42F39E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02CDF08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191EE39" w14:textId="77777777" w:rsidR="00F73B21" w:rsidRPr="004B4436" w:rsidRDefault="00F73B21" w:rsidP="00B404E7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4B4436">
        <w:rPr>
          <w:rFonts w:ascii="Courier New" w:hAnsi="Courier New" w:cs="Courier New"/>
          <w:sz w:val="28"/>
          <w:szCs w:val="28"/>
        </w:rPr>
        <w:t>end</w:t>
      </w:r>
    </w:p>
    <w:p w14:paraId="466CBF80" w14:textId="75025C02" w:rsidR="00074E55" w:rsidRPr="0047112A" w:rsidRDefault="006E3547" w:rsidP="00074E5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EE41C5">
        <w:rPr>
          <w:rFonts w:ascii="Century Gothic" w:hAnsi="Century Gothic"/>
          <w:sz w:val="40"/>
          <w:szCs w:val="40"/>
        </w:rPr>
        <w:t>will-melt</w:t>
      </w:r>
    </w:p>
    <w:p w14:paraId="1888559F" w14:textId="2C5EC499" w:rsidR="00513B68" w:rsidRPr="00F76C18" w:rsidRDefault="00513B68" w:rsidP="00513B68">
      <w:pPr>
        <w:rPr>
          <w:rFonts w:ascii="Trebuchet MS" w:hAnsi="Trebuchet MS" w:cs="Trebuchet MS"/>
          <w:sz w:val="24"/>
          <w:szCs w:val="24"/>
        </w:rPr>
      </w:pPr>
      <w:r w:rsidRPr="00F76C18">
        <w:rPr>
          <w:rFonts w:ascii="Century Gothic" w:hAnsi="Century Gothic" w:cs="Trebuchet MS"/>
          <w:sz w:val="24"/>
          <w:szCs w:val="24"/>
        </w:rPr>
        <w:t xml:space="preserve">Write a function called </w:t>
      </w:r>
      <w:r w:rsidR="00EE41C5">
        <w:rPr>
          <w:rFonts w:ascii="Century Gothic" w:hAnsi="Century Gothic" w:cs="Trebuchet MS"/>
          <w:i/>
          <w:sz w:val="24"/>
          <w:szCs w:val="24"/>
        </w:rPr>
        <w:t>will-melt</w:t>
      </w:r>
      <w:r w:rsidR="002D26ED">
        <w:rPr>
          <w:rFonts w:ascii="Century Gothic" w:hAnsi="Century Gothic" w:cs="Trebuchet MS"/>
          <w:i/>
          <w:sz w:val="24"/>
          <w:szCs w:val="24"/>
        </w:rPr>
        <w:t xml:space="preserve">, </w:t>
      </w:r>
      <w:r w:rsidR="00EE41C5">
        <w:rPr>
          <w:rFonts w:ascii="Century Gothic" w:hAnsi="Century Gothic" w:cs="Trebuchet MS"/>
          <w:sz w:val="24"/>
          <w:szCs w:val="24"/>
        </w:rPr>
        <w:t>which takes in a Cake and a temperature,</w:t>
      </w:r>
      <w:r w:rsidRPr="00F76C18">
        <w:rPr>
          <w:rFonts w:ascii="Century Gothic" w:hAnsi="Century Gothic" w:cs="Trebuchet MS"/>
          <w:sz w:val="24"/>
          <w:szCs w:val="24"/>
        </w:rPr>
        <w:t xml:space="preserve"> and </w:t>
      </w:r>
      <w:r w:rsidR="00EE41C5">
        <w:rPr>
          <w:rFonts w:ascii="Century Gothic" w:hAnsi="Century Gothic" w:cs="Trebuchet MS"/>
          <w:sz w:val="24"/>
          <w:szCs w:val="24"/>
        </w:rPr>
        <w:t>returns</w:t>
      </w:r>
      <w:r w:rsidR="00665027">
        <w:rPr>
          <w:rFonts w:ascii="Century Gothic" w:hAnsi="Century Gothic" w:cs="Trebuchet MS"/>
          <w:sz w:val="24"/>
          <w:szCs w:val="24"/>
        </w:rPr>
        <w:t xml:space="preserve"> true if the temperature is greater</w:t>
      </w:r>
      <w:r w:rsidR="00EE41C5">
        <w:rPr>
          <w:rFonts w:ascii="Century Gothic" w:hAnsi="Century Gothic" w:cs="Trebuchet MS"/>
          <w:sz w:val="24"/>
          <w:szCs w:val="24"/>
        </w:rPr>
        <w:t xml:space="preserve"> than 32 degrees, AND the Cake is an ice cream cake.</w:t>
      </w:r>
    </w:p>
    <w:p w14:paraId="4149647E" w14:textId="77777777" w:rsidR="00513B68" w:rsidRPr="006818F1" w:rsidRDefault="00513B68" w:rsidP="00513B68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Arial"/>
          <w:sz w:val="22"/>
          <w:szCs w:val="22"/>
        </w:rPr>
        <w:t>Contract+Purpose Statement</w:t>
      </w:r>
    </w:p>
    <w:p w14:paraId="37A1044D" w14:textId="57DC5002" w:rsidR="00513B68" w:rsidRDefault="00A669C2" w:rsidP="00513B68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86A2DF8" wp14:editId="6CB34DB0">
                <wp:simplePos x="0" y="0"/>
                <wp:positionH relativeFrom="column">
                  <wp:posOffset>2199640</wp:posOffset>
                </wp:positionH>
                <wp:positionV relativeFrom="paragraph">
                  <wp:posOffset>144145</wp:posOffset>
                </wp:positionV>
                <wp:extent cx="2338070" cy="313055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07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DAD8C" w14:textId="6084403A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8" o:spid="_x0000_s1182" type="#_x0000_t202" style="position:absolute;margin-left:173.2pt;margin-top:11.35pt;width:184.1pt;height:24.6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" filled="f" stroked="f">
                <v:textbox>
                  <w:txbxContent>
                    <w:p w14:paraId="368DAD8C" w14:textId="6084403A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8999C5C" wp14:editId="39F646C0">
                <wp:simplePos x="0" y="0"/>
                <wp:positionH relativeFrom="column">
                  <wp:posOffset>5242288</wp:posOffset>
                </wp:positionH>
                <wp:positionV relativeFrom="paragraph">
                  <wp:posOffset>117294</wp:posOffset>
                </wp:positionV>
                <wp:extent cx="1322886" cy="313055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88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73F3C" w14:textId="7B2C983D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9" o:spid="_x0000_s1183" type="#_x0000_t202" style="position:absolute;margin-left:412.8pt;margin-top:9.25pt;width:104.15pt;height:24.6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" filled="f" stroked="f">
                <v:textbox>
                  <w:txbxContent>
                    <w:p w14:paraId="4BB73F3C" w14:textId="7B2C983D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Boolean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BC4E11F" wp14:editId="6E726591">
                <wp:simplePos x="0" y="0"/>
                <wp:positionH relativeFrom="column">
                  <wp:posOffset>455295</wp:posOffset>
                </wp:positionH>
                <wp:positionV relativeFrom="paragraph">
                  <wp:posOffset>139065</wp:posOffset>
                </wp:positionV>
                <wp:extent cx="1322886" cy="313055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88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B4E7E" w14:textId="26BBDA41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7" o:spid="_x0000_s1184" type="#_x0000_t202" style="position:absolute;margin-left:35.85pt;margin-top:10.95pt;width:104.15pt;height:24.6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" filled="f" stroked="f">
                <v:textbox>
                  <w:txbxContent>
                    <w:p w14:paraId="6BDB4E7E" w14:textId="26BBDA41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</w:p>
    <w:p w14:paraId="372EBF3C" w14:textId="77777777" w:rsidR="00513B68" w:rsidRDefault="00513B68" w:rsidP="00513B6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776AA6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176B42A8" w14:textId="1057DCB2" w:rsidR="00513B68" w:rsidRPr="00776AA6" w:rsidRDefault="00A669C2" w:rsidP="00513B68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F99B4D8" wp14:editId="4A8D0A77">
                <wp:simplePos x="0" y="0"/>
                <wp:positionH relativeFrom="column">
                  <wp:posOffset>175986</wp:posOffset>
                </wp:positionH>
                <wp:positionV relativeFrom="paragraph">
                  <wp:posOffset>2994</wp:posOffset>
                </wp:positionV>
                <wp:extent cx="6287861" cy="726168"/>
                <wp:effectExtent l="0" t="0" r="0" b="10795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7861" cy="726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EBDAF" w14:textId="1FD75245" w:rsidR="00BD1C64" w:rsidRPr="00A669C2" w:rsidRDefault="00BD1C64" w:rsidP="00A669C2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A669C2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Given a Cake and a temperature, return true if the temp is greater than 32 degrees, AND the Cake is an ice cream cake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0" o:spid="_x0000_s1185" type="#_x0000_t202" style="position:absolute;margin-left:13.85pt;margin-top:.25pt;width:495.1pt;height:57.2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" filled="f" stroked="f">
                <v:textbox>
                  <w:txbxContent>
                    <w:p w14:paraId="363EBDAF" w14:textId="1FD75245" w:rsidR="00BD1C64" w:rsidRPr="00A669C2" w:rsidRDefault="00BD1C64" w:rsidP="00A669C2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A669C2">
                        <w:rPr>
                          <w:rFonts w:ascii="Trebuchet MS" w:hAnsi="Trebuchet MS"/>
                          <w:sz w:val="24"/>
                          <w:szCs w:val="24"/>
                        </w:rPr>
                        <w:t>Given a Cake and a temperature, return true if the temp is greater than 32 degrees, AND the Cake is an ice cream cake</w:t>
                      </w:r>
                    </w:p>
                  </w:txbxContent>
                </v:textbox>
              </v:shape>
            </w:pict>
          </mc:Fallback>
        </mc:AlternateContent>
      </w:r>
    </w:p>
    <w:p w14:paraId="08E8E30D" w14:textId="6461A084" w:rsidR="00513B68" w:rsidRPr="00776AA6" w:rsidRDefault="00513B68" w:rsidP="00513B68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695B3027" w14:textId="26339E66" w:rsidR="00513B68" w:rsidRPr="006818F1" w:rsidRDefault="00CE3A12" w:rsidP="00513B68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2615B8B" wp14:editId="1A5370E3">
                <wp:simplePos x="0" y="0"/>
                <wp:positionH relativeFrom="column">
                  <wp:posOffset>2539772</wp:posOffset>
                </wp:positionH>
                <wp:positionV relativeFrom="paragraph">
                  <wp:posOffset>160428</wp:posOffset>
                </wp:positionV>
                <wp:extent cx="411191" cy="1866900"/>
                <wp:effectExtent l="0" t="397827" r="0" b="410528"/>
                <wp:wrapNone/>
                <wp:docPr id="244" name="Donut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97969">
                          <a:off x="0" y="0"/>
                          <a:ext cx="411191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4" o:spid="_x0000_s1026" type="#_x0000_t23" style="position:absolute;margin-left:200pt;margin-top:12.65pt;width:32.4pt;height:147pt;rotation:-3497472fd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91D6DA4" wp14:editId="12BF92C4">
                <wp:simplePos x="0" y="0"/>
                <wp:positionH relativeFrom="column">
                  <wp:posOffset>2095228</wp:posOffset>
                </wp:positionH>
                <wp:positionV relativeFrom="paragraph">
                  <wp:posOffset>84183</wp:posOffset>
                </wp:positionV>
                <wp:extent cx="285750" cy="1866900"/>
                <wp:effectExtent l="0" t="358775" r="0" b="346075"/>
                <wp:wrapNone/>
                <wp:docPr id="242" name="Donut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657632">
                          <a:off x="0" y="0"/>
                          <a:ext cx="285750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2" o:spid="_x0000_s1026" type="#_x0000_t23" style="position:absolute;margin-left:165pt;margin-top:6.65pt;width:22.5pt;height:147pt;rotation:3995110fd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513B68" w:rsidRPr="006818F1">
        <w:rPr>
          <w:rFonts w:ascii="Century Gothic" w:hAnsi="Century Gothic"/>
        </w:rPr>
        <w:t>Give Examples</w:t>
      </w:r>
    </w:p>
    <w:p w14:paraId="6A533E7A" w14:textId="23D96882" w:rsidR="00513B68" w:rsidRDefault="00513B68" w:rsidP="00513B68">
      <w:pPr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examples:</w:t>
      </w:r>
    </w:p>
    <w:p w14:paraId="1690C742" w14:textId="4DBC7773" w:rsidR="00513B68" w:rsidRPr="00776AA6" w:rsidRDefault="00A669C2" w:rsidP="00513B68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75897EA" wp14:editId="513490BA">
                <wp:simplePos x="0" y="0"/>
                <wp:positionH relativeFrom="column">
                  <wp:posOffset>541655</wp:posOffset>
                </wp:positionH>
                <wp:positionV relativeFrom="paragraph">
                  <wp:posOffset>137976</wp:posOffset>
                </wp:positionV>
                <wp:extent cx="1322705" cy="313055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CCA7C" w14:textId="77777777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1" o:spid="_x0000_s1186" type="#_x0000_t202" style="position:absolute;margin-left:42.65pt;margin-top:10.85pt;width:104.15pt;height:24.6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" filled="f" stroked="f">
                <v:textbox>
                  <w:txbxContent>
                    <w:p w14:paraId="747CCA7C" w14:textId="77777777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78F7469" wp14:editId="62341733">
                <wp:simplePos x="0" y="0"/>
                <wp:positionH relativeFrom="column">
                  <wp:posOffset>1943735</wp:posOffset>
                </wp:positionH>
                <wp:positionV relativeFrom="paragraph">
                  <wp:posOffset>127000</wp:posOffset>
                </wp:positionV>
                <wp:extent cx="1322705" cy="313055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60BB6" w14:textId="07E3F0F0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cake3, 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2" o:spid="_x0000_s1187" type="#_x0000_t202" style="position:absolute;margin-left:153.05pt;margin-top:10pt;width:104.15pt;height:24.6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" filled="f" stroked="f">
                <v:textbox>
                  <w:txbxContent>
                    <w:p w14:paraId="7A360BB6" w14:textId="07E3F0F0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cake3, 75</w:t>
                      </w:r>
                    </w:p>
                  </w:txbxContent>
                </v:textbox>
              </v:shape>
            </w:pict>
          </mc:Fallback>
        </mc:AlternateContent>
      </w:r>
    </w:p>
    <w:p w14:paraId="4B38E8E5" w14:textId="77777777" w:rsidR="00513B68" w:rsidRDefault="00513B68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14B82B0" w14:textId="3E4FE4DE" w:rsidR="00513B68" w:rsidRDefault="00513B68" w:rsidP="00513B68">
      <w:pPr>
        <w:rPr>
          <w:rFonts w:ascii="Trebuchet MS" w:hAnsi="Trebuchet MS" w:cs="Trebuchet MS"/>
          <w:sz w:val="18"/>
        </w:rPr>
      </w:pPr>
    </w:p>
    <w:p w14:paraId="2B9ED2BB" w14:textId="23BC17DE" w:rsidR="00513B68" w:rsidRPr="00950161" w:rsidRDefault="00BF6EDB" w:rsidP="00EB516C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0FDF9A1B" wp14:editId="664E557B">
                <wp:simplePos x="0" y="0"/>
                <wp:positionH relativeFrom="column">
                  <wp:posOffset>198755</wp:posOffset>
                </wp:positionH>
                <wp:positionV relativeFrom="paragraph">
                  <wp:posOffset>49530</wp:posOffset>
                </wp:positionV>
                <wp:extent cx="790575" cy="219075"/>
                <wp:effectExtent l="0" t="0" r="809625" b="34925"/>
                <wp:wrapNone/>
                <wp:docPr id="248" name="Rectangular Callout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46120"/>
                            <a:gd name="adj2" fmla="val -23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A61059" w14:textId="7B388451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temp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8" o:spid="_x0000_s1188" type="#_x0000_t61" style="position:absolute;margin-left:15.65pt;margin-top:3.9pt;width:62.25pt;height:17.2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" adj="42362,10295" filled="f" strokeweight="1.5pt">
                <v:shadow opacity="49150f"/>
                <v:textbox inset="0,0,0,0">
                  <w:txbxContent>
                    <w:p w14:paraId="17A61059" w14:textId="7B388451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temp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6052C92F" wp14:editId="6760362F">
                <wp:simplePos x="0" y="0"/>
                <wp:positionH relativeFrom="column">
                  <wp:posOffset>3410585</wp:posOffset>
                </wp:positionH>
                <wp:positionV relativeFrom="paragraph">
                  <wp:posOffset>-4445</wp:posOffset>
                </wp:positionV>
                <wp:extent cx="790575" cy="219075"/>
                <wp:effectExtent l="584200" t="0" r="22225" b="34925"/>
                <wp:wrapNone/>
                <wp:docPr id="246" name="Rectangular Callout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9C934EF" w14:textId="77777777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6" o:spid="_x0000_s1189" type="#_x0000_t61" style="position:absolute;margin-left:268.55pt;margin-top:-.3pt;width:62.25pt;height:17.2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" adj="-14519,6270" filled="f" strokeweight="1.5pt">
                <v:shadow opacity="49150f"/>
                <v:textbox inset="0,0,0,0">
                  <w:txbxContent>
                    <w:p w14:paraId="19C934EF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CE3A1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690948E" wp14:editId="0E1E7DD3">
                <wp:simplePos x="0" y="0"/>
                <wp:positionH relativeFrom="column">
                  <wp:posOffset>2463165</wp:posOffset>
                </wp:positionH>
                <wp:positionV relativeFrom="paragraph">
                  <wp:posOffset>351790</wp:posOffset>
                </wp:positionV>
                <wp:extent cx="410845" cy="1866900"/>
                <wp:effectExtent l="0" t="397827" r="0" b="410528"/>
                <wp:wrapNone/>
                <wp:docPr id="245" name="Donut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97969">
                          <a:off x="0" y="0"/>
                          <a:ext cx="410845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5" o:spid="_x0000_s1026" type="#_x0000_t23" style="position:absolute;margin-left:193.95pt;margin-top:27.7pt;width:32.35pt;height:147pt;rotation:-3497472fd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CE3A1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8E18477" wp14:editId="5A6E2F43">
                <wp:simplePos x="0" y="0"/>
                <wp:positionH relativeFrom="column">
                  <wp:posOffset>2165350</wp:posOffset>
                </wp:positionH>
                <wp:positionV relativeFrom="paragraph">
                  <wp:posOffset>334010</wp:posOffset>
                </wp:positionV>
                <wp:extent cx="285750" cy="1866900"/>
                <wp:effectExtent l="0" t="358775" r="0" b="346075"/>
                <wp:wrapNone/>
                <wp:docPr id="243" name="Donut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657632">
                          <a:off x="0" y="0"/>
                          <a:ext cx="285750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3" o:spid="_x0000_s1026" type="#_x0000_t23" style="position:absolute;margin-left:170.5pt;margin-top:26.3pt;width:22.5pt;height:147pt;rotation:3995110fd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C40F6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CE410EB" wp14:editId="6C9FAEBA">
                <wp:simplePos x="0" y="0"/>
                <wp:positionH relativeFrom="column">
                  <wp:posOffset>1409700</wp:posOffset>
                </wp:positionH>
                <wp:positionV relativeFrom="paragraph">
                  <wp:posOffset>173355</wp:posOffset>
                </wp:positionV>
                <wp:extent cx="5699125" cy="31305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5E665" w14:textId="4B3E54BB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&lt;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cake3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3" o:spid="_x0000_s1190" type="#_x0000_t202" style="position:absolute;margin-left:111pt;margin-top:13.65pt;width:448.75pt;height:24.6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" filled="f" stroked="f">
                <v:textbox>
                  <w:txbxContent>
                    <w:p w14:paraId="5685E665" w14:textId="4B3E54BB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&lt;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cake3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B1D0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046C3C2B" wp14:editId="29138345">
                <wp:simplePos x="0" y="0"/>
                <wp:positionH relativeFrom="column">
                  <wp:posOffset>1993900</wp:posOffset>
                </wp:positionH>
                <wp:positionV relativeFrom="paragraph">
                  <wp:posOffset>803910</wp:posOffset>
                </wp:positionV>
                <wp:extent cx="1751330" cy="313055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33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ACFCB" w14:textId="7F04A8DD" w:rsidR="00BD1C64" w:rsidRPr="000829EA" w:rsidRDefault="00BD1C64" w:rsidP="00EB516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cake4,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9" o:spid="_x0000_s1191" type="#_x0000_t202" style="position:absolute;margin-left:157pt;margin-top:63.3pt;width:137.9pt;height:24.6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" filled="f" stroked="f">
                <v:textbox>
                  <w:txbxContent>
                    <w:p w14:paraId="27EACFCB" w14:textId="7F04A8DD" w:rsidR="00BD1C64" w:rsidRPr="000829EA" w:rsidRDefault="00BD1C64" w:rsidP="00EB516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cake4, 10</w:t>
                      </w:r>
                    </w:p>
                  </w:txbxContent>
                </v:textbox>
              </v:shape>
            </w:pict>
          </mc:Fallback>
        </mc:AlternateContent>
      </w:r>
      <w:r w:rsidR="00EB516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81D93D5" wp14:editId="6AAD6E52">
                <wp:simplePos x="0" y="0"/>
                <wp:positionH relativeFrom="column">
                  <wp:posOffset>576942</wp:posOffset>
                </wp:positionH>
                <wp:positionV relativeFrom="paragraph">
                  <wp:posOffset>790575</wp:posOffset>
                </wp:positionV>
                <wp:extent cx="1322705" cy="313055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C4690" w14:textId="77777777" w:rsidR="00BD1C64" w:rsidRPr="000829EA" w:rsidRDefault="00BD1C64" w:rsidP="00EB516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8" o:spid="_x0000_s1192" type="#_x0000_t202" style="position:absolute;margin-left:45.45pt;margin-top:62.25pt;width:104.15pt;height:24.6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" filled="f" stroked="f">
                <v:textbox>
                  <w:txbxContent>
                    <w:p w14:paraId="5F7C4690" w14:textId="77777777" w:rsidR="00BD1C64" w:rsidRPr="000829EA" w:rsidRDefault="00BD1C64" w:rsidP="00EB516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ab/>
      </w:r>
      <w:r w:rsidR="00513B68">
        <w:rPr>
          <w:rFonts w:ascii="Trebuchet MS" w:hAnsi="Trebuchet MS" w:cs="Trebuchet MS"/>
          <w:sz w:val="24"/>
          <w:szCs w:val="24"/>
        </w:rPr>
        <w:tab/>
      </w:r>
      <w:r w:rsidR="00513B68">
        <w:rPr>
          <w:rFonts w:ascii="Trebuchet MS" w:hAnsi="Trebuchet MS" w:cs="Trebuchet MS"/>
          <w:sz w:val="24"/>
          <w:szCs w:val="24"/>
        </w:rPr>
        <w:tab/>
      </w:r>
      <w:r w:rsidR="00EB516C">
        <w:rPr>
          <w:rFonts w:ascii="Trebuchet MS" w:hAnsi="Trebuchet MS" w:cs="Trebuchet MS"/>
          <w:sz w:val="28"/>
        </w:rPr>
        <w:t>______________________________________________________________</w:t>
      </w:r>
      <w:r w:rsidR="00513B68">
        <w:rPr>
          <w:rFonts w:ascii="Trebuchet MS" w:hAnsi="Trebuchet MS" w:cs="Trebuchet MS"/>
          <w:sz w:val="18"/>
        </w:rPr>
        <w:tab/>
      </w:r>
      <w:r w:rsidR="00513B68">
        <w:rPr>
          <w:rFonts w:ascii="Trebuchet MS" w:hAnsi="Trebuchet MS" w:cs="Trebuchet MS"/>
          <w:sz w:val="18"/>
        </w:rPr>
        <w:tab/>
      </w:r>
    </w:p>
    <w:p w14:paraId="07070E34" w14:textId="77777777" w:rsidR="00513B68" w:rsidRDefault="00513B68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4B89232" w14:textId="70FC0231" w:rsidR="00513B68" w:rsidRDefault="00BF6EDB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BA23BD5" wp14:editId="3706ABA0">
                <wp:simplePos x="0" y="0"/>
                <wp:positionH relativeFrom="column">
                  <wp:posOffset>3407410</wp:posOffset>
                </wp:positionH>
                <wp:positionV relativeFrom="paragraph">
                  <wp:posOffset>112395</wp:posOffset>
                </wp:positionV>
                <wp:extent cx="790575" cy="219075"/>
                <wp:effectExtent l="584200" t="0" r="22225" b="34925"/>
                <wp:wrapNone/>
                <wp:docPr id="247" name="Rectangular Callout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E69BB0D" w14:textId="77777777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7" o:spid="_x0000_s1193" type="#_x0000_t61" style="position:absolute;margin-left:268.3pt;margin-top:8.85pt;width:62.25pt;height:17.2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" adj="-14519,6270" filled="f" strokeweight="1.5pt">
                <v:shadow opacity="49150f"/>
                <v:textbox inset="0,0,0,0">
                  <w:txbxContent>
                    <w:p w14:paraId="3E69BB0D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</w:p>
    <w:p w14:paraId="7A1265B0" w14:textId="0EED0C89" w:rsidR="00EB516C" w:rsidRDefault="00BF6EDB" w:rsidP="00EB516C">
      <w:pPr>
        <w:spacing w:line="360" w:lineRule="auto"/>
        <w:ind w:left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5996D647" wp14:editId="15F2FA63">
                <wp:simplePos x="0" y="0"/>
                <wp:positionH relativeFrom="column">
                  <wp:posOffset>244475</wp:posOffset>
                </wp:positionH>
                <wp:positionV relativeFrom="paragraph">
                  <wp:posOffset>16510</wp:posOffset>
                </wp:positionV>
                <wp:extent cx="790575" cy="219075"/>
                <wp:effectExtent l="0" t="0" r="809625" b="34925"/>
                <wp:wrapNone/>
                <wp:docPr id="249" name="Rectangular Callout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46120"/>
                            <a:gd name="adj2" fmla="val -23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008571A" w14:textId="77777777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temp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9" o:spid="_x0000_s1194" type="#_x0000_t61" style="position:absolute;left:0;text-align:left;margin-left:19.25pt;margin-top:1.3pt;width:62.25pt;height:17.2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" adj="42362,10295" filled="f" strokeweight="1.5pt">
                <v:shadow opacity="49150f"/>
                <v:textbox inset="0,0,0,0">
                  <w:txbxContent>
                    <w:p w14:paraId="6008571A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temp</w:t>
                      </w:r>
                    </w:p>
                  </w:txbxContent>
                </v:textbox>
              </v:shape>
            </w:pict>
          </mc:Fallback>
        </mc:AlternateContent>
      </w:r>
      <w:r w:rsidR="005B1D0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C3E244D" wp14:editId="171AC533">
                <wp:simplePos x="0" y="0"/>
                <wp:positionH relativeFrom="column">
                  <wp:posOffset>1381941</wp:posOffset>
                </wp:positionH>
                <wp:positionV relativeFrom="paragraph">
                  <wp:posOffset>165100</wp:posOffset>
                </wp:positionV>
                <wp:extent cx="5699125" cy="313055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6DEE7" w14:textId="70F76746" w:rsidR="00BD1C64" w:rsidRPr="000829EA" w:rsidRDefault="00BD1C64" w:rsidP="005B1D0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&lt;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cake4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0" o:spid="_x0000_s1195" type="#_x0000_t202" style="position:absolute;left:0;text-align:left;margin-left:108.8pt;margin-top:13pt;width:448.75pt;height:24.6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" filled="f" stroked="f">
                <v:textbox>
                  <w:txbxContent>
                    <w:p w14:paraId="09B6DEE7" w14:textId="70F76746" w:rsidR="00BD1C64" w:rsidRPr="000829EA" w:rsidRDefault="00BD1C64" w:rsidP="005B1D0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&lt;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cake4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 xml:space="preserve">                            </w:t>
      </w:r>
      <w:r w:rsidR="00EB516C">
        <w:rPr>
          <w:rFonts w:ascii="Trebuchet MS" w:hAnsi="Trebuchet MS" w:cs="Trebuchet MS"/>
          <w:sz w:val="28"/>
        </w:rPr>
        <w:t>______________________________________________________________</w:t>
      </w:r>
      <w:r w:rsidR="00EB516C">
        <w:rPr>
          <w:rFonts w:ascii="Trebuchet MS" w:hAnsi="Trebuchet MS" w:cs="Trebuchet MS"/>
          <w:sz w:val="18"/>
        </w:rPr>
        <w:tab/>
      </w:r>
    </w:p>
    <w:p w14:paraId="55E220F2" w14:textId="2ED3FDA9" w:rsidR="00513B68" w:rsidRPr="00776AA6" w:rsidRDefault="00513B68" w:rsidP="00EB516C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5F16C458" w14:textId="77777777" w:rsidR="00513B68" w:rsidRPr="006818F1" w:rsidRDefault="00513B68" w:rsidP="00513B68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07775B69" w14:textId="221C34DE" w:rsidR="00513B68" w:rsidRDefault="00513B68" w:rsidP="00513B68"/>
    <w:p w14:paraId="66234E3B" w14:textId="2F24F873" w:rsidR="00C40F63" w:rsidRDefault="00D2437C" w:rsidP="00513B68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48DFD51" wp14:editId="1D0970F7">
                <wp:simplePos x="0" y="0"/>
                <wp:positionH relativeFrom="column">
                  <wp:posOffset>2381885</wp:posOffset>
                </wp:positionH>
                <wp:positionV relativeFrom="paragraph">
                  <wp:posOffset>130175</wp:posOffset>
                </wp:positionV>
                <wp:extent cx="1984375" cy="313055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37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3BE2D" w14:textId="5AECF4DF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a-cake, temp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6" o:spid="_x0000_s1196" type="#_x0000_t202" style="position:absolute;margin-left:187.55pt;margin-top:10.25pt;width:156.25pt;height:24.6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" filled="f" stroked="f">
                <v:textbox>
                  <w:txbxContent>
                    <w:p w14:paraId="4D43BE2D" w14:textId="5AECF4DF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a-cake, temp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A8B3145" wp14:editId="0FB49B36">
                <wp:simplePos x="0" y="0"/>
                <wp:positionH relativeFrom="column">
                  <wp:posOffset>628650</wp:posOffset>
                </wp:positionH>
                <wp:positionV relativeFrom="paragraph">
                  <wp:posOffset>108585</wp:posOffset>
                </wp:positionV>
                <wp:extent cx="1322705" cy="313055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6709E" w14:textId="77777777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5" o:spid="_x0000_s1197" type="#_x0000_t202" style="position:absolute;margin-left:49.5pt;margin-top:8.55pt;width:104.15pt;height:24.6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" filled="f" stroked="f">
                <v:textbox>
                  <w:txbxContent>
                    <w:p w14:paraId="3446709E" w14:textId="77777777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</w:p>
    <w:p w14:paraId="08FA6CCB" w14:textId="77777777" w:rsidR="00513B68" w:rsidRDefault="00513B68" w:rsidP="00513B68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A2C4A37" w14:textId="77777777" w:rsidR="00513B68" w:rsidRDefault="00513B68" w:rsidP="00513B68">
      <w:pPr>
        <w:rPr>
          <w:rFonts w:ascii="Trebuchet MS" w:hAnsi="Trebuchet MS" w:cs="Trebuchet MS"/>
          <w:sz w:val="28"/>
        </w:rPr>
      </w:pPr>
    </w:p>
    <w:p w14:paraId="5C027A86" w14:textId="2041CB23" w:rsidR="00C40F63" w:rsidRDefault="00D2437C" w:rsidP="00C40F63">
      <w:pPr>
        <w:spacing w:line="360" w:lineRule="auto"/>
        <w:ind w:left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805DDED" wp14:editId="6C1B9FB2">
                <wp:simplePos x="0" y="0"/>
                <wp:positionH relativeFrom="column">
                  <wp:posOffset>1337945</wp:posOffset>
                </wp:positionH>
                <wp:positionV relativeFrom="paragraph">
                  <wp:posOffset>167458</wp:posOffset>
                </wp:positionV>
                <wp:extent cx="5699125" cy="313055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0C357" w14:textId="1337E38D" w:rsidR="00BD1C64" w:rsidRPr="000829EA" w:rsidRDefault="00BD1C64" w:rsidP="00D2437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temp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&lt;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a-cake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1" o:spid="_x0000_s1198" type="#_x0000_t202" style="position:absolute;left:0;text-align:left;margin-left:105.35pt;margin-top:13.2pt;width:448.75pt;height:24.6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" filled="f" stroked="f">
                <v:textbox>
                  <w:txbxContent>
                    <w:p w14:paraId="6010C357" w14:textId="1337E38D" w:rsidR="00BD1C64" w:rsidRPr="000829EA" w:rsidRDefault="00BD1C64" w:rsidP="00D2437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temp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&lt;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a-cake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 xml:space="preserve">                             </w:t>
      </w:r>
      <w:r w:rsidR="00C40F63">
        <w:rPr>
          <w:rFonts w:ascii="Trebuchet MS" w:hAnsi="Trebuchet MS" w:cs="Trebuchet MS"/>
          <w:sz w:val="28"/>
        </w:rPr>
        <w:t>______________________________________________________________</w:t>
      </w:r>
      <w:r w:rsidR="00C40F63">
        <w:rPr>
          <w:rFonts w:ascii="Trebuchet MS" w:hAnsi="Trebuchet MS" w:cs="Trebuchet MS"/>
          <w:sz w:val="18"/>
        </w:rPr>
        <w:tab/>
      </w:r>
    </w:p>
    <w:p w14:paraId="4FC347A4" w14:textId="496FAB11" w:rsidR="00513B68" w:rsidRDefault="00513B68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4B4436">
        <w:rPr>
          <w:rFonts w:ascii="Courier New" w:hAnsi="Courier New" w:cs="Courier New"/>
          <w:sz w:val="28"/>
          <w:szCs w:val="28"/>
        </w:rPr>
        <w:t>end</w:t>
      </w:r>
    </w:p>
    <w:p w14:paraId="1EB5184B" w14:textId="77777777" w:rsidR="00C40F63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471BB4E" w14:textId="77777777" w:rsidR="00C40F63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A2B72CF" w14:textId="77777777" w:rsidR="00C40F63" w:rsidRPr="004B4436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77777777" w:rsidR="008B275B" w:rsidRPr="00C61059" w:rsidRDefault="008B275B" w:rsidP="00074E55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>Lesson 4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77777777" w:rsidR="008B275B" w:rsidRDefault="008B275B" w:rsidP="008B275B">
      <w:pPr>
        <w:spacing w:line="360" w:lineRule="auto"/>
        <w:rPr>
          <w:color w:val="FFFFFF"/>
          <w:sz w:val="36"/>
          <w:szCs w:val="28"/>
        </w:rPr>
      </w:pPr>
    </w:p>
    <w:p w14:paraId="7775609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144531A4" w14:textId="06C83B93" w:rsidR="001F017D" w:rsidRPr="00C61059" w:rsidRDefault="001F017D" w:rsidP="001F017D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5</w:t>
      </w:r>
    </w:p>
    <w:p w14:paraId="3D8E2211" w14:textId="77777777" w:rsidR="001F017D" w:rsidRDefault="001F017D" w:rsidP="001F017D">
      <w:pPr>
        <w:pBdr>
          <w:bottom w:val="single" w:sz="8" w:space="1" w:color="000000"/>
        </w:pBdr>
      </w:pPr>
    </w:p>
    <w:p w14:paraId="10BDB694" w14:textId="77777777" w:rsidR="001F017D" w:rsidRDefault="001F017D" w:rsidP="001F017D"/>
    <w:p w14:paraId="5911FB6B" w14:textId="77777777" w:rsidR="001F017D" w:rsidRDefault="001F017D" w:rsidP="001F017D">
      <w:pPr>
        <w:pBdr>
          <w:bottom w:val="single" w:sz="8" w:space="1" w:color="000000"/>
        </w:pBdr>
      </w:pPr>
    </w:p>
    <w:p w14:paraId="21E725CB" w14:textId="77777777" w:rsidR="001F017D" w:rsidRDefault="001F017D" w:rsidP="001F017D"/>
    <w:p w14:paraId="3BA1A221" w14:textId="77777777" w:rsidR="001F017D" w:rsidRDefault="001F017D" w:rsidP="001F017D">
      <w:pPr>
        <w:pBdr>
          <w:bottom w:val="single" w:sz="8" w:space="1" w:color="000000"/>
        </w:pBdr>
      </w:pPr>
    </w:p>
    <w:p w14:paraId="42D5AD78" w14:textId="77777777" w:rsidR="001F017D" w:rsidRDefault="001F017D" w:rsidP="001F017D"/>
    <w:p w14:paraId="1A6CBA80" w14:textId="77777777" w:rsidR="001F017D" w:rsidRDefault="001F017D" w:rsidP="001F017D">
      <w:pPr>
        <w:pBdr>
          <w:bottom w:val="single" w:sz="8" w:space="1" w:color="000000"/>
        </w:pBdr>
      </w:pPr>
    </w:p>
    <w:p w14:paraId="583B752C" w14:textId="77777777" w:rsidR="001F017D" w:rsidRDefault="001F017D" w:rsidP="001F017D"/>
    <w:p w14:paraId="7C0B0D6B" w14:textId="77777777" w:rsidR="001F017D" w:rsidRDefault="001F017D" w:rsidP="001F017D">
      <w:pPr>
        <w:pBdr>
          <w:bottom w:val="single" w:sz="8" w:space="1" w:color="000000"/>
        </w:pBdr>
      </w:pPr>
    </w:p>
    <w:p w14:paraId="4F0ECC6A" w14:textId="77777777" w:rsidR="001F017D" w:rsidRDefault="001F017D" w:rsidP="001F017D"/>
    <w:p w14:paraId="05C4D2CE" w14:textId="77777777" w:rsidR="001F017D" w:rsidRDefault="001F017D" w:rsidP="001F017D">
      <w:pPr>
        <w:pBdr>
          <w:bottom w:val="single" w:sz="8" w:space="1" w:color="000000"/>
        </w:pBdr>
      </w:pPr>
    </w:p>
    <w:p w14:paraId="6AD7E992" w14:textId="77777777" w:rsidR="001F017D" w:rsidRDefault="001F017D" w:rsidP="001F017D"/>
    <w:p w14:paraId="782883D7" w14:textId="77777777" w:rsidR="001F017D" w:rsidRDefault="001F017D" w:rsidP="001F017D">
      <w:pPr>
        <w:pBdr>
          <w:bottom w:val="single" w:sz="8" w:space="1" w:color="000000"/>
        </w:pBdr>
      </w:pPr>
    </w:p>
    <w:p w14:paraId="4556CE69" w14:textId="77777777" w:rsidR="001F017D" w:rsidRDefault="001F017D" w:rsidP="001F017D"/>
    <w:p w14:paraId="2E395D00" w14:textId="77777777" w:rsidR="001F017D" w:rsidRDefault="001F017D" w:rsidP="001F017D">
      <w:pPr>
        <w:pBdr>
          <w:bottom w:val="single" w:sz="8" w:space="1" w:color="000000"/>
        </w:pBdr>
      </w:pPr>
    </w:p>
    <w:p w14:paraId="69B18E15" w14:textId="77777777" w:rsidR="001F017D" w:rsidRDefault="001F017D" w:rsidP="001F017D"/>
    <w:p w14:paraId="5BA4A799" w14:textId="77777777" w:rsidR="001F017D" w:rsidRDefault="001F017D" w:rsidP="001F017D">
      <w:pPr>
        <w:pBdr>
          <w:bottom w:val="single" w:sz="8" w:space="1" w:color="000000"/>
        </w:pBdr>
      </w:pPr>
    </w:p>
    <w:p w14:paraId="56BE8EF8" w14:textId="77777777" w:rsidR="001F017D" w:rsidRDefault="001F017D" w:rsidP="001F017D"/>
    <w:p w14:paraId="677F99A2" w14:textId="77777777" w:rsidR="001F017D" w:rsidRDefault="001F017D" w:rsidP="001F017D">
      <w:pPr>
        <w:pBdr>
          <w:bottom w:val="single" w:sz="8" w:space="1" w:color="000000"/>
        </w:pBdr>
      </w:pPr>
    </w:p>
    <w:p w14:paraId="2535B804" w14:textId="77777777" w:rsidR="001F017D" w:rsidRDefault="001F017D" w:rsidP="001F017D"/>
    <w:p w14:paraId="18E134F7" w14:textId="77777777" w:rsidR="001F017D" w:rsidRDefault="001F017D" w:rsidP="001F017D">
      <w:pPr>
        <w:pBdr>
          <w:bottom w:val="single" w:sz="8" w:space="1" w:color="000000"/>
        </w:pBdr>
      </w:pPr>
    </w:p>
    <w:p w14:paraId="12B9B476" w14:textId="77777777" w:rsidR="001F017D" w:rsidRDefault="001F017D" w:rsidP="001F017D"/>
    <w:p w14:paraId="794CC657" w14:textId="77777777" w:rsidR="001F017D" w:rsidRDefault="001F017D" w:rsidP="001F017D">
      <w:pPr>
        <w:pBdr>
          <w:bottom w:val="single" w:sz="8" w:space="1" w:color="000000"/>
        </w:pBdr>
      </w:pPr>
    </w:p>
    <w:p w14:paraId="1161EFA5" w14:textId="77777777" w:rsidR="001F017D" w:rsidRDefault="001F017D" w:rsidP="001F017D"/>
    <w:p w14:paraId="7533401D" w14:textId="77777777" w:rsidR="001F017D" w:rsidRDefault="001F017D" w:rsidP="001F017D">
      <w:pPr>
        <w:pBdr>
          <w:bottom w:val="single" w:sz="8" w:space="1" w:color="000000"/>
        </w:pBdr>
      </w:pPr>
    </w:p>
    <w:p w14:paraId="4A2F9B0F" w14:textId="77777777" w:rsidR="001F017D" w:rsidRDefault="001F017D" w:rsidP="001F017D"/>
    <w:p w14:paraId="1F5C787A" w14:textId="77777777" w:rsidR="001F017D" w:rsidRDefault="001F017D" w:rsidP="001F017D">
      <w:pPr>
        <w:pBdr>
          <w:bottom w:val="single" w:sz="8" w:space="1" w:color="000000"/>
        </w:pBdr>
      </w:pPr>
    </w:p>
    <w:p w14:paraId="3986949F" w14:textId="77777777" w:rsidR="001F017D" w:rsidRDefault="001F017D" w:rsidP="001F017D"/>
    <w:p w14:paraId="7B00695B" w14:textId="77777777" w:rsidR="001F017D" w:rsidRDefault="001F017D" w:rsidP="001F017D">
      <w:pPr>
        <w:pBdr>
          <w:bottom w:val="single" w:sz="8" w:space="1" w:color="000000"/>
        </w:pBdr>
      </w:pPr>
    </w:p>
    <w:p w14:paraId="59D6C0D7" w14:textId="77777777" w:rsidR="001F017D" w:rsidRDefault="001F017D" w:rsidP="001F017D"/>
    <w:p w14:paraId="1EB0F0D1" w14:textId="77777777" w:rsidR="001F017D" w:rsidRDefault="001F017D" w:rsidP="001F017D">
      <w:pPr>
        <w:pBdr>
          <w:bottom w:val="single" w:sz="8" w:space="1" w:color="000000"/>
        </w:pBdr>
      </w:pPr>
    </w:p>
    <w:p w14:paraId="05134D4F" w14:textId="77777777" w:rsidR="001F017D" w:rsidRDefault="001F017D" w:rsidP="001F017D"/>
    <w:p w14:paraId="508978D6" w14:textId="77777777" w:rsidR="001F017D" w:rsidRDefault="001F017D" w:rsidP="001F017D">
      <w:pPr>
        <w:pBdr>
          <w:bottom w:val="single" w:sz="8" w:space="1" w:color="000000"/>
        </w:pBdr>
      </w:pPr>
    </w:p>
    <w:p w14:paraId="44ED78DE" w14:textId="77777777" w:rsidR="001F017D" w:rsidRDefault="001F017D" w:rsidP="001F017D"/>
    <w:p w14:paraId="6542AF4B" w14:textId="77777777" w:rsidR="001F017D" w:rsidRDefault="001F017D" w:rsidP="001F017D">
      <w:pPr>
        <w:pBdr>
          <w:bottom w:val="single" w:sz="8" w:space="1" w:color="000000"/>
        </w:pBdr>
      </w:pPr>
    </w:p>
    <w:p w14:paraId="4A4BB77F" w14:textId="77777777" w:rsidR="001F017D" w:rsidRDefault="001F017D" w:rsidP="001F017D"/>
    <w:p w14:paraId="55CB6884" w14:textId="77777777" w:rsidR="001F017D" w:rsidRDefault="001F017D" w:rsidP="001F017D">
      <w:pPr>
        <w:pBdr>
          <w:bottom w:val="single" w:sz="8" w:space="1" w:color="000000"/>
        </w:pBdr>
      </w:pPr>
    </w:p>
    <w:p w14:paraId="73AFF681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40909DDC" w14:textId="77777777" w:rsidR="007D79DC" w:rsidRDefault="007D79DC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0704E973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33DBA9AA" w14:textId="77777777" w:rsidR="00310B17" w:rsidRPr="0047112A" w:rsidRDefault="00310B17" w:rsidP="00310B17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keypress (Ninja World)</w:t>
      </w:r>
    </w:p>
    <w:p w14:paraId="0D08BE98" w14:textId="77777777" w:rsidR="00310B17" w:rsidRPr="00C424A3" w:rsidRDefault="00310B17" w:rsidP="00310B17">
      <w:pPr>
        <w:pStyle w:val="Heading1"/>
        <w:numPr>
          <w:ilvl w:val="0"/>
          <w:numId w:val="2"/>
        </w:numPr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State the Problem</w:t>
      </w:r>
    </w:p>
    <w:p w14:paraId="23848CE9" w14:textId="77777777" w:rsidR="00310B17" w:rsidRPr="006A39DB" w:rsidRDefault="00310B17" w:rsidP="00310B17">
      <w:pPr>
        <w:rPr>
          <w:rFonts w:ascii="Century Gothic" w:hAnsi="Century Gothic"/>
          <w:sz w:val="28"/>
          <w:szCs w:val="28"/>
        </w:rPr>
      </w:pPr>
      <w:r w:rsidRPr="006A39DB">
        <w:rPr>
          <w:rFonts w:ascii="Century Gothic" w:hAnsi="Century Gothic"/>
          <w:sz w:val="28"/>
          <w:szCs w:val="28"/>
        </w:rPr>
        <w:t>For each keypress in Ninja World, show how (keypress &lt;world &gt; &lt;key&gt;) should change the world.</w:t>
      </w:r>
    </w:p>
    <w:p w14:paraId="2F1E8942" w14:textId="77777777" w:rsidR="00310B17" w:rsidRPr="00C424A3" w:rsidRDefault="00310B17" w:rsidP="00310B17">
      <w:pPr>
        <w:pStyle w:val="Heading1"/>
        <w:numPr>
          <w:ilvl w:val="0"/>
          <w:numId w:val="2"/>
        </w:numPr>
        <w:rPr>
          <w:rFonts w:ascii="Century Gothic" w:hAnsi="Century Gothic"/>
          <w:sz w:val="36"/>
          <w:szCs w:val="22"/>
          <w:u w:val="single"/>
        </w:rPr>
      </w:pPr>
      <w:r w:rsidRPr="00C424A3">
        <w:rPr>
          <w:rFonts w:ascii="Century Gothic" w:hAnsi="Century Gothic"/>
        </w:rPr>
        <w:t>Contract+Purpose Statement</w:t>
      </w:r>
    </w:p>
    <w:p w14:paraId="41846ECF" w14:textId="66697280" w:rsidR="00310B17" w:rsidRPr="00B94D61" w:rsidRDefault="00310B17" w:rsidP="00310B17">
      <w:pPr>
        <w:rPr>
          <w:rFonts w:ascii="Courier New" w:hAnsi="Courier New" w:cs="Courier New"/>
          <w:sz w:val="28"/>
          <w:szCs w:val="28"/>
          <w:u w:val="single"/>
        </w:rPr>
      </w:pP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# 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keypress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    : </w:t>
      </w:r>
      <w:r>
        <w:rPr>
          <w:rFonts w:ascii="Courier New" w:hAnsi="Courier New" w:cs="Courier New"/>
          <w:sz w:val="28"/>
          <w:szCs w:val="28"/>
          <w:u w:val="single"/>
        </w:rPr>
        <w:t xml:space="preserve">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World</w:t>
      </w:r>
      <w:r w:rsidR="001B1D98">
        <w:rPr>
          <w:rFonts w:ascii="Courier New" w:hAnsi="Courier New" w:cs="Courier New"/>
          <w:sz w:val="28"/>
          <w:szCs w:val="28"/>
          <w:u w:val="single"/>
        </w:rPr>
        <w:t xml:space="preserve">, </w:t>
      </w:r>
      <w:r w:rsidRPr="00B94D61">
        <w:rPr>
          <w:rFonts w:ascii="Trebuchet MS" w:hAnsi="Trebuchet MS" w:cs="Courier New"/>
          <w:sz w:val="28"/>
          <w:szCs w:val="28"/>
          <w:u w:val="single"/>
        </w:rPr>
        <w:t>String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      </w:t>
      </w:r>
      <w:r w:rsidR="001B1D98">
        <w:rPr>
          <w:rFonts w:ascii="Courier New" w:hAnsi="Courier New" w:cs="Courier New"/>
          <w:sz w:val="28"/>
          <w:szCs w:val="28"/>
          <w:u w:val="single"/>
        </w:rPr>
        <w:t xml:space="preserve">  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-&gt; </w:t>
      </w:r>
      <w:r>
        <w:rPr>
          <w:rFonts w:ascii="Courier New" w:hAnsi="Courier New" w:cs="Courier New"/>
          <w:sz w:val="28"/>
          <w:szCs w:val="28"/>
          <w:u w:val="single"/>
        </w:rPr>
        <w:t xml:space="preserve">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World</w:t>
      </w:r>
      <w:r w:rsidRPr="00B94D61">
        <w:rPr>
          <w:rFonts w:ascii="Courier New" w:hAnsi="Courier New" w:cs="Courier New"/>
          <w:sz w:val="28"/>
          <w:szCs w:val="28"/>
          <w:u w:val="single"/>
        </w:rPr>
        <w:tab/>
        <w:t xml:space="preserve">    </w:t>
      </w:r>
    </w:p>
    <w:p w14:paraId="109BE021" w14:textId="717B92BE" w:rsidR="00310B17" w:rsidRPr="00903FD8" w:rsidRDefault="00310B17" w:rsidP="00310B17">
      <w:pPr>
        <w:rPr>
          <w:rFonts w:ascii="Trebuchet MS" w:hAnsi="Trebuchet MS"/>
          <w:sz w:val="28"/>
          <w:szCs w:val="28"/>
          <w:u w:val="single"/>
        </w:rPr>
      </w:pPr>
    </w:p>
    <w:p w14:paraId="46F21F2A" w14:textId="77777777" w:rsidR="00310B17" w:rsidRDefault="00310B17" w:rsidP="00310B17">
      <w:pPr>
        <w:rPr>
          <w:rFonts w:ascii="Trebuchet MS" w:hAnsi="Trebuchet MS"/>
          <w:sz w:val="28"/>
          <w:szCs w:val="28"/>
          <w:u w:val="single"/>
        </w:rPr>
      </w:pPr>
      <w:r w:rsidRPr="006A39DB">
        <w:rPr>
          <w:rFonts w:ascii="Courier New" w:hAnsi="Courier New" w:cs="Courier New"/>
          <w:sz w:val="28"/>
          <w:szCs w:val="28"/>
          <w:u w:val="single"/>
        </w:rPr>
        <w:t>#</w:t>
      </w:r>
      <w:r>
        <w:rPr>
          <w:rFonts w:ascii="Trebuchet MS" w:hAnsi="Trebuchet MS"/>
          <w:sz w:val="28"/>
          <w:szCs w:val="28"/>
          <w:u w:val="single"/>
        </w:rPr>
        <w:t xml:space="preserve"> Given a world and a key, produce a new world with NinjaCat’s position </w:t>
      </w:r>
    </w:p>
    <w:p w14:paraId="51A26B8B" w14:textId="51C69DE7" w:rsidR="00310B17" w:rsidRPr="00DE3FD7" w:rsidRDefault="00310B17" w:rsidP="00310B17">
      <w:pPr>
        <w:rPr>
          <w:rFonts w:ascii="Trebuchet MS" w:hAnsi="Trebuchet MS"/>
          <w:sz w:val="28"/>
          <w:szCs w:val="28"/>
          <w:u w:val="single"/>
        </w:rPr>
      </w:pPr>
      <w:r w:rsidRPr="006A39DB">
        <w:rPr>
          <w:rFonts w:ascii="Courier New" w:hAnsi="Courier New" w:cs="Courier New"/>
          <w:sz w:val="28"/>
          <w:szCs w:val="28"/>
          <w:u w:val="single"/>
        </w:rPr>
        <w:t>#</w:t>
      </w:r>
      <w:r>
        <w:rPr>
          <w:rFonts w:ascii="Trebuchet MS" w:hAnsi="Trebuchet MS"/>
          <w:sz w:val="28"/>
          <w:szCs w:val="28"/>
          <w:u w:val="single"/>
        </w:rPr>
        <w:t xml:space="preserve"> moved by 10 pixels, depending on which arrow key was pressed</w:t>
      </w:r>
    </w:p>
    <w:p w14:paraId="5F0492CE" w14:textId="4BA48B2C" w:rsidR="00310B17" w:rsidRPr="00C424A3" w:rsidRDefault="00AC7FD3" w:rsidP="00310B17">
      <w:pPr>
        <w:pStyle w:val="Heading1"/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5C2F417" wp14:editId="3BE87A9D">
                <wp:simplePos x="0" y="0"/>
                <wp:positionH relativeFrom="column">
                  <wp:posOffset>1421765</wp:posOffset>
                </wp:positionH>
                <wp:positionV relativeFrom="paragraph">
                  <wp:posOffset>268151</wp:posOffset>
                </wp:positionV>
                <wp:extent cx="474980" cy="1113790"/>
                <wp:effectExtent l="0" t="167005" r="0" b="170815"/>
                <wp:wrapNone/>
                <wp:docPr id="274" name="Donut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4" o:spid="_x0000_s1026" type="#_x0000_t23" style="position:absolute;margin-left:111.95pt;margin-top:21.1pt;width:37.4pt;height:87.7pt;rotation:-3584996fd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 w:rsidRPr="00C424A3">
        <w:rPr>
          <w:rFonts w:ascii="Century Gothic" w:hAnsi="Century Gothic"/>
        </w:rPr>
        <w:t>Give Examples</w:t>
      </w:r>
    </w:p>
    <w:p w14:paraId="4D80C479" w14:textId="0A755197" w:rsidR="00310B17" w:rsidRPr="00B404E7" w:rsidRDefault="004968E3" w:rsidP="00310B17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8AC792F" wp14:editId="75680189">
                <wp:simplePos x="0" y="0"/>
                <wp:positionH relativeFrom="column">
                  <wp:posOffset>3259455</wp:posOffset>
                </wp:positionH>
                <wp:positionV relativeFrom="paragraph">
                  <wp:posOffset>54610</wp:posOffset>
                </wp:positionV>
                <wp:extent cx="796290" cy="219075"/>
                <wp:effectExtent l="939800" t="0" r="16510" b="60325"/>
                <wp:wrapNone/>
                <wp:docPr id="290" name="Rectangular Callout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163771"/>
                            <a:gd name="adj2" fmla="val 4983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A961B8" w14:textId="27B8C203" w:rsidR="00BD1C64" w:rsidRPr="004968E3" w:rsidRDefault="00BD1C6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key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90" o:spid="_x0000_s1199" type="#_x0000_t61" style="position:absolute;margin-left:256.65pt;margin-top:4.3pt;width:62.7pt;height:17.2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" adj="-24575,21565" filled="f" strokeweight="1.5pt">
                <v:shadow opacity="49150f"/>
                <v:textbox inset="0,0,0,0">
                  <w:txbxContent>
                    <w:p w14:paraId="11A961B8" w14:textId="27B8C203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5783EF92" wp14:editId="37CA150C">
                <wp:simplePos x="0" y="0"/>
                <wp:positionH relativeFrom="column">
                  <wp:posOffset>1873250</wp:posOffset>
                </wp:positionH>
                <wp:positionV relativeFrom="paragraph">
                  <wp:posOffset>20320</wp:posOffset>
                </wp:positionV>
                <wp:extent cx="356870" cy="640715"/>
                <wp:effectExtent l="10477" t="0" r="0" b="34607"/>
                <wp:wrapNone/>
                <wp:docPr id="284" name="Donut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4" o:spid="_x0000_s1026" type="#_x0000_t23" style="position:absolute;margin-left:147.5pt;margin-top:1.6pt;width:28.1pt;height:50.45pt;rotation:-90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9Jc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 w:rsidRPr="00B94D61">
        <w:rPr>
          <w:rFonts w:ascii="Courier New" w:hAnsi="Courier New" w:cs="Courier New"/>
          <w:sz w:val="28"/>
          <w:szCs w:val="28"/>
        </w:rPr>
        <w:t>examples</w:t>
      </w:r>
      <w:r w:rsidR="00310B17" w:rsidRPr="00B404E7">
        <w:rPr>
          <w:rFonts w:ascii="Trebuchet MS" w:hAnsi="Trebuchet MS" w:cs="Trebuchet MS"/>
          <w:sz w:val="28"/>
          <w:szCs w:val="28"/>
        </w:rPr>
        <w:t>:</w:t>
      </w:r>
    </w:p>
    <w:p w14:paraId="5FFE356A" w14:textId="4ECE6C98" w:rsidR="00310B17" w:rsidRDefault="00741EC2" w:rsidP="00310B17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69D4913B" wp14:editId="3E50F145">
                <wp:simplePos x="0" y="0"/>
                <wp:positionH relativeFrom="column">
                  <wp:posOffset>5835560</wp:posOffset>
                </wp:positionH>
                <wp:positionV relativeFrom="paragraph">
                  <wp:posOffset>40186</wp:posOffset>
                </wp:positionV>
                <wp:extent cx="247015" cy="1437640"/>
                <wp:effectExtent l="0" t="0" r="32385" b="35560"/>
                <wp:wrapNone/>
                <wp:docPr id="297" name="Donut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1437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7" o:spid="_x0000_s1026" type="#_x0000_t23" style="position:absolute;margin-left:459.5pt;margin-top:3.15pt;width:19.45pt;height:113.2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62AEEDD" wp14:editId="6028DC75">
                <wp:simplePos x="0" y="0"/>
                <wp:positionH relativeFrom="column">
                  <wp:posOffset>4993005</wp:posOffset>
                </wp:positionH>
                <wp:positionV relativeFrom="paragraph">
                  <wp:posOffset>3810</wp:posOffset>
                </wp:positionV>
                <wp:extent cx="356870" cy="640715"/>
                <wp:effectExtent l="10477" t="0" r="0" b="34607"/>
                <wp:wrapNone/>
                <wp:docPr id="281" name="Donut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1" o:spid="_x0000_s1026" type="#_x0000_t23" style="position:absolute;margin-left:393.15pt;margin-top:.3pt;width:28.1pt;height:50.45pt;rotation:-90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yJKZ8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  <w:u w:val="single"/>
        </w:rPr>
        <w:t>keypress(worldA</w:t>
      </w:r>
      <w:r w:rsidR="00310B17" w:rsidRPr="00D22575">
        <w:rPr>
          <w:rFonts w:ascii="Trebuchet MS" w:hAnsi="Trebuchet MS" w:cs="Trebuchet MS"/>
          <w:sz w:val="28"/>
          <w:u w:val="single"/>
        </w:rPr>
        <w:t>, “up”</w:t>
      </w:r>
      <w:r w:rsidR="00310B17">
        <w:rPr>
          <w:rFonts w:ascii="Trebuchet MS" w:hAnsi="Trebuchet MS" w:cs="Trebuchet MS"/>
          <w:sz w:val="28"/>
        </w:rPr>
        <w:t xml:space="preserve">)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6540D15" w14:textId="01792768" w:rsidR="00310B17" w:rsidRDefault="00310B17" w:rsidP="00310B17">
      <w:pPr>
        <w:ind w:right="-1260" w:firstLine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28"/>
        </w:rPr>
        <w:tab/>
      </w:r>
      <w:r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.dogX,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.catX, </w:t>
      </w:r>
      <w:r>
        <w:rPr>
          <w:rFonts w:ascii="Trebuchet MS" w:hAnsi="Trebuchet MS" w:cs="Trebuchet MS"/>
          <w:sz w:val="28"/>
          <w:u w:val="single"/>
        </w:rPr>
        <w:t>worldA</w:t>
      </w:r>
      <w:r w:rsidRPr="002A11DF">
        <w:rPr>
          <w:rFonts w:ascii="Trebuchet MS" w:hAnsi="Trebuchet MS" w:cs="Trebuchet MS"/>
          <w:sz w:val="28"/>
          <w:szCs w:val="28"/>
          <w:u w:val="single"/>
        </w:rPr>
        <w:t>.catY + 10)</w:t>
      </w:r>
    </w:p>
    <w:p w14:paraId="5186B5D8" w14:textId="21263C93" w:rsidR="00310B17" w:rsidRPr="00950161" w:rsidRDefault="004968E3" w:rsidP="00310B17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5155F18" wp14:editId="249F2D11">
                <wp:simplePos x="0" y="0"/>
                <wp:positionH relativeFrom="column">
                  <wp:posOffset>-574675</wp:posOffset>
                </wp:positionH>
                <wp:positionV relativeFrom="paragraph">
                  <wp:posOffset>71755</wp:posOffset>
                </wp:positionV>
                <wp:extent cx="1095375" cy="219075"/>
                <wp:effectExtent l="0" t="0" r="758825" b="34925"/>
                <wp:wrapNone/>
                <wp:docPr id="288" name="Rectangular Callout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4816"/>
                            <a:gd name="adj2" fmla="val 12569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3BD909" w14:textId="7C2B50FE" w:rsidR="00BD1C64" w:rsidRPr="004968E3" w:rsidRDefault="00BD1C6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88" o:spid="_x0000_s1200" type="#_x0000_t61" style="position:absolute;margin-left:-45.2pt;margin-top:5.65pt;width:86.25pt;height:17.2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" adj="35600,13515" filled="f" strokeweight="1.5pt">
                <v:shadow opacity="49150f"/>
                <v:textbox inset="0,0,0,0">
                  <w:txbxContent>
                    <w:p w14:paraId="333BD909" w14:textId="7C2B50FE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F1D321" wp14:editId="66329874">
                <wp:simplePos x="0" y="0"/>
                <wp:positionH relativeFrom="column">
                  <wp:posOffset>1976755</wp:posOffset>
                </wp:positionH>
                <wp:positionV relativeFrom="paragraph">
                  <wp:posOffset>88900</wp:posOffset>
                </wp:positionV>
                <wp:extent cx="356870" cy="640715"/>
                <wp:effectExtent l="10477" t="0" r="0" b="34607"/>
                <wp:wrapNone/>
                <wp:docPr id="285" name="Donut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5" o:spid="_x0000_s1026" type="#_x0000_t23" style="position:absolute;margin-left:155.65pt;margin-top:7pt;width:28.1pt;height:50.45pt;rotation:-90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56C094A8" wp14:editId="6690FFFC">
                <wp:simplePos x="0" y="0"/>
                <wp:positionH relativeFrom="column">
                  <wp:posOffset>1386205</wp:posOffset>
                </wp:positionH>
                <wp:positionV relativeFrom="paragraph">
                  <wp:posOffset>12065</wp:posOffset>
                </wp:positionV>
                <wp:extent cx="474980" cy="1113790"/>
                <wp:effectExtent l="0" t="167005" r="0" b="170815"/>
                <wp:wrapNone/>
                <wp:docPr id="275" name="Donut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5" o:spid="_x0000_s1026" type="#_x0000_t23" style="position:absolute;margin-left:109.15pt;margin-top:.95pt;width:37.4pt;height:87.7pt;rotation:-3584996fd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18"/>
        </w:rPr>
        <w:tab/>
      </w:r>
    </w:p>
    <w:p w14:paraId="37FB09CB" w14:textId="1A9E5B29" w:rsidR="00310B17" w:rsidRDefault="00AC7FD3" w:rsidP="00310B17">
      <w:pPr>
        <w:spacing w:line="360" w:lineRule="auto"/>
        <w:ind w:right="-738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4616277" wp14:editId="481BE187">
                <wp:simplePos x="0" y="0"/>
                <wp:positionH relativeFrom="column">
                  <wp:posOffset>4946788</wp:posOffset>
                </wp:positionH>
                <wp:positionV relativeFrom="paragraph">
                  <wp:posOffset>103187</wp:posOffset>
                </wp:positionV>
                <wp:extent cx="356870" cy="640715"/>
                <wp:effectExtent l="10477" t="0" r="0" b="34607"/>
                <wp:wrapNone/>
                <wp:docPr id="283" name="Donut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3" o:spid="_x0000_s1026" type="#_x0000_t23" style="position:absolute;margin-left:389.5pt;margin-top:8.1pt;width:28.1pt;height:50.45pt;rotation:-90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MTY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</w:rPr>
        <w:t xml:space="preserve">        </w:t>
      </w:r>
      <w:r w:rsidR="00310B17" w:rsidRPr="00D22575">
        <w:rPr>
          <w:rFonts w:ascii="Trebuchet MS" w:hAnsi="Trebuchet MS" w:cs="Trebuchet MS"/>
          <w:sz w:val="28"/>
          <w:u w:val="single"/>
        </w:rPr>
        <w:t>keypress(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D22575">
        <w:rPr>
          <w:rFonts w:ascii="Trebuchet MS" w:hAnsi="Trebuchet MS" w:cs="Trebuchet MS"/>
          <w:sz w:val="28"/>
          <w:u w:val="single"/>
        </w:rPr>
        <w:t>, “down”)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4B380EC" w14:textId="5F9A3724" w:rsidR="00310B17" w:rsidRDefault="00D545D0" w:rsidP="00310B17">
      <w:pPr>
        <w:spacing w:line="360" w:lineRule="auto"/>
        <w:ind w:left="1418" w:right="-558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52D9E0E" wp14:editId="1EE1E26D">
                <wp:simplePos x="0" y="0"/>
                <wp:positionH relativeFrom="column">
                  <wp:posOffset>1202055</wp:posOffset>
                </wp:positionH>
                <wp:positionV relativeFrom="paragraph">
                  <wp:posOffset>257810</wp:posOffset>
                </wp:positionV>
                <wp:extent cx="3438071" cy="718820"/>
                <wp:effectExtent l="0" t="12065" r="29845" b="29845"/>
                <wp:wrapNone/>
                <wp:docPr id="279" name="Donut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438071" cy="7188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9" o:spid="_x0000_s1026" type="#_x0000_t23" style="position:absolute;margin-left:94.65pt;margin-top:20.3pt;width:270.7pt;height:56.6pt;rotation:-90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7581279" wp14:editId="1A61BF22">
                <wp:simplePos x="0" y="0"/>
                <wp:positionH relativeFrom="column">
                  <wp:posOffset>1375410</wp:posOffset>
                </wp:positionH>
                <wp:positionV relativeFrom="paragraph">
                  <wp:posOffset>266065</wp:posOffset>
                </wp:positionV>
                <wp:extent cx="474980" cy="1113790"/>
                <wp:effectExtent l="0" t="167005" r="0" b="170815"/>
                <wp:wrapNone/>
                <wp:docPr id="276" name="Donut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6" o:spid="_x0000_s1026" type="#_x0000_t23" style="position:absolute;margin-left:108.3pt;margin-top:20.95pt;width:37.4pt;height:87.7pt;rotation:-3584996fd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2A11DF">
        <w:rPr>
          <w:rFonts w:ascii="Trebuchet MS" w:hAnsi="Trebuchet MS" w:cs="Trebuchet MS"/>
          <w:sz w:val="28"/>
          <w:szCs w:val="28"/>
          <w:u w:val="single"/>
        </w:rPr>
        <w:t>.do</w: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gX, 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.catX, 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>.catY - 10</w:t>
      </w:r>
      <w:r w:rsidR="00310B17" w:rsidRPr="002A11DF">
        <w:rPr>
          <w:rFonts w:ascii="Trebuchet MS" w:hAnsi="Trebuchet MS" w:cs="Trebuchet MS"/>
          <w:sz w:val="28"/>
          <w:szCs w:val="28"/>
          <w:u w:val="single"/>
        </w:rPr>
        <w:t>)</w:t>
      </w:r>
      <w:r w:rsidR="00310B17">
        <w:rPr>
          <w:rFonts w:ascii="Trebuchet MS" w:hAnsi="Trebuchet MS" w:cs="Trebuchet MS"/>
          <w:sz w:val="24"/>
          <w:szCs w:val="24"/>
        </w:rPr>
        <w:t xml:space="preserve">                              </w:t>
      </w:r>
    </w:p>
    <w:p w14:paraId="65659ED8" w14:textId="3A425C76" w:rsidR="00310B17" w:rsidRDefault="00D545D0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876E12" wp14:editId="5AB834FB">
                <wp:simplePos x="0" y="0"/>
                <wp:positionH relativeFrom="column">
                  <wp:posOffset>2390775</wp:posOffset>
                </wp:positionH>
                <wp:positionV relativeFrom="paragraph">
                  <wp:posOffset>-6350</wp:posOffset>
                </wp:positionV>
                <wp:extent cx="3437890" cy="718820"/>
                <wp:effectExtent l="0" t="12065" r="29845" b="29845"/>
                <wp:wrapNone/>
                <wp:docPr id="301" name="Donut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437890" cy="7188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1" o:spid="_x0000_s1026" type="#_x0000_t23" style="position:absolute;margin-left:188.25pt;margin-top:-.45pt;width:270.7pt;height:56.6pt;rotation:-90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" adj="0" filled="f" strokecolor="#4a7ebb" strokeweight=".5pt">
                <v:path arrowok="t"/>
              </v:shape>
            </w:pict>
          </mc:Fallback>
        </mc:AlternateContent>
      </w:r>
      <w:r w:rsidR="00741EC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96BF955" wp14:editId="76A14F8F">
                <wp:simplePos x="0" y="0"/>
                <wp:positionH relativeFrom="column">
                  <wp:posOffset>6130290</wp:posOffset>
                </wp:positionH>
                <wp:positionV relativeFrom="paragraph">
                  <wp:posOffset>192405</wp:posOffset>
                </wp:positionV>
                <wp:extent cx="796290" cy="219075"/>
                <wp:effectExtent l="254000" t="304800" r="16510" b="34925"/>
                <wp:wrapNone/>
                <wp:docPr id="299" name="Rectangular Callout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75596"/>
                            <a:gd name="adj2" fmla="val -16258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305CC2" w14:textId="6A17AF7D" w:rsidR="00BD1C64" w:rsidRPr="004968E3" w:rsidRDefault="00BD1C64" w:rsidP="00741EC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99" o:spid="_x0000_s1201" type="#_x0000_t61" style="position:absolute;margin-left:482.7pt;margin-top:15.15pt;width:62.7pt;height:17.2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" adj="-5529,-24318" filled="f" strokeweight="1.5pt">
                <v:shadow opacity="49150f"/>
                <v:textbox inset="0,0,0,0">
                  <w:txbxContent>
                    <w:p w14:paraId="71305CC2" w14:textId="6A17AF7D" w:rsidR="00BD1C64" w:rsidRPr="004968E3" w:rsidRDefault="00BD1C64" w:rsidP="00741EC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41EC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C9C5230" wp14:editId="4622E96D">
                <wp:simplePos x="0" y="0"/>
                <wp:positionH relativeFrom="column">
                  <wp:posOffset>6127115</wp:posOffset>
                </wp:positionH>
                <wp:positionV relativeFrom="paragraph">
                  <wp:posOffset>205740</wp:posOffset>
                </wp:positionV>
                <wp:extent cx="796290" cy="219075"/>
                <wp:effectExtent l="1168400" t="0" r="16510" b="161925"/>
                <wp:wrapNone/>
                <wp:docPr id="300" name="Rectangular Callout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191454"/>
                            <a:gd name="adj2" fmla="val 9455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52EDA15" w14:textId="2576055B" w:rsidR="00BD1C64" w:rsidRPr="004968E3" w:rsidRDefault="00BD1C64" w:rsidP="00741EC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direction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00" o:spid="_x0000_s1202" type="#_x0000_t61" style="position:absolute;margin-left:482.45pt;margin-top:16.2pt;width:62.7pt;height:17.2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" adj="-30554,31225" filled="f" strokeweight="1.5pt">
                <v:shadow opacity="49150f"/>
                <v:textbox inset="0,0,0,0">
                  <w:txbxContent>
                    <w:p w14:paraId="452EDA15" w14:textId="2576055B" w:rsidR="00BD1C64" w:rsidRPr="004968E3" w:rsidRDefault="00BD1C64" w:rsidP="00741EC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direction</w:t>
                      </w:r>
                    </w:p>
                  </w:txbxContent>
                </v:textbox>
              </v:shape>
            </w:pict>
          </mc:Fallback>
        </mc:AlternateContent>
      </w:r>
      <w:r w:rsidR="004968E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E724D1F" wp14:editId="6620CCCB">
                <wp:simplePos x="0" y="0"/>
                <wp:positionH relativeFrom="column">
                  <wp:posOffset>1957705</wp:posOffset>
                </wp:positionH>
                <wp:positionV relativeFrom="paragraph">
                  <wp:posOffset>33020</wp:posOffset>
                </wp:positionV>
                <wp:extent cx="356870" cy="640715"/>
                <wp:effectExtent l="10477" t="0" r="0" b="34607"/>
                <wp:wrapNone/>
                <wp:docPr id="286" name="Donut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6" o:spid="_x0000_s1026" type="#_x0000_t23" style="position:absolute;margin-left:154.15pt;margin-top:2.6pt;width:28.1pt;height:50.45pt;rotation:-90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4"/>
          <w:szCs w:val="24"/>
        </w:rPr>
        <w:t xml:space="preserve"> </w:t>
      </w:r>
    </w:p>
    <w:p w14:paraId="068BBEC1" w14:textId="70A7C345" w:rsidR="00310B17" w:rsidRDefault="00741EC2" w:rsidP="00310B17">
      <w:pPr>
        <w:spacing w:line="360" w:lineRule="auto"/>
        <w:ind w:firstLine="709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2ED1799" wp14:editId="27CBEE4D">
                <wp:simplePos x="0" y="0"/>
                <wp:positionH relativeFrom="column">
                  <wp:posOffset>4803140</wp:posOffset>
                </wp:positionH>
                <wp:positionV relativeFrom="paragraph">
                  <wp:posOffset>173355</wp:posOffset>
                </wp:positionV>
                <wp:extent cx="247015" cy="1437640"/>
                <wp:effectExtent l="0" t="0" r="32385" b="35560"/>
                <wp:wrapNone/>
                <wp:docPr id="298" name="Donut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1437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8" o:spid="_x0000_s1026" type="#_x0000_t23" style="position:absolute;margin-left:378.2pt;margin-top:13.65pt;width:19.45pt;height:113.2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2F42E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0D68260D" wp14:editId="6EFB15FD">
                <wp:simplePos x="0" y="0"/>
                <wp:positionH relativeFrom="column">
                  <wp:posOffset>5354320</wp:posOffset>
                </wp:positionH>
                <wp:positionV relativeFrom="paragraph">
                  <wp:posOffset>127000</wp:posOffset>
                </wp:positionV>
                <wp:extent cx="356870" cy="640715"/>
                <wp:effectExtent l="10477" t="0" r="0" b="34607"/>
                <wp:wrapNone/>
                <wp:docPr id="293" name="Donut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3" o:spid="_x0000_s1026" type="#_x0000_t23" style="position:absolute;margin-left:421.6pt;margin-top:10pt;width:28.1pt;height:50.45pt;rotation:-90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zS6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 w:rsidRPr="00D22575">
        <w:rPr>
          <w:rFonts w:ascii="Trebuchet MS" w:hAnsi="Trebuchet MS" w:cs="Trebuchet MS"/>
          <w:sz w:val="28"/>
          <w:u w:val="single"/>
        </w:rPr>
        <w:t>keypress(</w:t>
      </w:r>
      <w:r w:rsidR="00310B17">
        <w:rPr>
          <w:rFonts w:ascii="Trebuchet MS" w:hAnsi="Trebuchet MS" w:cs="Trebuchet MS"/>
          <w:sz w:val="28"/>
          <w:u w:val="single"/>
        </w:rPr>
        <w:t>worldA,</w:t>
      </w:r>
      <w:r w:rsidR="00310B17" w:rsidRPr="00D22575">
        <w:rPr>
          <w:rFonts w:ascii="Trebuchet MS" w:hAnsi="Trebuchet MS" w:cs="Trebuchet MS"/>
          <w:sz w:val="28"/>
          <w:u w:val="single"/>
        </w:rPr>
        <w:t xml:space="preserve"> “left”)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A21B660" w14:textId="1064FD7D" w:rsidR="00310B17" w:rsidRDefault="00310B17" w:rsidP="00310B17">
      <w:pPr>
        <w:spacing w:line="360" w:lineRule="auto"/>
        <w:ind w:left="709" w:firstLine="709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.dogX,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.catX - 10,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>.catY</w:t>
      </w:r>
      <w:r w:rsidRPr="002A11DF">
        <w:rPr>
          <w:rFonts w:ascii="Trebuchet MS" w:hAnsi="Trebuchet MS" w:cs="Trebuchet MS"/>
          <w:sz w:val="28"/>
          <w:szCs w:val="28"/>
          <w:u w:val="single"/>
        </w:rPr>
        <w:t>)</w:t>
      </w:r>
    </w:p>
    <w:p w14:paraId="3A5E468F" w14:textId="173EA0F6" w:rsidR="00310B17" w:rsidRDefault="004968E3" w:rsidP="00310B17">
      <w:pPr>
        <w:spacing w:line="360" w:lineRule="auto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7DE60782" wp14:editId="2567941A">
                <wp:simplePos x="0" y="0"/>
                <wp:positionH relativeFrom="column">
                  <wp:posOffset>-520700</wp:posOffset>
                </wp:positionH>
                <wp:positionV relativeFrom="paragraph">
                  <wp:posOffset>72390</wp:posOffset>
                </wp:positionV>
                <wp:extent cx="1095375" cy="219075"/>
                <wp:effectExtent l="0" t="0" r="758825" b="34925"/>
                <wp:wrapNone/>
                <wp:docPr id="289" name="Rectangular Callout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4816"/>
                            <a:gd name="adj2" fmla="val 12569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A4DCC5F" w14:textId="77777777" w:rsidR="00BD1C64" w:rsidRPr="004968E3" w:rsidRDefault="00BD1C6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89" o:spid="_x0000_s1203" type="#_x0000_t61" style="position:absolute;margin-left:-40.95pt;margin-top:5.7pt;width:86.25pt;height:17.2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" adj="35600,13515" filled="f" strokeweight="1.5pt">
                <v:shadow opacity="49150f"/>
                <v:textbox inset="0,0,0,0">
                  <w:txbxContent>
                    <w:p w14:paraId="3A4DCC5F" w14:textId="77777777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747F193A" wp14:editId="393DD22D">
                <wp:simplePos x="0" y="0"/>
                <wp:positionH relativeFrom="column">
                  <wp:posOffset>1963420</wp:posOffset>
                </wp:positionH>
                <wp:positionV relativeFrom="paragraph">
                  <wp:posOffset>78740</wp:posOffset>
                </wp:positionV>
                <wp:extent cx="356870" cy="640715"/>
                <wp:effectExtent l="10477" t="0" r="0" b="34607"/>
                <wp:wrapNone/>
                <wp:docPr id="287" name="Donut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7" o:spid="_x0000_s1026" type="#_x0000_t23" style="position:absolute;margin-left:154.6pt;margin-top:6.2pt;width:28.1pt;height:50.45pt;rotation:-90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8D88886" wp14:editId="0690D981">
                <wp:simplePos x="0" y="0"/>
                <wp:positionH relativeFrom="column">
                  <wp:posOffset>1397000</wp:posOffset>
                </wp:positionH>
                <wp:positionV relativeFrom="paragraph">
                  <wp:posOffset>18415</wp:posOffset>
                </wp:positionV>
                <wp:extent cx="474980" cy="1113790"/>
                <wp:effectExtent l="0" t="167005" r="0" b="170815"/>
                <wp:wrapNone/>
                <wp:docPr id="277" name="Donut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7" o:spid="_x0000_s1026" type="#_x0000_t23" style="position:absolute;margin-left:110pt;margin-top:1.45pt;width:37.4pt;height:87.7pt;rotation:-3584996fd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</w:p>
    <w:p w14:paraId="4DC5B2F1" w14:textId="318788B7" w:rsidR="00310B17" w:rsidRDefault="002F42ED" w:rsidP="00310B17">
      <w:pPr>
        <w:spacing w:line="360" w:lineRule="auto"/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453AD01E" wp14:editId="3794AD6C">
                <wp:simplePos x="0" y="0"/>
                <wp:positionH relativeFrom="column">
                  <wp:posOffset>5435600</wp:posOffset>
                </wp:positionH>
                <wp:positionV relativeFrom="paragraph">
                  <wp:posOffset>106680</wp:posOffset>
                </wp:positionV>
                <wp:extent cx="356870" cy="640715"/>
                <wp:effectExtent l="10477" t="0" r="0" b="34607"/>
                <wp:wrapNone/>
                <wp:docPr id="296" name="Donut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6" o:spid="_x0000_s1026" type="#_x0000_t23" style="position:absolute;margin-left:428pt;margin-top:8.4pt;width:28.1pt;height:50.45pt;rotation:-90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58Ss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310B17" w:rsidRPr="00D22575">
        <w:rPr>
          <w:rFonts w:ascii="Trebuchet MS" w:hAnsi="Trebuchet MS" w:cs="Trebuchet MS"/>
          <w:sz w:val="28"/>
          <w:u w:val="single"/>
        </w:rPr>
        <w:t>keypress(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D22575">
        <w:rPr>
          <w:rFonts w:ascii="Trebuchet MS" w:hAnsi="Trebuchet MS" w:cs="Trebuchet MS"/>
          <w:sz w:val="28"/>
          <w:u w:val="single"/>
        </w:rPr>
        <w:t>, “right”)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46E9CF8" w14:textId="6F461580" w:rsidR="00310B17" w:rsidRDefault="00310B17" w:rsidP="00B27F92">
      <w:pPr>
        <w:spacing w:line="360" w:lineRule="auto"/>
        <w:ind w:left="709" w:right="-108" w:firstLine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  <w:szCs w:val="28"/>
          <w:u w:val="single"/>
        </w:rPr>
        <w:t xml:space="preserve">   world(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.dogX, 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.catX + 10, 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>.catY</w:t>
      </w:r>
      <w:r w:rsidRPr="002A11DF">
        <w:rPr>
          <w:rFonts w:ascii="Trebuchet MS" w:hAnsi="Trebuchet MS" w:cs="Trebuchet MS"/>
          <w:sz w:val="28"/>
          <w:szCs w:val="28"/>
          <w:u w:val="single"/>
        </w:rPr>
        <w:t>)</w:t>
      </w:r>
    </w:p>
    <w:p w14:paraId="1288B2A2" w14:textId="77777777" w:rsidR="00310B17" w:rsidRPr="00B94D61" w:rsidRDefault="00310B17" w:rsidP="00310B17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B94D61">
        <w:rPr>
          <w:rFonts w:ascii="Courier New" w:hAnsi="Courier New" w:cs="Courier New"/>
          <w:sz w:val="28"/>
          <w:szCs w:val="28"/>
        </w:rPr>
        <w:t>end</w:t>
      </w:r>
    </w:p>
    <w:p w14:paraId="2139B0D8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3D420697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2903AA92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0CB3631B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58EDC1E6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34346C26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5A25AE3E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52853F86" w14:textId="77777777" w:rsidR="00310B17" w:rsidRPr="00546A0A" w:rsidRDefault="00310B17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29A6274" w14:textId="77777777" w:rsidR="00310B17" w:rsidRPr="00C424A3" w:rsidRDefault="00310B17" w:rsidP="00310B17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lastRenderedPageBreak/>
        <w:t xml:space="preserve">Function </w:t>
      </w:r>
    </w:p>
    <w:p w14:paraId="27BFE57E" w14:textId="77777777" w:rsidR="00310B17" w:rsidRDefault="00310B17" w:rsidP="00310B17">
      <w:pPr>
        <w:rPr>
          <w:sz w:val="28"/>
        </w:rPr>
      </w:pPr>
    </w:p>
    <w:p w14:paraId="07D3D53D" w14:textId="77777777" w:rsidR="00310B17" w:rsidRPr="003A4C22" w:rsidRDefault="00310B17" w:rsidP="00310B17">
      <w:pPr>
        <w:rPr>
          <w:rFonts w:ascii="Trebuchet MS" w:hAnsi="Trebuchet MS"/>
          <w:sz w:val="28"/>
          <w:szCs w:val="28"/>
        </w:rPr>
      </w:pPr>
      <w:r w:rsidRPr="007D6AE4">
        <w:rPr>
          <w:rFonts w:ascii="Courier New" w:hAnsi="Courier New" w:cs="Courier New"/>
          <w:sz w:val="28"/>
          <w:szCs w:val="28"/>
        </w:rPr>
        <w:t>fun</w:t>
      </w:r>
      <w:r w:rsidRPr="003A4C22">
        <w:rPr>
          <w:rFonts w:ascii="Trebuchet MS" w:hAnsi="Trebuchet MS"/>
          <w:sz w:val="28"/>
          <w:szCs w:val="28"/>
        </w:rPr>
        <w:tab/>
      </w:r>
      <w:r w:rsidRPr="00546A0A">
        <w:rPr>
          <w:rFonts w:ascii="Trebuchet MS" w:hAnsi="Trebuchet MS"/>
          <w:sz w:val="28"/>
          <w:szCs w:val="28"/>
          <w:u w:val="single"/>
        </w:rPr>
        <w:t>keypress(</w:t>
      </w:r>
      <w:r>
        <w:rPr>
          <w:rFonts w:ascii="Trebuchet MS" w:hAnsi="Trebuchet MS"/>
          <w:sz w:val="28"/>
          <w:szCs w:val="28"/>
          <w:u w:val="single"/>
        </w:rPr>
        <w:t>current-world</w:t>
      </w:r>
      <w:r w:rsidRPr="00546A0A">
        <w:rPr>
          <w:rFonts w:ascii="Trebuchet MS" w:hAnsi="Trebuchet MS"/>
          <w:sz w:val="28"/>
          <w:szCs w:val="28"/>
          <w:u w:val="single"/>
        </w:rPr>
        <w:t>, key)</w:t>
      </w:r>
      <w:r w:rsidRPr="003A4C22">
        <w:rPr>
          <w:rFonts w:ascii="Trebuchet MS" w:hAnsi="Trebuchet MS"/>
          <w:sz w:val="28"/>
          <w:szCs w:val="28"/>
        </w:rPr>
        <w:t xml:space="preserve"> </w:t>
      </w:r>
      <w:r>
        <w:rPr>
          <w:rFonts w:ascii="Trebuchet MS" w:hAnsi="Trebuchet MS"/>
          <w:sz w:val="28"/>
          <w:szCs w:val="28"/>
        </w:rPr>
        <w:t>:</w:t>
      </w:r>
    </w:p>
    <w:p w14:paraId="64A83D0E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</w:p>
    <w:p w14:paraId="253B2F42" w14:textId="77777777" w:rsidR="00310B17" w:rsidRPr="003A4C22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 w:rsidRPr="003A4C22">
        <w:rPr>
          <w:rFonts w:ascii="Trebuchet MS" w:hAnsi="Trebuchet MS"/>
          <w:sz w:val="28"/>
          <w:szCs w:val="28"/>
        </w:rPr>
        <w:t>ask:</w:t>
      </w:r>
    </w:p>
    <w:p w14:paraId="6A90C367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“up”)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4EA52ABF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3165C38B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280B8364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</w:t>
      </w:r>
      <w:r>
        <w:rPr>
          <w:rFonts w:ascii="Trebuchet MS" w:hAnsi="Trebuchet MS"/>
          <w:sz w:val="28"/>
          <w:szCs w:val="28"/>
          <w:u w:val="single"/>
        </w:rPr>
        <w:t>current-world.catX, current-world.catY + 10)</w:t>
      </w:r>
    </w:p>
    <w:p w14:paraId="5CBC4946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3E53FA3E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“down”)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36B3E102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2DCBE451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0202C20F" w14:textId="77777777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</w:t>
      </w:r>
      <w:r>
        <w:rPr>
          <w:rFonts w:ascii="Trebuchet MS" w:hAnsi="Trebuchet MS"/>
          <w:sz w:val="28"/>
          <w:szCs w:val="28"/>
        </w:rPr>
        <w:t xml:space="preserve"> </w:t>
      </w:r>
      <w:r w:rsidRPr="00E14D1B">
        <w:rPr>
          <w:rFonts w:ascii="Trebuchet MS" w:hAnsi="Trebuchet MS"/>
          <w:sz w:val="28"/>
          <w:szCs w:val="28"/>
        </w:rPr>
        <w:t xml:space="preserve">  </w:t>
      </w:r>
      <w:r>
        <w:rPr>
          <w:rFonts w:ascii="Trebuchet MS" w:hAnsi="Trebuchet MS"/>
          <w:sz w:val="28"/>
          <w:szCs w:val="28"/>
          <w:u w:val="single"/>
        </w:rPr>
        <w:t>current-world.catX, current-world.catY + 10)</w:t>
      </w:r>
    </w:p>
    <w:p w14:paraId="3EDB69A1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02701777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“left”)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2140EFC6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533B339B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2137A664" w14:textId="77777777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 </w:t>
      </w:r>
      <w:r>
        <w:rPr>
          <w:rFonts w:ascii="Trebuchet MS" w:hAnsi="Trebuchet MS"/>
          <w:sz w:val="28"/>
          <w:szCs w:val="28"/>
          <w:u w:val="single"/>
        </w:rPr>
        <w:t>current-world.catX - 10, current-world.catY)</w:t>
      </w:r>
    </w:p>
    <w:p w14:paraId="6EF6FF13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14A47750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“right”)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0481F1D6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082753F2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67CC1D0A" w14:textId="77777777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</w:t>
      </w:r>
      <w:r>
        <w:rPr>
          <w:rFonts w:ascii="Trebuchet MS" w:hAnsi="Trebuchet MS"/>
          <w:sz w:val="28"/>
          <w:szCs w:val="28"/>
          <w:u w:val="single"/>
        </w:rPr>
        <w:t xml:space="preserve"> current-world.catX + 10, current-world.catY)</w:t>
      </w:r>
    </w:p>
    <w:p w14:paraId="1C82F655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</w:p>
    <w:p w14:paraId="6730CB5B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 xml:space="preserve">otherwise: current-world   </w:t>
      </w:r>
    </w:p>
    <w:p w14:paraId="55F64FE7" w14:textId="77777777" w:rsidR="00310B17" w:rsidRPr="003A4C22" w:rsidRDefault="00310B17" w:rsidP="00310B17">
      <w:pPr>
        <w:rPr>
          <w:rFonts w:ascii="Trebuchet MS" w:hAnsi="Trebuchet MS"/>
          <w:sz w:val="28"/>
          <w:szCs w:val="28"/>
        </w:rPr>
      </w:pPr>
    </w:p>
    <w:p w14:paraId="656435B2" w14:textId="77777777" w:rsidR="00310B17" w:rsidRDefault="00310B17" w:rsidP="00310B17">
      <w:pPr>
        <w:ind w:firstLine="709"/>
        <w:rPr>
          <w:rFonts w:ascii="Courier New" w:hAnsi="Courier New" w:cs="Courier New"/>
          <w:sz w:val="28"/>
          <w:szCs w:val="28"/>
        </w:rPr>
      </w:pPr>
      <w:r w:rsidRPr="007D6AE4">
        <w:rPr>
          <w:rFonts w:ascii="Courier New" w:hAnsi="Courier New" w:cs="Courier New"/>
          <w:sz w:val="28"/>
          <w:szCs w:val="28"/>
        </w:rPr>
        <w:t>end</w:t>
      </w:r>
    </w:p>
    <w:p w14:paraId="506CD344" w14:textId="77777777" w:rsidR="00310B17" w:rsidRPr="007D6AE4" w:rsidRDefault="00310B17" w:rsidP="00310B17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end</w:t>
      </w:r>
    </w:p>
    <w:p w14:paraId="4EBFEC5E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79F1BD3A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49F55EFE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54A191A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5CE2CC7F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6B1EAB0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3D544127" w14:textId="59A889CE" w:rsidR="00C61059" w:rsidRPr="004A0DEA" w:rsidRDefault="00603B31" w:rsidP="004A0DE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1920FA">
        <w:rPr>
          <w:rFonts w:ascii="Century Gothic" w:hAnsi="Century Gothic"/>
          <w:sz w:val="40"/>
          <w:szCs w:val="40"/>
        </w:rPr>
        <w:t>next</w:t>
      </w:r>
      <w:r>
        <w:rPr>
          <w:rFonts w:ascii="Century Gothic" w:hAnsi="Century Gothic"/>
          <w:sz w:val="40"/>
          <w:szCs w:val="40"/>
        </w:rPr>
        <w:t>-world (Ninja World)</w:t>
      </w:r>
      <w:r w:rsidR="00C61059" w:rsidRPr="00C61059">
        <w:rPr>
          <w:rFonts w:ascii="Century Gothic" w:hAnsi="Century Gothic"/>
          <w:sz w:val="40"/>
          <w:szCs w:val="40"/>
        </w:rPr>
        <w:t xml:space="preserve"> </w:t>
      </w:r>
    </w:p>
    <w:p w14:paraId="0F56E933" w14:textId="72845472" w:rsidR="00C61059" w:rsidRPr="004A0DEA" w:rsidRDefault="004A0DEA" w:rsidP="00C61059">
      <w:pPr>
        <w:rPr>
          <w:rFonts w:ascii="Century Gothic" w:hAnsi="Century Gothic" w:cs="Trebuchet MS"/>
          <w:sz w:val="28"/>
          <w:szCs w:val="28"/>
        </w:rPr>
      </w:pPr>
      <w:r w:rsidRPr="004A0DEA">
        <w:rPr>
          <w:rFonts w:ascii="Century Gothic" w:hAnsi="Century Gothic" w:cs="Trebuchet MS"/>
          <w:sz w:val="28"/>
          <w:szCs w:val="28"/>
        </w:rPr>
        <w:t xml:space="preserve">Given a </w:t>
      </w:r>
      <w:r>
        <w:rPr>
          <w:rFonts w:ascii="Century Gothic" w:hAnsi="Century Gothic" w:cs="Trebuchet MS"/>
          <w:sz w:val="28"/>
          <w:szCs w:val="28"/>
        </w:rPr>
        <w:t xml:space="preserve">world, return the next world by adding 10 to dogX, subtracting 5 from coinX, and subtracting 5 from catY </w:t>
      </w:r>
      <w:r>
        <w:rPr>
          <w:rFonts w:ascii="Century Gothic" w:hAnsi="Century Gothic" w:cs="Trebuchet MS"/>
          <w:i/>
          <w:sz w:val="28"/>
          <w:szCs w:val="28"/>
        </w:rPr>
        <w:t>only</w:t>
      </w:r>
      <w:r>
        <w:rPr>
          <w:rFonts w:ascii="Century Gothic" w:hAnsi="Century Gothic" w:cs="Trebuchet MS"/>
          <w:sz w:val="28"/>
          <w:szCs w:val="28"/>
        </w:rPr>
        <w:t xml:space="preserve"> when the cat’s y-coordinate is greater than 75.</w:t>
      </w:r>
    </w:p>
    <w:p w14:paraId="143CF391" w14:textId="77777777" w:rsidR="00C61059" w:rsidRPr="006818F1" w:rsidRDefault="00C61059" w:rsidP="00C61059">
      <w:pPr>
        <w:pStyle w:val="Heading1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Arial"/>
          <w:sz w:val="22"/>
          <w:szCs w:val="22"/>
        </w:rPr>
        <w:t>Contract+Purpose Statement</w:t>
      </w:r>
    </w:p>
    <w:p w14:paraId="0158B156" w14:textId="5D59C699" w:rsidR="00C61059" w:rsidRDefault="00550408" w:rsidP="00C61059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78FB2C91" wp14:editId="0B94E2C9">
                <wp:simplePos x="0" y="0"/>
                <wp:positionH relativeFrom="column">
                  <wp:posOffset>5233307</wp:posOffset>
                </wp:positionH>
                <wp:positionV relativeFrom="paragraph">
                  <wp:posOffset>124642</wp:posOffset>
                </wp:positionV>
                <wp:extent cx="1322705" cy="313055"/>
                <wp:effectExtent l="0" t="0" r="0" b="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D619A" w14:textId="2056D2E3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2" o:spid="_x0000_s1204" type="#_x0000_t202" style="position:absolute;margin-left:412.05pt;margin-top:9.8pt;width:104.15pt;height:24.6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" filled="f" stroked="f">
                <v:textbox>
                  <w:txbxContent>
                    <w:p w14:paraId="5FED619A" w14:textId="2056D2E3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</w:t>
                      </w:r>
                    </w:p>
                  </w:txbxContent>
                </v:textbox>
              </v:shape>
            </w:pict>
          </mc:Fallback>
        </mc:AlternateContent>
      </w:r>
      <w:r w:rsidR="00765D8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CEEC423" wp14:editId="166A1E37">
                <wp:simplePos x="0" y="0"/>
                <wp:positionH relativeFrom="column">
                  <wp:posOffset>323850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C4CD6" w14:textId="3C11A19F" w:rsidR="00BD1C64" w:rsidRPr="000829EA" w:rsidRDefault="00BD1C64" w:rsidP="00765D8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205" type="#_x0000_t202" style="position:absolute;margin-left:25.5pt;margin-top:9.6pt;width:104.15pt;height:24.6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" filled="f" stroked="f">
                <v:textbox>
                  <w:txbxContent>
                    <w:p w14:paraId="49BC4CD6" w14:textId="3C11A19F" w:rsidR="00BD1C64" w:rsidRPr="000829EA" w:rsidRDefault="00BD1C64" w:rsidP="00765D8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4297D170" w14:textId="0829F502" w:rsidR="00C61059" w:rsidRDefault="00CC45CD" w:rsidP="00C61059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463EC5AB" wp14:editId="3B35AC05">
                <wp:simplePos x="0" y="0"/>
                <wp:positionH relativeFrom="column">
                  <wp:posOffset>86360</wp:posOffset>
                </wp:positionH>
                <wp:positionV relativeFrom="paragraph">
                  <wp:posOffset>243840</wp:posOffset>
                </wp:positionV>
                <wp:extent cx="6033770" cy="631371"/>
                <wp:effectExtent l="0" t="0" r="0" b="381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770" cy="6313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91013" w14:textId="18A83DA3" w:rsidR="00BD1C64" w:rsidRPr="00CC45CD" w:rsidRDefault="00BD1C64" w:rsidP="00550408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CC45CD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Given a World, check whether CatY is greater than 75. If so, create a world by adding 10 to dogX and subtracting 5 from coinX and catY. Otherwise,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create a world whose catY is the same as the current world, with dogX and coinX changing as above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3" o:spid="_x0000_s1206" type="#_x0000_t202" style="position:absolute;margin-left:6.8pt;margin-top:19.2pt;width:475.1pt;height:49.7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" filled="f" stroked="f">
                <v:textbox>
                  <w:txbxContent>
                    <w:p w14:paraId="5E591013" w14:textId="18A83DA3" w:rsidR="00BD1C64" w:rsidRPr="00CC45CD" w:rsidRDefault="00BD1C64" w:rsidP="00550408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CC45CD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Given a World, check whether CatY is greater than 75. If so, create a world by adding 10 to dogX and subtracting 5 from coinX and catY. Otherwise,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create a world whose catY is the same as the current world, with dogX and coinX changing as above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5CE5DF00" wp14:editId="0015E47F">
                <wp:simplePos x="0" y="0"/>
                <wp:positionH relativeFrom="column">
                  <wp:posOffset>2582545</wp:posOffset>
                </wp:positionH>
                <wp:positionV relativeFrom="paragraph">
                  <wp:posOffset>-2540</wp:posOffset>
                </wp:positionV>
                <wp:extent cx="1322705" cy="313055"/>
                <wp:effectExtent l="0" t="0" r="0" b="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D2FF8" w14:textId="043311B8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1" o:spid="_x0000_s1207" type="#_x0000_t202" style="position:absolute;margin-left:203.35pt;margin-top:-.15pt;width:104.15pt;height:24.6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" filled="f" stroked="f">
                <v:textbox>
                  <w:txbxContent>
                    <w:p w14:paraId="78AD2FF8" w14:textId="043311B8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</w:t>
                      </w:r>
                    </w:p>
                  </w:txbxContent>
                </v:textbox>
              </v:shape>
            </w:pict>
          </mc:Fallback>
        </mc:AlternateContent>
      </w:r>
      <w:r w:rsidR="00C61059" w:rsidRPr="00776AA6">
        <w:rPr>
          <w:rFonts w:ascii="Courier New" w:hAnsi="Courier New" w:cs="Courier New"/>
          <w:sz w:val="36"/>
          <w:szCs w:val="22"/>
        </w:rPr>
        <w:t>#</w:t>
      </w:r>
      <w:r w:rsidR="00C61059"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="00C61059" w:rsidRPr="00776AA6">
        <w:rPr>
          <w:rFonts w:ascii="Courier New" w:hAnsi="Courier New" w:cs="Courier New"/>
          <w:sz w:val="36"/>
          <w:szCs w:val="22"/>
        </w:rPr>
        <w:t>:</w:t>
      </w:r>
      <w:r w:rsidR="00C61059">
        <w:rPr>
          <w:rFonts w:ascii="Courier New" w:hAnsi="Courier New" w:cs="Courier New"/>
          <w:sz w:val="22"/>
          <w:szCs w:val="22"/>
        </w:rPr>
        <w:t xml:space="preserve"> ______________</w:t>
      </w:r>
      <w:r w:rsidR="00C61059"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C61059" w:rsidRPr="00776AA6">
        <w:rPr>
          <w:rFonts w:ascii="Courier New" w:hAnsi="Courier New" w:cs="Courier New"/>
          <w:sz w:val="36"/>
          <w:szCs w:val="22"/>
        </w:rPr>
        <w:t>-&gt;</w:t>
      </w:r>
      <w:r w:rsidR="00C61059">
        <w:rPr>
          <w:rFonts w:ascii="Courier New" w:hAnsi="Courier New" w:cs="Courier New"/>
          <w:sz w:val="22"/>
          <w:szCs w:val="22"/>
        </w:rPr>
        <w:t xml:space="preserve"> _____</w:t>
      </w:r>
      <w:r w:rsidR="00C61059" w:rsidRPr="00776AA6">
        <w:rPr>
          <w:rFonts w:ascii="Courier New" w:hAnsi="Courier New" w:cs="Courier New"/>
          <w:sz w:val="22"/>
          <w:szCs w:val="22"/>
        </w:rPr>
        <w:t>_______</w:t>
      </w:r>
    </w:p>
    <w:p w14:paraId="554A7B12" w14:textId="52B86C92" w:rsidR="00C61059" w:rsidRPr="00776AA6" w:rsidRDefault="00C61059" w:rsidP="00C61059">
      <w:pPr>
        <w:rPr>
          <w:rFonts w:ascii="Courier New" w:hAnsi="Courier New" w:cs="Courier New"/>
          <w:sz w:val="22"/>
          <w:szCs w:val="22"/>
        </w:rPr>
      </w:pPr>
    </w:p>
    <w:p w14:paraId="25604E7D" w14:textId="2B87CF6C" w:rsidR="00C61059" w:rsidRPr="00776AA6" w:rsidRDefault="00C61059" w:rsidP="00C61059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AFC8EE" w14:textId="77777777" w:rsidR="00C61059" w:rsidRPr="006818F1" w:rsidRDefault="00C61059" w:rsidP="00C61059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/>
        </w:rPr>
        <w:t>Give Examples</w:t>
      </w:r>
    </w:p>
    <w:p w14:paraId="44BC4327" w14:textId="55CD8B54" w:rsidR="00C61059" w:rsidRDefault="006619CA" w:rsidP="00C61059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966FB45" wp14:editId="4984B0B1">
                <wp:simplePos x="0" y="0"/>
                <wp:positionH relativeFrom="column">
                  <wp:posOffset>5792470</wp:posOffset>
                </wp:positionH>
                <wp:positionV relativeFrom="paragraph">
                  <wp:posOffset>184785</wp:posOffset>
                </wp:positionV>
                <wp:extent cx="1095375" cy="219075"/>
                <wp:effectExtent l="0" t="0" r="22225" b="466725"/>
                <wp:wrapNone/>
                <wp:docPr id="314" name="Rectangular Callout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959"/>
                            <a:gd name="adj2" fmla="val 2175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26B7D9" w14:textId="4F11CE82" w:rsidR="00BD1C64" w:rsidRPr="004968E3" w:rsidRDefault="00BD1C64" w:rsidP="006619C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falling-speed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14" o:spid="_x0000_s1208" type="#_x0000_t61" style="position:absolute;margin-left:456.1pt;margin-top:14.55pt;width:86.25pt;height:17.2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" adj="13383,57788" filled="f" strokeweight="1.5pt">
                <v:shadow opacity="49150f"/>
                <v:textbox inset="0,0,0,0">
                  <w:txbxContent>
                    <w:p w14:paraId="7526B7D9" w14:textId="4F11CE82" w:rsidR="00BD1C64" w:rsidRPr="004968E3" w:rsidRDefault="00BD1C64" w:rsidP="006619C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falling-speed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0D51690B" wp14:editId="63A73E70">
                <wp:simplePos x="0" y="0"/>
                <wp:positionH relativeFrom="column">
                  <wp:posOffset>3713480</wp:posOffset>
                </wp:positionH>
                <wp:positionV relativeFrom="paragraph">
                  <wp:posOffset>163195</wp:posOffset>
                </wp:positionV>
                <wp:extent cx="1095375" cy="219075"/>
                <wp:effectExtent l="1092200" t="0" r="22225" b="415925"/>
                <wp:wrapNone/>
                <wp:docPr id="313" name="Rectangular Callout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44563"/>
                            <a:gd name="adj2" fmla="val 20635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D5EB48" w14:textId="77777777" w:rsidR="00BD1C64" w:rsidRPr="004968E3" w:rsidRDefault="00BD1C64" w:rsidP="006619C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13" o:spid="_x0000_s1209" type="#_x0000_t61" style="position:absolute;margin-left:292.4pt;margin-top:12.85pt;width:86.25pt;height:17.2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" adj="-20426,55373" filled="f" strokeweight="1.5pt">
                <v:shadow opacity="49150f"/>
                <v:textbox inset="0,0,0,0">
                  <w:txbxContent>
                    <w:p w14:paraId="03D5EB48" w14:textId="77777777" w:rsidR="00BD1C64" w:rsidRPr="004968E3" w:rsidRDefault="00BD1C64" w:rsidP="006619C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 w:rsidR="00BB476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285F2914" wp14:editId="2A65CFBB">
                <wp:simplePos x="0" y="0"/>
                <wp:positionH relativeFrom="column">
                  <wp:posOffset>2111646</wp:posOffset>
                </wp:positionH>
                <wp:positionV relativeFrom="paragraph">
                  <wp:posOffset>104775</wp:posOffset>
                </wp:positionV>
                <wp:extent cx="638440" cy="1338425"/>
                <wp:effectExtent l="152400" t="0" r="149225" b="0"/>
                <wp:wrapNone/>
                <wp:docPr id="302" name="Donut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789985">
                          <a:off x="0" y="0"/>
                          <a:ext cx="638440" cy="133842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2" o:spid="_x0000_s1026" type="#_x0000_t23" style="position:absolute;margin-left:166.25pt;margin-top:8.25pt;width:50.25pt;height:105.4pt;rotation:-1977019fd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  <w:r w:rsidR="00C61059" w:rsidRPr="00776AA6">
        <w:rPr>
          <w:rFonts w:ascii="Courier New" w:hAnsi="Courier New" w:cs="Courier New"/>
          <w:sz w:val="28"/>
          <w:szCs w:val="28"/>
        </w:rPr>
        <w:t>examples:</w:t>
      </w:r>
    </w:p>
    <w:p w14:paraId="05691034" w14:textId="67DA771D" w:rsidR="00C61059" w:rsidRPr="00776AA6" w:rsidRDefault="00CC45CD" w:rsidP="00C61059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9E6C9E2" wp14:editId="4956BAD3">
                <wp:simplePos x="0" y="0"/>
                <wp:positionH relativeFrom="column">
                  <wp:posOffset>1975485</wp:posOffset>
                </wp:positionH>
                <wp:positionV relativeFrom="paragraph">
                  <wp:posOffset>123190</wp:posOffset>
                </wp:positionV>
                <wp:extent cx="1322705" cy="313055"/>
                <wp:effectExtent l="0" t="0" r="0" b="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9FF4E" w14:textId="66A1A30C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2" o:spid="_x0000_s1210" type="#_x0000_t202" style="position:absolute;margin-left:155.55pt;margin-top:9.7pt;width:104.15pt;height:24.6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" filled="f" stroked="f">
                <v:textbox>
                  <w:txbxContent>
                    <w:p w14:paraId="4419FF4E" w14:textId="66A1A30C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worldA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3C3AD71" wp14:editId="26669E8B">
                <wp:simplePos x="0" y="0"/>
                <wp:positionH relativeFrom="column">
                  <wp:posOffset>443230</wp:posOffset>
                </wp:positionH>
                <wp:positionV relativeFrom="paragraph">
                  <wp:posOffset>126365</wp:posOffset>
                </wp:positionV>
                <wp:extent cx="1322705" cy="313055"/>
                <wp:effectExtent l="0" t="0" r="0" b="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09885" w14:textId="77777777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1" o:spid="_x0000_s1211" type="#_x0000_t202" style="position:absolute;margin-left:34.9pt;margin-top:9.95pt;width:104.15pt;height:24.6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" filled="f" stroked="f">
                <v:textbox>
                  <w:txbxContent>
                    <w:p w14:paraId="15C09885" w14:textId="77777777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41880C1B" w14:textId="4EE9AB29" w:rsidR="004C65D1" w:rsidRPr="004C65D1" w:rsidRDefault="00B5302D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4FFB0CA9" w14:textId="36EF056E" w:rsidR="004C65D1" w:rsidRDefault="00BB4765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1033F693" wp14:editId="4AA90C36">
                <wp:simplePos x="0" y="0"/>
                <wp:positionH relativeFrom="column">
                  <wp:posOffset>6235881</wp:posOffset>
                </wp:positionH>
                <wp:positionV relativeFrom="paragraph">
                  <wp:posOffset>165735</wp:posOffset>
                </wp:positionV>
                <wp:extent cx="411934" cy="710656"/>
                <wp:effectExtent l="0" t="0" r="20320" b="26035"/>
                <wp:wrapNone/>
                <wp:docPr id="312" name="Donut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934" cy="710656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2" o:spid="_x0000_s1026" type="#_x0000_t23" style="position:absolute;margin-left:491pt;margin-top:13.05pt;width:32.45pt;height:55.9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53C75019" wp14:editId="754B3DE5">
                <wp:simplePos x="0" y="0"/>
                <wp:positionH relativeFrom="column">
                  <wp:posOffset>5150939</wp:posOffset>
                </wp:positionH>
                <wp:positionV relativeFrom="paragraph">
                  <wp:posOffset>231231</wp:posOffset>
                </wp:positionV>
                <wp:extent cx="673916" cy="1883410"/>
                <wp:effectExtent l="0" t="0" r="37465" b="21590"/>
                <wp:wrapNone/>
                <wp:docPr id="311" name="Donut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916" cy="188341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1" o:spid="_x0000_s1026" type="#_x0000_t23" style="position:absolute;margin-left:405.6pt;margin-top:18.2pt;width:53.05pt;height:148.3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7FC0CDA4" wp14:editId="600DE6FE">
                <wp:simplePos x="0" y="0"/>
                <wp:positionH relativeFrom="column">
                  <wp:posOffset>3896450</wp:posOffset>
                </wp:positionH>
                <wp:positionV relativeFrom="paragraph">
                  <wp:posOffset>201295</wp:posOffset>
                </wp:positionV>
                <wp:extent cx="673916" cy="1883410"/>
                <wp:effectExtent l="0" t="0" r="37465" b="21590"/>
                <wp:wrapNone/>
                <wp:docPr id="310" name="Donut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916" cy="188341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0" o:spid="_x0000_s1026" type="#_x0000_t23" style="position:absolute;margin-left:306.8pt;margin-top:15.85pt;width:53.05pt;height:148.3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629819B" wp14:editId="40C0DB42">
                <wp:simplePos x="0" y="0"/>
                <wp:positionH relativeFrom="column">
                  <wp:posOffset>699044</wp:posOffset>
                </wp:positionH>
                <wp:positionV relativeFrom="paragraph">
                  <wp:posOffset>167548</wp:posOffset>
                </wp:positionV>
                <wp:extent cx="334373" cy="804999"/>
                <wp:effectExtent l="0" t="6668" r="0" b="14922"/>
                <wp:wrapNone/>
                <wp:docPr id="305" name="Donut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34373" cy="804999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5" o:spid="_x0000_s1026" type="#_x0000_t23" style="position:absolute;margin-left:55.05pt;margin-top:13.2pt;width:26.35pt;height:63.4pt;rotation:-90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 xml:space="preserve">  </w:t>
      </w:r>
    </w:p>
    <w:p w14:paraId="38FCA718" w14:textId="6EA276DF" w:rsidR="004C65D1" w:rsidRDefault="00550408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213C00FD" wp14:editId="6BD1A4E4">
                <wp:simplePos x="0" y="0"/>
                <wp:positionH relativeFrom="column">
                  <wp:posOffset>-156210</wp:posOffset>
                </wp:positionH>
                <wp:positionV relativeFrom="paragraph">
                  <wp:posOffset>114209</wp:posOffset>
                </wp:positionV>
                <wp:extent cx="7290344" cy="31305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034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908B91" w14:textId="65C6EF84" w:rsidR="00BD1C64" w:rsidRPr="00CC45CD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world(worldA.dogX + 10, worldA.coinX – 5, worldA.catX, worldA.catY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5" o:spid="_x0000_s1212" type="#_x0000_t202" style="position:absolute;margin-left:-12.25pt;margin-top:9pt;width:574.05pt;height:24.6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" filled="f" stroked="f">
                <v:textbox>
                  <w:txbxContent>
                    <w:p w14:paraId="04908B91" w14:textId="65C6EF84" w:rsidR="00BD1C64" w:rsidRPr="00CC45CD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world(worldA.dogX + 10, worldA.coinX – 5, worldA.catX, worldA.catY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2E366130" w14:textId="5428A92D" w:rsidR="00C61059" w:rsidRPr="004C65D1" w:rsidRDefault="00BB4765" w:rsidP="00C61059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50E1E9F" wp14:editId="343207B2">
                <wp:simplePos x="0" y="0"/>
                <wp:positionH relativeFrom="column">
                  <wp:posOffset>2124710</wp:posOffset>
                </wp:positionH>
                <wp:positionV relativeFrom="paragraph">
                  <wp:posOffset>147955</wp:posOffset>
                </wp:positionV>
                <wp:extent cx="638175" cy="1337945"/>
                <wp:effectExtent l="152400" t="0" r="149225" b="0"/>
                <wp:wrapNone/>
                <wp:docPr id="303" name="Donut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789985">
                          <a:off x="0" y="0"/>
                          <a:ext cx="638175" cy="133794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3" o:spid="_x0000_s1026" type="#_x0000_t23" style="position:absolute;margin-left:167.3pt;margin-top:11.65pt;width:50.25pt;height:105.35pt;rotation:-1977019fd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DD5159D" wp14:editId="46C69CCB">
                <wp:simplePos x="0" y="0"/>
                <wp:positionH relativeFrom="column">
                  <wp:posOffset>405130</wp:posOffset>
                </wp:positionH>
                <wp:positionV relativeFrom="paragraph">
                  <wp:posOffset>376555</wp:posOffset>
                </wp:positionV>
                <wp:extent cx="1322705" cy="313055"/>
                <wp:effectExtent l="0" t="0" r="0" b="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2EB66" w14:textId="77777777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3" o:spid="_x0000_s1213" type="#_x0000_t202" style="position:absolute;margin-left:31.9pt;margin-top:29.65pt;width:104.15pt;height:24.6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" filled="f" stroked="f">
                <v:textbox>
                  <w:txbxContent>
                    <w:p w14:paraId="7F52EB66" w14:textId="77777777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A84B884" wp14:editId="694B403F">
                <wp:simplePos x="0" y="0"/>
                <wp:positionH relativeFrom="column">
                  <wp:posOffset>1937385</wp:posOffset>
                </wp:positionH>
                <wp:positionV relativeFrom="paragraph">
                  <wp:posOffset>365760</wp:posOffset>
                </wp:positionV>
                <wp:extent cx="1322705" cy="313055"/>
                <wp:effectExtent l="0" t="0" r="0" b="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92485" w14:textId="3F88A57F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4" o:spid="_x0000_s1214" type="#_x0000_t202" style="position:absolute;margin-left:152.55pt;margin-top:28.8pt;width:104.15pt;height:24.6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" filled="f" stroked="f">
                <v:textbox>
                  <w:txbxContent>
                    <w:p w14:paraId="32492485" w14:textId="3F88A57F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worldB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>___________________________________________</w:t>
      </w:r>
      <w:r w:rsidR="004C65D1">
        <w:rPr>
          <w:rFonts w:ascii="Trebuchet MS" w:hAnsi="Trebuchet MS" w:cs="Trebuchet MS"/>
          <w:sz w:val="24"/>
          <w:szCs w:val="24"/>
        </w:rPr>
        <w:t>____________________________________</w:t>
      </w:r>
      <w:r w:rsidR="00C61059">
        <w:rPr>
          <w:rFonts w:ascii="Trebuchet MS" w:hAnsi="Trebuchet MS" w:cs="Trebuchet MS"/>
          <w:sz w:val="18"/>
        </w:rPr>
        <w:tab/>
      </w:r>
      <w:r w:rsidR="00C61059">
        <w:rPr>
          <w:rFonts w:ascii="Trebuchet MS" w:hAnsi="Trebuchet MS" w:cs="Trebuchet MS"/>
          <w:sz w:val="18"/>
        </w:rPr>
        <w:tab/>
      </w:r>
    </w:p>
    <w:p w14:paraId="437CB389" w14:textId="790D7C19" w:rsidR="004C65D1" w:rsidRDefault="004C65D1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2006F21" w14:textId="7CC18540" w:rsidR="004C65D1" w:rsidRPr="004C65D1" w:rsidRDefault="00BB4765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0670C6F" wp14:editId="2721F139">
                <wp:simplePos x="0" y="0"/>
                <wp:positionH relativeFrom="column">
                  <wp:posOffset>670243</wp:posOffset>
                </wp:positionH>
                <wp:positionV relativeFrom="paragraph">
                  <wp:posOffset>148273</wp:posOffset>
                </wp:positionV>
                <wp:extent cx="370749" cy="767624"/>
                <wp:effectExtent l="4763" t="0" r="0" b="15558"/>
                <wp:wrapNone/>
                <wp:docPr id="304" name="Donut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70749" cy="76762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4" o:spid="_x0000_s1026" type="#_x0000_t23" style="position:absolute;margin-left:52.8pt;margin-top:11.7pt;width:29.2pt;height:60.45pt;rotation:-90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ab/>
      </w:r>
      <w:r w:rsidR="004C65D1">
        <w:rPr>
          <w:rFonts w:ascii="Trebuchet MS" w:hAnsi="Trebuchet MS" w:cs="Trebuchet MS"/>
          <w:sz w:val="24"/>
          <w:szCs w:val="24"/>
        </w:rPr>
        <w:tab/>
      </w:r>
    </w:p>
    <w:p w14:paraId="05B40F19" w14:textId="5CF5F3DD" w:rsidR="004C65D1" w:rsidRDefault="00513E83" w:rsidP="004C65D1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6577544" wp14:editId="4DCD2EF6">
                <wp:simplePos x="0" y="0"/>
                <wp:positionH relativeFrom="column">
                  <wp:posOffset>-134439</wp:posOffset>
                </wp:positionH>
                <wp:positionV relativeFrom="paragraph">
                  <wp:posOffset>137160</wp:posOffset>
                </wp:positionV>
                <wp:extent cx="7289800" cy="313055"/>
                <wp:effectExtent l="0" t="0" r="0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35C87" w14:textId="2050AE49" w:rsidR="00BD1C64" w:rsidRPr="00CC45CD" w:rsidRDefault="00BD1C64" w:rsidP="00513E8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world(worldB.dogX + 10, worldB.coinX – 5, worldB.catX, worldB.catY)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0" o:spid="_x0000_s1215" type="#_x0000_t202" style="position:absolute;margin-left:-10.55pt;margin-top:10.8pt;width:574pt;height:24.6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" filled="f" stroked="f">
                <v:textbox>
                  <w:txbxContent>
                    <w:p w14:paraId="50D35C87" w14:textId="2050AE49" w:rsidR="00BD1C64" w:rsidRPr="00CC45CD" w:rsidRDefault="00BD1C64" w:rsidP="00513E8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world(worldB.dogX + 10, worldB.coinX – 5, worldB.catX, worldB.catY)</w:t>
                      </w:r>
                    </w:p>
                  </w:txbxContent>
                </v:textbox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 xml:space="preserve">  _______________________________________________________________________________</w:t>
      </w:r>
    </w:p>
    <w:p w14:paraId="5C971458" w14:textId="3C986C51" w:rsidR="00F4421E" w:rsidRPr="00776AA6" w:rsidRDefault="00C61059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6DAB894C" w14:textId="77777777" w:rsidR="00C61059" w:rsidRPr="006818F1" w:rsidRDefault="00C61059" w:rsidP="00C61059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68BF1434" w14:textId="3602B8BE" w:rsidR="00C61059" w:rsidRDefault="00987CF0" w:rsidP="00C61059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EFCE5F9" wp14:editId="1E63F530">
                <wp:simplePos x="0" y="0"/>
                <wp:positionH relativeFrom="column">
                  <wp:posOffset>2402840</wp:posOffset>
                </wp:positionH>
                <wp:positionV relativeFrom="paragraph">
                  <wp:posOffset>69397</wp:posOffset>
                </wp:positionV>
                <wp:extent cx="1824355" cy="313055"/>
                <wp:effectExtent l="0" t="0" r="0" b="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35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B27F5" w14:textId="4EA35C24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0" o:spid="_x0000_s1216" type="#_x0000_t202" style="position:absolute;margin-left:189.2pt;margin-top:5.45pt;width:143.65pt;height:24.6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" filled="f" stroked="f">
                <v:textbox>
                  <w:txbxContent>
                    <w:p w14:paraId="5BBB27F5" w14:textId="4EA35C24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E6C459A" wp14:editId="217625EB">
                <wp:simplePos x="0" y="0"/>
                <wp:positionH relativeFrom="column">
                  <wp:posOffset>628197</wp:posOffset>
                </wp:positionH>
                <wp:positionV relativeFrom="paragraph">
                  <wp:posOffset>49893</wp:posOffset>
                </wp:positionV>
                <wp:extent cx="1322705" cy="313055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E20CB" w14:textId="77777777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8" o:spid="_x0000_s1217" type="#_x0000_t202" style="position:absolute;margin-left:49.45pt;margin-top:3.95pt;width:104.15pt;height:24.6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" filled="f" stroked="f">
                <v:textbox>
                  <w:txbxContent>
                    <w:p w14:paraId="152E20CB" w14:textId="77777777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057708CE" w14:textId="77777777" w:rsidR="00C61059" w:rsidRDefault="00C61059" w:rsidP="00C61059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2996841" w14:textId="14B1D6D7" w:rsidR="00C61059" w:rsidRDefault="00C61059" w:rsidP="00C61059">
      <w:pPr>
        <w:rPr>
          <w:rFonts w:ascii="Trebuchet MS" w:hAnsi="Trebuchet MS" w:cs="Trebuchet MS"/>
          <w:sz w:val="28"/>
        </w:rPr>
      </w:pPr>
    </w:p>
    <w:p w14:paraId="6BA898E6" w14:textId="63C7FDCE" w:rsidR="00820A51" w:rsidRDefault="005504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44FB98FE" wp14:editId="65CE0D0E">
                <wp:simplePos x="0" y="0"/>
                <wp:positionH relativeFrom="column">
                  <wp:posOffset>1115604</wp:posOffset>
                </wp:positionH>
                <wp:positionV relativeFrom="paragraph">
                  <wp:posOffset>192677</wp:posOffset>
                </wp:positionV>
                <wp:extent cx="3177177" cy="313055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17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BC5B2" w14:textId="3A6FEF8C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current-world.catY &gt; 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9" o:spid="_x0000_s1218" type="#_x0000_t202" style="position:absolute;margin-left:87.85pt;margin-top:15.15pt;width:250.15pt;height:24.6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" filled="f" stroked="f">
                <v:textbox>
                  <w:txbxContent>
                    <w:p w14:paraId="180BC5B2" w14:textId="3A6FEF8C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current-world.catY &gt; 75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 xml:space="preserve">                </w:t>
      </w:r>
      <w:r w:rsidR="00820A51">
        <w:rPr>
          <w:rFonts w:ascii="Courier New" w:hAnsi="Courier New" w:cs="Courier New"/>
          <w:sz w:val="28"/>
          <w:szCs w:val="28"/>
        </w:rPr>
        <w:t>ask:</w:t>
      </w:r>
    </w:p>
    <w:p w14:paraId="12415FE8" w14:textId="018BE5E3" w:rsidR="00C61059" w:rsidRDefault="00C61059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</w:t>
      </w:r>
      <w:r w:rsidR="00820A51">
        <w:rPr>
          <w:rFonts w:ascii="Trebuchet MS" w:hAnsi="Trebuchet MS" w:cs="Trebuchet MS"/>
          <w:sz w:val="24"/>
          <w:szCs w:val="24"/>
        </w:rPr>
        <w:t xml:space="preserve">      |</w:t>
      </w:r>
      <w:r w:rsidR="00E25BD1">
        <w:rPr>
          <w:rFonts w:ascii="Trebuchet MS" w:hAnsi="Trebuchet MS" w:cs="Trebuchet MS"/>
          <w:sz w:val="24"/>
          <w:szCs w:val="24"/>
        </w:rPr>
        <w:t xml:space="preserve"> </w:t>
      </w:r>
      <w:r>
        <w:rPr>
          <w:rFonts w:ascii="Trebuchet MS" w:hAnsi="Trebuchet MS" w:cs="Trebuchet MS"/>
          <w:sz w:val="24"/>
          <w:szCs w:val="24"/>
        </w:rPr>
        <w:t>___________________________________________</w:t>
      </w:r>
      <w:r w:rsidR="00E25BD1" w:rsidRPr="00E25BD1">
        <w:rPr>
          <w:rFonts w:ascii="Courier New" w:hAnsi="Courier New" w:cs="Courier New"/>
          <w:sz w:val="28"/>
          <w:szCs w:val="28"/>
        </w:rPr>
        <w:t xml:space="preserve"> </w:t>
      </w:r>
      <w:r w:rsidR="00E25BD1">
        <w:rPr>
          <w:rFonts w:ascii="Courier New" w:hAnsi="Courier New" w:cs="Courier New"/>
          <w:sz w:val="28"/>
          <w:szCs w:val="28"/>
        </w:rPr>
        <w:t>then:</w:t>
      </w:r>
    </w:p>
    <w:p w14:paraId="6EFEE245" w14:textId="04AE6288" w:rsidR="00E25BD1" w:rsidRDefault="0061267B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1EA9157" wp14:editId="72595828">
                <wp:simplePos x="0" y="0"/>
                <wp:positionH relativeFrom="column">
                  <wp:posOffset>-193584</wp:posOffset>
                </wp:positionH>
                <wp:positionV relativeFrom="paragraph">
                  <wp:posOffset>173174</wp:posOffset>
                </wp:positionV>
                <wp:extent cx="7289800" cy="313055"/>
                <wp:effectExtent l="0" t="0" r="0" b="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2BC83" w14:textId="10F11D74" w:rsidR="00BD1C64" w:rsidRPr="00EF63B3" w:rsidRDefault="00BD1C64" w:rsidP="0061267B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world(current-world.dogX + 10, current-world.coinX – 5,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.catX,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.catY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 - 5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2" o:spid="_x0000_s1219" type="#_x0000_t202" style="position:absolute;margin-left:-15.2pt;margin-top:13.65pt;width:574pt;height:24.6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" filled="f" stroked="f">
                <v:textbox>
                  <w:txbxContent>
                    <w:p w14:paraId="17C2BC83" w14:textId="10F11D74" w:rsidR="00BD1C64" w:rsidRPr="00EF63B3" w:rsidRDefault="00BD1C64" w:rsidP="0061267B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world(current-world.dogX + 10, current-world.coinX – 5,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.catX,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>.catY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 - 5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ab/>
      </w:r>
      <w:r w:rsidR="00C61059">
        <w:rPr>
          <w:rFonts w:ascii="Trebuchet MS" w:hAnsi="Trebuchet MS" w:cs="Trebuchet MS"/>
          <w:sz w:val="24"/>
          <w:szCs w:val="24"/>
        </w:rPr>
        <w:tab/>
      </w:r>
      <w:r w:rsidR="00C61059">
        <w:rPr>
          <w:rFonts w:ascii="Trebuchet MS" w:hAnsi="Trebuchet MS" w:cs="Trebuchet MS"/>
          <w:sz w:val="24"/>
          <w:szCs w:val="24"/>
        </w:rPr>
        <w:tab/>
      </w:r>
    </w:p>
    <w:p w14:paraId="7108F609" w14:textId="4DFCBA37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</w:t>
      </w:r>
      <w:r w:rsidR="00C61059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________________________</w:t>
      </w:r>
    </w:p>
    <w:p w14:paraId="7FD39E4B" w14:textId="5FF30386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 xml:space="preserve">| </w:t>
      </w:r>
      <w:r>
        <w:rPr>
          <w:rFonts w:ascii="Courier New" w:hAnsi="Courier New" w:cs="Courier New"/>
          <w:sz w:val="28"/>
          <w:szCs w:val="28"/>
        </w:rPr>
        <w:t>otherwise:</w:t>
      </w:r>
    </w:p>
    <w:p w14:paraId="57E514AA" w14:textId="3106C00B" w:rsidR="00E25BD1" w:rsidRDefault="00A102E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4E4A3092" wp14:editId="44BBA213">
                <wp:simplePos x="0" y="0"/>
                <wp:positionH relativeFrom="column">
                  <wp:posOffset>-179705</wp:posOffset>
                </wp:positionH>
                <wp:positionV relativeFrom="paragraph">
                  <wp:posOffset>177347</wp:posOffset>
                </wp:positionV>
                <wp:extent cx="7289800" cy="313055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97DE3" w14:textId="3378F499" w:rsidR="00BD1C64" w:rsidRPr="00EF63B3" w:rsidRDefault="00BD1C64" w:rsidP="00A102E1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world(current-world.dogX + 10, current-world.coinX – 5,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.catX,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.catY)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3" o:spid="_x0000_s1220" type="#_x0000_t202" style="position:absolute;margin-left:-14.1pt;margin-top:13.95pt;width:574pt;height:24.6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" filled="f" stroked="f">
                <v:textbox>
                  <w:txbxContent>
                    <w:p w14:paraId="35A97DE3" w14:textId="3378F499" w:rsidR="00BD1C64" w:rsidRPr="00EF63B3" w:rsidRDefault="00BD1C64" w:rsidP="00A102E1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world(current-world.dogX + 10, current-world.coinX – 5,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.catX,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>.catY)</w:t>
                      </w:r>
                    </w:p>
                  </w:txbxContent>
                </v:textbox>
              </v:shape>
            </w:pict>
          </mc:Fallback>
        </mc:AlternateContent>
      </w:r>
      <w:r w:rsidR="00E25BD1">
        <w:rPr>
          <w:rFonts w:ascii="Trebuchet MS" w:hAnsi="Trebuchet MS" w:cs="Trebuchet MS"/>
          <w:sz w:val="24"/>
          <w:szCs w:val="24"/>
        </w:rPr>
        <w:tab/>
      </w:r>
      <w:r w:rsidR="00E25BD1">
        <w:rPr>
          <w:rFonts w:ascii="Trebuchet MS" w:hAnsi="Trebuchet MS" w:cs="Trebuchet MS"/>
          <w:sz w:val="24"/>
          <w:szCs w:val="24"/>
        </w:rPr>
        <w:tab/>
      </w:r>
    </w:p>
    <w:p w14:paraId="0562D490" w14:textId="7A0A57D2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________________________</w:t>
      </w:r>
      <w:r w:rsidR="00C61059">
        <w:rPr>
          <w:rFonts w:ascii="Trebuchet MS" w:hAnsi="Trebuchet MS" w:cs="Trebuchet MS"/>
          <w:sz w:val="24"/>
          <w:szCs w:val="24"/>
        </w:rPr>
        <w:t>________________________</w:t>
      </w:r>
      <w:r w:rsidR="004C65D1">
        <w:rPr>
          <w:rFonts w:ascii="Trebuchet MS" w:hAnsi="Trebuchet MS" w:cs="Trebuchet MS"/>
          <w:sz w:val="24"/>
          <w:szCs w:val="24"/>
        </w:rPr>
        <w:t>__________________</w:t>
      </w:r>
      <w:r w:rsidR="004C65D1">
        <w:rPr>
          <w:rFonts w:ascii="Trebuchet MS" w:hAnsi="Trebuchet MS" w:cs="Trebuchet MS"/>
          <w:sz w:val="24"/>
          <w:szCs w:val="24"/>
        </w:rPr>
        <w:tab/>
      </w:r>
    </w:p>
    <w:p w14:paraId="70849A79" w14:textId="2A270ACC" w:rsidR="00E25BD1" w:rsidRDefault="00E25BD1" w:rsidP="00E25BD1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    </w:t>
      </w: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0F2C3EE3" w14:textId="70D2818E" w:rsidR="00864631" w:rsidRDefault="004C65D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sz w:val="24"/>
          <w:szCs w:val="24"/>
        </w:rPr>
        <w:softHyphen/>
      </w:r>
      <w:r w:rsidR="00C61059" w:rsidRPr="00776AA6">
        <w:rPr>
          <w:rFonts w:ascii="Courier New" w:hAnsi="Courier New" w:cs="Courier New"/>
          <w:sz w:val="28"/>
          <w:szCs w:val="28"/>
        </w:rPr>
        <w:t>end</w:t>
      </w:r>
    </w:p>
    <w:p w14:paraId="31ACF9A6" w14:textId="40BEEDBF" w:rsidR="00864631" w:rsidRPr="00C61059" w:rsidRDefault="00864631" w:rsidP="00864631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6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0A419BB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C4B0DD9" w14:textId="77777777" w:rsidR="00497A61" w:rsidRDefault="00497A6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D5600FB" w14:textId="77777777" w:rsidR="00497A61" w:rsidRDefault="00497A61" w:rsidP="00497A61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red-shape</w:t>
      </w:r>
    </w:p>
    <w:p w14:paraId="55DA01AE" w14:textId="34193ACA" w:rsidR="00497A61" w:rsidRPr="00CD399D" w:rsidRDefault="00735242" w:rsidP="00735242">
      <w:pPr>
        <w:rPr>
          <w:rFonts w:ascii="Century Gothic" w:hAnsi="Century Gothic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6EFCBE28" wp14:editId="2C8A39EF">
                <wp:simplePos x="0" y="0"/>
                <wp:positionH relativeFrom="column">
                  <wp:posOffset>2221865</wp:posOffset>
                </wp:positionH>
                <wp:positionV relativeFrom="paragraph">
                  <wp:posOffset>736600</wp:posOffset>
                </wp:positionV>
                <wp:extent cx="1322705" cy="313055"/>
                <wp:effectExtent l="0" t="0" r="0" b="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92736" w14:textId="4107CA4B" w:rsidR="00BD1C64" w:rsidRPr="000829EA" w:rsidRDefault="00BD1C64" w:rsidP="0073524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5" o:spid="_x0000_s1221" type="#_x0000_t202" style="position:absolute;margin-left:174.95pt;margin-top:58pt;width:104.15pt;height:24.6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" filled="f" stroked="f">
                <v:textbox>
                  <w:txbxContent>
                    <w:p w14:paraId="30592736" w14:textId="4107CA4B" w:rsidR="00BD1C64" w:rsidRPr="000829EA" w:rsidRDefault="00BD1C64" w:rsidP="0073524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609B749" wp14:editId="32B563BA">
                <wp:simplePos x="0" y="0"/>
                <wp:positionH relativeFrom="column">
                  <wp:posOffset>4733290</wp:posOffset>
                </wp:positionH>
                <wp:positionV relativeFrom="paragraph">
                  <wp:posOffset>733425</wp:posOffset>
                </wp:positionV>
                <wp:extent cx="1322705" cy="313055"/>
                <wp:effectExtent l="0" t="0" r="0" b="0"/>
                <wp:wrapNone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D9E88" w14:textId="08E4F06A" w:rsidR="00BD1C64" w:rsidRPr="000829EA" w:rsidRDefault="00BD1C64" w:rsidP="0073524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6" o:spid="_x0000_s1222" type="#_x0000_t202" style="position:absolute;margin-left:372.7pt;margin-top:57.75pt;width:104.15pt;height:24.6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" filled="f" stroked="f">
                <v:textbox>
                  <w:txbxContent>
                    <w:p w14:paraId="3D9D9E88" w14:textId="08E4F06A" w:rsidR="00BD1C64" w:rsidRPr="000829EA" w:rsidRDefault="00BD1C64" w:rsidP="0073524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rFonts w:ascii="Century Gothic" w:hAnsi="Century Gothic"/>
          <w:sz w:val="24"/>
          <w:szCs w:val="24"/>
        </w:rPr>
        <w:t>Write a function</w:t>
      </w:r>
      <w:r w:rsidR="00497A61" w:rsidRPr="00911D2F">
        <w:rPr>
          <w:rFonts w:ascii="Century Gothic" w:hAnsi="Century Gothic"/>
          <w:sz w:val="24"/>
          <w:szCs w:val="24"/>
        </w:rPr>
        <w:t xml:space="preserve"> </w:t>
      </w:r>
      <w:r w:rsidR="00497A61" w:rsidRPr="00911D2F">
        <w:rPr>
          <w:rFonts w:ascii="Century Gothic" w:hAnsi="Century Gothic"/>
          <w:i/>
          <w:sz w:val="24"/>
          <w:szCs w:val="24"/>
        </w:rPr>
        <w:t>red-shape</w:t>
      </w:r>
      <w:r w:rsidR="00497A61" w:rsidRPr="00911D2F">
        <w:rPr>
          <w:rFonts w:ascii="Century Gothic" w:hAnsi="Century Gothic"/>
          <w:sz w:val="24"/>
          <w:szCs w:val="24"/>
        </w:rPr>
        <w:t xml:space="preserve">, which takes in the name of a shape (such as “circle”, “triangle”, “star”, or “rectangle”), and draws that </w:t>
      </w:r>
      <w:r>
        <w:rPr>
          <w:rFonts w:ascii="Century Gothic" w:hAnsi="Century Gothic"/>
          <w:sz w:val="24"/>
          <w:szCs w:val="24"/>
        </w:rPr>
        <w:t xml:space="preserve">solid, red </w:t>
      </w:r>
      <w:r w:rsidR="00497A61" w:rsidRPr="00911D2F">
        <w:rPr>
          <w:rFonts w:ascii="Century Gothic" w:hAnsi="Century Gothic"/>
          <w:sz w:val="24"/>
          <w:szCs w:val="24"/>
        </w:rPr>
        <w:t xml:space="preserve">shape. </w:t>
      </w:r>
      <w:r>
        <w:rPr>
          <w:rFonts w:ascii="Century Gothic" w:hAnsi="Century Gothic"/>
          <w:sz w:val="24"/>
          <w:szCs w:val="24"/>
        </w:rPr>
        <w:t>Use 50 as the radius of the circle and star, and side-length of the triangle. Make the rectangle 99 pixels long by 9 wide.</w:t>
      </w:r>
      <w:r w:rsidRPr="00CD399D">
        <w:rPr>
          <w:rFonts w:ascii="Century Gothic" w:hAnsi="Century Gothic"/>
          <w:sz w:val="24"/>
          <w:szCs w:val="24"/>
        </w:rPr>
        <w:t xml:space="preserve"> </w:t>
      </w:r>
      <w:r w:rsidR="001B241B">
        <w:rPr>
          <w:rFonts w:ascii="Century Gothic" w:hAnsi="Century Gothic"/>
          <w:sz w:val="24"/>
          <w:szCs w:val="24"/>
        </w:rPr>
        <w:t xml:space="preserve"> </w:t>
      </w:r>
    </w:p>
    <w:p w14:paraId="277F6327" w14:textId="225500EF" w:rsidR="00497A61" w:rsidRDefault="006D7551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4124D2C" wp14:editId="554A89F9">
                <wp:simplePos x="0" y="0"/>
                <wp:positionH relativeFrom="column">
                  <wp:posOffset>153035</wp:posOffset>
                </wp:positionH>
                <wp:positionV relativeFrom="paragraph">
                  <wp:posOffset>246379</wp:posOffset>
                </wp:positionV>
                <wp:extent cx="6384290" cy="760639"/>
                <wp:effectExtent l="0" t="0" r="0" b="1905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290" cy="7606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E793E" w14:textId="51E7BA4B" w:rsidR="00BD1C64" w:rsidRPr="006D7551" w:rsidRDefault="00BD1C64" w:rsidP="006D755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6D7551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Consumes the name of a shape, and produces a solid, red image of that shape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. Use 50 for size of the circle, star, and triangle, and make the rectangle 99 x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8" o:spid="_x0000_s1223" type="#_x0000_t202" style="position:absolute;margin-left:12.05pt;margin-top:19.4pt;width:502.7pt;height:59.9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" filled="f" stroked="f">
                <v:textbox>
                  <w:txbxContent>
                    <w:p w14:paraId="5E1E793E" w14:textId="51E7BA4B" w:rsidR="00BD1C64" w:rsidRPr="006D7551" w:rsidRDefault="00BD1C64" w:rsidP="006D755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6D7551">
                        <w:rPr>
                          <w:rFonts w:ascii="Trebuchet MS" w:hAnsi="Trebuchet MS"/>
                          <w:sz w:val="28"/>
                          <w:szCs w:val="28"/>
                        </w:rPr>
                        <w:t>Consumes the name of a shape, and produces a solid, red image of that shape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. Use 50 for size of the circle, star, and triangle, and make the rectangle 99 x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6DF20935" wp14:editId="38631E14">
                <wp:simplePos x="0" y="0"/>
                <wp:positionH relativeFrom="column">
                  <wp:posOffset>191770</wp:posOffset>
                </wp:positionH>
                <wp:positionV relativeFrom="paragraph">
                  <wp:posOffset>8255</wp:posOffset>
                </wp:positionV>
                <wp:extent cx="1322705" cy="313055"/>
                <wp:effectExtent l="0" t="0" r="0" b="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3470C" w14:textId="1F9F595F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5" o:spid="_x0000_s1224" type="#_x0000_t202" style="position:absolute;margin-left:15.1pt;margin-top:.65pt;width:104.15pt;height:24.6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" filled="f" stroked="f">
                <v:textbox>
                  <w:txbxContent>
                    <w:p w14:paraId="6853470C" w14:textId="1F9F595F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sz w:val="36"/>
          <w:szCs w:val="22"/>
          <w:u w:val="single"/>
        </w:rPr>
        <w:t>#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: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-&gt;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</w:p>
    <w:p w14:paraId="5D0B9B12" w14:textId="4B51F5F1" w:rsidR="00497A61" w:rsidRPr="00E94AC4" w:rsidRDefault="00497A61" w:rsidP="00497A61">
      <w:pPr>
        <w:rPr>
          <w:sz w:val="22"/>
          <w:szCs w:val="22"/>
          <w:u w:val="single"/>
        </w:rPr>
      </w:pPr>
    </w:p>
    <w:p w14:paraId="2148DB75" w14:textId="77777777" w:rsidR="00497A61" w:rsidRDefault="00497A61" w:rsidP="00497A61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0317C9C9" w14:textId="77777777" w:rsidR="00497A61" w:rsidRDefault="00497A61" w:rsidP="00497A61">
      <w:r>
        <w:rPr>
          <w:sz w:val="22"/>
          <w:szCs w:val="22"/>
        </w:rPr>
        <w:tab/>
      </w:r>
    </w:p>
    <w:p w14:paraId="42A4D2ED" w14:textId="77777777" w:rsidR="00497A61" w:rsidRPr="00C424A3" w:rsidRDefault="00497A61" w:rsidP="00497A61">
      <w:pPr>
        <w:pStyle w:val="Heading1"/>
        <w:rPr>
          <w:rFonts w:ascii="Century Gothic" w:hAnsi="Century Gothic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483C9CB3" w14:textId="16959F48" w:rsidR="00497A61" w:rsidRDefault="002C4E82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4C76A901" wp14:editId="43DE8417">
                <wp:simplePos x="0" y="0"/>
                <wp:positionH relativeFrom="column">
                  <wp:posOffset>3435985</wp:posOffset>
                </wp:positionH>
                <wp:positionV relativeFrom="paragraph">
                  <wp:posOffset>17145</wp:posOffset>
                </wp:positionV>
                <wp:extent cx="638175" cy="1927860"/>
                <wp:effectExtent l="0" t="0" r="22225" b="27940"/>
                <wp:wrapNone/>
                <wp:docPr id="346" name="Donut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786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6" o:spid="_x0000_s1026" type="#_x0000_t23" style="position:absolute;margin-left:270.55pt;margin-top:1.35pt;width:50.25pt;height:151.8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2C78E0E6" wp14:editId="050C4C79">
                <wp:simplePos x="0" y="0"/>
                <wp:positionH relativeFrom="column">
                  <wp:posOffset>4054203</wp:posOffset>
                </wp:positionH>
                <wp:positionV relativeFrom="paragraph">
                  <wp:posOffset>14605</wp:posOffset>
                </wp:positionV>
                <wp:extent cx="638175" cy="1928314"/>
                <wp:effectExtent l="0" t="0" r="22225" b="27940"/>
                <wp:wrapNone/>
                <wp:docPr id="347" name="Donut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83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7" o:spid="_x0000_s1026" type="#_x0000_t23" style="position:absolute;margin-left:319.25pt;margin-top:1.15pt;width:50.25pt;height:151.8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97BE491" wp14:editId="3E99B1D0">
                <wp:simplePos x="0" y="0"/>
                <wp:positionH relativeFrom="column">
                  <wp:posOffset>1439183</wp:posOffset>
                </wp:positionH>
                <wp:positionV relativeFrom="paragraph">
                  <wp:posOffset>-4989</wp:posOffset>
                </wp:positionV>
                <wp:extent cx="638175" cy="1928314"/>
                <wp:effectExtent l="0" t="0" r="22225" b="27940"/>
                <wp:wrapNone/>
                <wp:docPr id="345" name="Donut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83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5" o:spid="_x0000_s1026" type="#_x0000_t23" style="position:absolute;margin-left:113.3pt;margin-top:-.35pt;width:50.25pt;height:151.8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" adj="0" filled="f" strokecolor="#4a7ebb" strokeweight=".5pt">
                <v:path arrowok="t"/>
              </v:shape>
            </w:pict>
          </mc:Fallback>
        </mc:AlternateContent>
      </w:r>
      <w:r w:rsidR="001D045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9D98E6F" wp14:editId="41F8BDAC">
                <wp:simplePos x="0" y="0"/>
                <wp:positionH relativeFrom="column">
                  <wp:posOffset>3378200</wp:posOffset>
                </wp:positionH>
                <wp:positionV relativeFrom="paragraph">
                  <wp:posOffset>147955</wp:posOffset>
                </wp:positionV>
                <wp:extent cx="3200400" cy="313055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EF743" w14:textId="47E3AB0A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7" o:spid="_x0000_s1225" type="#_x0000_t202" style="position:absolute;margin-left:266pt;margin-top:11.65pt;width:252pt;height:24.6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" filled="f" stroked="f">
                <v:textbox>
                  <w:txbxContent>
                    <w:p w14:paraId="047EF743" w14:textId="47E3AB0A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9E8349" wp14:editId="4F6BD2C0">
                <wp:simplePos x="0" y="0"/>
                <wp:positionH relativeFrom="column">
                  <wp:posOffset>1282700</wp:posOffset>
                </wp:positionH>
                <wp:positionV relativeFrom="paragraph">
                  <wp:posOffset>154305</wp:posOffset>
                </wp:positionV>
                <wp:extent cx="1322705" cy="313055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9445B" w14:textId="37769758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“circle”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9" o:spid="_x0000_s1226" type="#_x0000_t202" style="position:absolute;margin-left:101pt;margin-top:12.15pt;width:104.15pt;height:24.6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" filled="f" stroked="f">
                <v:textbox>
                  <w:txbxContent>
                    <w:p w14:paraId="7039445B" w14:textId="3776975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“circle”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82BF91C" wp14:editId="04A20C1D">
                <wp:simplePos x="0" y="0"/>
                <wp:positionH relativeFrom="column">
                  <wp:posOffset>-15240</wp:posOffset>
                </wp:positionH>
                <wp:positionV relativeFrom="paragraph">
                  <wp:posOffset>146050</wp:posOffset>
                </wp:positionV>
                <wp:extent cx="1322705" cy="313055"/>
                <wp:effectExtent l="0" t="0" r="0" b="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85C21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2" o:spid="_x0000_s1227" type="#_x0000_t202" style="position:absolute;margin-left:-1.15pt;margin-top:11.5pt;width:104.15pt;height:24.6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" filled="f" stroked="f">
                <v:textbox>
                  <w:txbxContent>
                    <w:p w14:paraId="0C985C2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examples</w:t>
      </w:r>
      <w:r w:rsidR="00497A61" w:rsidRPr="00B404E7">
        <w:rPr>
          <w:rFonts w:ascii="Trebuchet MS" w:hAnsi="Trebuchet MS" w:cs="Trebuchet MS"/>
          <w:sz w:val="28"/>
          <w:szCs w:val="28"/>
        </w:rPr>
        <w:t>:</w:t>
      </w:r>
      <w:r w:rsidRPr="002C4E82">
        <w:rPr>
          <w:rFonts w:ascii="Trebuchet MS" w:hAnsi="Trebuchet MS" w:cs="Trebuchet MS"/>
          <w:noProof/>
          <w:sz w:val="32"/>
        </w:rPr>
        <w:t xml:space="preserve"> </w:t>
      </w:r>
    </w:p>
    <w:p w14:paraId="58545E43" w14:textId="77777777" w:rsidR="00497A61" w:rsidRPr="00E94AC4" w:rsidRDefault="00497A61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37B10502" w14:textId="4711F713" w:rsidR="00497A61" w:rsidRDefault="001D045C" w:rsidP="00497A6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2FEB5A92" wp14:editId="1C5D539B">
                <wp:simplePos x="0" y="0"/>
                <wp:positionH relativeFrom="column">
                  <wp:posOffset>3219450</wp:posOffset>
                </wp:positionH>
                <wp:positionV relativeFrom="paragraph">
                  <wp:posOffset>104049</wp:posOffset>
                </wp:positionV>
                <wp:extent cx="3200400" cy="313055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EE5C" w14:textId="2B6C1890" w:rsidR="00BD1C64" w:rsidRPr="000829EA" w:rsidRDefault="00BD1C6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triangle( 50,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9" o:spid="_x0000_s1228" type="#_x0000_t202" style="position:absolute;margin-left:253.5pt;margin-top:8.2pt;width:252pt;height:24.65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" filled="f" stroked="f">
                <v:textbox>
                  <w:txbxContent>
                    <w:p w14:paraId="65C8EE5C" w14:textId="2B6C1890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triangle( 50,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1B78E26" wp14:editId="651E43B6">
                <wp:simplePos x="0" y="0"/>
                <wp:positionH relativeFrom="column">
                  <wp:posOffset>1280160</wp:posOffset>
                </wp:positionH>
                <wp:positionV relativeFrom="paragraph">
                  <wp:posOffset>127000</wp:posOffset>
                </wp:positionV>
                <wp:extent cx="1322705" cy="313055"/>
                <wp:effectExtent l="0" t="0" r="0" b="0"/>
                <wp:wrapNone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58852" w14:textId="04E84D94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“triangle”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0" o:spid="_x0000_s1229" type="#_x0000_t202" style="position:absolute;margin-left:100.8pt;margin-top:10pt;width:104.15pt;height:24.6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" filled="f" stroked="f">
                <v:textbox>
                  <w:txbxContent>
                    <w:p w14:paraId="0A458852" w14:textId="04E84D94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“triangle”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4229049" wp14:editId="59135C48">
                <wp:simplePos x="0" y="0"/>
                <wp:positionH relativeFrom="column">
                  <wp:posOffset>14605</wp:posOffset>
                </wp:positionH>
                <wp:positionV relativeFrom="paragraph">
                  <wp:posOffset>118745</wp:posOffset>
                </wp:positionV>
                <wp:extent cx="1322705" cy="313055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BBE63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3" o:spid="_x0000_s1230" type="#_x0000_t202" style="position:absolute;margin-left:1.15pt;margin-top:9.35pt;width:104.15pt;height:24.6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" filled="f" stroked="f">
                <v:textbox>
                  <w:txbxContent>
                    <w:p w14:paraId="063BBE63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1D1A014F" w14:textId="77777777" w:rsidR="00497A61" w:rsidRDefault="00497A61" w:rsidP="00497A61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09B0F68A" w14:textId="412C8C19" w:rsidR="00497A61" w:rsidRPr="00E94AC4" w:rsidRDefault="001D045C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4F297AC6" wp14:editId="67BBEED2">
                <wp:simplePos x="0" y="0"/>
                <wp:positionH relativeFrom="column">
                  <wp:posOffset>3595823</wp:posOffset>
                </wp:positionH>
                <wp:positionV relativeFrom="paragraph">
                  <wp:posOffset>111125</wp:posOffset>
                </wp:positionV>
                <wp:extent cx="3200400" cy="313055"/>
                <wp:effectExtent l="0" t="0" r="0" b="0"/>
                <wp:wrapNone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37829" w14:textId="5EF2C9AF" w:rsidR="00BD1C64" w:rsidRPr="000829EA" w:rsidRDefault="00BD1C6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star( 50,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0" o:spid="_x0000_s1231" type="#_x0000_t202" style="position:absolute;margin-left:283.15pt;margin-top:8.75pt;width:252pt;height:24.6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" filled="f" stroked="f">
                <v:textbox>
                  <w:txbxContent>
                    <w:p w14:paraId="07037829" w14:textId="5EF2C9AF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star( 50,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137F9067" wp14:editId="6E1D1651">
                <wp:simplePos x="0" y="0"/>
                <wp:positionH relativeFrom="column">
                  <wp:posOffset>1334770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14E89" w14:textId="4E9E1BA8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“star”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1" o:spid="_x0000_s1232" type="#_x0000_t202" style="position:absolute;margin-left:105.1pt;margin-top:9.6pt;width:104.15pt;height:24.6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" filled="f" stroked="f">
                <v:textbox>
                  <w:txbxContent>
                    <w:p w14:paraId="1E914E89" w14:textId="4E9E1BA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“star”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39043584" wp14:editId="218FE0B7">
                <wp:simplePos x="0" y="0"/>
                <wp:positionH relativeFrom="column">
                  <wp:posOffset>3810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CF961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4" o:spid="_x0000_s1233" type="#_x0000_t202" style="position:absolute;margin-left:.3pt;margin-top:9.6pt;width:104.15pt;height:24.6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" filled="f" stroked="f">
                <v:textbox>
                  <w:txbxContent>
                    <w:p w14:paraId="6D1CF96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64EEC081" w14:textId="1681C9B7" w:rsidR="00497A61" w:rsidRDefault="00497A61" w:rsidP="00497A61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365C13CB" w14:textId="49E74F01" w:rsidR="00497A61" w:rsidRDefault="001D045C" w:rsidP="00497A61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0968130" wp14:editId="1A7CCAED">
                <wp:simplePos x="0" y="0"/>
                <wp:positionH relativeFrom="column">
                  <wp:posOffset>3110865</wp:posOffset>
                </wp:positionH>
                <wp:positionV relativeFrom="paragraph">
                  <wp:posOffset>106045</wp:posOffset>
                </wp:positionV>
                <wp:extent cx="3695881" cy="313055"/>
                <wp:effectExtent l="0" t="0" r="0" b="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88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F02C2" w14:textId="0C90DA06" w:rsidR="00BD1C64" w:rsidRPr="000829EA" w:rsidRDefault="00BD1C6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rectangle( 99, 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1" o:spid="_x0000_s1234" type="#_x0000_t202" style="position:absolute;margin-left:244.95pt;margin-top:8.35pt;width:291pt;height:24.6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" filled="f" stroked="f">
                <v:textbox>
                  <w:txbxContent>
                    <w:p w14:paraId="048F02C2" w14:textId="0C90DA06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rectangle( 99, 9, “solid”, “red”)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C844842" wp14:editId="03713AB4">
                <wp:simplePos x="0" y="0"/>
                <wp:positionH relativeFrom="column">
                  <wp:posOffset>1329055</wp:posOffset>
                </wp:positionH>
                <wp:positionV relativeFrom="paragraph">
                  <wp:posOffset>97790</wp:posOffset>
                </wp:positionV>
                <wp:extent cx="1322705" cy="313055"/>
                <wp:effectExtent l="0" t="0" r="0" b="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37BC7" w14:textId="27478F98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“rectangle”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6" o:spid="_x0000_s1235" type="#_x0000_t202" style="position:absolute;margin-left:104.65pt;margin-top:7.7pt;width:104.15pt;height:24.6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" filled="f" stroked="f">
                <v:textbox>
                  <w:txbxContent>
                    <w:p w14:paraId="65A37BC7" w14:textId="27478F9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“rectangle”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4475F83" wp14:editId="1BB61422">
                <wp:simplePos x="0" y="0"/>
                <wp:positionH relativeFrom="column">
                  <wp:posOffset>-6895</wp:posOffset>
                </wp:positionH>
                <wp:positionV relativeFrom="paragraph">
                  <wp:posOffset>100330</wp:posOffset>
                </wp:positionV>
                <wp:extent cx="1322705" cy="313055"/>
                <wp:effectExtent l="0" t="0" r="0" b="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DC3421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5" o:spid="_x0000_s1236" type="#_x0000_t202" style="position:absolute;margin-left:-.5pt;margin-top:7.9pt;width:104.15pt;height:24.6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" filled="f" stroked="f">
                <v:textbox>
                  <w:txbxContent>
                    <w:p w14:paraId="35DC342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rFonts w:ascii="Trebuchet MS" w:hAnsi="Trebuchet MS" w:cs="Trebuchet MS"/>
          <w:sz w:val="24"/>
          <w:szCs w:val="24"/>
        </w:rPr>
        <w:tab/>
      </w:r>
      <w:r w:rsidR="00497A61">
        <w:rPr>
          <w:rFonts w:ascii="Trebuchet MS" w:hAnsi="Trebuchet MS" w:cs="Trebuchet MS"/>
          <w:sz w:val="24"/>
          <w:szCs w:val="24"/>
        </w:rPr>
        <w:tab/>
      </w:r>
      <w:r w:rsidR="00497A61">
        <w:rPr>
          <w:rFonts w:ascii="Trebuchet MS" w:hAnsi="Trebuchet MS" w:cs="Trebuchet MS"/>
          <w:sz w:val="24"/>
          <w:szCs w:val="24"/>
        </w:rPr>
        <w:tab/>
      </w:r>
    </w:p>
    <w:p w14:paraId="0570210D" w14:textId="77777777" w:rsidR="00497A61" w:rsidRPr="00E94AC4" w:rsidRDefault="00497A61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  <w:r>
        <w:rPr>
          <w:rFonts w:ascii="Trebuchet MS" w:hAnsi="Trebuchet MS" w:cs="Trebuchet MS"/>
          <w:sz w:val="18"/>
        </w:rPr>
        <w:tab/>
      </w:r>
    </w:p>
    <w:p w14:paraId="39B09C15" w14:textId="1C2687C2" w:rsidR="00497A61" w:rsidRPr="00535E2F" w:rsidRDefault="001B241B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0D32E0D7" wp14:editId="2ECF2106">
                <wp:simplePos x="0" y="0"/>
                <wp:positionH relativeFrom="column">
                  <wp:posOffset>2270125</wp:posOffset>
                </wp:positionH>
                <wp:positionV relativeFrom="paragraph">
                  <wp:posOffset>59055</wp:posOffset>
                </wp:positionV>
                <wp:extent cx="1095375" cy="219075"/>
                <wp:effectExtent l="0" t="457200" r="250825" b="34925"/>
                <wp:wrapNone/>
                <wp:docPr id="350" name="Rectangular Callout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64878"/>
                            <a:gd name="adj2" fmla="val -22594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898CCDA" w14:textId="5B32A87D" w:rsidR="00BD1C64" w:rsidRPr="004968E3" w:rsidRDefault="00BD1C6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shape-name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50" o:spid="_x0000_s1237" type="#_x0000_t61" style="position:absolute;margin-left:178.75pt;margin-top:4.65pt;width:86.25pt;height:17.25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" adj="24814,-38003" filled="f" strokeweight="1.5pt">
                <v:shadow opacity="49150f"/>
                <v:textbox inset="0,0,0,0">
                  <w:txbxContent>
                    <w:p w14:paraId="2898CCDA" w14:textId="5B32A87D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shape-name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1A999A17" wp14:editId="31E262EB">
                <wp:simplePos x="0" y="0"/>
                <wp:positionH relativeFrom="column">
                  <wp:posOffset>493395</wp:posOffset>
                </wp:positionH>
                <wp:positionV relativeFrom="paragraph">
                  <wp:posOffset>70485</wp:posOffset>
                </wp:positionV>
                <wp:extent cx="1095375" cy="219075"/>
                <wp:effectExtent l="0" t="508000" r="47625" b="34925"/>
                <wp:wrapNone/>
                <wp:docPr id="348" name="Rectangular Callout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48481"/>
                            <a:gd name="adj2" fmla="val -24457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869CD5A" w14:textId="7112F388" w:rsidR="00BD1C64" w:rsidRPr="004968E3" w:rsidRDefault="00BD1C6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shape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48" o:spid="_x0000_s1238" type="#_x0000_t61" style="position:absolute;margin-left:38.85pt;margin-top:5.55pt;width:86.25pt;height:17.2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" adj="21272,-42028" filled="f" strokeweight="1.5pt">
                <v:shadow opacity="49150f"/>
                <v:textbox inset="0,0,0,0">
                  <w:txbxContent>
                    <w:p w14:paraId="2869CD5A" w14:textId="7112F388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4182BA6A" wp14:editId="2AE185D8">
                <wp:simplePos x="0" y="0"/>
                <wp:positionH relativeFrom="column">
                  <wp:posOffset>5022215</wp:posOffset>
                </wp:positionH>
                <wp:positionV relativeFrom="paragraph">
                  <wp:posOffset>43180</wp:posOffset>
                </wp:positionV>
                <wp:extent cx="1095375" cy="219075"/>
                <wp:effectExtent l="660400" t="50800" r="22225" b="34925"/>
                <wp:wrapNone/>
                <wp:docPr id="349" name="Rectangular Callout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06550"/>
                            <a:gd name="adj2" fmla="val -6569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13EE3E" w14:textId="7C84D61A" w:rsidR="00BD1C64" w:rsidRPr="004968E3" w:rsidRDefault="00BD1C6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size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49" o:spid="_x0000_s1239" type="#_x0000_t61" style="position:absolute;margin-left:395.45pt;margin-top:3.4pt;width:86.25pt;height:17.2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" adj="-12215,-3389" filled="f" strokeweight="1.5pt">
                <v:shadow opacity="49150f"/>
                <v:textbox inset="0,0,0,0">
                  <w:txbxContent>
                    <w:p w14:paraId="1613EE3E" w14:textId="7C84D61A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size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end</w:t>
      </w:r>
    </w:p>
    <w:p w14:paraId="4760997C" w14:textId="77777777" w:rsidR="00497A61" w:rsidRPr="00C424A3" w:rsidRDefault="00497A61" w:rsidP="00497A61">
      <w:pPr>
        <w:pStyle w:val="Heading1"/>
        <w:spacing w:before="0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5FED0B4D" w14:textId="44CB4307" w:rsidR="00497A61" w:rsidRPr="00C424A3" w:rsidRDefault="001F23EA" w:rsidP="00497A61">
      <w:pPr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0D5EF940" wp14:editId="62FD4B9E">
                <wp:simplePos x="0" y="0"/>
                <wp:positionH relativeFrom="column">
                  <wp:posOffset>2053771</wp:posOffset>
                </wp:positionH>
                <wp:positionV relativeFrom="paragraph">
                  <wp:posOffset>66766</wp:posOffset>
                </wp:positionV>
                <wp:extent cx="1322705" cy="313055"/>
                <wp:effectExtent l="0" t="0" r="0" b="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E40DF" w14:textId="2A4AE69C" w:rsidR="00BD1C64" w:rsidRPr="000829EA" w:rsidRDefault="00BD1C6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3" o:spid="_x0000_s1240" type="#_x0000_t202" style="position:absolute;margin-left:161.7pt;margin-top:5.25pt;width:104.15pt;height:24.65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" filled="f" stroked="f">
                <v:textbox>
                  <w:txbxContent>
                    <w:p w14:paraId="135E40DF" w14:textId="2A4AE69C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640EB303" wp14:editId="568E33C7">
                <wp:simplePos x="0" y="0"/>
                <wp:positionH relativeFrom="column">
                  <wp:posOffset>431800</wp:posOffset>
                </wp:positionH>
                <wp:positionV relativeFrom="paragraph">
                  <wp:posOffset>94162</wp:posOffset>
                </wp:positionV>
                <wp:extent cx="1322705" cy="313055"/>
                <wp:effectExtent l="0" t="0" r="0" b="0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1E024" w14:textId="77777777" w:rsidR="00BD1C64" w:rsidRPr="000829EA" w:rsidRDefault="00BD1C6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2" o:spid="_x0000_s1241" type="#_x0000_t202" style="position:absolute;margin-left:34pt;margin-top:7.4pt;width:104.15pt;height:24.6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" filled="f" stroked="f">
                <v:textbox>
                  <w:txbxContent>
                    <w:p w14:paraId="5841E024" w14:textId="77777777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23D78056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fun</w:t>
      </w:r>
      <w:r>
        <w:rPr>
          <w:rFonts w:ascii="Trebuchet MS" w:hAnsi="Trebuchet MS"/>
          <w:sz w:val="28"/>
          <w:szCs w:val="28"/>
        </w:rPr>
        <w:tab/>
        <w:t>_______________</w:t>
      </w:r>
      <w:r w:rsidRPr="00E94AC4">
        <w:rPr>
          <w:rFonts w:ascii="Trebuchet MS" w:hAnsi="Trebuchet MS"/>
          <w:sz w:val="28"/>
          <w:szCs w:val="28"/>
        </w:rPr>
        <w:t>(</w:t>
      </w:r>
      <w:r>
        <w:rPr>
          <w:rFonts w:ascii="Trebuchet MS" w:hAnsi="Trebuchet MS"/>
          <w:sz w:val="28"/>
          <w:szCs w:val="28"/>
        </w:rPr>
        <w:t>________</w:t>
      </w:r>
      <w:r w:rsidRPr="00E94AC4">
        <w:rPr>
          <w:rFonts w:ascii="Trebuchet MS" w:hAnsi="Trebuchet MS"/>
          <w:sz w:val="28"/>
          <w:szCs w:val="28"/>
        </w:rPr>
        <w:t xml:space="preserve">_____________) </w:t>
      </w:r>
      <w:r>
        <w:rPr>
          <w:rFonts w:ascii="Trebuchet MS" w:hAnsi="Trebuchet MS"/>
          <w:sz w:val="28"/>
          <w:szCs w:val="28"/>
        </w:rPr>
        <w:t>:</w:t>
      </w:r>
    </w:p>
    <w:p w14:paraId="1D632448" w14:textId="71BA4821" w:rsidR="00497A61" w:rsidRPr="00E94AC4" w:rsidRDefault="001F23EA" w:rsidP="00497A61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D7EC4F8" wp14:editId="255FB695">
                <wp:simplePos x="0" y="0"/>
                <wp:positionH relativeFrom="column">
                  <wp:posOffset>1193437</wp:posOffset>
                </wp:positionH>
                <wp:positionV relativeFrom="paragraph">
                  <wp:posOffset>120741</wp:posOffset>
                </wp:positionV>
                <wp:extent cx="3409587" cy="313055"/>
                <wp:effectExtent l="0" t="0" r="0" b="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58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AF21A" w14:textId="4DE467ED" w:rsidR="00BD1C64" w:rsidRPr="000829EA" w:rsidRDefault="00BD1C6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“circle”)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4" o:spid="_x0000_s1242" type="#_x0000_t202" style="position:absolute;left:0;text-align:left;margin-left:93.95pt;margin-top:9.5pt;width:268.45pt;height:24.6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" filled="f" stroked="f">
                <v:textbox>
                  <w:txbxContent>
                    <w:p w14:paraId="289AF21A" w14:textId="4DE467ED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“circle”)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ask</w:t>
      </w:r>
      <w:r w:rsidR="00497A61" w:rsidRPr="00E94AC4">
        <w:rPr>
          <w:rFonts w:ascii="Trebuchet MS" w:hAnsi="Trebuchet MS"/>
          <w:sz w:val="28"/>
          <w:szCs w:val="28"/>
        </w:rPr>
        <w:t>:</w:t>
      </w:r>
    </w:p>
    <w:p w14:paraId="7F73AB1B" w14:textId="77777777" w:rsidR="00497A61" w:rsidRPr="00E94AC4" w:rsidRDefault="00497A61" w:rsidP="00497A61">
      <w:pPr>
        <w:ind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</w:t>
      </w:r>
      <w:r w:rsidRPr="00E94AC4">
        <w:rPr>
          <w:rFonts w:ascii="Trebuchet MS" w:hAnsi="Trebuchet MS"/>
          <w:sz w:val="28"/>
          <w:szCs w:val="28"/>
        </w:rPr>
        <w:tab/>
        <w:t>| _____________________________________</w:t>
      </w:r>
      <w:r>
        <w:rPr>
          <w:rFonts w:ascii="Trebuchet MS" w:hAnsi="Trebuchet MS"/>
          <w:sz w:val="28"/>
          <w:szCs w:val="28"/>
        </w:rPr>
        <w:t>__</w:t>
      </w:r>
      <w:r w:rsidRPr="00E94AC4">
        <w:rPr>
          <w:rFonts w:ascii="Trebuchet MS" w:hAnsi="Trebuchet MS"/>
          <w:sz w:val="28"/>
          <w:szCs w:val="28"/>
        </w:rPr>
        <w:t xml:space="preserve">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1378198E" w14:textId="00DC308D" w:rsidR="00497A61" w:rsidRPr="00E94AC4" w:rsidRDefault="001764BF" w:rsidP="00497A61">
      <w:pPr>
        <w:ind w:left="720"/>
        <w:rPr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7A545275" wp14:editId="1A3F3677">
                <wp:simplePos x="0" y="0"/>
                <wp:positionH relativeFrom="column">
                  <wp:posOffset>1366520</wp:posOffset>
                </wp:positionH>
                <wp:positionV relativeFrom="paragraph">
                  <wp:posOffset>128905</wp:posOffset>
                </wp:positionV>
                <wp:extent cx="3200400" cy="313055"/>
                <wp:effectExtent l="0" t="0" r="0" b="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F36D8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7" o:spid="_x0000_s1243" type="#_x0000_t202" style="position:absolute;left:0;text-align:left;margin-left:107.6pt;margin-top:10.15pt;width:252pt;height:24.6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" filled="f" stroked="f">
                <v:textbox>
                  <w:txbxContent>
                    <w:p w14:paraId="438F36D8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179220C" w14:textId="3118009C" w:rsidR="00497A61" w:rsidRPr="00E94AC4" w:rsidRDefault="00497A61" w:rsidP="00497A61">
      <w:pPr>
        <w:ind w:left="720"/>
        <w:rPr>
          <w:rFonts w:ascii="Trebuchet MS" w:hAnsi="Trebuchet MS"/>
          <w:sz w:val="28"/>
          <w:szCs w:val="28"/>
        </w:rPr>
      </w:pPr>
      <w:r w:rsidRPr="00E94AC4">
        <w:rPr>
          <w:sz w:val="28"/>
          <w:szCs w:val="28"/>
        </w:rPr>
        <w:tab/>
      </w:r>
      <w:r>
        <w:rPr>
          <w:rFonts w:ascii="Trebuchet MS" w:hAnsi="Trebuchet MS"/>
          <w:sz w:val="28"/>
          <w:szCs w:val="28"/>
        </w:rPr>
        <w:t xml:space="preserve">   </w:t>
      </w:r>
      <w:r w:rsidRPr="00E94AC4">
        <w:rPr>
          <w:rFonts w:ascii="Trebuchet MS" w:hAnsi="Trebuchet MS"/>
          <w:sz w:val="28"/>
          <w:szCs w:val="28"/>
        </w:rPr>
        <w:t>_______________________________________________________</w:t>
      </w:r>
    </w:p>
    <w:p w14:paraId="1F1BE873" w14:textId="3F0EA6F7" w:rsidR="00497A61" w:rsidRPr="00E94AC4" w:rsidRDefault="001764BF" w:rsidP="00497A61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3490E8F6" wp14:editId="0D5EF145">
                <wp:simplePos x="0" y="0"/>
                <wp:positionH relativeFrom="column">
                  <wp:posOffset>1238885</wp:posOffset>
                </wp:positionH>
                <wp:positionV relativeFrom="paragraph">
                  <wp:posOffset>130810</wp:posOffset>
                </wp:positionV>
                <wp:extent cx="3409315" cy="313055"/>
                <wp:effectExtent l="0" t="0" r="0" b="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EB3339" w14:textId="79028A8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“triangle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6CC663A" wp14:editId="1D8270BD">
                                  <wp:extent cx="3226435" cy="4839653"/>
                                  <wp:effectExtent l="0" t="0" r="0" b="12065"/>
                                  <wp:docPr id="34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26435" cy="48396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1" o:spid="_x0000_s1244" type="#_x0000_t202" style="position:absolute;margin-left:97.55pt;margin-top:10.3pt;width:268.45pt;height:24.6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" filled="f" stroked="f">
                <v:textbox>
                  <w:txbxContent>
                    <w:p w14:paraId="47EB3339" w14:textId="79028A8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“triangle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6CC663A" wp14:editId="1D8270BD">
                            <wp:extent cx="3226435" cy="4839653"/>
                            <wp:effectExtent l="0" t="0" r="0" b="12065"/>
                            <wp:docPr id="34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26435" cy="4839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CB13F33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06D24815" w14:textId="17406487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CD30136" wp14:editId="435D1C81">
                <wp:simplePos x="0" y="0"/>
                <wp:positionH relativeFrom="column">
                  <wp:posOffset>1289685</wp:posOffset>
                </wp:positionH>
                <wp:positionV relativeFrom="paragraph">
                  <wp:posOffset>111760</wp:posOffset>
                </wp:positionV>
                <wp:extent cx="3200400" cy="313055"/>
                <wp:effectExtent l="0" t="0" r="0" b="0"/>
                <wp:wrapNone/>
                <wp:docPr id="338" name="Text Box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D2375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triangle( 50,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8" o:spid="_x0000_s1245" type="#_x0000_t202" style="position:absolute;left:0;text-align:left;margin-left:101.55pt;margin-top:8.8pt;width:252pt;height:24.6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" filled="f" stroked="f">
                <v:textbox>
                  <w:txbxContent>
                    <w:p w14:paraId="18DD2375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triangle( 50,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C240078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_______________________________________________________</w:t>
      </w:r>
    </w:p>
    <w:p w14:paraId="1C32CB95" w14:textId="53FF1CB8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48ED413F" wp14:editId="2B60BA83">
                <wp:simplePos x="0" y="0"/>
                <wp:positionH relativeFrom="column">
                  <wp:posOffset>1157605</wp:posOffset>
                </wp:positionH>
                <wp:positionV relativeFrom="paragraph">
                  <wp:posOffset>99695</wp:posOffset>
                </wp:positionV>
                <wp:extent cx="3409315" cy="313055"/>
                <wp:effectExtent l="0" t="0" r="0" b="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63BC9" w14:textId="01907EC4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“star”)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3" o:spid="_x0000_s1246" type="#_x0000_t202" style="position:absolute;left:0;text-align:left;margin-left:91.15pt;margin-top:7.85pt;width:268.45pt;height:24.6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" filled="f" stroked="f">
                <v:textbox>
                  <w:txbxContent>
                    <w:p w14:paraId="1CC63BC9" w14:textId="01907EC4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“star”)</w:t>
                      </w:r>
                    </w:p>
                  </w:txbxContent>
                </v:textbox>
              </v:shape>
            </w:pict>
          </mc:Fallback>
        </mc:AlternateContent>
      </w:r>
    </w:p>
    <w:p w14:paraId="63B8D5F7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44F53F78" w14:textId="65076509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00BB17CB" wp14:editId="2FC5E55A">
                <wp:simplePos x="0" y="0"/>
                <wp:positionH relativeFrom="column">
                  <wp:posOffset>1396365</wp:posOffset>
                </wp:positionH>
                <wp:positionV relativeFrom="paragraph">
                  <wp:posOffset>130810</wp:posOffset>
                </wp:positionV>
                <wp:extent cx="3200400" cy="313055"/>
                <wp:effectExtent l="0" t="0" r="0" b="0"/>
                <wp:wrapNone/>
                <wp:docPr id="339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3AFC8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star( 50,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9" o:spid="_x0000_s1247" type="#_x0000_t202" style="position:absolute;left:0;text-align:left;margin-left:109.95pt;margin-top:10.3pt;width:252pt;height:24.6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" filled="f" stroked="f">
                <v:textbox>
                  <w:txbxContent>
                    <w:p w14:paraId="5E93AFC8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star( 50,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F90B72A" w14:textId="77777777" w:rsidR="00497A61" w:rsidRPr="00E94AC4" w:rsidRDefault="00497A61" w:rsidP="00497A61">
      <w:pPr>
        <w:ind w:left="1440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  _______________________________________________________</w:t>
      </w:r>
    </w:p>
    <w:p w14:paraId="3DCF6E32" w14:textId="126E1D1E" w:rsidR="00497A61" w:rsidRPr="00E94AC4" w:rsidRDefault="001764BF" w:rsidP="00497A61">
      <w:pPr>
        <w:ind w:left="144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42F50C5" wp14:editId="63EC2BD2">
                <wp:simplePos x="0" y="0"/>
                <wp:positionH relativeFrom="column">
                  <wp:posOffset>1238885</wp:posOffset>
                </wp:positionH>
                <wp:positionV relativeFrom="paragraph">
                  <wp:posOffset>133985</wp:posOffset>
                </wp:positionV>
                <wp:extent cx="3409315" cy="313055"/>
                <wp:effectExtent l="0" t="0" r="0" b="0"/>
                <wp:wrapNone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2069A" w14:textId="787AD77F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“rectangle”)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4" o:spid="_x0000_s1248" type="#_x0000_t202" style="position:absolute;left:0;text-align:left;margin-left:97.55pt;margin-top:10.55pt;width:268.45pt;height:24.6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" filled="f" stroked="f">
                <v:textbox>
                  <w:txbxContent>
                    <w:p w14:paraId="1462069A" w14:textId="787AD77F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“rectangle”)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E94AC4">
        <w:rPr>
          <w:rFonts w:ascii="Trebuchet MS" w:hAnsi="Trebuchet MS"/>
          <w:sz w:val="28"/>
          <w:szCs w:val="28"/>
        </w:rPr>
        <w:tab/>
      </w:r>
      <w:r w:rsidR="00497A61" w:rsidRPr="00E94AC4">
        <w:rPr>
          <w:rFonts w:ascii="Trebuchet MS" w:hAnsi="Trebuchet MS"/>
          <w:sz w:val="28"/>
          <w:szCs w:val="28"/>
        </w:rPr>
        <w:tab/>
        <w:t xml:space="preserve">            </w:t>
      </w:r>
    </w:p>
    <w:p w14:paraId="59C346E2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33833A52" w14:textId="61C4FA98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C892634" wp14:editId="5CCE732B">
                <wp:simplePos x="0" y="0"/>
                <wp:positionH relativeFrom="column">
                  <wp:posOffset>1139825</wp:posOffset>
                </wp:positionH>
                <wp:positionV relativeFrom="paragraph">
                  <wp:posOffset>146050</wp:posOffset>
                </wp:positionV>
                <wp:extent cx="3695700" cy="313055"/>
                <wp:effectExtent l="0" t="0" r="0" b="0"/>
                <wp:wrapNone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01FB5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rectangle( 99, 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0" o:spid="_x0000_s1249" type="#_x0000_t202" style="position:absolute;left:0;text-align:left;margin-left:89.75pt;margin-top:11.5pt;width:291pt;height:24.6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" filled="f" stroked="f">
                <v:textbox>
                  <w:txbxContent>
                    <w:p w14:paraId="4F801FB5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rectangle( 99, 9,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C613D0C" w14:textId="77777777" w:rsidR="00497A61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</w:t>
      </w:r>
      <w:r>
        <w:rPr>
          <w:rFonts w:ascii="Trebuchet MS" w:hAnsi="Trebuchet MS"/>
          <w:sz w:val="28"/>
          <w:szCs w:val="28"/>
        </w:rPr>
        <w:t>_</w:t>
      </w:r>
      <w:r w:rsidRPr="00E94AC4">
        <w:rPr>
          <w:rFonts w:ascii="Trebuchet MS" w:hAnsi="Trebuchet MS"/>
          <w:sz w:val="28"/>
          <w:szCs w:val="28"/>
        </w:rPr>
        <w:t>__________</w:t>
      </w:r>
    </w:p>
    <w:p w14:paraId="496FC65B" w14:textId="77777777" w:rsidR="00497A61" w:rsidRDefault="00497A61" w:rsidP="00497A61">
      <w:pPr>
        <w:spacing w:line="360" w:lineRule="auto"/>
        <w:ind w:firstLine="709"/>
        <w:rPr>
          <w:rFonts w:ascii="Courier New" w:hAnsi="Courier New" w:cs="Courier New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end</w:t>
      </w:r>
    </w:p>
    <w:p w14:paraId="60197875" w14:textId="77777777" w:rsidR="00497A61" w:rsidRPr="00497A61" w:rsidRDefault="00497A61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end</w:t>
      </w:r>
    </w:p>
    <w:p w14:paraId="4C2F13D1" w14:textId="77777777" w:rsidR="00497A61" w:rsidRDefault="00497A61" w:rsidP="00497A61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strong-password</w:t>
      </w:r>
    </w:p>
    <w:p w14:paraId="451827AB" w14:textId="5DF92D6F" w:rsidR="00497A61" w:rsidRPr="00353B0F" w:rsidRDefault="00EB3682" w:rsidP="00497A61">
      <w:pPr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1B22A0BD" wp14:editId="3B50D1F1">
                <wp:simplePos x="0" y="0"/>
                <wp:positionH relativeFrom="column">
                  <wp:posOffset>3184525</wp:posOffset>
                </wp:positionH>
                <wp:positionV relativeFrom="paragraph">
                  <wp:posOffset>236855</wp:posOffset>
                </wp:positionV>
                <wp:extent cx="410845" cy="5250180"/>
                <wp:effectExtent l="0" t="6667" r="0" b="14288"/>
                <wp:wrapNone/>
                <wp:docPr id="378" name="Donut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8" o:spid="_x0000_s1026" type="#_x0000_t23" style="position:absolute;margin-left:250.75pt;margin-top:18.65pt;width:32.35pt;height:413.4pt;rotation:90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497A61" w:rsidRPr="00353B0F">
        <w:rPr>
          <w:rFonts w:ascii="Century Gothic" w:hAnsi="Century Gothic"/>
          <w:sz w:val="22"/>
          <w:szCs w:val="22"/>
        </w:rPr>
        <w:t xml:space="preserve">Websites have strict password requirements. Write a function </w:t>
      </w:r>
      <w:r w:rsidR="00497A61" w:rsidRPr="00353B0F">
        <w:rPr>
          <w:rFonts w:ascii="Century Gothic" w:hAnsi="Century Gothic"/>
          <w:i/>
          <w:sz w:val="22"/>
          <w:szCs w:val="22"/>
        </w:rPr>
        <w:t>strong-password</w:t>
      </w:r>
      <w:r w:rsidR="00497A61" w:rsidRPr="00353B0F">
        <w:rPr>
          <w:rFonts w:ascii="Century Gothic" w:hAnsi="Century Gothic"/>
          <w:sz w:val="22"/>
          <w:szCs w:val="22"/>
        </w:rPr>
        <w:t xml:space="preserve">, which takes in a username and password, </w:t>
      </w:r>
      <w:r w:rsidR="00497A61">
        <w:rPr>
          <w:rFonts w:ascii="Century Gothic" w:hAnsi="Century Gothic"/>
          <w:sz w:val="22"/>
          <w:szCs w:val="22"/>
        </w:rPr>
        <w:t xml:space="preserve">and </w:t>
      </w:r>
      <w:r w:rsidR="00497A61" w:rsidRPr="00353B0F">
        <w:rPr>
          <w:rFonts w:ascii="Century Gothic" w:hAnsi="Century Gothic"/>
          <w:sz w:val="22"/>
          <w:szCs w:val="22"/>
        </w:rPr>
        <w:t>checks to make sure they aren’t the same, and then checks the string-length of the password to make sure it is greater than 8 characters. The function should return a message to the user letting them know if their password is strong enough.</w:t>
      </w:r>
    </w:p>
    <w:p w14:paraId="4AB6B6CB" w14:textId="2D38F463" w:rsidR="00497A61" w:rsidRDefault="00AD4E3F" w:rsidP="00497A61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D60AFAF" wp14:editId="293E00F3">
                <wp:simplePos x="0" y="0"/>
                <wp:positionH relativeFrom="column">
                  <wp:posOffset>131445</wp:posOffset>
                </wp:positionH>
                <wp:positionV relativeFrom="paragraph">
                  <wp:posOffset>132080</wp:posOffset>
                </wp:positionV>
                <wp:extent cx="1769201" cy="313055"/>
                <wp:effectExtent l="0" t="0" r="0" b="0"/>
                <wp:wrapNone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20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1D429B" w14:textId="4512D538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1" o:spid="_x0000_s1250" type="#_x0000_t202" style="position:absolute;margin-left:10.35pt;margin-top:10.4pt;width:139.3pt;height:24.6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" filled="f" stroked="f">
                <v:textbox>
                  <w:txbxContent>
                    <w:p w14:paraId="551D429B" w14:textId="4512D538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5E8F6442" w14:textId="6EEA3FEE" w:rsidR="00497A61" w:rsidRDefault="00A1417F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7E8DA395" wp14:editId="2BA380ED">
                <wp:simplePos x="0" y="0"/>
                <wp:positionH relativeFrom="column">
                  <wp:posOffset>136525</wp:posOffset>
                </wp:positionH>
                <wp:positionV relativeFrom="paragraph">
                  <wp:posOffset>236855</wp:posOffset>
                </wp:positionV>
                <wp:extent cx="6155690" cy="652780"/>
                <wp:effectExtent l="0" t="0" r="0" b="7620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690" cy="652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614B4" w14:textId="75353C7E" w:rsidR="00BD1C64" w:rsidRPr="00A1417F" w:rsidRDefault="00BD1C64" w:rsidP="00AD4E3F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A1417F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a username and password, check whether they are the same, then check whether the string-length of the password is greater than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4" o:spid="_x0000_s1251" type="#_x0000_t202" style="position:absolute;margin-left:10.75pt;margin-top:18.65pt;width:484.7pt;height:51.4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" filled="f" stroked="f">
                <v:textbox>
                  <w:txbxContent>
                    <w:p w14:paraId="5AA614B4" w14:textId="75353C7E" w:rsidR="00BD1C64" w:rsidRPr="00A1417F" w:rsidRDefault="00BD1C64" w:rsidP="00AD4E3F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A1417F">
                        <w:rPr>
                          <w:rFonts w:ascii="Trebuchet MS" w:hAnsi="Trebuchet MS"/>
                          <w:sz w:val="28"/>
                          <w:szCs w:val="28"/>
                        </w:rPr>
                        <w:t>Given a username and password, check whether they are the same, then check whether the string-length of the password is greater than 8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55C93503" wp14:editId="4AB73DAC">
                <wp:simplePos x="0" y="0"/>
                <wp:positionH relativeFrom="column">
                  <wp:posOffset>2145030</wp:posOffset>
                </wp:positionH>
                <wp:positionV relativeFrom="paragraph">
                  <wp:posOffset>6985</wp:posOffset>
                </wp:positionV>
                <wp:extent cx="1769110" cy="313055"/>
                <wp:effectExtent l="0" t="0" r="0" b="0"/>
                <wp:wrapNone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C32BE" w14:textId="29BD9BD5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2" o:spid="_x0000_s1252" type="#_x0000_t202" style="position:absolute;margin-left:168.9pt;margin-top:.55pt;width:139.3pt;height:24.6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" filled="f" stroked="f">
                <v:textbox>
                  <w:txbxContent>
                    <w:p w14:paraId="33AC32BE" w14:textId="29BD9BD5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String, String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610E45BF" wp14:editId="6218B8DF">
                <wp:simplePos x="0" y="0"/>
                <wp:positionH relativeFrom="column">
                  <wp:posOffset>4722495</wp:posOffset>
                </wp:positionH>
                <wp:positionV relativeFrom="paragraph">
                  <wp:posOffset>5080</wp:posOffset>
                </wp:positionV>
                <wp:extent cx="1769110" cy="313055"/>
                <wp:effectExtent l="0" t="0" r="0" b="0"/>
                <wp:wrapNone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6878D" w14:textId="05158355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3" o:spid="_x0000_s1253" type="#_x0000_t202" style="position:absolute;margin-left:371.85pt;margin-top:.4pt;width:139.3pt;height:24.6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" filled="f" stroked="f">
                <v:textbox>
                  <w:txbxContent>
                    <w:p w14:paraId="5B96878D" w14:textId="05158355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sz w:val="36"/>
          <w:szCs w:val="22"/>
          <w:u w:val="single"/>
        </w:rPr>
        <w:t>#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: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-&gt;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</w:p>
    <w:p w14:paraId="3E062200" w14:textId="0CCA689F" w:rsidR="00497A61" w:rsidRPr="00E94AC4" w:rsidRDefault="00EB3682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4447259B" wp14:editId="771E118D">
                <wp:simplePos x="0" y="0"/>
                <wp:positionH relativeFrom="column">
                  <wp:posOffset>3009900</wp:posOffset>
                </wp:positionH>
                <wp:positionV relativeFrom="paragraph">
                  <wp:posOffset>37465</wp:posOffset>
                </wp:positionV>
                <wp:extent cx="410845" cy="5250180"/>
                <wp:effectExtent l="0" t="6667" r="0" b="14288"/>
                <wp:wrapNone/>
                <wp:docPr id="379" name="Donut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9" o:spid="_x0000_s1026" type="#_x0000_t23" style="position:absolute;margin-left:237pt;margin-top:2.95pt;width:32.35pt;height:413.4pt;rotation:90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</w:p>
    <w:p w14:paraId="0C5334AB" w14:textId="56C92E1A" w:rsidR="00497A61" w:rsidRDefault="00497A61" w:rsidP="00497A61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6F182F5A" w14:textId="77777777" w:rsidR="00497A61" w:rsidRDefault="00497A61" w:rsidP="00497A61">
      <w:r>
        <w:rPr>
          <w:sz w:val="22"/>
          <w:szCs w:val="22"/>
        </w:rPr>
        <w:tab/>
      </w:r>
    </w:p>
    <w:p w14:paraId="0DDD887C" w14:textId="4C9465F3" w:rsidR="00497A61" w:rsidRPr="00C424A3" w:rsidRDefault="005C6966" w:rsidP="00497A61">
      <w:pPr>
        <w:pStyle w:val="Heading1"/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DA12077" wp14:editId="7417EB13">
                <wp:simplePos x="0" y="0"/>
                <wp:positionH relativeFrom="column">
                  <wp:posOffset>3029585</wp:posOffset>
                </wp:positionH>
                <wp:positionV relativeFrom="paragraph">
                  <wp:posOffset>262890</wp:posOffset>
                </wp:positionV>
                <wp:extent cx="410845" cy="5250180"/>
                <wp:effectExtent l="0" t="6667" r="0" b="14288"/>
                <wp:wrapNone/>
                <wp:docPr id="380" name="Donut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80" o:spid="_x0000_s1026" type="#_x0000_t23" style="position:absolute;margin-left:238.55pt;margin-top:20.7pt;width:32.35pt;height:413.4pt;rotation:90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E6474B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A2269C0" wp14:editId="0E88453B">
                <wp:simplePos x="0" y="0"/>
                <wp:positionH relativeFrom="column">
                  <wp:posOffset>4156347</wp:posOffset>
                </wp:positionH>
                <wp:positionV relativeFrom="paragraph">
                  <wp:posOffset>210458</wp:posOffset>
                </wp:positionV>
                <wp:extent cx="410845" cy="1209675"/>
                <wp:effectExtent l="0" t="0" r="0" b="27940"/>
                <wp:wrapNone/>
                <wp:docPr id="369" name="Donut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69" o:spid="_x0000_s1026" type="#_x0000_t23" style="position:absolute;margin-left:327.25pt;margin-top:16.55pt;width:32.35pt;height:95.25pt;rotation:90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E6474B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4F9B8D42" wp14:editId="42BBC3D6">
                <wp:simplePos x="0" y="0"/>
                <wp:positionH relativeFrom="column">
                  <wp:posOffset>2885440</wp:posOffset>
                </wp:positionH>
                <wp:positionV relativeFrom="paragraph">
                  <wp:posOffset>196850</wp:posOffset>
                </wp:positionV>
                <wp:extent cx="410845" cy="1209675"/>
                <wp:effectExtent l="0" t="0" r="0" b="27940"/>
                <wp:wrapNone/>
                <wp:docPr id="368" name="Donut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68" o:spid="_x0000_s1026" type="#_x0000_t23" style="position:absolute;margin-left:227.2pt;margin-top:15.5pt;width:32.35pt;height:95.25pt;rotation:90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497A61" w:rsidRPr="00C424A3">
        <w:rPr>
          <w:rFonts w:ascii="Century Gothic" w:hAnsi="Century Gothic"/>
        </w:rPr>
        <w:t>Give Examples</w:t>
      </w:r>
    </w:p>
    <w:p w14:paraId="06C9A909" w14:textId="221D8B10" w:rsidR="00497A61" w:rsidRDefault="00D6455E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3EAB07D3" wp14:editId="7AF2E25D">
                <wp:simplePos x="0" y="0"/>
                <wp:positionH relativeFrom="column">
                  <wp:posOffset>3690166</wp:posOffset>
                </wp:positionH>
                <wp:positionV relativeFrom="paragraph">
                  <wp:posOffset>15512</wp:posOffset>
                </wp:positionV>
                <wp:extent cx="1095375" cy="219075"/>
                <wp:effectExtent l="482600" t="0" r="22225" b="85725"/>
                <wp:wrapNone/>
                <wp:docPr id="374" name="Rectangular Callout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88662"/>
                            <a:gd name="adj2" fmla="val 6474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35EA2D" w14:textId="52895DD2" w:rsidR="00BD1C64" w:rsidRPr="004968E3" w:rsidRDefault="00BD1C64" w:rsidP="00E6474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username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BB904D" wp14:editId="6537444A">
                                  <wp:extent cx="1076325" cy="1614488"/>
                                  <wp:effectExtent l="0" t="0" r="0" b="11430"/>
                                  <wp:docPr id="375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74" o:spid="_x0000_s1254" type="#_x0000_t61" style="position:absolute;margin-left:290.55pt;margin-top:1.2pt;width:86.25pt;height:17.2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" adj="-8351,24785" filled="f" strokeweight="1.5pt">
                <v:shadow opacity="49150f"/>
                <v:textbox inset="0,0,0,0">
                  <w:txbxContent>
                    <w:p w14:paraId="6535EA2D" w14:textId="52895DD2" w:rsidR="00BD1C64" w:rsidRPr="004968E3" w:rsidRDefault="00BD1C64" w:rsidP="00E6474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username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79BB904D" wp14:editId="6537444A">
                            <wp:extent cx="1076325" cy="1614488"/>
                            <wp:effectExtent l="0" t="0" r="0" b="11430"/>
                            <wp:docPr id="375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B05EC">
        <w:rPr>
          <w:rFonts w:ascii="Courier New" w:hAnsi="Courier New" w:cs="Courier New"/>
          <w:sz w:val="28"/>
          <w:szCs w:val="28"/>
        </w:rPr>
        <w:t>examples</w:t>
      </w:r>
      <w:r w:rsidR="00497A61" w:rsidRPr="00B404E7">
        <w:rPr>
          <w:rFonts w:ascii="Trebuchet MS" w:hAnsi="Trebuchet MS" w:cs="Trebuchet MS"/>
          <w:sz w:val="28"/>
          <w:szCs w:val="28"/>
        </w:rPr>
        <w:t>:</w:t>
      </w:r>
    </w:p>
    <w:p w14:paraId="0166634A" w14:textId="52864692" w:rsidR="00497A61" w:rsidRDefault="00D6455E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0DDD064" wp14:editId="48BC1AAE">
                <wp:simplePos x="0" y="0"/>
                <wp:positionH relativeFrom="column">
                  <wp:posOffset>5654675</wp:posOffset>
                </wp:positionH>
                <wp:positionV relativeFrom="paragraph">
                  <wp:posOffset>167640</wp:posOffset>
                </wp:positionV>
                <wp:extent cx="1095375" cy="219075"/>
                <wp:effectExtent l="762000" t="25400" r="22225" b="34925"/>
                <wp:wrapNone/>
                <wp:docPr id="376" name="Rectangular Callout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14004"/>
                            <a:gd name="adj2" fmla="val -5078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E68DADE" w14:textId="5B837BE6" w:rsidR="00BD1C64" w:rsidRPr="004968E3" w:rsidRDefault="00BD1C64" w:rsidP="00D6455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password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E9A4B1F" wp14:editId="1040C6F2">
                                  <wp:extent cx="1076325" cy="1614488"/>
                                  <wp:effectExtent l="0" t="0" r="0" b="11430"/>
                                  <wp:docPr id="377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76" o:spid="_x0000_s1255" type="#_x0000_t61" style="position:absolute;margin-left:445.25pt;margin-top:13.2pt;width:86.25pt;height:17.25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" adj="-13825,-169" filled="f" strokeweight="1.5pt">
                <v:shadow opacity="49150f"/>
                <v:textbox inset="0,0,0,0">
                  <w:txbxContent>
                    <w:p w14:paraId="2E68DADE" w14:textId="5B837BE6" w:rsidR="00BD1C64" w:rsidRPr="004968E3" w:rsidRDefault="00BD1C64" w:rsidP="00D6455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password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4E9A4B1F" wp14:editId="1040C6F2">
                            <wp:extent cx="1076325" cy="1614488"/>
                            <wp:effectExtent l="0" t="0" r="0" b="11430"/>
                            <wp:docPr id="377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68EFEF7" wp14:editId="6C26E2A2">
                <wp:simplePos x="0" y="0"/>
                <wp:positionH relativeFrom="column">
                  <wp:posOffset>2430326</wp:posOffset>
                </wp:positionH>
                <wp:positionV relativeFrom="paragraph">
                  <wp:posOffset>97155</wp:posOffset>
                </wp:positionV>
                <wp:extent cx="2670447" cy="313055"/>
                <wp:effectExtent l="0" t="0" r="0" b="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44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97807" w14:textId="026EC55A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“Coolguy90”, “Coolguy90”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6" o:spid="_x0000_s1256" type="#_x0000_t202" style="position:absolute;margin-left:191.35pt;margin-top:7.65pt;width:210.25pt;height:24.6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" filled="f" stroked="f">
                <v:textbox>
                  <w:txbxContent>
                    <w:p w14:paraId="1B397807" w14:textId="026EC55A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“Coolguy90”, “Coolguy90”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6346A7CB" wp14:editId="65D5BD0E">
                <wp:simplePos x="0" y="0"/>
                <wp:positionH relativeFrom="column">
                  <wp:posOffset>569595</wp:posOffset>
                </wp:positionH>
                <wp:positionV relativeFrom="paragraph">
                  <wp:posOffset>99695</wp:posOffset>
                </wp:positionV>
                <wp:extent cx="1769110" cy="313055"/>
                <wp:effectExtent l="0" t="0" r="0" b="0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669CD" w14:textId="77777777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5" o:spid="_x0000_s1257" type="#_x0000_t202" style="position:absolute;margin-left:44.85pt;margin-top:7.85pt;width:139.3pt;height:24.6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" filled="f" stroked="f">
                <v:textbox>
                  <w:txbxContent>
                    <w:p w14:paraId="414669CD" w14:textId="77777777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4FFBB705" w14:textId="3430BB76" w:rsidR="00497A61" w:rsidRDefault="00497A6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_____________________(__________________________)   </w:t>
      </w:r>
      <w:r w:rsidRPr="005B05EC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6A909F2" w14:textId="25CEAEC0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2F02A029" wp14:editId="75604429">
                <wp:simplePos x="0" y="0"/>
                <wp:positionH relativeFrom="column">
                  <wp:posOffset>2879725</wp:posOffset>
                </wp:positionH>
                <wp:positionV relativeFrom="paragraph">
                  <wp:posOffset>92710</wp:posOffset>
                </wp:positionV>
                <wp:extent cx="410845" cy="1209675"/>
                <wp:effectExtent l="0" t="0" r="0" b="27940"/>
                <wp:wrapNone/>
                <wp:docPr id="370" name="Donut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0" o:spid="_x0000_s1026" type="#_x0000_t23" style="position:absolute;margin-left:226.75pt;margin-top:7.3pt;width:32.35pt;height:95.25pt;rotation:90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J+eJ4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4B7221A" wp14:editId="2AF747FE">
                <wp:simplePos x="0" y="0"/>
                <wp:positionH relativeFrom="column">
                  <wp:posOffset>4077335</wp:posOffset>
                </wp:positionH>
                <wp:positionV relativeFrom="paragraph">
                  <wp:posOffset>73660</wp:posOffset>
                </wp:positionV>
                <wp:extent cx="410845" cy="1209675"/>
                <wp:effectExtent l="0" t="0" r="0" b="27940"/>
                <wp:wrapNone/>
                <wp:docPr id="371" name="Donut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1" o:spid="_x0000_s1026" type="#_x0000_t23" style="position:absolute;margin-left:321.05pt;margin-top:5.8pt;width:32.35pt;height:95.25pt;rotation:90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6LsaA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237B6D22" wp14:editId="39858DFC">
                <wp:simplePos x="0" y="0"/>
                <wp:positionH relativeFrom="column">
                  <wp:posOffset>765357</wp:posOffset>
                </wp:positionH>
                <wp:positionV relativeFrom="paragraph">
                  <wp:posOffset>107859</wp:posOffset>
                </wp:positionV>
                <wp:extent cx="5371646" cy="313055"/>
                <wp:effectExtent l="0" t="0" r="0" b="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64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16BD5" w14:textId="4C3168F0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username cannot be the same as your password!”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7" o:spid="_x0000_s1258" type="#_x0000_t202" style="position:absolute;left:0;text-align:left;margin-left:60.25pt;margin-top:8.5pt;width:422.95pt;height:24.6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" filled="f" stroked="f">
                <v:textbox>
                  <w:txbxContent>
                    <w:p w14:paraId="7F716BD5" w14:textId="4C3168F0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username cannot be the same as your password!”</w:t>
                      </w:r>
                    </w:p>
                  </w:txbxContent>
                </v:textbox>
              </v:shape>
            </w:pict>
          </mc:Fallback>
        </mc:AlternateContent>
      </w:r>
    </w:p>
    <w:p w14:paraId="1DEF40AA" w14:textId="77777777" w:rsidR="00497A61" w:rsidRPr="00E94AC4" w:rsidRDefault="00497A61" w:rsidP="00497A61">
      <w:pPr>
        <w:ind w:left="709" w:firstLine="709"/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7E9072A0" w14:textId="044E3E63" w:rsidR="00497A61" w:rsidRPr="00E94AC4" w:rsidRDefault="00EB3682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3E8A0F88" wp14:editId="45E641A7">
                <wp:simplePos x="0" y="0"/>
                <wp:positionH relativeFrom="column">
                  <wp:posOffset>5733506</wp:posOffset>
                </wp:positionH>
                <wp:positionV relativeFrom="paragraph">
                  <wp:posOffset>181610</wp:posOffset>
                </wp:positionV>
                <wp:extent cx="1095375" cy="219075"/>
                <wp:effectExtent l="508000" t="0" r="22225" b="263525"/>
                <wp:wrapNone/>
                <wp:docPr id="381" name="Rectangular Callout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90898"/>
                            <a:gd name="adj2" fmla="val 13555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FFA30F" w14:textId="7575BB12" w:rsidR="00BD1C64" w:rsidRPr="004968E3" w:rsidRDefault="00BD1C64" w:rsidP="00EB368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message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25D6147" wp14:editId="7369AD4B">
                                  <wp:extent cx="1076325" cy="1614488"/>
                                  <wp:effectExtent l="0" t="0" r="0" b="11430"/>
                                  <wp:docPr id="382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81" o:spid="_x0000_s1259" type="#_x0000_t61" style="position:absolute;margin-left:451.45pt;margin-top:14.3pt;width:86.25pt;height:17.2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" adj="-8834,40079" filled="f" strokeweight="1.5pt">
                <v:shadow opacity="49150f"/>
                <v:textbox inset="0,0,0,0">
                  <w:txbxContent>
                    <w:p w14:paraId="42FFA30F" w14:textId="7575BB12" w:rsidR="00BD1C64" w:rsidRPr="004968E3" w:rsidRDefault="00BD1C64" w:rsidP="00EB368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message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225D6147" wp14:editId="7369AD4B">
                            <wp:extent cx="1076325" cy="1614488"/>
                            <wp:effectExtent l="0" t="0" r="0" b="11430"/>
                            <wp:docPr id="382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94A017E" wp14:editId="3FD53A06">
                <wp:simplePos x="0" y="0"/>
                <wp:positionH relativeFrom="column">
                  <wp:posOffset>2423976</wp:posOffset>
                </wp:positionH>
                <wp:positionV relativeFrom="paragraph">
                  <wp:posOffset>94161</wp:posOffset>
                </wp:positionV>
                <wp:extent cx="2627449" cy="313055"/>
                <wp:effectExtent l="0" t="0" r="0" b="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744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F3625" w14:textId="009B14B8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“greatname”, “abc”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1" o:spid="_x0000_s1260" type="#_x0000_t202" style="position:absolute;margin-left:190.85pt;margin-top:7.4pt;width:206.9pt;height:24.6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" filled="f" stroked="f">
                <v:textbox>
                  <w:txbxContent>
                    <w:p w14:paraId="665F3625" w14:textId="009B14B8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“greatname”, “abc”</w:t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5302D276" wp14:editId="53C2AD3C">
                <wp:simplePos x="0" y="0"/>
                <wp:positionH relativeFrom="column">
                  <wp:posOffset>623570</wp:posOffset>
                </wp:positionH>
                <wp:positionV relativeFrom="paragraph">
                  <wp:posOffset>113665</wp:posOffset>
                </wp:positionV>
                <wp:extent cx="1769110" cy="313055"/>
                <wp:effectExtent l="0" t="0" r="0" b="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6FA4F" w14:textId="77777777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8" o:spid="_x0000_s1261" type="#_x0000_t202" style="position:absolute;margin-left:49.1pt;margin-top:8.95pt;width:139.3pt;height:24.6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" filled="f" stroked="f">
                <v:textbox>
                  <w:txbxContent>
                    <w:p w14:paraId="4FA6FA4F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068A5F29" w14:textId="48434D96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C99D6F9" wp14:editId="02D3B090">
                <wp:simplePos x="0" y="0"/>
                <wp:positionH relativeFrom="column">
                  <wp:posOffset>3894727</wp:posOffset>
                </wp:positionH>
                <wp:positionV relativeFrom="paragraph">
                  <wp:posOffset>129630</wp:posOffset>
                </wp:positionV>
                <wp:extent cx="428625" cy="1478915"/>
                <wp:effectExtent l="0" t="0" r="0" b="36830"/>
                <wp:wrapNone/>
                <wp:docPr id="373" name="Donut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28625" cy="14789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3" o:spid="_x0000_s1026" type="#_x0000_t23" style="position:absolute;margin-left:306.65pt;margin-top:10.2pt;width:33.75pt;height:116.45pt;rotation:90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497A61">
        <w:rPr>
          <w:rFonts w:ascii="Trebuchet MS" w:hAnsi="Trebuchet MS" w:cs="Trebuchet MS"/>
          <w:sz w:val="28"/>
        </w:rPr>
        <w:t xml:space="preserve">_____________________(__________________________)   </w:t>
      </w:r>
      <w:r w:rsidR="00497A61" w:rsidRPr="005B05EC">
        <w:rPr>
          <w:rFonts w:ascii="Courier New" w:hAnsi="Courier New" w:cs="Courier New"/>
          <w:sz w:val="28"/>
        </w:rPr>
        <w:t>is</w:t>
      </w:r>
      <w:r w:rsidR="00497A61">
        <w:rPr>
          <w:rFonts w:ascii="Trebuchet MS" w:hAnsi="Trebuchet MS" w:cs="Trebuchet MS"/>
          <w:sz w:val="28"/>
        </w:rPr>
        <w:t xml:space="preserve">  </w:t>
      </w:r>
    </w:p>
    <w:p w14:paraId="05716544" w14:textId="1A360CFA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720B6F26" wp14:editId="1CA457E1">
                <wp:simplePos x="0" y="0"/>
                <wp:positionH relativeFrom="column">
                  <wp:posOffset>2637790</wp:posOffset>
                </wp:positionH>
                <wp:positionV relativeFrom="paragraph">
                  <wp:posOffset>80645</wp:posOffset>
                </wp:positionV>
                <wp:extent cx="410845" cy="1209675"/>
                <wp:effectExtent l="0" t="0" r="0" b="27940"/>
                <wp:wrapNone/>
                <wp:docPr id="372" name="Donut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2" o:spid="_x0000_s1026" type="#_x0000_t23" style="position:absolute;margin-left:207.7pt;margin-top:6.35pt;width:32.35pt;height:95.25pt;rotation:90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3kMJ8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77588B4B" wp14:editId="6073C547">
                <wp:simplePos x="0" y="0"/>
                <wp:positionH relativeFrom="column">
                  <wp:posOffset>519974</wp:posOffset>
                </wp:positionH>
                <wp:positionV relativeFrom="paragraph">
                  <wp:posOffset>121376</wp:posOffset>
                </wp:positionV>
                <wp:extent cx="5808980" cy="313055"/>
                <wp:effectExtent l="0" t="0" r="0" b="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41B3C" w14:textId="6A0125C0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too short! Must be at least 8 characters.”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2" o:spid="_x0000_s1262" type="#_x0000_t202" style="position:absolute;left:0;text-align:left;margin-left:40.95pt;margin-top:9.55pt;width:457.4pt;height:24.6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" filled="f" stroked="f">
                <v:textbox>
                  <w:txbxContent>
                    <w:p w14:paraId="5F641B3C" w14:textId="6A0125C0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too short! Must be at least 8 characters.”</w:t>
                      </w:r>
                    </w:p>
                  </w:txbxContent>
                </v:textbox>
              </v:shape>
            </w:pict>
          </mc:Fallback>
        </mc:AlternateContent>
      </w:r>
    </w:p>
    <w:p w14:paraId="6A468C1C" w14:textId="77777777" w:rsidR="00497A61" w:rsidRPr="00BB32A0" w:rsidRDefault="00497A61" w:rsidP="00497A61">
      <w:pPr>
        <w:ind w:left="709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2F7A0708" w14:textId="5BCC1883" w:rsidR="00497A61" w:rsidRDefault="00A1417F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793CC446" wp14:editId="7686443B">
                <wp:simplePos x="0" y="0"/>
                <wp:positionH relativeFrom="column">
                  <wp:posOffset>2388144</wp:posOffset>
                </wp:positionH>
                <wp:positionV relativeFrom="paragraph">
                  <wp:posOffset>108585</wp:posOffset>
                </wp:positionV>
                <wp:extent cx="2626995" cy="313055"/>
                <wp:effectExtent l="0" t="0" r="0" b="0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99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2EDBAB" w14:textId="55EE5699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“Katie”, “BootstrapPro78”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3" o:spid="_x0000_s1263" type="#_x0000_t202" style="position:absolute;left:0;text-align:left;margin-left:188.05pt;margin-top:8.55pt;width:206.85pt;height:24.6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" filled="f" stroked="f">
                <v:textbox>
                  <w:txbxContent>
                    <w:p w14:paraId="652EDBAB" w14:textId="55EE5699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“Katie”, “BootstrapPro78”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02D51323" wp14:editId="245F825D">
                <wp:simplePos x="0" y="0"/>
                <wp:positionH relativeFrom="column">
                  <wp:posOffset>588645</wp:posOffset>
                </wp:positionH>
                <wp:positionV relativeFrom="paragraph">
                  <wp:posOffset>112395</wp:posOffset>
                </wp:positionV>
                <wp:extent cx="1769110" cy="313055"/>
                <wp:effectExtent l="0" t="0" r="0" b="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74AF1" w14:textId="77777777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9" o:spid="_x0000_s1264" type="#_x0000_t202" style="position:absolute;left:0;text-align:left;margin-left:46.35pt;margin-top:8.85pt;width:139.3pt;height:24.6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" filled="f" stroked="f">
                <v:textbox>
                  <w:txbxContent>
                    <w:p w14:paraId="6C574AF1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776C9738" w14:textId="77777777" w:rsidR="00497A61" w:rsidRDefault="00497A6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_____________________(__________________________)   </w:t>
      </w:r>
      <w:r w:rsidRPr="005B05EC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1BF22CF7" w14:textId="4AB4ADB5" w:rsidR="00497A61" w:rsidRDefault="00A9002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341BDE1E" wp14:editId="04457923">
                <wp:simplePos x="0" y="0"/>
                <wp:positionH relativeFrom="column">
                  <wp:posOffset>720453</wp:posOffset>
                </wp:positionH>
                <wp:positionV relativeFrom="paragraph">
                  <wp:posOffset>111760</wp:posOffset>
                </wp:positionV>
                <wp:extent cx="5808980" cy="313055"/>
                <wp:effectExtent l="0" t="0" r="0" b="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2022E" w14:textId="69FFC32A" w:rsidR="00BD1C64" w:rsidRPr="000829EA" w:rsidRDefault="00BD1C64" w:rsidP="00A9002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strong enough! Account created.”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4" o:spid="_x0000_s1265" type="#_x0000_t202" style="position:absolute;left:0;text-align:left;margin-left:56.75pt;margin-top:8.8pt;width:457.4pt;height:24.6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" filled="f" stroked="f">
                <v:textbox>
                  <w:txbxContent>
                    <w:p w14:paraId="13F2022E" w14:textId="69FFC32A" w:rsidR="00BD1C64" w:rsidRPr="000829EA" w:rsidRDefault="00BD1C64" w:rsidP="00A9002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strong enough! Account created.”</w:t>
                      </w:r>
                    </w:p>
                  </w:txbxContent>
                </v:textbox>
              </v:shape>
            </w:pict>
          </mc:Fallback>
        </mc:AlternateContent>
      </w:r>
    </w:p>
    <w:p w14:paraId="34B3CFAE" w14:textId="77777777" w:rsidR="00497A61" w:rsidRPr="00BB32A0" w:rsidRDefault="00497A61" w:rsidP="00497A61">
      <w:pPr>
        <w:ind w:left="709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713318C7" w14:textId="77777777" w:rsidR="00497A61" w:rsidRPr="005B05EC" w:rsidRDefault="00497A61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04A90F0" w14:textId="77777777" w:rsidR="00497A61" w:rsidRPr="00C424A3" w:rsidRDefault="00497A61" w:rsidP="00497A61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57A730C3" w14:textId="1F1ECE32" w:rsidR="00497A61" w:rsidRPr="00E94AC4" w:rsidRDefault="00641ECC" w:rsidP="00497A61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43B2A8F5" wp14:editId="03AB47F9">
                <wp:simplePos x="0" y="0"/>
                <wp:positionH relativeFrom="column">
                  <wp:posOffset>1956526</wp:posOffset>
                </wp:positionH>
                <wp:positionV relativeFrom="paragraph">
                  <wp:posOffset>47625</wp:posOffset>
                </wp:positionV>
                <wp:extent cx="2973070" cy="313055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7C6C9" w14:textId="7DA7E940" w:rsidR="00BD1C64" w:rsidRPr="000829EA" w:rsidRDefault="00BD1C6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username,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7" o:spid="_x0000_s1266" type="#_x0000_t202" style="position:absolute;margin-left:154.05pt;margin-top:3.75pt;width:234.1pt;height:24.6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" filled="f" stroked="f">
                <v:textbox>
                  <w:txbxContent>
                    <w:p w14:paraId="4857C6C9" w14:textId="7DA7E940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username, password</w:t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4BCACDE" wp14:editId="4FBF137C">
                <wp:simplePos x="0" y="0"/>
                <wp:positionH relativeFrom="column">
                  <wp:posOffset>299720</wp:posOffset>
                </wp:positionH>
                <wp:positionV relativeFrom="paragraph">
                  <wp:posOffset>40005</wp:posOffset>
                </wp:positionV>
                <wp:extent cx="1769110" cy="313055"/>
                <wp:effectExtent l="0" t="0" r="0" b="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F335A" w14:textId="77777777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0" o:spid="_x0000_s1267" type="#_x0000_t202" style="position:absolute;margin-left:23.6pt;margin-top:3.15pt;width:139.3pt;height:24.6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" filled="f" stroked="f">
                <v:textbox>
                  <w:txbxContent>
                    <w:p w14:paraId="50CF335A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4406800E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fun</w:t>
      </w:r>
      <w:r>
        <w:rPr>
          <w:rFonts w:ascii="Trebuchet MS" w:hAnsi="Trebuchet MS"/>
          <w:sz w:val="28"/>
          <w:szCs w:val="28"/>
        </w:rPr>
        <w:tab/>
        <w:t>________________</w:t>
      </w:r>
      <w:r w:rsidRPr="00E94AC4">
        <w:rPr>
          <w:rFonts w:ascii="Trebuchet MS" w:hAnsi="Trebuchet MS"/>
          <w:sz w:val="28"/>
          <w:szCs w:val="28"/>
        </w:rPr>
        <w:t>(</w:t>
      </w:r>
      <w:r>
        <w:rPr>
          <w:rFonts w:ascii="Trebuchet MS" w:hAnsi="Trebuchet MS"/>
          <w:sz w:val="28"/>
          <w:szCs w:val="28"/>
        </w:rPr>
        <w:t>________</w:t>
      </w:r>
      <w:r w:rsidRPr="00E94AC4">
        <w:rPr>
          <w:rFonts w:ascii="Trebuchet MS" w:hAnsi="Trebuchet MS"/>
          <w:sz w:val="28"/>
          <w:szCs w:val="28"/>
        </w:rPr>
        <w:t xml:space="preserve">_____________) </w:t>
      </w:r>
      <w:r>
        <w:rPr>
          <w:rFonts w:ascii="Trebuchet MS" w:hAnsi="Trebuchet MS"/>
          <w:sz w:val="28"/>
          <w:szCs w:val="28"/>
        </w:rPr>
        <w:t>:</w:t>
      </w:r>
    </w:p>
    <w:p w14:paraId="486B8369" w14:textId="2192DDB2" w:rsidR="00497A61" w:rsidRPr="00E94AC4" w:rsidRDefault="00641ECC" w:rsidP="00497A61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0A125026" wp14:editId="7A53D80F">
                <wp:simplePos x="0" y="0"/>
                <wp:positionH relativeFrom="column">
                  <wp:posOffset>1458595</wp:posOffset>
                </wp:positionH>
                <wp:positionV relativeFrom="paragraph">
                  <wp:posOffset>140970</wp:posOffset>
                </wp:positionV>
                <wp:extent cx="3585301" cy="313055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30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72179" w14:textId="20633394" w:rsidR="00BD1C64" w:rsidRPr="000829EA" w:rsidRDefault="00BD1C6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string-equal(username, password)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6" o:spid="_x0000_s1268" type="#_x0000_t202" style="position:absolute;left:0;text-align:left;margin-left:114.85pt;margin-top:11.1pt;width:282.3pt;height:24.6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" filled="f" stroked="f">
                <v:textbox>
                  <w:txbxContent>
                    <w:p w14:paraId="37B72179" w14:textId="20633394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string-equal(username, password)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B05EC">
        <w:rPr>
          <w:rFonts w:ascii="Courier New" w:hAnsi="Courier New" w:cs="Courier New"/>
          <w:sz w:val="28"/>
          <w:szCs w:val="28"/>
        </w:rPr>
        <w:t>ask</w:t>
      </w:r>
      <w:r w:rsidR="00497A61" w:rsidRPr="00E94AC4">
        <w:rPr>
          <w:rFonts w:ascii="Trebuchet MS" w:hAnsi="Trebuchet MS"/>
          <w:sz w:val="28"/>
          <w:szCs w:val="28"/>
        </w:rPr>
        <w:t>:</w:t>
      </w:r>
    </w:p>
    <w:p w14:paraId="5F9D2351" w14:textId="77777777" w:rsidR="00497A61" w:rsidRPr="00E94AC4" w:rsidRDefault="00497A61" w:rsidP="00497A61">
      <w:pPr>
        <w:ind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</w:t>
      </w:r>
      <w:r w:rsidRPr="00E94AC4">
        <w:rPr>
          <w:rFonts w:ascii="Trebuchet MS" w:hAnsi="Trebuchet MS"/>
          <w:sz w:val="28"/>
          <w:szCs w:val="28"/>
        </w:rPr>
        <w:tab/>
        <w:t>| ________________________________________________</w:t>
      </w:r>
      <w:r>
        <w:rPr>
          <w:rFonts w:ascii="Trebuchet MS" w:hAnsi="Trebuchet MS"/>
          <w:sz w:val="28"/>
          <w:szCs w:val="28"/>
        </w:rPr>
        <w:t>__</w:t>
      </w:r>
      <w:r w:rsidRPr="00E94AC4">
        <w:rPr>
          <w:rFonts w:ascii="Trebuchet MS" w:hAnsi="Trebuchet MS"/>
          <w:sz w:val="28"/>
          <w:szCs w:val="28"/>
        </w:rPr>
        <w:t xml:space="preserve"> </w:t>
      </w:r>
      <w:r w:rsidRPr="005B05EC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2A60C1E7" w14:textId="0512B3BA" w:rsidR="00497A61" w:rsidRPr="00E94AC4" w:rsidRDefault="005C6966" w:rsidP="00497A61">
      <w:pPr>
        <w:ind w:left="720"/>
        <w:rPr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47F044A6" wp14:editId="53A4C4DA">
                <wp:simplePos x="0" y="0"/>
                <wp:positionH relativeFrom="column">
                  <wp:posOffset>982345</wp:posOffset>
                </wp:positionH>
                <wp:positionV relativeFrom="paragraph">
                  <wp:posOffset>122555</wp:posOffset>
                </wp:positionV>
                <wp:extent cx="5371465" cy="313055"/>
                <wp:effectExtent l="0" t="0" r="0" b="0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4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61C99" w14:textId="77777777" w:rsidR="00BD1C64" w:rsidRPr="000829EA" w:rsidRDefault="00BD1C6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username cannot be the same as your password!”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6" o:spid="_x0000_s1269" type="#_x0000_t202" style="position:absolute;left:0;text-align:left;margin-left:77.35pt;margin-top:9.65pt;width:422.95pt;height:24.6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" filled="f" stroked="f">
                <v:textbox>
                  <w:txbxContent>
                    <w:p w14:paraId="1C861C99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username cannot be the same as your password!”</w:t>
                      </w:r>
                    </w:p>
                  </w:txbxContent>
                </v:textbox>
              </v:shape>
            </w:pict>
          </mc:Fallback>
        </mc:AlternateContent>
      </w:r>
    </w:p>
    <w:p w14:paraId="5CFB8ED6" w14:textId="77777777" w:rsidR="00497A61" w:rsidRPr="00E94AC4" w:rsidRDefault="00497A61" w:rsidP="00497A61">
      <w:pPr>
        <w:ind w:left="720"/>
        <w:rPr>
          <w:rFonts w:ascii="Trebuchet MS" w:hAnsi="Trebuchet MS"/>
          <w:sz w:val="28"/>
          <w:szCs w:val="28"/>
        </w:rPr>
      </w:pPr>
      <w:r w:rsidRPr="00E94AC4">
        <w:rPr>
          <w:sz w:val="28"/>
          <w:szCs w:val="28"/>
        </w:rPr>
        <w:tab/>
      </w:r>
      <w:r>
        <w:rPr>
          <w:rFonts w:ascii="Trebuchet MS" w:hAnsi="Trebuchet MS"/>
          <w:sz w:val="28"/>
          <w:szCs w:val="28"/>
        </w:rPr>
        <w:t xml:space="preserve">   </w:t>
      </w:r>
      <w:r w:rsidRPr="00E94AC4">
        <w:rPr>
          <w:rFonts w:ascii="Trebuchet MS" w:hAnsi="Trebuchet MS"/>
          <w:sz w:val="28"/>
          <w:szCs w:val="28"/>
        </w:rPr>
        <w:t>_______________________________________________________</w:t>
      </w:r>
    </w:p>
    <w:p w14:paraId="39A3925E" w14:textId="524CD2A2" w:rsidR="00497A61" w:rsidRPr="00E94AC4" w:rsidRDefault="005C6966" w:rsidP="00497A61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2DC92368" wp14:editId="73072E0C">
                <wp:simplePos x="0" y="0"/>
                <wp:positionH relativeFrom="column">
                  <wp:posOffset>1366520</wp:posOffset>
                </wp:positionH>
                <wp:positionV relativeFrom="paragraph">
                  <wp:posOffset>116840</wp:posOffset>
                </wp:positionV>
                <wp:extent cx="4306026" cy="313055"/>
                <wp:effectExtent l="0" t="0" r="0" b="0"/>
                <wp:wrapNone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602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C363" w14:textId="0CE0140D" w:rsidR="00BD1C64" w:rsidRPr="000829EA" w:rsidRDefault="00BD1C6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string-length(password) &lt;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5" o:spid="_x0000_s1270" type="#_x0000_t202" style="position:absolute;margin-left:107.6pt;margin-top:9.2pt;width:339.05pt;height:24.6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" filled="f" stroked="f">
                <v:textbox>
                  <w:txbxContent>
                    <w:p w14:paraId="445AC363" w14:textId="0CE0140D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string-length(password) &lt; 8</w:t>
                      </w:r>
                    </w:p>
                  </w:txbxContent>
                </v:textbox>
              </v:shape>
            </w:pict>
          </mc:Fallback>
        </mc:AlternateContent>
      </w:r>
    </w:p>
    <w:p w14:paraId="5332E5D5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__________________________________________________ </w:t>
      </w:r>
      <w:r w:rsidRPr="005B05EC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62A7F35E" w14:textId="269C97AE" w:rsidR="00497A61" w:rsidRPr="00E94AC4" w:rsidRDefault="005C6966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6FE4526E" wp14:editId="5464112E">
                <wp:simplePos x="0" y="0"/>
                <wp:positionH relativeFrom="column">
                  <wp:posOffset>924560</wp:posOffset>
                </wp:positionH>
                <wp:positionV relativeFrom="paragraph">
                  <wp:posOffset>121285</wp:posOffset>
                </wp:positionV>
                <wp:extent cx="5808980" cy="313055"/>
                <wp:effectExtent l="0" t="0" r="0" b="0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89743" w14:textId="77777777" w:rsidR="00BD1C64" w:rsidRPr="000829EA" w:rsidRDefault="00BD1C6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too short! Must be at least 8 characters.”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4" o:spid="_x0000_s1271" type="#_x0000_t202" style="position:absolute;left:0;text-align:left;margin-left:72.8pt;margin-top:9.55pt;width:457.4pt;height:24.6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" filled="f" stroked="f">
                <v:textbox>
                  <w:txbxContent>
                    <w:p w14:paraId="29989743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too short! Must be at least 8 characters.”</w:t>
                      </w:r>
                    </w:p>
                  </w:txbxContent>
                </v:textbox>
              </v:shape>
            </w:pict>
          </mc:Fallback>
        </mc:AlternateContent>
      </w:r>
    </w:p>
    <w:p w14:paraId="603058EE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_______________________________________________________</w:t>
      </w:r>
    </w:p>
    <w:p w14:paraId="39D07F00" w14:textId="1078C5B5" w:rsidR="00497A61" w:rsidRPr="00E94AC4" w:rsidRDefault="005C6966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23AAD97C" wp14:editId="7C27F0A9">
                <wp:simplePos x="0" y="0"/>
                <wp:positionH relativeFrom="column">
                  <wp:posOffset>1982379</wp:posOffset>
                </wp:positionH>
                <wp:positionV relativeFrom="paragraph">
                  <wp:posOffset>104775</wp:posOffset>
                </wp:positionV>
                <wp:extent cx="5808980" cy="313055"/>
                <wp:effectExtent l="0" t="0" r="0" b="0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7220E" w14:textId="77777777" w:rsidR="00BD1C64" w:rsidRPr="000829EA" w:rsidRDefault="00BD1C6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strong enough! Account created.”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3" o:spid="_x0000_s1272" type="#_x0000_t202" style="position:absolute;left:0;text-align:left;margin-left:156.1pt;margin-top:8.25pt;width:457.4pt;height:24.65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" filled="f" stroked="f">
                <v:textbox>
                  <w:txbxContent>
                    <w:p w14:paraId="3E27220E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strong enough! Account created.”</w:t>
                      </w:r>
                    </w:p>
                  </w:txbxContent>
                </v:textbox>
              </v:shape>
            </w:pict>
          </mc:Fallback>
        </mc:AlternateContent>
      </w:r>
    </w:p>
    <w:p w14:paraId="0EA4E2FE" w14:textId="77777777" w:rsidR="00497A61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</w:t>
      </w:r>
      <w:r w:rsidRPr="005B05EC">
        <w:rPr>
          <w:rFonts w:ascii="Courier New" w:hAnsi="Courier New" w:cs="Courier New"/>
          <w:sz w:val="28"/>
          <w:szCs w:val="28"/>
        </w:rPr>
        <w:t>otherwise</w:t>
      </w:r>
      <w:r>
        <w:rPr>
          <w:rFonts w:ascii="Trebuchet MS" w:hAnsi="Trebuchet MS"/>
          <w:sz w:val="28"/>
          <w:szCs w:val="28"/>
        </w:rPr>
        <w:t>:</w:t>
      </w:r>
      <w:r w:rsidRPr="00E94AC4">
        <w:rPr>
          <w:rFonts w:ascii="Trebuchet MS" w:hAnsi="Trebuchet MS"/>
          <w:sz w:val="28"/>
          <w:szCs w:val="28"/>
        </w:rPr>
        <w:t xml:space="preserve"> _____________________________________________ </w:t>
      </w:r>
    </w:p>
    <w:p w14:paraId="66A4E265" w14:textId="77777777" w:rsidR="00497A61" w:rsidRPr="00EE0824" w:rsidRDefault="00497A61" w:rsidP="00497A61">
      <w:pPr>
        <w:ind w:firstLine="709"/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E8E1867" w14:textId="77777777" w:rsidR="00497A61" w:rsidRDefault="00497A61" w:rsidP="00497A61">
      <w:pPr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4685D21" w14:textId="77777777" w:rsidR="00983309" w:rsidRPr="005B05EC" w:rsidRDefault="00983309" w:rsidP="00983309">
      <w:pPr>
        <w:rPr>
          <w:rFonts w:ascii="Courier New" w:hAnsi="Courier New" w:cs="Courier New"/>
          <w:sz w:val="28"/>
          <w:szCs w:val="28"/>
        </w:rPr>
      </w:pPr>
    </w:p>
    <w:p w14:paraId="42C9B0A0" w14:textId="77777777" w:rsidR="00983309" w:rsidRPr="00937C61" w:rsidRDefault="00983309" w:rsidP="00983309">
      <w:pPr>
        <w:shd w:val="clear" w:color="auto" w:fill="000000"/>
        <w:spacing w:line="360" w:lineRule="auto"/>
        <w:jc w:val="center"/>
        <w:rPr>
          <w:rFonts w:ascii="Century Gothic" w:hAnsi="Century Gothic" w:cs="Trebuchet MS"/>
          <w:sz w:val="40"/>
          <w:szCs w:val="40"/>
        </w:rPr>
      </w:pPr>
      <w:r>
        <w:rPr>
          <w:rFonts w:ascii="Century Gothic" w:hAnsi="Century Gothic"/>
          <w:bCs/>
          <w:color w:val="FFFFFF"/>
          <w:sz w:val="40"/>
          <w:szCs w:val="40"/>
        </w:rPr>
        <w:lastRenderedPageBreak/>
        <w:t>Building Your Helper Functions</w:t>
      </w:r>
    </w:p>
    <w:tbl>
      <w:tblPr>
        <w:tblW w:w="9981" w:type="dxa"/>
        <w:tblInd w:w="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81"/>
      </w:tblGrid>
      <w:tr w:rsidR="00983309" w14:paraId="173260C4" w14:textId="77777777" w:rsidTr="009F1FE4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4E89CAB5" w14:textId="16463342" w:rsidR="00983309" w:rsidRPr="002B0A57" w:rsidRDefault="00C86850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49440" behindDoc="0" locked="0" layoutInCell="1" allowOverlap="1" wp14:anchorId="5A3C168B" wp14:editId="151C91E7">
                      <wp:simplePos x="0" y="0"/>
                      <wp:positionH relativeFrom="column">
                        <wp:posOffset>2044700</wp:posOffset>
                      </wp:positionH>
                      <wp:positionV relativeFrom="paragraph">
                        <wp:posOffset>59055</wp:posOffset>
                      </wp:positionV>
                      <wp:extent cx="1769110" cy="313055"/>
                      <wp:effectExtent l="0" t="0" r="0" b="0"/>
                      <wp:wrapNone/>
                      <wp:docPr id="388" name="Text Box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0C1C9B" w14:textId="585D6943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88" o:spid="_x0000_s1273" type="#_x0000_t202" style="position:absolute;margin-left:161pt;margin-top:4.65pt;width:139.3pt;height:24.65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" filled="f" stroked="f">
                      <v:textbox>
                        <w:txbxContent>
                          <w:p w14:paraId="760C1C9B" w14:textId="585D6943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1488" behindDoc="0" locked="0" layoutInCell="1" allowOverlap="1" wp14:anchorId="202EF5EE" wp14:editId="29824553">
                      <wp:simplePos x="0" y="0"/>
                      <wp:positionH relativeFrom="column">
                        <wp:posOffset>3993515</wp:posOffset>
                      </wp:positionH>
                      <wp:positionV relativeFrom="paragraph">
                        <wp:posOffset>64498</wp:posOffset>
                      </wp:positionV>
                      <wp:extent cx="1769110" cy="313055"/>
                      <wp:effectExtent l="0" t="0" r="0" b="0"/>
                      <wp:wrapNone/>
                      <wp:docPr id="389" name="Text Box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EFE00C" w14:textId="2911A510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89" o:spid="_x0000_s1274" type="#_x0000_t202" style="position:absolute;margin-left:314.45pt;margin-top:5.1pt;width:139.3pt;height:24.6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" filled="f" stroked="f">
                      <v:textbox>
                        <w:txbxContent>
                          <w:p w14:paraId="62EFE00C" w14:textId="2911A510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# 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="00983309" w:rsidRPr="000171F8">
              <w:rPr>
                <w:rFonts w:ascii="Trebuchet MS" w:hAnsi="Trebuchet MS" w:cs="Trebuchet MS"/>
                <w:sz w:val="32"/>
                <w:u w:val="single"/>
              </w:rPr>
              <w:t>is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-off-right    </w:t>
            </w:r>
            <w:r w:rsidR="00983309">
              <w:rPr>
                <w:rFonts w:ascii="Trebuchet MS" w:hAnsi="Trebuchet MS" w:cs="Trebuchet MS"/>
                <w:sz w:val="32"/>
              </w:rPr>
              <w:t>:____________________ -&gt; ________________</w:t>
            </w:r>
          </w:p>
        </w:tc>
      </w:tr>
      <w:tr w:rsidR="00983309" w14:paraId="1BA56142" w14:textId="77777777" w:rsidTr="009F1FE4">
        <w:tc>
          <w:tcPr>
            <w:tcW w:w="9981" w:type="dxa"/>
            <w:shd w:val="clear" w:color="auto" w:fill="auto"/>
          </w:tcPr>
          <w:p w14:paraId="02B6FEF9" w14:textId="2F564D61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0640" behindDoc="0" locked="0" layoutInCell="1" allowOverlap="1" wp14:anchorId="22D0C52A" wp14:editId="1CE35244">
                      <wp:simplePos x="0" y="0"/>
                      <wp:positionH relativeFrom="column">
                        <wp:posOffset>2387600</wp:posOffset>
                      </wp:positionH>
                      <wp:positionV relativeFrom="paragraph">
                        <wp:posOffset>344805</wp:posOffset>
                      </wp:positionV>
                      <wp:extent cx="485140" cy="1706880"/>
                      <wp:effectExtent l="0" t="0" r="22860" b="20320"/>
                      <wp:wrapNone/>
                      <wp:docPr id="399" name="Donut 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399" o:spid="_x0000_s1026" type="#_x0000_t23" style="position:absolute;margin-left:188pt;margin-top:27.15pt;width:38.2pt;height:134.4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  <w:r w:rsidR="0095647F">
              <w:rPr>
                <w:rFonts w:ascii="Trebuchet MS" w:hAnsi="Trebuchet MS" w:cs="Trebuchet MS"/>
                <w:noProof/>
                <w:sz w:val="32"/>
              </w:rPr>
              <w:t xml:space="preserve"> </w:t>
            </w:r>
          </w:p>
          <w:p w14:paraId="416039AC" w14:textId="17B90089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5584" behindDoc="0" locked="0" layoutInCell="1" allowOverlap="1" wp14:anchorId="4C62F628" wp14:editId="48CCBDD2">
                      <wp:simplePos x="0" y="0"/>
                      <wp:positionH relativeFrom="column">
                        <wp:posOffset>2371090</wp:posOffset>
                      </wp:positionH>
                      <wp:positionV relativeFrom="paragraph">
                        <wp:posOffset>92710</wp:posOffset>
                      </wp:positionV>
                      <wp:extent cx="1769110" cy="313055"/>
                      <wp:effectExtent l="0" t="0" r="0" b="0"/>
                      <wp:wrapNone/>
                      <wp:docPr id="391" name="Text Box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7D670B" w14:textId="603F3EB9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1" o:spid="_x0000_s1275" type="#_x0000_t202" style="position:absolute;margin-left:186.7pt;margin-top:7.3pt;width:139.3pt;height:24.6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" filled="f" stroked="f">
                      <v:textbox>
                        <w:txbxContent>
                          <w:p w14:paraId="4C7D670B" w14:textId="603F3EB9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3536" behindDoc="0" locked="0" layoutInCell="1" allowOverlap="1" wp14:anchorId="697658FA" wp14:editId="02B08436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79375</wp:posOffset>
                      </wp:positionV>
                      <wp:extent cx="1769110" cy="313055"/>
                      <wp:effectExtent l="0" t="0" r="0" b="0"/>
                      <wp:wrapNone/>
                      <wp:docPr id="390" name="Text Box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7241CC" w14:textId="546AAA07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0" o:spid="_x0000_s1276" type="#_x0000_t202" style="position:absolute;margin-left:21.7pt;margin-top:6.25pt;width:139.3pt;height:24.6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" filled="f" stroked="f">
                      <v:textbox>
                        <w:txbxContent>
                          <w:p w14:paraId="657241CC" w14:textId="546AAA07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3916390" w14:textId="6B5857AB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7632" behindDoc="0" locked="0" layoutInCell="1" allowOverlap="1" wp14:anchorId="64F8413F" wp14:editId="74150255">
                      <wp:simplePos x="0" y="0"/>
                      <wp:positionH relativeFrom="column">
                        <wp:posOffset>2424884</wp:posOffset>
                      </wp:positionH>
                      <wp:positionV relativeFrom="paragraph">
                        <wp:posOffset>78740</wp:posOffset>
                      </wp:positionV>
                      <wp:extent cx="1769110" cy="313055"/>
                      <wp:effectExtent l="0" t="0" r="0" b="0"/>
                      <wp:wrapNone/>
                      <wp:docPr id="392" name="Text Box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379675" w14:textId="5FE65D94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320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2" o:spid="_x0000_s1277" type="#_x0000_t202" style="position:absolute;margin-left:190.95pt;margin-top:6.2pt;width:139.3pt;height:24.65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" filled="f" stroked="f">
                      <v:textbox>
                        <w:txbxContent>
                          <w:p w14:paraId="52379675" w14:textId="5FE65D94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320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5E7FA6F9" w14:textId="77777777" w:rsidTr="009F1FE4">
        <w:tc>
          <w:tcPr>
            <w:tcW w:w="9981" w:type="dxa"/>
            <w:shd w:val="clear" w:color="auto" w:fill="auto"/>
          </w:tcPr>
          <w:p w14:paraId="3290E191" w14:textId="4A4B4715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1728" behindDoc="0" locked="0" layoutInCell="1" allowOverlap="1" wp14:anchorId="083F7747" wp14:editId="28972A02">
                      <wp:simplePos x="0" y="0"/>
                      <wp:positionH relativeFrom="column">
                        <wp:posOffset>2395945</wp:posOffset>
                      </wp:positionH>
                      <wp:positionV relativeFrom="paragraph">
                        <wp:posOffset>77470</wp:posOffset>
                      </wp:positionV>
                      <wp:extent cx="1769110" cy="313055"/>
                      <wp:effectExtent l="0" t="0" r="0" b="0"/>
                      <wp:wrapNone/>
                      <wp:docPr id="394" name="Text Box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A1E989" w14:textId="01C70C2D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800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4" o:spid="_x0000_s1278" type="#_x0000_t202" style="position:absolute;margin-left:188.65pt;margin-top:6.1pt;width:139.3pt;height:24.65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" filled="f" stroked="f">
                      <v:textbox>
                        <w:txbxContent>
                          <w:p w14:paraId="5DA1E989" w14:textId="01C70C2D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9680" behindDoc="0" locked="0" layoutInCell="1" allowOverlap="1" wp14:anchorId="3417504D" wp14:editId="66332270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72209</wp:posOffset>
                      </wp:positionV>
                      <wp:extent cx="1769110" cy="313055"/>
                      <wp:effectExtent l="0" t="0" r="0" b="0"/>
                      <wp:wrapNone/>
                      <wp:docPr id="393" name="Text Box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7B8157" w14:textId="6D248852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3" o:spid="_x0000_s1279" type="#_x0000_t202" style="position:absolute;margin-left:28.8pt;margin-top:5.7pt;width:139.3pt;height:24.6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" filled="f" stroked="f">
                      <v:textbox>
                        <w:txbxContent>
                          <w:p w14:paraId="517B8157" w14:textId="6D248852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7B2A412D" w14:textId="7A6E4843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3776" behindDoc="0" locked="0" layoutInCell="1" allowOverlap="1" wp14:anchorId="65964EAB" wp14:editId="2244CA0A">
                      <wp:simplePos x="0" y="0"/>
                      <wp:positionH relativeFrom="column">
                        <wp:posOffset>2401208</wp:posOffset>
                      </wp:positionH>
                      <wp:positionV relativeFrom="paragraph">
                        <wp:posOffset>62321</wp:posOffset>
                      </wp:positionV>
                      <wp:extent cx="1769110" cy="313055"/>
                      <wp:effectExtent l="0" t="0" r="0" b="0"/>
                      <wp:wrapNone/>
                      <wp:docPr id="395" name="Text Box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456899" w14:textId="46EFCAE3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800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5" o:spid="_x0000_s1280" type="#_x0000_t202" style="position:absolute;margin-left:189.05pt;margin-top:4.9pt;width:139.3pt;height:24.65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" filled="f" stroked="f">
                      <v:textbox>
                        <w:txbxContent>
                          <w:p w14:paraId="05456899" w14:textId="46EFCAE3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800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1F1362D2" w14:textId="2D081ED7" w:rsidR="00983309" w:rsidRPr="008B57C4" w:rsidRDefault="0095647F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425DB74D" wp14:editId="66C12EE7">
                      <wp:simplePos x="0" y="0"/>
                      <wp:positionH relativeFrom="column">
                        <wp:posOffset>3674110</wp:posOffset>
                      </wp:positionH>
                      <wp:positionV relativeFrom="paragraph">
                        <wp:posOffset>151130</wp:posOffset>
                      </wp:positionV>
                      <wp:extent cx="1095375" cy="219075"/>
                      <wp:effectExtent l="1016000" t="152400" r="22225" b="34925"/>
                      <wp:wrapNone/>
                      <wp:docPr id="400" name="Rectangular Callout 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1DD95904" w14:textId="10621112" w:rsidR="00BD1C64" w:rsidRPr="004968E3" w:rsidRDefault="00BD1C64" w:rsidP="0095647F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x-coordinate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39970BDF" wp14:editId="72AF2C78">
                                        <wp:extent cx="1076325" cy="1614488"/>
                                        <wp:effectExtent l="0" t="0" r="0" b="11430"/>
                                        <wp:docPr id="401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00" o:spid="_x0000_s1281" type="#_x0000_t61" style="position:absolute;margin-left:289.3pt;margin-top:11.9pt;width:86.25pt;height:17.2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" adj="-19137,-12244" filled="f" strokeweight="1.5pt">
                      <v:shadow opacity="49150f"/>
                      <v:textbox inset="0,0,0,0">
                        <w:txbxContent>
                          <w:p w14:paraId="1DD95904" w14:textId="10621112" w:rsidR="00BD1C64" w:rsidRPr="004968E3" w:rsidRDefault="00BD1C64" w:rsidP="0095647F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x-coordinate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9970BDF" wp14:editId="72AF2C78">
                                  <wp:extent cx="1076325" cy="1614488"/>
                                  <wp:effectExtent l="0" t="0" r="0" b="11430"/>
                                  <wp:docPr id="401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45C2D55A" w14:textId="437BC4F1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7872" behindDoc="0" locked="0" layoutInCell="1" allowOverlap="1" wp14:anchorId="5561ABA1" wp14:editId="562BC71F">
                      <wp:simplePos x="0" y="0"/>
                      <wp:positionH relativeFrom="column">
                        <wp:posOffset>1897380</wp:posOffset>
                      </wp:positionH>
                      <wp:positionV relativeFrom="paragraph">
                        <wp:posOffset>88900</wp:posOffset>
                      </wp:positionV>
                      <wp:extent cx="1769110" cy="313055"/>
                      <wp:effectExtent l="0" t="0" r="0" b="0"/>
                      <wp:wrapNone/>
                      <wp:docPr id="397" name="Text Box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E6D7B5" w14:textId="7710CF8F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7" o:spid="_x0000_s1282" type="#_x0000_t202" style="position:absolute;margin-left:149.4pt;margin-top:7pt;width:139.3pt;height:24.65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" filled="f" stroked="f">
                      <v:textbox>
                        <w:txbxContent>
                          <w:p w14:paraId="28E6D7B5" w14:textId="7710CF8F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5824" behindDoc="0" locked="0" layoutInCell="1" allowOverlap="1" wp14:anchorId="70EEBC05" wp14:editId="7E3F1C40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91712</wp:posOffset>
                      </wp:positionV>
                      <wp:extent cx="1769110" cy="313055"/>
                      <wp:effectExtent l="0" t="0" r="0" b="0"/>
                      <wp:wrapNone/>
                      <wp:docPr id="396" name="Text Box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1686E2" w14:textId="46EBC1E1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6" o:spid="_x0000_s1283" type="#_x0000_t202" style="position:absolute;margin-left:34.55pt;margin-top:7.2pt;width:139.3pt;height:24.6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" filled="f" stroked="f">
                      <v:textbox>
                        <w:txbxContent>
                          <w:p w14:paraId="1D1686E2" w14:textId="46EBC1E1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70AE6290" w14:textId="77777777" w:rsidTr="009F1FE4">
        <w:tblPrEx>
          <w:tblCellMar>
            <w:left w:w="108" w:type="dxa"/>
            <w:right w:w="108" w:type="dxa"/>
          </w:tblCellMar>
        </w:tblPrEx>
        <w:tc>
          <w:tcPr>
            <w:tcW w:w="9981" w:type="dxa"/>
            <w:tcBorders>
              <w:bottom w:val="single" w:sz="20" w:space="0" w:color="000000"/>
            </w:tcBorders>
            <w:shd w:val="clear" w:color="auto" w:fill="auto"/>
          </w:tcPr>
          <w:p w14:paraId="62359105" w14:textId="6C4BF436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9920" behindDoc="0" locked="0" layoutInCell="1" allowOverlap="1" wp14:anchorId="6C5A118F" wp14:editId="30DBF25B">
                      <wp:simplePos x="0" y="0"/>
                      <wp:positionH relativeFrom="column">
                        <wp:posOffset>903604</wp:posOffset>
                      </wp:positionH>
                      <wp:positionV relativeFrom="paragraph">
                        <wp:posOffset>205740</wp:posOffset>
                      </wp:positionV>
                      <wp:extent cx="2431869" cy="313055"/>
                      <wp:effectExtent l="0" t="0" r="0" b="0"/>
                      <wp:wrapNone/>
                      <wp:docPr id="398" name="Text Box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31869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F9F888" w14:textId="0083EB99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8" o:spid="_x0000_s1284" type="#_x0000_t202" style="position:absolute;margin-left:71.15pt;margin-top:16.2pt;width:191.5pt;height:24.65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" filled="f" stroked="f">
                      <v:textbox>
                        <w:txbxContent>
                          <w:p w14:paraId="2EF9F888" w14:textId="0083EB99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C09629B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F189C77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E3757FE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  <w:p w14:paraId="2C37B884" w14:textId="3E1A8DB4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983309" w14:paraId="6AEDD227" w14:textId="77777777" w:rsidTr="009F1FE4">
        <w:tc>
          <w:tcPr>
            <w:tcW w:w="9981" w:type="dxa"/>
            <w:shd w:val="clear" w:color="auto" w:fill="E6E6E6"/>
          </w:tcPr>
          <w:p w14:paraId="6D081A82" w14:textId="769EA1E0" w:rsidR="00983309" w:rsidRPr="000171F8" w:rsidRDefault="00496998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8112" behindDoc="0" locked="0" layoutInCell="1" allowOverlap="1" wp14:anchorId="08784C68" wp14:editId="41C3C3AF">
                      <wp:simplePos x="0" y="0"/>
                      <wp:positionH relativeFrom="column">
                        <wp:posOffset>3557905</wp:posOffset>
                      </wp:positionH>
                      <wp:positionV relativeFrom="paragraph">
                        <wp:posOffset>52523</wp:posOffset>
                      </wp:positionV>
                      <wp:extent cx="1769110" cy="313055"/>
                      <wp:effectExtent l="0" t="0" r="0" b="0"/>
                      <wp:wrapNone/>
                      <wp:docPr id="403" name="Text Box 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CEE2ED" w14:textId="77777777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3" o:spid="_x0000_s1285" type="#_x0000_t202" style="position:absolute;margin-left:280.15pt;margin-top:4.15pt;width:139.3pt;height:24.6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" filled="f" stroked="f">
                      <v:textbox>
                        <w:txbxContent>
                          <w:p w14:paraId="44CEE2ED" w14:textId="77777777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622A5CC1" wp14:editId="0416170D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71755</wp:posOffset>
                      </wp:positionV>
                      <wp:extent cx="1769110" cy="313055"/>
                      <wp:effectExtent l="0" t="0" r="0" b="0"/>
                      <wp:wrapNone/>
                      <wp:docPr id="402" name="Text Box 4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E3638A" w14:textId="77777777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2" o:spid="_x0000_s1286" type="#_x0000_t202" style="position:absolute;margin-left:122.2pt;margin-top:5.65pt;width:139.3pt;height:24.6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" filled="f" stroked="f">
                      <v:textbox>
                        <w:txbxContent>
                          <w:p w14:paraId="1CE3638A" w14:textId="77777777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# 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="00983309" w:rsidRPr="000171F8">
              <w:rPr>
                <w:rFonts w:ascii="Trebuchet MS" w:hAnsi="Trebuchet MS" w:cs="Trebuchet MS"/>
                <w:sz w:val="32"/>
                <w:u w:val="single"/>
              </w:rPr>
              <w:t>is-off-left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   </w:t>
            </w:r>
            <w:r w:rsidR="00983309"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</w:tc>
      </w:tr>
      <w:tr w:rsidR="00983309" w14:paraId="60BAE76E" w14:textId="77777777" w:rsidTr="009F1FE4">
        <w:tc>
          <w:tcPr>
            <w:tcW w:w="9981" w:type="dxa"/>
            <w:shd w:val="clear" w:color="auto" w:fill="auto"/>
          </w:tcPr>
          <w:p w14:paraId="40A415C8" w14:textId="4EF201AE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2688" behindDoc="0" locked="0" layoutInCell="1" allowOverlap="1" wp14:anchorId="039CF1F8" wp14:editId="353744CE">
                      <wp:simplePos x="0" y="0"/>
                      <wp:positionH relativeFrom="column">
                        <wp:posOffset>2335530</wp:posOffset>
                      </wp:positionH>
                      <wp:positionV relativeFrom="paragraph">
                        <wp:posOffset>356870</wp:posOffset>
                      </wp:positionV>
                      <wp:extent cx="485140" cy="1706880"/>
                      <wp:effectExtent l="0" t="0" r="22860" b="20320"/>
                      <wp:wrapNone/>
                      <wp:docPr id="413" name="Donut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413" o:spid="_x0000_s1026" type="#_x0000_t23" style="position:absolute;margin-left:183.9pt;margin-top:28.1pt;width:38.2pt;height:134.4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</w:p>
          <w:p w14:paraId="71E47DFC" w14:textId="2EB5DA7B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2208" behindDoc="0" locked="0" layoutInCell="1" allowOverlap="1" wp14:anchorId="1A938DCA" wp14:editId="0F243306">
                      <wp:simplePos x="0" y="0"/>
                      <wp:positionH relativeFrom="column">
                        <wp:posOffset>2384516</wp:posOffset>
                      </wp:positionH>
                      <wp:positionV relativeFrom="paragraph">
                        <wp:posOffset>87358</wp:posOffset>
                      </wp:positionV>
                      <wp:extent cx="1769110" cy="313055"/>
                      <wp:effectExtent l="0" t="0" r="0" b="0"/>
                      <wp:wrapNone/>
                      <wp:docPr id="405" name="Text Box 4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79390C" w14:textId="5716C57B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5" o:spid="_x0000_s1287" type="#_x0000_t202" style="position:absolute;margin-left:187.75pt;margin-top:6.9pt;width:139.3pt;height:24.65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" filled="f" stroked="f">
                      <v:textbox>
                        <w:txbxContent>
                          <w:p w14:paraId="5279390C" w14:textId="5716C57B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998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07A255A7" wp14:editId="118B6FBC">
                      <wp:simplePos x="0" y="0"/>
                      <wp:positionH relativeFrom="column">
                        <wp:posOffset>493395</wp:posOffset>
                      </wp:positionH>
                      <wp:positionV relativeFrom="paragraph">
                        <wp:posOffset>90805</wp:posOffset>
                      </wp:positionV>
                      <wp:extent cx="1769110" cy="313055"/>
                      <wp:effectExtent l="0" t="0" r="0" b="0"/>
                      <wp:wrapNone/>
                      <wp:docPr id="404" name="Text Box 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E91DA0" w14:textId="26D52172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4" o:spid="_x0000_s1288" type="#_x0000_t202" style="position:absolute;margin-left:38.85pt;margin-top:7.15pt;width:139.3pt;height:24.6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" filled="f" stroked="f">
                      <v:textbox>
                        <w:txbxContent>
                          <w:p w14:paraId="4AE91DA0" w14:textId="26D52172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5C20EB3" w14:textId="40DEC69D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4256" behindDoc="0" locked="0" layoutInCell="1" allowOverlap="1" wp14:anchorId="72EE880B" wp14:editId="1469E2D9">
                      <wp:simplePos x="0" y="0"/>
                      <wp:positionH relativeFrom="column">
                        <wp:posOffset>2373720</wp:posOffset>
                      </wp:positionH>
                      <wp:positionV relativeFrom="paragraph">
                        <wp:posOffset>73660</wp:posOffset>
                      </wp:positionV>
                      <wp:extent cx="1769110" cy="313055"/>
                      <wp:effectExtent l="0" t="0" r="0" b="0"/>
                      <wp:wrapNone/>
                      <wp:docPr id="406" name="Text Box 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ABDE26" w14:textId="71D1058C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77 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6" o:spid="_x0000_s1289" type="#_x0000_t202" style="position:absolute;margin-left:186.9pt;margin-top:5.8pt;width:139.3pt;height:24.6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" filled="f" stroked="f">
                      <v:textbox>
                        <w:txbxContent>
                          <w:p w14:paraId="5CABDE26" w14:textId="71D1058C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77 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537758C3" w14:textId="77777777" w:rsidTr="009F1FE4">
        <w:tc>
          <w:tcPr>
            <w:tcW w:w="9981" w:type="dxa"/>
            <w:shd w:val="clear" w:color="auto" w:fill="auto"/>
          </w:tcPr>
          <w:p w14:paraId="7D4D5135" w14:textId="7D5E9194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6304" behindDoc="0" locked="0" layoutInCell="1" allowOverlap="1" wp14:anchorId="724452E4" wp14:editId="2013A0E9">
                      <wp:simplePos x="0" y="0"/>
                      <wp:positionH relativeFrom="column">
                        <wp:posOffset>582930</wp:posOffset>
                      </wp:positionH>
                      <wp:positionV relativeFrom="paragraph">
                        <wp:posOffset>92075</wp:posOffset>
                      </wp:positionV>
                      <wp:extent cx="1769110" cy="313055"/>
                      <wp:effectExtent l="0" t="0" r="0" b="0"/>
                      <wp:wrapNone/>
                      <wp:docPr id="407" name="Text Box 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7383FF" w14:textId="025C6C2B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7" o:spid="_x0000_s1290" type="#_x0000_t202" style="position:absolute;margin-left:45.9pt;margin-top:7.25pt;width:139.3pt;height:24.65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" filled="f" stroked="f">
                      <v:textbox>
                        <w:txbxContent>
                          <w:p w14:paraId="6C7383FF" w14:textId="025C6C2B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8352" behindDoc="0" locked="0" layoutInCell="1" allowOverlap="1" wp14:anchorId="14186064" wp14:editId="588AB95D">
                      <wp:simplePos x="0" y="0"/>
                      <wp:positionH relativeFrom="column">
                        <wp:posOffset>2294890</wp:posOffset>
                      </wp:positionH>
                      <wp:positionV relativeFrom="paragraph">
                        <wp:posOffset>64770</wp:posOffset>
                      </wp:positionV>
                      <wp:extent cx="1769110" cy="313055"/>
                      <wp:effectExtent l="0" t="0" r="0" b="0"/>
                      <wp:wrapNone/>
                      <wp:docPr id="408" name="Text Box 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81C87F" w14:textId="71D898E0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-400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8" o:spid="_x0000_s1291" type="#_x0000_t202" style="position:absolute;margin-left:180.7pt;margin-top:5.1pt;width:139.3pt;height:24.6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l/2Xo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" filled="f" stroked="f">
                      <v:textbox>
                        <w:txbxContent>
                          <w:p w14:paraId="5181C87F" w14:textId="71D898E0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-400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A314DD3" w14:textId="42C9D94C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0400" behindDoc="0" locked="0" layoutInCell="1" allowOverlap="1" wp14:anchorId="10C64FE8" wp14:editId="679C639B">
                      <wp:simplePos x="0" y="0"/>
                      <wp:positionH relativeFrom="column">
                        <wp:posOffset>2300605</wp:posOffset>
                      </wp:positionH>
                      <wp:positionV relativeFrom="paragraph">
                        <wp:posOffset>74930</wp:posOffset>
                      </wp:positionV>
                      <wp:extent cx="1769110" cy="313055"/>
                      <wp:effectExtent l="0" t="0" r="0" b="0"/>
                      <wp:wrapNone/>
                      <wp:docPr id="409" name="Text Box 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599F6C" w14:textId="16DB301A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-400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9" o:spid="_x0000_s1292" type="#_x0000_t202" style="position:absolute;margin-left:181.15pt;margin-top:5.9pt;width:139.3pt;height:24.65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" filled="f" stroked="f">
                      <v:textbox>
                        <w:txbxContent>
                          <w:p w14:paraId="79599F6C" w14:textId="16DB301A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-400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70835CF5" w14:textId="2B93F8EC" w:rsidR="00983309" w:rsidRPr="008B57C4" w:rsidRDefault="008E4C58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4736" behindDoc="0" locked="0" layoutInCell="1" allowOverlap="1" wp14:anchorId="5316834A" wp14:editId="1C314476">
                      <wp:simplePos x="0" y="0"/>
                      <wp:positionH relativeFrom="column">
                        <wp:posOffset>3638550</wp:posOffset>
                      </wp:positionH>
                      <wp:positionV relativeFrom="paragraph">
                        <wp:posOffset>155575</wp:posOffset>
                      </wp:positionV>
                      <wp:extent cx="1095375" cy="219075"/>
                      <wp:effectExtent l="1016000" t="152400" r="22225" b="34925"/>
                      <wp:wrapNone/>
                      <wp:docPr id="414" name="Rectangular Callout 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3622B4F0" w14:textId="77777777" w:rsidR="00BD1C64" w:rsidRPr="004968E3" w:rsidRDefault="00BD1C64" w:rsidP="008E4C58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x-coordinate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27ADF6CF" wp14:editId="57E23D56">
                                        <wp:extent cx="1076325" cy="1614488"/>
                                        <wp:effectExtent l="0" t="0" r="0" b="11430"/>
                                        <wp:docPr id="415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14" o:spid="_x0000_s1293" type="#_x0000_t61" style="position:absolute;margin-left:286.5pt;margin-top:12.25pt;width:86.25pt;height:17.25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" adj="-19137,-12244" filled="f" strokeweight="1.5pt">
                      <v:shadow opacity="49150f"/>
                      <v:textbox inset="0,0,0,0">
                        <w:txbxContent>
                          <w:p w14:paraId="3622B4F0" w14:textId="77777777" w:rsidR="00BD1C64" w:rsidRPr="004968E3" w:rsidRDefault="00BD1C64" w:rsidP="008E4C58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x-coordinate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7ADF6CF" wp14:editId="57E23D56">
                                  <wp:extent cx="1076325" cy="1614488"/>
                                  <wp:effectExtent l="0" t="0" r="0" b="11430"/>
                                  <wp:docPr id="415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A9223E1" w14:textId="75759D20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4496" behindDoc="0" locked="0" layoutInCell="1" allowOverlap="1" wp14:anchorId="70F7D151" wp14:editId="1D69A7D8">
                      <wp:simplePos x="0" y="0"/>
                      <wp:positionH relativeFrom="column">
                        <wp:posOffset>1894840</wp:posOffset>
                      </wp:positionH>
                      <wp:positionV relativeFrom="paragraph">
                        <wp:posOffset>66675</wp:posOffset>
                      </wp:positionV>
                      <wp:extent cx="1769110" cy="313055"/>
                      <wp:effectExtent l="0" t="0" r="0" b="0"/>
                      <wp:wrapNone/>
                      <wp:docPr id="411" name="Text Box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D21291" w14:textId="6D278EFD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1" o:spid="_x0000_s1294" type="#_x0000_t202" style="position:absolute;margin-left:149.2pt;margin-top:5.25pt;width:139.3pt;height:24.6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" filled="f" stroked="f">
                      <v:textbox>
                        <w:txbxContent>
                          <w:p w14:paraId="1AD21291" w14:textId="6D278EFD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998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2448" behindDoc="0" locked="0" layoutInCell="1" allowOverlap="1" wp14:anchorId="5F70F7CE" wp14:editId="420A2899">
                      <wp:simplePos x="0" y="0"/>
                      <wp:positionH relativeFrom="column">
                        <wp:posOffset>403679</wp:posOffset>
                      </wp:positionH>
                      <wp:positionV relativeFrom="paragraph">
                        <wp:posOffset>94161</wp:posOffset>
                      </wp:positionV>
                      <wp:extent cx="1769110" cy="313055"/>
                      <wp:effectExtent l="0" t="0" r="0" b="0"/>
                      <wp:wrapNone/>
                      <wp:docPr id="410" name="Text Box 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E8485A" w14:textId="0F82A0E4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0" o:spid="_x0000_s1295" type="#_x0000_t202" style="position:absolute;margin-left:31.8pt;margin-top:7.4pt;width:139.3pt;height:24.6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" filled="f" stroked="f">
                      <v:textbox>
                        <w:txbxContent>
                          <w:p w14:paraId="0BE8485A" w14:textId="0F82A0E4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4198212E" w14:textId="77777777" w:rsidTr="009F1FE4">
        <w:tblPrEx>
          <w:tblCellMar>
            <w:left w:w="108" w:type="dxa"/>
            <w:right w:w="108" w:type="dxa"/>
          </w:tblCellMar>
        </w:tblPrEx>
        <w:trPr>
          <w:trHeight w:val="594"/>
        </w:trPr>
        <w:tc>
          <w:tcPr>
            <w:tcW w:w="9981" w:type="dxa"/>
            <w:shd w:val="clear" w:color="auto" w:fill="auto"/>
          </w:tcPr>
          <w:p w14:paraId="24950B94" w14:textId="2708E87E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6544" behindDoc="0" locked="0" layoutInCell="1" allowOverlap="1" wp14:anchorId="04A6A55B" wp14:editId="4C371F6C">
                      <wp:simplePos x="0" y="0"/>
                      <wp:positionH relativeFrom="column">
                        <wp:posOffset>1178560</wp:posOffset>
                      </wp:positionH>
                      <wp:positionV relativeFrom="paragraph">
                        <wp:posOffset>225425</wp:posOffset>
                      </wp:positionV>
                      <wp:extent cx="2899864" cy="313055"/>
                      <wp:effectExtent l="0" t="0" r="0" b="0"/>
                      <wp:wrapNone/>
                      <wp:docPr id="412" name="Text Box 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9864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72A0FF" w14:textId="6FE27223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2" o:spid="_x0000_s1296" type="#_x0000_t202" style="position:absolute;margin-left:92.8pt;margin-top:17.75pt;width:228.35pt;height:24.65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" filled="f" stroked="f">
                      <v:textbox>
                        <w:txbxContent>
                          <w:p w14:paraId="4572A0FF" w14:textId="6FE27223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4EA0556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20DB5C2E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1A6C236F" w14:textId="77777777" w:rsidR="00983309" w:rsidRDefault="00983309" w:rsidP="009F1FE4">
            <w:pPr>
              <w:pStyle w:val="NoSpacing"/>
            </w:pPr>
          </w:p>
        </w:tc>
      </w:tr>
      <w:tr w:rsidR="00983309" w14:paraId="506D7517" w14:textId="77777777" w:rsidTr="009F1FE4">
        <w:tc>
          <w:tcPr>
            <w:tcW w:w="9981" w:type="dxa"/>
            <w:shd w:val="clear" w:color="auto" w:fill="E6E6E6"/>
          </w:tcPr>
          <w:p w14:paraId="043DC2F9" w14:textId="3C21A9A7" w:rsidR="00983309" w:rsidRPr="00677540" w:rsidRDefault="007C29CC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408832" behindDoc="0" locked="0" layoutInCell="1" allowOverlap="1" wp14:anchorId="0659ADEA" wp14:editId="5A002649">
                      <wp:simplePos x="0" y="0"/>
                      <wp:positionH relativeFrom="column">
                        <wp:posOffset>2217420</wp:posOffset>
                      </wp:positionH>
                      <wp:positionV relativeFrom="paragraph">
                        <wp:posOffset>75111</wp:posOffset>
                      </wp:positionV>
                      <wp:extent cx="1769110" cy="313055"/>
                      <wp:effectExtent l="0" t="0" r="0" b="0"/>
                      <wp:wrapNone/>
                      <wp:docPr id="417" name="Text Box 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4E4986" w14:textId="43146A8E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7" o:spid="_x0000_s1297" type="#_x0000_t202" style="position:absolute;margin-left:174.6pt;margin-top:5.9pt;width:139.3pt;height:24.65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" filled="f" stroked="f">
                      <v:textbox>
                        <w:txbxContent>
                          <w:p w14:paraId="304E4986" w14:textId="43146A8E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5D67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0880" behindDoc="0" locked="0" layoutInCell="1" allowOverlap="1" wp14:anchorId="7B9719B0" wp14:editId="72764FEB">
                      <wp:simplePos x="0" y="0"/>
                      <wp:positionH relativeFrom="column">
                        <wp:posOffset>4198620</wp:posOffset>
                      </wp:positionH>
                      <wp:positionV relativeFrom="paragraph">
                        <wp:posOffset>63862</wp:posOffset>
                      </wp:positionV>
                      <wp:extent cx="1769110" cy="313055"/>
                      <wp:effectExtent l="0" t="0" r="0" b="0"/>
                      <wp:wrapNone/>
                      <wp:docPr id="418" name="Text Box 4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0CE2BB" w14:textId="65D5AE3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8" o:spid="_x0000_s1298" type="#_x0000_t202" style="position:absolute;margin-left:330.6pt;margin-top:5.05pt;width:139.3pt;height:24.6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6PSp3o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" filled="f" stroked="f">
                      <v:textbox>
                        <w:txbxContent>
                          <w:p w14:paraId="550CE2BB" w14:textId="65D5AE3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5D67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6784" behindDoc="0" locked="0" layoutInCell="1" allowOverlap="1" wp14:anchorId="1891016B" wp14:editId="5BA29A1D">
                      <wp:simplePos x="0" y="0"/>
                      <wp:positionH relativeFrom="column">
                        <wp:posOffset>383630</wp:posOffset>
                      </wp:positionH>
                      <wp:positionV relativeFrom="paragraph">
                        <wp:posOffset>61595</wp:posOffset>
                      </wp:positionV>
                      <wp:extent cx="1769110" cy="313055"/>
                      <wp:effectExtent l="0" t="0" r="0" b="0"/>
                      <wp:wrapNone/>
                      <wp:docPr id="416" name="Text Box 4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E58990" w14:textId="4981B3C8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6" o:spid="_x0000_s1299" type="#_x0000_t202" style="position:absolute;margin-left:30.2pt;margin-top:4.85pt;width:139.3pt;height:24.65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j/z3o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" filled="f" stroked="f">
                      <v:textbox>
                        <w:txbxContent>
                          <w:p w14:paraId="56E58990" w14:textId="4981B3C8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># _________________:_________________ -&gt; _______________</w:t>
            </w:r>
          </w:p>
        </w:tc>
      </w:tr>
      <w:tr w:rsidR="00983309" w14:paraId="66A00247" w14:textId="77777777" w:rsidTr="009F1FE4">
        <w:tc>
          <w:tcPr>
            <w:tcW w:w="9981" w:type="dxa"/>
            <w:shd w:val="clear" w:color="auto" w:fill="auto"/>
          </w:tcPr>
          <w:p w14:paraId="1231DAC2" w14:textId="258C1F38" w:rsidR="00983309" w:rsidRDefault="00CF02B3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31360" behindDoc="0" locked="0" layoutInCell="1" allowOverlap="1" wp14:anchorId="5D12ACC5" wp14:editId="0B9666BD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339090</wp:posOffset>
                      </wp:positionV>
                      <wp:extent cx="485140" cy="1706880"/>
                      <wp:effectExtent l="0" t="0" r="22860" b="20320"/>
                      <wp:wrapNone/>
                      <wp:docPr id="428" name="Donut 4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428" o:spid="_x0000_s1026" type="#_x0000_t23" style="position:absolute;margin-left:187.5pt;margin-top:26.7pt;width:38.2pt;height:134.4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</w:p>
          <w:p w14:paraId="1DA2116E" w14:textId="2C86BF59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4976" behindDoc="0" locked="0" layoutInCell="1" allowOverlap="1" wp14:anchorId="36CAC0FB" wp14:editId="48A28F5D">
                      <wp:simplePos x="0" y="0"/>
                      <wp:positionH relativeFrom="column">
                        <wp:posOffset>2413635</wp:posOffset>
                      </wp:positionH>
                      <wp:positionV relativeFrom="paragraph">
                        <wp:posOffset>58420</wp:posOffset>
                      </wp:positionV>
                      <wp:extent cx="1769110" cy="313055"/>
                      <wp:effectExtent l="0" t="0" r="0" b="0"/>
                      <wp:wrapNone/>
                      <wp:docPr id="420" name="Text Box 4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3B2EA" w14:textId="1EA133A0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102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0" o:spid="_x0000_s1300" type="#_x0000_t202" style="position:absolute;margin-left:190.05pt;margin-top:4.6pt;width:139.3pt;height:24.6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" filled="f" stroked="f">
                      <v:textbox>
                        <w:txbxContent>
                          <w:p w14:paraId="05C3B2EA" w14:textId="1EA133A0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2928" behindDoc="0" locked="0" layoutInCell="1" allowOverlap="1" wp14:anchorId="07CA2A6F" wp14:editId="486793EC">
                      <wp:simplePos x="0" y="0"/>
                      <wp:positionH relativeFrom="column">
                        <wp:posOffset>407670</wp:posOffset>
                      </wp:positionH>
                      <wp:positionV relativeFrom="paragraph">
                        <wp:posOffset>86360</wp:posOffset>
                      </wp:positionV>
                      <wp:extent cx="1769110" cy="313055"/>
                      <wp:effectExtent l="0" t="0" r="0" b="0"/>
                      <wp:wrapNone/>
                      <wp:docPr id="419" name="Text Box 4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61D2BA" w14:textId="7777777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9" o:spid="_x0000_s1301" type="#_x0000_t202" style="position:absolute;margin-left:32.1pt;margin-top:6.8pt;width:139.3pt;height:24.6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" filled="f" stroked="f">
                      <v:textbox>
                        <w:txbxContent>
                          <w:p w14:paraId="0C61D2BA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D837157" w14:textId="68B6B70E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7024" behindDoc="0" locked="0" layoutInCell="1" allowOverlap="1" wp14:anchorId="17E03779" wp14:editId="52C0CDB8">
                      <wp:simplePos x="0" y="0"/>
                      <wp:positionH relativeFrom="column">
                        <wp:posOffset>2418624</wp:posOffset>
                      </wp:positionH>
                      <wp:positionV relativeFrom="paragraph">
                        <wp:posOffset>45085</wp:posOffset>
                      </wp:positionV>
                      <wp:extent cx="1769110" cy="313055"/>
                      <wp:effectExtent l="0" t="0" r="0" b="0"/>
                      <wp:wrapNone/>
                      <wp:docPr id="421" name="Text Box 4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821869" w14:textId="296C9D7D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102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1" o:spid="_x0000_s1302" type="#_x0000_t202" style="position:absolute;margin-left:190.45pt;margin-top:3.55pt;width:139.3pt;height:24.6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GsKXk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" filled="f" stroked="f">
                      <v:textbox>
                        <w:txbxContent>
                          <w:p w14:paraId="6E821869" w14:textId="296C9D7D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102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093051A6" w14:textId="77777777" w:rsidTr="009F1FE4">
        <w:tc>
          <w:tcPr>
            <w:tcW w:w="9981" w:type="dxa"/>
            <w:shd w:val="clear" w:color="auto" w:fill="auto"/>
          </w:tcPr>
          <w:p w14:paraId="23843862" w14:textId="658E7785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1120" behindDoc="0" locked="0" layoutInCell="1" allowOverlap="1" wp14:anchorId="0231125D" wp14:editId="733C76C1">
                      <wp:simplePos x="0" y="0"/>
                      <wp:positionH relativeFrom="column">
                        <wp:posOffset>2446020</wp:posOffset>
                      </wp:positionH>
                      <wp:positionV relativeFrom="paragraph">
                        <wp:posOffset>60325</wp:posOffset>
                      </wp:positionV>
                      <wp:extent cx="1769110" cy="313055"/>
                      <wp:effectExtent l="0" t="0" r="0" b="0"/>
                      <wp:wrapNone/>
                      <wp:docPr id="423" name="Text Box 4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01BC7B" w14:textId="5CD3B7CE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3" o:spid="_x0000_s1303" type="#_x0000_t202" style="position:absolute;margin-left:192.6pt;margin-top:4.75pt;width:139.3pt;height:24.6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JEl83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" filled="f" stroked="f">
                      <v:textbox>
                        <w:txbxContent>
                          <w:p w14:paraId="3601BC7B" w14:textId="5CD3B7CE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9072" behindDoc="0" locked="0" layoutInCell="1" allowOverlap="1" wp14:anchorId="0F189937" wp14:editId="2F3083C9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80010</wp:posOffset>
                      </wp:positionV>
                      <wp:extent cx="1769110" cy="313055"/>
                      <wp:effectExtent l="0" t="0" r="0" b="0"/>
                      <wp:wrapNone/>
                      <wp:docPr id="422" name="Text Box 4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976156" w14:textId="7777777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2" o:spid="_x0000_s1304" type="#_x0000_t202" style="position:absolute;margin-left:34.7pt;margin-top:6.3pt;width:139.3pt;height:24.6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zFhnn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" filled="f" stroked="f">
                      <v:textbox>
                        <w:txbxContent>
                          <w:p w14:paraId="5C976156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273D23B" w14:textId="284524EC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3168" behindDoc="0" locked="0" layoutInCell="1" allowOverlap="1" wp14:anchorId="46D94CA8" wp14:editId="28B7484D">
                      <wp:simplePos x="0" y="0"/>
                      <wp:positionH relativeFrom="column">
                        <wp:posOffset>2418715</wp:posOffset>
                      </wp:positionH>
                      <wp:positionV relativeFrom="paragraph">
                        <wp:posOffset>86995</wp:posOffset>
                      </wp:positionV>
                      <wp:extent cx="1769110" cy="313055"/>
                      <wp:effectExtent l="0" t="0" r="0" b="0"/>
                      <wp:wrapNone/>
                      <wp:docPr id="424" name="Text Box 4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9ECB50" w14:textId="59965B4F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30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4" o:spid="_x0000_s1305" type="#_x0000_t202" style="position:absolute;margin-left:190.45pt;margin-top:6.85pt;width:139.3pt;height:24.6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" filled="f" stroked="f">
                      <v:textbox>
                        <w:txbxContent>
                          <w:p w14:paraId="499ECB50" w14:textId="59965B4F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5054F7FA" w14:textId="4499939D" w:rsidR="00983309" w:rsidRPr="008B57C4" w:rsidRDefault="00CF02B3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33408" behindDoc="0" locked="0" layoutInCell="1" allowOverlap="1" wp14:anchorId="2B483985" wp14:editId="1EFB71B4">
                      <wp:simplePos x="0" y="0"/>
                      <wp:positionH relativeFrom="column">
                        <wp:posOffset>3659958</wp:posOffset>
                      </wp:positionH>
                      <wp:positionV relativeFrom="paragraph">
                        <wp:posOffset>146504</wp:posOffset>
                      </wp:positionV>
                      <wp:extent cx="1095375" cy="219075"/>
                      <wp:effectExtent l="1016000" t="152400" r="22225" b="34925"/>
                      <wp:wrapNone/>
                      <wp:docPr id="429" name="Rectangular Callout 4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36EFCC6D" w14:textId="24A720E7" w:rsidR="00BD1C64" w:rsidRPr="004968E3" w:rsidRDefault="00BD1C64" w:rsidP="00CF02B3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y-coordinate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275E92D7" wp14:editId="7233FB59">
                                        <wp:extent cx="1076325" cy="1614488"/>
                                        <wp:effectExtent l="0" t="0" r="0" b="11430"/>
                                        <wp:docPr id="430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29" o:spid="_x0000_s1306" type="#_x0000_t61" style="position:absolute;margin-left:288.2pt;margin-top:11.55pt;width:86.25pt;height:17.2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" adj="-19137,-12244" filled="f" strokeweight="1.5pt">
                      <v:shadow opacity="49150f"/>
                      <v:textbox inset="0,0,0,0">
                        <w:txbxContent>
                          <w:p w14:paraId="36EFCC6D" w14:textId="24A720E7" w:rsidR="00BD1C64" w:rsidRPr="004968E3" w:rsidRDefault="00BD1C64" w:rsidP="00CF02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y-coordinate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75E92D7" wp14:editId="7233FB59">
                                  <wp:extent cx="1076325" cy="1614488"/>
                                  <wp:effectExtent l="0" t="0" r="0" b="11430"/>
                                  <wp:docPr id="430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6BA03CA" w14:textId="0A140432" w:rsidR="00983309" w:rsidRDefault="00CF02B3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7264" behindDoc="0" locked="0" layoutInCell="1" allowOverlap="1" wp14:anchorId="405E72A1" wp14:editId="1C330459">
                      <wp:simplePos x="0" y="0"/>
                      <wp:positionH relativeFrom="column">
                        <wp:posOffset>1849755</wp:posOffset>
                      </wp:positionH>
                      <wp:positionV relativeFrom="paragraph">
                        <wp:posOffset>71755</wp:posOffset>
                      </wp:positionV>
                      <wp:extent cx="1769110" cy="313055"/>
                      <wp:effectExtent l="0" t="0" r="0" b="0"/>
                      <wp:wrapNone/>
                      <wp:docPr id="426" name="Text Box 4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8049A1" w14:textId="27AAAE78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y-coordinate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6" o:spid="_x0000_s1307" type="#_x0000_t202" style="position:absolute;margin-left:145.65pt;margin-top:5.65pt;width:139.3pt;height:24.6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" filled="f" stroked="f">
                      <v:textbox>
                        <w:txbxContent>
                          <w:p w14:paraId="258049A1" w14:textId="27AAAE78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y-coordinate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29CC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5216" behindDoc="0" locked="0" layoutInCell="1" allowOverlap="1" wp14:anchorId="5C650340" wp14:editId="3CF19D79">
                      <wp:simplePos x="0" y="0"/>
                      <wp:positionH relativeFrom="column">
                        <wp:posOffset>644706</wp:posOffset>
                      </wp:positionH>
                      <wp:positionV relativeFrom="paragraph">
                        <wp:posOffset>91349</wp:posOffset>
                      </wp:positionV>
                      <wp:extent cx="1769110" cy="313055"/>
                      <wp:effectExtent l="0" t="0" r="0" b="0"/>
                      <wp:wrapNone/>
                      <wp:docPr id="425" name="Text Box 4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FA496F" w14:textId="7777777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5" o:spid="_x0000_s1308" type="#_x0000_t202" style="position:absolute;margin-left:50.75pt;margin-top:7.2pt;width:139.3pt;height:24.6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1fPR3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" filled="f" stroked="f">
                      <v:textbox>
                        <w:txbxContent>
                          <w:p w14:paraId="5CFA496F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4CDE5C58" w14:textId="77777777" w:rsidTr="009F1FE4">
        <w:tc>
          <w:tcPr>
            <w:tcW w:w="9981" w:type="dxa"/>
            <w:shd w:val="clear" w:color="auto" w:fill="auto"/>
          </w:tcPr>
          <w:p w14:paraId="1DB90B0C" w14:textId="3259FE6E" w:rsidR="00983309" w:rsidRDefault="00D95D67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9312" behindDoc="0" locked="0" layoutInCell="1" allowOverlap="1" wp14:anchorId="5C925EA9" wp14:editId="3749926E">
                      <wp:simplePos x="0" y="0"/>
                      <wp:positionH relativeFrom="column">
                        <wp:posOffset>1438910</wp:posOffset>
                      </wp:positionH>
                      <wp:positionV relativeFrom="paragraph">
                        <wp:posOffset>229870</wp:posOffset>
                      </wp:positionV>
                      <wp:extent cx="2103936" cy="313055"/>
                      <wp:effectExtent l="0" t="0" r="0" b="0"/>
                      <wp:wrapNone/>
                      <wp:docPr id="427" name="Text Box 4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03936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9FAB94" w14:textId="7F3437DA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y-coordinate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7" o:spid="_x0000_s1309" type="#_x0000_t202" style="position:absolute;margin-left:113.3pt;margin-top:18.1pt;width:165.65pt;height:24.6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" filled="f" stroked="f">
                      <v:textbox>
                        <w:txbxContent>
                          <w:p w14:paraId="459FAB94" w14:textId="7F3437DA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y-coordinate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EE9989C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2907CED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3C156B49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  <w:p w14:paraId="1CC1AB89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983309" w14:paraId="78BE8046" w14:textId="77777777" w:rsidTr="009F1FE4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98970F1" w14:textId="77777777" w:rsidR="00983309" w:rsidRPr="00677540" w:rsidRDefault="00983309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</w:tc>
      </w:tr>
      <w:tr w:rsidR="00983309" w14:paraId="63DD0CB9" w14:textId="77777777" w:rsidTr="009F1FE4">
        <w:tc>
          <w:tcPr>
            <w:tcW w:w="9981" w:type="dxa"/>
            <w:shd w:val="clear" w:color="auto" w:fill="auto"/>
          </w:tcPr>
          <w:p w14:paraId="3F4BFC82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6122E376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27D16B6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38B68057" w14:textId="77777777" w:rsidTr="009F1FE4">
        <w:tc>
          <w:tcPr>
            <w:tcW w:w="9981" w:type="dxa"/>
            <w:shd w:val="clear" w:color="auto" w:fill="auto"/>
          </w:tcPr>
          <w:p w14:paraId="323DEF6C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0D16D063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3F452AC0" w14:textId="77777777" w:rsidR="00983309" w:rsidRPr="008B57C4" w:rsidRDefault="00983309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5B85D7D9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6A1A2BE9" w14:textId="77777777" w:rsidTr="009F1FE4">
        <w:tc>
          <w:tcPr>
            <w:tcW w:w="9981" w:type="dxa"/>
            <w:shd w:val="clear" w:color="auto" w:fill="auto"/>
          </w:tcPr>
          <w:p w14:paraId="4C6661A5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EBCE131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7F17DE01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51ACB7F6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</w:tbl>
    <w:p w14:paraId="359947E8" w14:textId="77777777" w:rsidR="00983309" w:rsidRDefault="00983309" w:rsidP="00497A61">
      <w:pPr>
        <w:rPr>
          <w:rFonts w:ascii="Courier New" w:hAnsi="Courier New" w:cs="Courier New"/>
          <w:sz w:val="28"/>
          <w:szCs w:val="28"/>
        </w:rPr>
      </w:pPr>
    </w:p>
    <w:p w14:paraId="1E590DB6" w14:textId="77777777" w:rsidR="00F4421E" w:rsidRPr="00776AA6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5FF0B6B" w14:textId="69B473AA" w:rsidR="00C209EA" w:rsidRPr="00C61059" w:rsidRDefault="00C209EA" w:rsidP="00C209EA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7</w:t>
      </w:r>
    </w:p>
    <w:p w14:paraId="4465DABE" w14:textId="77777777" w:rsidR="00C209EA" w:rsidRDefault="00C209EA" w:rsidP="00C209EA">
      <w:pPr>
        <w:pBdr>
          <w:bottom w:val="single" w:sz="8" w:space="1" w:color="000000"/>
        </w:pBdr>
      </w:pPr>
    </w:p>
    <w:p w14:paraId="128580D2" w14:textId="77777777" w:rsidR="00C209EA" w:rsidRDefault="00C209EA" w:rsidP="00C209EA"/>
    <w:p w14:paraId="26ABAAF1" w14:textId="77777777" w:rsidR="00C209EA" w:rsidRDefault="00C209EA" w:rsidP="00C209EA">
      <w:pPr>
        <w:pBdr>
          <w:bottom w:val="single" w:sz="8" w:space="1" w:color="000000"/>
        </w:pBdr>
      </w:pPr>
    </w:p>
    <w:p w14:paraId="22C9B14D" w14:textId="77777777" w:rsidR="00C209EA" w:rsidRDefault="00C209EA" w:rsidP="00C209EA"/>
    <w:p w14:paraId="2EA390F8" w14:textId="77777777" w:rsidR="00C209EA" w:rsidRDefault="00C209EA" w:rsidP="00C209EA">
      <w:pPr>
        <w:pBdr>
          <w:bottom w:val="single" w:sz="8" w:space="1" w:color="000000"/>
        </w:pBdr>
      </w:pPr>
    </w:p>
    <w:p w14:paraId="53FD4432" w14:textId="77777777" w:rsidR="00C209EA" w:rsidRDefault="00C209EA" w:rsidP="00C209EA"/>
    <w:p w14:paraId="362E24A8" w14:textId="77777777" w:rsidR="00C209EA" w:rsidRDefault="00C209EA" w:rsidP="00C209EA">
      <w:pPr>
        <w:pBdr>
          <w:bottom w:val="single" w:sz="8" w:space="1" w:color="000000"/>
        </w:pBdr>
      </w:pPr>
    </w:p>
    <w:p w14:paraId="2341097D" w14:textId="77777777" w:rsidR="00C209EA" w:rsidRDefault="00C209EA" w:rsidP="00C209EA"/>
    <w:p w14:paraId="1115CCB1" w14:textId="77777777" w:rsidR="00C209EA" w:rsidRDefault="00C209EA" w:rsidP="00C209EA">
      <w:pPr>
        <w:pBdr>
          <w:bottom w:val="single" w:sz="8" w:space="1" w:color="000000"/>
        </w:pBdr>
      </w:pPr>
    </w:p>
    <w:p w14:paraId="0C5A5255" w14:textId="77777777" w:rsidR="00C209EA" w:rsidRDefault="00C209EA" w:rsidP="00C209EA"/>
    <w:p w14:paraId="00154AEB" w14:textId="77777777" w:rsidR="00C209EA" w:rsidRDefault="00C209EA" w:rsidP="00C209EA">
      <w:pPr>
        <w:pBdr>
          <w:bottom w:val="single" w:sz="8" w:space="1" w:color="000000"/>
        </w:pBdr>
      </w:pPr>
    </w:p>
    <w:p w14:paraId="4BE7CA26" w14:textId="77777777" w:rsidR="00C209EA" w:rsidRDefault="00C209EA" w:rsidP="00C209EA"/>
    <w:p w14:paraId="1642F72A" w14:textId="77777777" w:rsidR="00C209EA" w:rsidRDefault="00C209EA" w:rsidP="00C209EA">
      <w:pPr>
        <w:pBdr>
          <w:bottom w:val="single" w:sz="8" w:space="1" w:color="000000"/>
        </w:pBdr>
      </w:pPr>
    </w:p>
    <w:p w14:paraId="2210C1D4" w14:textId="77777777" w:rsidR="00C209EA" w:rsidRDefault="00C209EA" w:rsidP="00C209EA"/>
    <w:p w14:paraId="77E8A500" w14:textId="77777777" w:rsidR="00C209EA" w:rsidRDefault="00C209EA" w:rsidP="00C209EA">
      <w:pPr>
        <w:pBdr>
          <w:bottom w:val="single" w:sz="8" w:space="1" w:color="000000"/>
        </w:pBdr>
      </w:pPr>
    </w:p>
    <w:p w14:paraId="330ED9AD" w14:textId="77777777" w:rsidR="00C209EA" w:rsidRDefault="00C209EA" w:rsidP="00C209EA"/>
    <w:p w14:paraId="5BC1923F" w14:textId="77777777" w:rsidR="00C209EA" w:rsidRDefault="00C209EA" w:rsidP="00C209EA">
      <w:pPr>
        <w:pBdr>
          <w:bottom w:val="single" w:sz="8" w:space="1" w:color="000000"/>
        </w:pBdr>
      </w:pPr>
    </w:p>
    <w:p w14:paraId="2C1450E8" w14:textId="77777777" w:rsidR="00C209EA" w:rsidRDefault="00C209EA" w:rsidP="00C209EA"/>
    <w:p w14:paraId="22709BD7" w14:textId="77777777" w:rsidR="00C209EA" w:rsidRDefault="00C209EA" w:rsidP="00C209EA">
      <w:pPr>
        <w:pBdr>
          <w:bottom w:val="single" w:sz="8" w:space="1" w:color="000000"/>
        </w:pBdr>
      </w:pPr>
    </w:p>
    <w:p w14:paraId="55174C7D" w14:textId="77777777" w:rsidR="00C209EA" w:rsidRDefault="00C209EA" w:rsidP="00C209EA"/>
    <w:p w14:paraId="79DE38E3" w14:textId="77777777" w:rsidR="00C209EA" w:rsidRDefault="00C209EA" w:rsidP="00C209EA">
      <w:pPr>
        <w:pBdr>
          <w:bottom w:val="single" w:sz="8" w:space="1" w:color="000000"/>
        </w:pBdr>
      </w:pPr>
    </w:p>
    <w:p w14:paraId="5D3968BB" w14:textId="77777777" w:rsidR="00C209EA" w:rsidRDefault="00C209EA" w:rsidP="00C209EA"/>
    <w:p w14:paraId="7E73A8F8" w14:textId="77777777" w:rsidR="00C209EA" w:rsidRDefault="00C209EA" w:rsidP="00C209EA">
      <w:pPr>
        <w:pBdr>
          <w:bottom w:val="single" w:sz="8" w:space="1" w:color="000000"/>
        </w:pBdr>
      </w:pPr>
    </w:p>
    <w:p w14:paraId="36262689" w14:textId="77777777" w:rsidR="00C209EA" w:rsidRDefault="00C209EA" w:rsidP="00C209EA"/>
    <w:p w14:paraId="70A113BC" w14:textId="77777777" w:rsidR="00C209EA" w:rsidRDefault="00C209EA" w:rsidP="00C209EA">
      <w:pPr>
        <w:pBdr>
          <w:bottom w:val="single" w:sz="8" w:space="1" w:color="000000"/>
        </w:pBdr>
      </w:pPr>
    </w:p>
    <w:p w14:paraId="6E7EF573" w14:textId="77777777" w:rsidR="00C209EA" w:rsidRDefault="00C209EA" w:rsidP="00C209EA"/>
    <w:p w14:paraId="179B3B2F" w14:textId="77777777" w:rsidR="00C209EA" w:rsidRDefault="00C209EA" w:rsidP="00C209EA">
      <w:pPr>
        <w:pBdr>
          <w:bottom w:val="single" w:sz="8" w:space="1" w:color="000000"/>
        </w:pBdr>
      </w:pPr>
    </w:p>
    <w:p w14:paraId="393A3E09" w14:textId="77777777" w:rsidR="00C209EA" w:rsidRDefault="00C209EA" w:rsidP="00C209EA"/>
    <w:p w14:paraId="0A6AAF72" w14:textId="77777777" w:rsidR="00C209EA" w:rsidRDefault="00C209EA" w:rsidP="00C209EA">
      <w:pPr>
        <w:pBdr>
          <w:bottom w:val="single" w:sz="8" w:space="1" w:color="000000"/>
        </w:pBdr>
      </w:pPr>
    </w:p>
    <w:p w14:paraId="39D96987" w14:textId="77777777" w:rsidR="00C209EA" w:rsidRDefault="00C209EA" w:rsidP="00C209EA"/>
    <w:p w14:paraId="64B233F6" w14:textId="77777777" w:rsidR="00C209EA" w:rsidRDefault="00C209EA" w:rsidP="00C209EA">
      <w:pPr>
        <w:pBdr>
          <w:bottom w:val="single" w:sz="8" w:space="1" w:color="000000"/>
        </w:pBdr>
      </w:pPr>
    </w:p>
    <w:p w14:paraId="23804EFE" w14:textId="77777777" w:rsidR="00C209EA" w:rsidRDefault="00C209EA" w:rsidP="00C209EA"/>
    <w:p w14:paraId="0C632BF6" w14:textId="77777777" w:rsidR="00C209EA" w:rsidRDefault="00C209EA" w:rsidP="00C209EA">
      <w:pPr>
        <w:pBdr>
          <w:bottom w:val="single" w:sz="8" w:space="1" w:color="000000"/>
        </w:pBdr>
      </w:pPr>
    </w:p>
    <w:p w14:paraId="539A2CFF" w14:textId="77777777" w:rsidR="00C209EA" w:rsidRDefault="00C209EA" w:rsidP="00C209EA"/>
    <w:p w14:paraId="5CBD080E" w14:textId="77777777" w:rsidR="00C209EA" w:rsidRDefault="00C209EA" w:rsidP="00C209EA">
      <w:pPr>
        <w:pBdr>
          <w:bottom w:val="single" w:sz="8" w:space="1" w:color="000000"/>
        </w:pBdr>
      </w:pPr>
    </w:p>
    <w:p w14:paraId="5AEADD9F" w14:textId="77777777" w:rsidR="00C209EA" w:rsidRDefault="00C209EA" w:rsidP="00C209EA"/>
    <w:p w14:paraId="7F45031C" w14:textId="77777777" w:rsidR="00C209EA" w:rsidRDefault="00C209EA" w:rsidP="00C209EA">
      <w:pPr>
        <w:pBdr>
          <w:bottom w:val="single" w:sz="8" w:space="1" w:color="000000"/>
        </w:pBdr>
      </w:pPr>
    </w:p>
    <w:p w14:paraId="15954E06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1BDEF19B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52E78E57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184C80F1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49FB4F27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38737F44" w14:textId="77777777" w:rsidR="009F1FE4" w:rsidRDefault="009F1FE4" w:rsidP="009F1FE4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line-length</w:t>
      </w:r>
    </w:p>
    <w:p w14:paraId="41E619D6" w14:textId="77777777" w:rsidR="009F1FE4" w:rsidRPr="00C65B93" w:rsidRDefault="009F1FE4" w:rsidP="009F1FE4"/>
    <w:p w14:paraId="337A012F" w14:textId="77777777" w:rsidR="009F1FE4" w:rsidRPr="00C65B93" w:rsidRDefault="009F1FE4" w:rsidP="009F1FE4">
      <w:pPr>
        <w:pStyle w:val="NormalBullet"/>
        <w:numPr>
          <w:ilvl w:val="0"/>
          <w:numId w:val="0"/>
        </w:numPr>
        <w:rPr>
          <w:rFonts w:ascii="Century Gothic" w:hAnsi="Century Gothic"/>
          <w:color w:val="FFFFFF"/>
          <w:sz w:val="24"/>
          <w:szCs w:val="24"/>
        </w:rPr>
      </w:pPr>
      <w:r w:rsidRPr="00C65B93">
        <w:rPr>
          <w:rFonts w:ascii="Century Gothic" w:hAnsi="Century Gothic" w:cs="Arial"/>
          <w:sz w:val="24"/>
          <w:szCs w:val="24"/>
        </w:rPr>
        <w:t xml:space="preserve">Write a function called </w:t>
      </w:r>
      <w:r w:rsidRPr="00C65B93">
        <w:rPr>
          <w:rFonts w:ascii="Century Gothic" w:hAnsi="Century Gothic" w:cs="Arial"/>
          <w:i/>
          <w:sz w:val="24"/>
          <w:szCs w:val="24"/>
        </w:rPr>
        <w:t>line-length</w:t>
      </w:r>
      <w:r w:rsidRPr="00C65B93">
        <w:rPr>
          <w:rFonts w:ascii="Century Gothic" w:hAnsi="Century Gothic" w:cs="Arial"/>
          <w:sz w:val="24"/>
          <w:szCs w:val="24"/>
        </w:rPr>
        <w:t>, which takes in two numbers and returns the difference between them. It should always subtract the smaller number from the bigger one.</w:t>
      </w:r>
    </w:p>
    <w:p w14:paraId="6A8C24C4" w14:textId="77777777" w:rsidR="009F1FE4" w:rsidRPr="00645A1A" w:rsidRDefault="009F1FE4" w:rsidP="009F1FE4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1D6B51FD" w14:textId="28C6B579" w:rsidR="009F1FE4" w:rsidRDefault="004D1DC1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D0C74FF" wp14:editId="6A2CBCCB">
                <wp:simplePos x="0" y="0"/>
                <wp:positionH relativeFrom="column">
                  <wp:posOffset>2049145</wp:posOffset>
                </wp:positionH>
                <wp:positionV relativeFrom="paragraph">
                  <wp:posOffset>134620</wp:posOffset>
                </wp:positionV>
                <wp:extent cx="1769110" cy="313055"/>
                <wp:effectExtent l="0" t="0" r="0" b="0"/>
                <wp:wrapNone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BFC0E" w14:textId="128B650C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2" o:spid="_x0000_s1310" type="#_x0000_t202" style="position:absolute;margin-left:161.35pt;margin-top:10.6pt;width:139.3pt;height:24.6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" filled="f" stroked="f">
                <v:textbox>
                  <w:txbxContent>
                    <w:p w14:paraId="3D7BFC0E" w14:textId="128B650C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5CA782C1" wp14:editId="6949FAD0">
                <wp:simplePos x="0" y="0"/>
                <wp:positionH relativeFrom="column">
                  <wp:posOffset>4806315</wp:posOffset>
                </wp:positionH>
                <wp:positionV relativeFrom="paragraph">
                  <wp:posOffset>124551</wp:posOffset>
                </wp:positionV>
                <wp:extent cx="1769110" cy="313055"/>
                <wp:effectExtent l="0" t="0" r="0" b="0"/>
                <wp:wrapNone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DA1B0" w14:textId="6E50853E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3" o:spid="_x0000_s1311" type="#_x0000_t202" style="position:absolute;margin-left:378.45pt;margin-top:9.8pt;width:139.3pt;height:24.6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" filled="f" stroked="f">
                <v:textbox>
                  <w:txbxContent>
                    <w:p w14:paraId="1A5DA1B0" w14:textId="6E50853E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8B78F7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5F58D12" wp14:editId="24B6EDC7">
                <wp:simplePos x="0" y="0"/>
                <wp:positionH relativeFrom="column">
                  <wp:posOffset>215809</wp:posOffset>
                </wp:positionH>
                <wp:positionV relativeFrom="paragraph">
                  <wp:posOffset>114028</wp:posOffset>
                </wp:positionV>
                <wp:extent cx="1769110" cy="313055"/>
                <wp:effectExtent l="0" t="0" r="0" b="0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7405D" w14:textId="7AC9F5C8" w:rsidR="00BD1C64" w:rsidRPr="000829EA" w:rsidRDefault="00BD1C64" w:rsidP="008B78F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1" o:spid="_x0000_s1312" type="#_x0000_t202" style="position:absolute;margin-left:17pt;margin-top:9pt;width:139.3pt;height:24.6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" filled="f" stroked="f">
                <v:textbox>
                  <w:txbxContent>
                    <w:p w14:paraId="0587405D" w14:textId="7AC9F5C8" w:rsidR="00BD1C64" w:rsidRPr="000829EA" w:rsidRDefault="00BD1C64" w:rsidP="008B78F7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39352822" w14:textId="7B802CB5" w:rsidR="009F1FE4" w:rsidRDefault="004D1DC1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0FB56074" wp14:editId="5AEA6766">
                <wp:simplePos x="0" y="0"/>
                <wp:positionH relativeFrom="column">
                  <wp:posOffset>210185</wp:posOffset>
                </wp:positionH>
                <wp:positionV relativeFrom="paragraph">
                  <wp:posOffset>178888</wp:posOffset>
                </wp:positionV>
                <wp:extent cx="6646182" cy="539750"/>
                <wp:effectExtent l="0" t="0" r="0" b="0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6182" cy="53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B4BC8" w14:textId="4A8E48E2" w:rsidR="00BD1C64" w:rsidRPr="004D1DC1" w:rsidRDefault="00BD1C64" w:rsidP="004D1DC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4D1DC1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Consumes 2 numbers and produces the difference by subtracting the smaller number from the larger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4" o:spid="_x0000_s1313" type="#_x0000_t202" style="position:absolute;margin-left:16.55pt;margin-top:14.1pt;width:523.3pt;height:42.5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" filled="f" stroked="f">
                <v:textbox>
                  <w:txbxContent>
                    <w:p w14:paraId="148B4BC8" w14:textId="4A8E48E2" w:rsidR="00BD1C64" w:rsidRPr="004D1DC1" w:rsidRDefault="00BD1C64" w:rsidP="004D1DC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4D1DC1">
                        <w:rPr>
                          <w:rFonts w:ascii="Trebuchet MS" w:hAnsi="Trebuchet MS"/>
                          <w:sz w:val="28"/>
                          <w:szCs w:val="28"/>
                        </w:rPr>
                        <w:t>Consumes 2 numbers and produces the difference by subtracting the smaller number from the larger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751764B" w14:textId="586E48DB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1B340233" w14:textId="31332E04" w:rsidR="009F1FE4" w:rsidRPr="00ED6F7B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35452808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391D9C04" w14:textId="3CE4513A" w:rsidR="009F1FE4" w:rsidRPr="0080586A" w:rsidRDefault="00450BB2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1641749C" wp14:editId="562C6DC4">
                <wp:simplePos x="0" y="0"/>
                <wp:positionH relativeFrom="column">
                  <wp:posOffset>2247718</wp:posOffset>
                </wp:positionH>
                <wp:positionV relativeFrom="paragraph">
                  <wp:posOffset>134529</wp:posOffset>
                </wp:positionV>
                <wp:extent cx="300355" cy="961390"/>
                <wp:effectExtent l="0" t="0" r="29845" b="29210"/>
                <wp:wrapNone/>
                <wp:docPr id="443" name="Donut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3" o:spid="_x0000_s1026" type="#_x0000_t23" style="position:absolute;margin-left:177pt;margin-top:10.6pt;width:23.65pt;height:75.7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3DED7AFC" wp14:editId="6D8DA92A">
                <wp:simplePos x="0" y="0"/>
                <wp:positionH relativeFrom="column">
                  <wp:posOffset>1875155</wp:posOffset>
                </wp:positionH>
                <wp:positionV relativeFrom="paragraph">
                  <wp:posOffset>153670</wp:posOffset>
                </wp:positionV>
                <wp:extent cx="300355" cy="961390"/>
                <wp:effectExtent l="0" t="0" r="29845" b="29210"/>
                <wp:wrapNone/>
                <wp:docPr id="442" name="Donut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2" o:spid="_x0000_s1026" type="#_x0000_t23" style="position:absolute;margin-left:147.65pt;margin-top:12.1pt;width:23.65pt;height:75.7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 w:rsidR="0066565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6AC271B" wp14:editId="4D5C622D">
                <wp:simplePos x="0" y="0"/>
                <wp:positionH relativeFrom="column">
                  <wp:posOffset>1833880</wp:posOffset>
                </wp:positionH>
                <wp:positionV relativeFrom="paragraph">
                  <wp:posOffset>212090</wp:posOffset>
                </wp:positionV>
                <wp:extent cx="1769110" cy="313055"/>
                <wp:effectExtent l="0" t="0" r="0" b="0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C4BC1" w14:textId="7785DC0C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10, 8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6" o:spid="_x0000_s1314" type="#_x0000_t202" style="position:absolute;margin-left:144.4pt;margin-top:16.7pt;width:139.3pt;height:24.6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" filled="f" stroked="f">
                <v:textbox>
                  <w:txbxContent>
                    <w:p w14:paraId="4C6C4BC1" w14:textId="7785DC0C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10, 8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BB53F0C" wp14:editId="19758AD9">
                <wp:simplePos x="0" y="0"/>
                <wp:positionH relativeFrom="column">
                  <wp:posOffset>383540</wp:posOffset>
                </wp:positionH>
                <wp:positionV relativeFrom="paragraph">
                  <wp:posOffset>207010</wp:posOffset>
                </wp:positionV>
                <wp:extent cx="1769110" cy="313055"/>
                <wp:effectExtent l="0" t="0" r="0" b="0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FBF5A" w14:textId="77777777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5" o:spid="_x0000_s1315" type="#_x0000_t202" style="position:absolute;margin-left:30.2pt;margin-top:16.3pt;width:139.3pt;height:24.6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" filled="f" stroked="f">
                <v:textbox>
                  <w:txbxContent>
                    <w:p w14:paraId="4C4FBF5A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  <w:r w:rsidRPr="00450BB2">
        <w:rPr>
          <w:rFonts w:ascii="Trebuchet MS" w:hAnsi="Trebuchet MS" w:cs="Trebuchet MS"/>
          <w:noProof/>
          <w:sz w:val="32"/>
        </w:rPr>
        <w:t xml:space="preserve"> </w:t>
      </w:r>
    </w:p>
    <w:p w14:paraId="3FF70884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30E793D" w14:textId="4DB16738" w:rsidR="009F1FE4" w:rsidRDefault="00450BB2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B832DEC" wp14:editId="0F801471">
                <wp:simplePos x="0" y="0"/>
                <wp:positionH relativeFrom="column">
                  <wp:posOffset>2792276</wp:posOffset>
                </wp:positionH>
                <wp:positionV relativeFrom="paragraph">
                  <wp:posOffset>50800</wp:posOffset>
                </wp:positionV>
                <wp:extent cx="587375" cy="210820"/>
                <wp:effectExtent l="482600" t="0" r="22225" b="551180"/>
                <wp:wrapNone/>
                <wp:docPr id="450" name="Rectangular Callout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23168"/>
                            <a:gd name="adj2" fmla="val 28467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FA2F88" w14:textId="77777777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50" o:spid="_x0000_s1316" type="#_x0000_t61" style="position:absolute;margin-left:219.85pt;margin-top:4pt;width:46.25pt;height:16.6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" adj="-15804,72290" filled="f" strokeweight="1.5pt">
                <v:shadow opacity="49150f"/>
                <v:textbox inset="0,0,0,0">
                  <w:txbxContent>
                    <w:p w14:paraId="11FA2F88" w14:textId="7777777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61A6E8B1" wp14:editId="0F4ADFD5">
                <wp:simplePos x="0" y="0"/>
                <wp:positionH relativeFrom="column">
                  <wp:posOffset>1007110</wp:posOffset>
                </wp:positionH>
                <wp:positionV relativeFrom="paragraph">
                  <wp:posOffset>111760</wp:posOffset>
                </wp:positionV>
                <wp:extent cx="587375" cy="210820"/>
                <wp:effectExtent l="0" t="0" r="403225" b="500380"/>
                <wp:wrapNone/>
                <wp:docPr id="449" name="Rectangular Callout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06175"/>
                            <a:gd name="adj2" fmla="val 26144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BCA4F88" w14:textId="77777777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9" o:spid="_x0000_s1317" type="#_x0000_t61" style="position:absolute;margin-left:79.3pt;margin-top:8.8pt;width:46.25pt;height:16.6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" adj="33734,67271" filled="f" strokeweight="1.5pt">
                <v:shadow opacity="49150f"/>
                <v:textbox inset="0,0,0,0">
                  <w:txbxContent>
                    <w:p w14:paraId="2BCA4F88" w14:textId="7777777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1049AE76" wp14:editId="6DEB686D">
                <wp:simplePos x="0" y="0"/>
                <wp:positionH relativeFrom="column">
                  <wp:posOffset>1018540</wp:posOffset>
                </wp:positionH>
                <wp:positionV relativeFrom="paragraph">
                  <wp:posOffset>114935</wp:posOffset>
                </wp:positionV>
                <wp:extent cx="587375" cy="210820"/>
                <wp:effectExtent l="0" t="0" r="403225" b="17780"/>
                <wp:wrapNone/>
                <wp:docPr id="446" name="Rectangular Callout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10345"/>
                            <a:gd name="adj2" fmla="val -1351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7471534" w14:textId="7E57DC21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6" o:spid="_x0000_s1318" type="#_x0000_t61" style="position:absolute;margin-left:80.2pt;margin-top:9.05pt;width:46.25pt;height:16.6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" adj="34635,7881" filled="f" strokeweight="1.5pt">
                <v:shadow opacity="49150f"/>
                <v:textbox inset="0,0,0,0">
                  <w:txbxContent>
                    <w:p w14:paraId="57471534" w14:textId="7E57DC21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1D02AAE1" wp14:editId="044DE86E">
                <wp:simplePos x="0" y="0"/>
                <wp:positionH relativeFrom="column">
                  <wp:posOffset>2779395</wp:posOffset>
                </wp:positionH>
                <wp:positionV relativeFrom="paragraph">
                  <wp:posOffset>46355</wp:posOffset>
                </wp:positionV>
                <wp:extent cx="587375" cy="210820"/>
                <wp:effectExtent l="304800" t="0" r="22225" b="17780"/>
                <wp:wrapNone/>
                <wp:docPr id="448" name="Rectangular Callout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92589"/>
                            <a:gd name="adj2" fmla="val -577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2BA619" w14:textId="45934597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8" o:spid="_x0000_s1319" type="#_x0000_t61" style="position:absolute;margin-left:218.85pt;margin-top:3.65pt;width:46.25pt;height:16.6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" adj="-9199,9554" filled="f" strokeweight="1.5pt">
                <v:shadow opacity="49150f"/>
                <v:textbox inset="0,0,0,0">
                  <w:txbxContent>
                    <w:p w14:paraId="072BA619" w14:textId="4593459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3EA25DBA" wp14:editId="0EC0EC31">
                <wp:simplePos x="0" y="0"/>
                <wp:positionH relativeFrom="column">
                  <wp:posOffset>1839595</wp:posOffset>
                </wp:positionH>
                <wp:positionV relativeFrom="paragraph">
                  <wp:posOffset>114935</wp:posOffset>
                </wp:positionV>
                <wp:extent cx="1769110" cy="313055"/>
                <wp:effectExtent l="0" t="0" r="0" b="0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8CA74" w14:textId="68D6366B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10 - 8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7" o:spid="_x0000_s1320" type="#_x0000_t202" style="position:absolute;margin-left:144.85pt;margin-top:9.05pt;width:139.3pt;height:24.65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" filled="f" stroked="f">
                <v:textbox>
                  <w:txbxContent>
                    <w:p w14:paraId="7DB8CA74" w14:textId="68D6366B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10 - 8</w:t>
                      </w:r>
                    </w:p>
                  </w:txbxContent>
                </v:textbox>
              </v:shape>
            </w:pict>
          </mc:Fallback>
        </mc:AlternateContent>
      </w:r>
    </w:p>
    <w:p w14:paraId="5D4DBEFF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AA5326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</w:t>
      </w:r>
    </w:p>
    <w:p w14:paraId="7E8C5EC1" w14:textId="29D1BD91" w:rsidR="009F1FE4" w:rsidRDefault="00450BB2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238A3C6E" wp14:editId="549399F5">
                <wp:simplePos x="0" y="0"/>
                <wp:positionH relativeFrom="column">
                  <wp:posOffset>3679825</wp:posOffset>
                </wp:positionH>
                <wp:positionV relativeFrom="paragraph">
                  <wp:posOffset>8890</wp:posOffset>
                </wp:positionV>
                <wp:extent cx="587375" cy="210820"/>
                <wp:effectExtent l="1397000" t="0" r="22225" b="347980"/>
                <wp:wrapNone/>
                <wp:docPr id="451" name="Rectangular Callout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281624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B1B322" w14:textId="612121B6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order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51" o:spid="_x0000_s1321" type="#_x0000_t61" style="position:absolute;margin-left:289.75pt;margin-top:.7pt;width:46.25pt;height:16.6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" adj="-50031,52215" filled="f" strokeweight="1.5pt">
                <v:shadow opacity="49150f"/>
                <v:textbox inset="0,0,0,0">
                  <w:txbxContent>
                    <w:p w14:paraId="74B1B322" w14:textId="612121B6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2406E2B7" wp14:editId="46CD394A">
                <wp:simplePos x="0" y="0"/>
                <wp:positionH relativeFrom="column">
                  <wp:posOffset>1978207</wp:posOffset>
                </wp:positionH>
                <wp:positionV relativeFrom="paragraph">
                  <wp:posOffset>46174</wp:posOffset>
                </wp:positionV>
                <wp:extent cx="323658" cy="962640"/>
                <wp:effectExtent l="203200" t="0" r="184785" b="0"/>
                <wp:wrapNone/>
                <wp:docPr id="445" name="Donut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334359">
                          <a:off x="0" y="0"/>
                          <a:ext cx="323658" cy="962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5" o:spid="_x0000_s1026" type="#_x0000_t23" style="position:absolute;margin-left:155.75pt;margin-top:3.65pt;width:25.5pt;height:75.8pt;rotation:2549743fd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0607038C" wp14:editId="12BCF9EC">
                <wp:simplePos x="0" y="0"/>
                <wp:positionH relativeFrom="column">
                  <wp:posOffset>2032272</wp:posOffset>
                </wp:positionH>
                <wp:positionV relativeFrom="paragraph">
                  <wp:posOffset>78014</wp:posOffset>
                </wp:positionV>
                <wp:extent cx="300355" cy="961390"/>
                <wp:effectExtent l="228600" t="0" r="233045" b="0"/>
                <wp:wrapNone/>
                <wp:docPr id="444" name="Donut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991588"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4" o:spid="_x0000_s1026" type="#_x0000_t23" style="position:absolute;margin-left:160pt;margin-top:6.15pt;width:23.65pt;height:75.7pt;rotation:-2849081fd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</w:p>
    <w:p w14:paraId="6A1C062D" w14:textId="3876FA58" w:rsidR="009F1FE4" w:rsidRDefault="0066565C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621F7659" wp14:editId="62021046">
                <wp:simplePos x="0" y="0"/>
                <wp:positionH relativeFrom="column">
                  <wp:posOffset>1759948</wp:posOffset>
                </wp:positionH>
                <wp:positionV relativeFrom="paragraph">
                  <wp:posOffset>43180</wp:posOffset>
                </wp:positionV>
                <wp:extent cx="1769110" cy="313055"/>
                <wp:effectExtent l="0" t="0" r="0" b="0"/>
                <wp:wrapNone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9D13E" w14:textId="702B3A92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60, 300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9" o:spid="_x0000_s1322" type="#_x0000_t202" style="position:absolute;margin-left:138.6pt;margin-top:3.4pt;width:139.3pt;height:24.6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" filled="f" stroked="f">
                <v:textbox>
                  <w:txbxContent>
                    <w:p w14:paraId="1619D13E" w14:textId="702B3A92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60, 300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1441E4CD" wp14:editId="476ED464">
                <wp:simplePos x="0" y="0"/>
                <wp:positionH relativeFrom="column">
                  <wp:posOffset>481239</wp:posOffset>
                </wp:positionH>
                <wp:positionV relativeFrom="paragraph">
                  <wp:posOffset>70122</wp:posOffset>
                </wp:positionV>
                <wp:extent cx="1769110" cy="313055"/>
                <wp:effectExtent l="0" t="0" r="0" b="0"/>
                <wp:wrapNone/>
                <wp:docPr id="438" name="Text Box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7981C" w14:textId="77777777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8" o:spid="_x0000_s1323" type="#_x0000_t202" style="position:absolute;margin-left:37.9pt;margin-top:5.5pt;width:139.3pt;height:24.65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" filled="f" stroked="f">
                <v:textbox>
                  <w:txbxContent>
                    <w:p w14:paraId="7217981C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5025D41F" w14:textId="3596741B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18"/>
        </w:rPr>
        <w:tab/>
      </w:r>
    </w:p>
    <w:p w14:paraId="5647990E" w14:textId="20668522" w:rsidR="009F1FE4" w:rsidRDefault="004D1DC1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01A3706E" wp14:editId="0FA4C3C0">
                <wp:simplePos x="0" y="0"/>
                <wp:positionH relativeFrom="column">
                  <wp:posOffset>1692638</wp:posOffset>
                </wp:positionH>
                <wp:positionV relativeFrom="paragraph">
                  <wp:posOffset>87811</wp:posOffset>
                </wp:positionV>
                <wp:extent cx="1769110" cy="313055"/>
                <wp:effectExtent l="0" t="0" r="0" b="0"/>
                <wp:wrapNone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D1B22" w14:textId="5617CF23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300 - 60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0" o:spid="_x0000_s1324" type="#_x0000_t202" style="position:absolute;margin-left:133.3pt;margin-top:6.9pt;width:139.3pt;height:24.6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" filled="f" stroked="f">
                <v:textbox>
                  <w:txbxContent>
                    <w:p w14:paraId="25ED1B22" w14:textId="5617CF23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300 - 60</w:t>
                      </w:r>
                    </w:p>
                  </w:txbxContent>
                </v:textbox>
              </v:shape>
            </w:pict>
          </mc:Fallback>
        </mc:AlternateContent>
      </w:r>
    </w:p>
    <w:p w14:paraId="13C7883A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68C1E04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70C4E684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CCC4C0A" w14:textId="77777777" w:rsidR="009F1FE4" w:rsidRPr="00645A1A" w:rsidRDefault="009F1FE4" w:rsidP="009F1FE4">
      <w:pPr>
        <w:pStyle w:val="Heading1"/>
        <w:numPr>
          <w:ilvl w:val="0"/>
          <w:numId w:val="4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Function Header</w:t>
      </w:r>
    </w:p>
    <w:p w14:paraId="548DFFA9" w14:textId="7B4F1CDA" w:rsidR="009F1FE4" w:rsidRDefault="00450BB2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22CC115F" wp14:editId="5C0F9622">
                <wp:simplePos x="0" y="0"/>
                <wp:positionH relativeFrom="column">
                  <wp:posOffset>2615021</wp:posOffset>
                </wp:positionH>
                <wp:positionV relativeFrom="paragraph">
                  <wp:posOffset>85090</wp:posOffset>
                </wp:positionV>
                <wp:extent cx="1769110" cy="313055"/>
                <wp:effectExtent l="0" t="0" r="0" b="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722D8" w14:textId="500E873A" w:rsidR="00BD1C64" w:rsidRPr="000829EA" w:rsidRDefault="00BD1C6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a,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2" o:spid="_x0000_s1325" type="#_x0000_t202" style="position:absolute;margin-left:205.9pt;margin-top:6.7pt;width:139.3pt;height:24.6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" filled="f" stroked="f">
                <v:textbox>
                  <w:txbxContent>
                    <w:p w14:paraId="4B0722D8" w14:textId="500E873A" w:rsidR="00BD1C64" w:rsidRPr="000829EA" w:rsidRDefault="00BD1C64" w:rsidP="00450BB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a, b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6C15F51C" wp14:editId="1F4EBEFB">
                <wp:simplePos x="0" y="0"/>
                <wp:positionH relativeFrom="column">
                  <wp:posOffset>584835</wp:posOffset>
                </wp:positionH>
                <wp:positionV relativeFrom="paragraph">
                  <wp:posOffset>112395</wp:posOffset>
                </wp:positionV>
                <wp:extent cx="1769110" cy="313055"/>
                <wp:effectExtent l="0" t="0" r="0" b="0"/>
                <wp:wrapNone/>
                <wp:docPr id="441" name="Text Box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AAF11" w14:textId="77777777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1" o:spid="_x0000_s1326" type="#_x0000_t202" style="position:absolute;margin-left:46.05pt;margin-top:8.85pt;width:139.3pt;height:24.6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" filled="f" stroked="f">
                <v:textbox>
                  <w:txbxContent>
                    <w:p w14:paraId="74DAAF11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6695E30A" w14:textId="77777777" w:rsidR="009F1FE4" w:rsidRDefault="009F1FE4" w:rsidP="009F1FE4">
      <w:pPr>
        <w:rPr>
          <w:rFonts w:ascii="Trebuchet MS" w:hAnsi="Trebuchet MS" w:cs="Trebuchet MS"/>
          <w:sz w:val="1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  <w:r>
        <w:rPr>
          <w:rFonts w:ascii="Trebuchet MS" w:hAnsi="Trebuchet MS" w:cs="Trebuchet MS"/>
          <w:sz w:val="22"/>
        </w:rPr>
        <w:tab/>
        <w:t xml:space="preserve">   </w:t>
      </w:r>
    </w:p>
    <w:p w14:paraId="1F33DF03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 xml:space="preserve">                     function name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    variable names</w:t>
      </w:r>
    </w:p>
    <w:p w14:paraId="23FF2A8B" w14:textId="1A172B15" w:rsidR="009F1FE4" w:rsidRDefault="00450BB2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4A2C8BB" wp14:editId="317022F8">
                <wp:simplePos x="0" y="0"/>
                <wp:positionH relativeFrom="column">
                  <wp:posOffset>423907</wp:posOffset>
                </wp:positionH>
                <wp:positionV relativeFrom="paragraph">
                  <wp:posOffset>49984</wp:posOffset>
                </wp:positionV>
                <wp:extent cx="1769110" cy="313055"/>
                <wp:effectExtent l="0" t="0" r="0" b="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F79BF" w14:textId="04ABAE06" w:rsidR="00BD1C64" w:rsidRPr="000829EA" w:rsidRDefault="00BD1C6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3" o:spid="_x0000_s1327" type="#_x0000_t202" style="position:absolute;margin-left:33.4pt;margin-top:3.95pt;width:139.3pt;height:24.6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" filled="f" stroked="f">
                <v:textbox>
                  <w:txbxContent>
                    <w:p w14:paraId="1E6F79BF" w14:textId="04ABAE06" w:rsidR="00BD1C64" w:rsidRPr="000829EA" w:rsidRDefault="00BD1C64" w:rsidP="00450BB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ask</w:t>
                      </w:r>
                    </w:p>
                  </w:txbxContent>
                </v:textbox>
              </v:shape>
            </w:pict>
          </mc:Fallback>
        </mc:AlternateContent>
      </w:r>
    </w:p>
    <w:p w14:paraId="0F0FCFAB" w14:textId="77777777" w:rsidR="009F1FE4" w:rsidRDefault="009F1FE4" w:rsidP="009F1FE4">
      <w:pPr>
        <w:ind w:firstLine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>______:</w:t>
      </w:r>
    </w:p>
    <w:p w14:paraId="6C9E9D4C" w14:textId="77777777" w:rsidR="009F1FE4" w:rsidRDefault="009F1FE4" w:rsidP="009F1FE4">
      <w:pPr>
        <w:rPr>
          <w:rFonts w:ascii="Trebuchet MS" w:hAnsi="Trebuchet MS" w:cs="Trebuchet MS"/>
          <w:sz w:val="18"/>
        </w:rPr>
      </w:pPr>
    </w:p>
    <w:tbl>
      <w:tblPr>
        <w:tblW w:w="0" w:type="auto"/>
        <w:tblInd w:w="10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220"/>
        <w:gridCol w:w="4174"/>
      </w:tblGrid>
      <w:tr w:rsidR="009F1FE4" w14:paraId="51DE31E6" w14:textId="77777777" w:rsidTr="009F1FE4">
        <w:trPr>
          <w:tblHeader/>
        </w:trPr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1C056612" w14:textId="39FD2337" w:rsidR="009F1FE4" w:rsidRDefault="00450BB2" w:rsidP="009F1FE4">
            <w:pPr>
              <w:pStyle w:val="TableHeading"/>
              <w:snapToGrid w:val="0"/>
              <w:rPr>
                <w:sz w:val="32"/>
                <w:szCs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80512" behindDoc="0" locked="0" layoutInCell="1" allowOverlap="1" wp14:anchorId="1A4C16ED" wp14:editId="1C584EA2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17145</wp:posOffset>
                      </wp:positionV>
                      <wp:extent cx="4995364" cy="313055"/>
                      <wp:effectExtent l="0" t="0" r="0" b="0"/>
                      <wp:wrapNone/>
                      <wp:docPr id="454" name="Text Box 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95364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2B7AE4" w14:textId="620C5107" w:rsidR="00BD1C64" w:rsidRPr="000829EA" w:rsidRDefault="00BD1C64" w:rsidP="00450BB2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| a &gt; b                then:       a - b</w:t>
                                  </w:r>
                                  <w:r>
                                    <w:rPr>
                                      <w:rFonts w:ascii="Trebuchet MS" w:hAnsi="Trebuchet MS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7C71D83" wp14:editId="64929202">
                                        <wp:extent cx="4812030" cy="7218045"/>
                                        <wp:effectExtent l="0" t="0" r="0" b="0"/>
                                        <wp:docPr id="455" name="Picture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812030" cy="72180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54" o:spid="_x0000_s1328" type="#_x0000_t202" style="position:absolute;left:0;text-align:left;margin-left:16.35pt;margin-top:1.35pt;width:393.35pt;height:24.6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" filled="f" stroked="f">
                      <v:textbox>
                        <w:txbxContent>
                          <w:p w14:paraId="5C2B7AE4" w14:textId="620C5107" w:rsidR="00BD1C64" w:rsidRPr="000829EA" w:rsidRDefault="00BD1C6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| a &gt; b                then:       a - b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7C71D83" wp14:editId="64929202">
                                  <wp:extent cx="4812030" cy="7218045"/>
                                  <wp:effectExtent l="0" t="0" r="0" b="0"/>
                                  <wp:docPr id="455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12030" cy="7218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162984F4" w14:textId="77777777" w:rsidR="009F1FE4" w:rsidRDefault="009F1FE4" w:rsidP="009F1FE4">
            <w:pPr>
              <w:pStyle w:val="TableHeading"/>
              <w:snapToGrid w:val="0"/>
              <w:rPr>
                <w:b w:val="0"/>
                <w:bCs w:val="0"/>
                <w:sz w:val="32"/>
                <w:szCs w:val="32"/>
              </w:rPr>
            </w:pPr>
          </w:p>
        </w:tc>
      </w:tr>
      <w:tr w:rsidR="009F1FE4" w14:paraId="2257C35C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542D134E" w14:textId="3F3CD8DC" w:rsidR="009F1FE4" w:rsidRDefault="00B9616E" w:rsidP="009F1FE4">
            <w:pPr>
              <w:pStyle w:val="TableContents"/>
              <w:snapToGrid w:val="0"/>
              <w:rPr>
                <w:sz w:val="32"/>
                <w:szCs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82560" behindDoc="0" locked="0" layoutInCell="1" allowOverlap="1" wp14:anchorId="3B33097E" wp14:editId="0BF07DBB">
                      <wp:simplePos x="0" y="0"/>
                      <wp:positionH relativeFrom="column">
                        <wp:posOffset>195399</wp:posOffset>
                      </wp:positionH>
                      <wp:positionV relativeFrom="paragraph">
                        <wp:posOffset>-2903</wp:posOffset>
                      </wp:positionV>
                      <wp:extent cx="4994910" cy="313055"/>
                      <wp:effectExtent l="0" t="0" r="0" b="0"/>
                      <wp:wrapNone/>
                      <wp:docPr id="456" name="Text Box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949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471716" w14:textId="3B5FE1EB" w:rsidR="00BD1C64" w:rsidRPr="000829EA" w:rsidRDefault="00BD1C64" w:rsidP="00B9616E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| otherwise:                      b -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56" o:spid="_x0000_s1329" type="#_x0000_t202" style="position:absolute;margin-left:15.4pt;margin-top:-.2pt;width:393.3pt;height:24.6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" filled="f" stroked="f">
                      <v:textbox>
                        <w:txbxContent>
                          <w:p w14:paraId="7F471716" w14:textId="3B5FE1EB" w:rsidR="00BD1C64" w:rsidRPr="000829EA" w:rsidRDefault="00BD1C64" w:rsidP="00B961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| otherwise:                      b - 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604A6D80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5FFA965B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1BEE5D91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22883F8C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26783FDE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2B66F940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2874DE13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617D6411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6E36EDA1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4C472C5A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1CC72FBA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2274C52E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74BD49DA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</w:tbl>
    <w:p w14:paraId="207EAC0B" w14:textId="77777777" w:rsidR="009F1FE4" w:rsidRPr="009D1E57" w:rsidRDefault="009F1FE4" w:rsidP="009F1FE4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03324C">
        <w:rPr>
          <w:rFonts w:ascii="Trebuchet MS" w:hAnsi="Trebuchet MS"/>
          <w:color w:val="000000"/>
          <w:sz w:val="36"/>
          <w:szCs w:val="36"/>
        </w:rPr>
        <w:tab/>
      </w:r>
      <w:r w:rsidRPr="009D1E57">
        <w:rPr>
          <w:rFonts w:ascii="Courier New" w:hAnsi="Courier New" w:cs="Courier New"/>
          <w:color w:val="000000"/>
          <w:sz w:val="36"/>
          <w:szCs w:val="36"/>
        </w:rPr>
        <w:t>end</w:t>
      </w:r>
    </w:p>
    <w:p w14:paraId="369AE1B0" w14:textId="77777777" w:rsidR="009F1FE4" w:rsidRPr="009D1E57" w:rsidRDefault="009F1FE4" w:rsidP="009F1FE4">
      <w:pPr>
        <w:spacing w:line="360" w:lineRule="auto"/>
        <w:rPr>
          <w:rFonts w:ascii="Courier New" w:hAnsi="Courier New" w:cs="Courier New"/>
          <w:color w:val="FFFFFF"/>
          <w:sz w:val="36"/>
          <w:szCs w:val="36"/>
        </w:rPr>
      </w:pPr>
      <w:r w:rsidRPr="009D1E57">
        <w:rPr>
          <w:rFonts w:ascii="Courier New" w:hAnsi="Courier New" w:cs="Courier New"/>
          <w:color w:val="000000"/>
          <w:sz w:val="36"/>
          <w:szCs w:val="36"/>
        </w:rPr>
        <w:t>end</w:t>
      </w:r>
      <w:r w:rsidRPr="009D1E57">
        <w:rPr>
          <w:rFonts w:ascii="Courier New" w:hAnsi="Courier New" w:cs="Courier New"/>
          <w:color w:val="000000"/>
          <w:sz w:val="23"/>
          <w:szCs w:val="23"/>
        </w:rPr>
        <w:tab/>
      </w:r>
    </w:p>
    <w:p w14:paraId="6ED0DF8C" w14:textId="77777777" w:rsidR="009F1FE4" w:rsidRPr="0040683E" w:rsidRDefault="009F1FE4" w:rsidP="009F1FE4">
      <w:pPr>
        <w:pStyle w:val="Heading1"/>
        <w:pageBreakBefore/>
        <w:jc w:val="center"/>
        <w:rPr>
          <w:rFonts w:ascii="Century Gothic" w:hAnsi="Century Gothic" w:cs="Trebuchet MS"/>
          <w:sz w:val="40"/>
          <w:szCs w:val="40"/>
        </w:rPr>
      </w:pPr>
      <w:r w:rsidRPr="0040683E">
        <w:rPr>
          <w:rFonts w:ascii="Century Gothic" w:hAnsi="Century Gothic"/>
          <w:sz w:val="40"/>
          <w:szCs w:val="40"/>
        </w:rPr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73DAE5C5" wp14:editId="2FADA53D">
            <wp:simplePos x="0" y="0"/>
            <wp:positionH relativeFrom="column">
              <wp:posOffset>533524</wp:posOffset>
            </wp:positionH>
            <wp:positionV relativeFrom="paragraph">
              <wp:posOffset>172488</wp:posOffset>
            </wp:positionV>
            <wp:extent cx="5191432" cy="814035"/>
            <wp:effectExtent l="0" t="0" r="0" b="0"/>
            <wp:wrapNone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12" cy="81980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6D876" w14:textId="77777777" w:rsidR="009F1FE4" w:rsidRDefault="009F1FE4" w:rsidP="009F1FE4"/>
    <w:p w14:paraId="56AAF5F3" w14:textId="77777777" w:rsidR="009F1FE4" w:rsidRDefault="009F1FE4" w:rsidP="009F1FE4"/>
    <w:p w14:paraId="77AA4603" w14:textId="77777777" w:rsidR="009F1FE4" w:rsidRDefault="009F1FE4" w:rsidP="009F1FE4"/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1182AE51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3CC16639" w:rsidR="009F1FE4" w:rsidRDefault="00B47C82" w:rsidP="009F1FE4">
      <w:pPr>
        <w:rPr>
          <w:rFonts w:ascii="Trebuchet MS" w:hAnsi="Trebuchet MS" w:cs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628EA47B" wp14:editId="7CC0D79F">
                <wp:simplePos x="0" y="0"/>
                <wp:positionH relativeFrom="column">
                  <wp:posOffset>2153285</wp:posOffset>
                </wp:positionH>
                <wp:positionV relativeFrom="paragraph">
                  <wp:posOffset>95885</wp:posOffset>
                </wp:positionV>
                <wp:extent cx="1501140" cy="548640"/>
                <wp:effectExtent l="0" t="0" r="0" b="0"/>
                <wp:wrapTight wrapText="bothSides">
                  <wp:wrapPolygon edited="0">
                    <wp:start x="365" y="1000"/>
                    <wp:lineTo x="365" y="19000"/>
                    <wp:lineTo x="20832" y="19000"/>
                    <wp:lineTo x="20832" y="1000"/>
                    <wp:lineTo x="365" y="1000"/>
                  </wp:wrapPolygon>
                </wp:wrapTight>
                <wp:docPr id="47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114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967198" w14:textId="77404D91" w:rsidR="00BD1C64" w:rsidRPr="00B47C82" w:rsidRDefault="00BD1C64" w:rsidP="00B47C8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47C82">
                              <w:rPr>
                                <w:sz w:val="32"/>
                                <w:szCs w:val="32"/>
                              </w:rPr>
                              <w:t>num-sqr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0" type="#_x0000_t202" style="position:absolute;margin-left:169.55pt;margin-top:7.55pt;width:118.2pt;height:43.2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" filled="f" stroked="f">
                <v:textbox inset=",7.2pt,,7.2pt">
                  <w:txbxContent>
                    <w:p w14:paraId="0E967198" w14:textId="77404D91" w:rsidR="00BD1C64" w:rsidRPr="00B47C82" w:rsidRDefault="00BD1C64" w:rsidP="00B47C82">
                      <w:pPr>
                        <w:rPr>
                          <w:sz w:val="32"/>
                          <w:szCs w:val="32"/>
                        </w:rPr>
                      </w:pPr>
                      <w:r w:rsidRPr="00B47C82">
                        <w:rPr>
                          <w:sz w:val="32"/>
                          <w:szCs w:val="32"/>
                        </w:rPr>
                        <w:t>num-sqr</w:t>
                      </w:r>
                      <w:r>
                        <w:rPr>
                          <w:sz w:val="32"/>
                          <w:szCs w:val="32"/>
                        </w:rPr>
                        <w:t>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18DAE82E" wp14:editId="321F0222">
                <wp:simplePos x="0" y="0"/>
                <wp:positionH relativeFrom="column">
                  <wp:posOffset>311150</wp:posOffset>
                </wp:positionH>
                <wp:positionV relativeFrom="paragraph">
                  <wp:posOffset>100965</wp:posOffset>
                </wp:positionV>
                <wp:extent cx="4715510" cy="3686810"/>
                <wp:effectExtent l="0" t="0" r="34290" b="21590"/>
                <wp:wrapThrough wrapText="bothSides">
                  <wp:wrapPolygon edited="0">
                    <wp:start x="8842" y="0"/>
                    <wp:lineTo x="7563" y="149"/>
                    <wp:lineTo x="3607" y="1935"/>
                    <wp:lineTo x="3025" y="2976"/>
                    <wp:lineTo x="1513" y="4762"/>
                    <wp:lineTo x="349" y="7143"/>
                    <wp:lineTo x="0" y="8780"/>
                    <wp:lineTo x="0" y="12500"/>
                    <wp:lineTo x="233" y="14286"/>
                    <wp:lineTo x="1280" y="16667"/>
                    <wp:lineTo x="3374" y="19048"/>
                    <wp:lineTo x="3490" y="19494"/>
                    <wp:lineTo x="7330" y="21429"/>
                    <wp:lineTo x="8842" y="21578"/>
                    <wp:lineTo x="12798" y="21578"/>
                    <wp:lineTo x="14311" y="21429"/>
                    <wp:lineTo x="18150" y="19494"/>
                    <wp:lineTo x="18267" y="19048"/>
                    <wp:lineTo x="20361" y="16667"/>
                    <wp:lineTo x="21408" y="14286"/>
                    <wp:lineTo x="21641" y="12500"/>
                    <wp:lineTo x="21641" y="8780"/>
                    <wp:lineTo x="21292" y="7143"/>
                    <wp:lineTo x="20128" y="4762"/>
                    <wp:lineTo x="18383" y="2679"/>
                    <wp:lineTo x="18034" y="1935"/>
                    <wp:lineTo x="14078" y="149"/>
                    <wp:lineTo x="12798" y="0"/>
                    <wp:lineTo x="8842" y="0"/>
                  </wp:wrapPolygon>
                </wp:wrapThrough>
                <wp:docPr id="473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15510" cy="368681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4.5pt;margin-top:7.95pt;width:371.3pt;height:290.3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487BD10" w14:textId="3BB8D49D" w:rsidR="009F1FE4" w:rsidRDefault="009F1FE4" w:rsidP="009F1FE4"/>
    <w:p w14:paraId="566CD8C5" w14:textId="5BD8CE3F" w:rsidR="009F1FE4" w:rsidRDefault="009F1FE4" w:rsidP="009F1FE4"/>
    <w:p w14:paraId="28C4D2C3" w14:textId="527C58A3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709AF83C" wp14:editId="517005D4">
                <wp:simplePos x="0" y="0"/>
                <wp:positionH relativeFrom="column">
                  <wp:posOffset>1080770</wp:posOffset>
                </wp:positionH>
                <wp:positionV relativeFrom="paragraph">
                  <wp:posOffset>143964</wp:posOffset>
                </wp:positionV>
                <wp:extent cx="3187519" cy="5261"/>
                <wp:effectExtent l="0" t="0" r="13335" b="45720"/>
                <wp:wrapNone/>
                <wp:docPr id="47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7519" cy="526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1pt,11.35pt" to="336.1pt,11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" strokeweight="2pt">
                <v:shadow opacity="24903f" mv:blur="40000f" origin=",.5" offset="0,20000emu"/>
              </v:line>
            </w:pict>
          </mc:Fallback>
        </mc:AlternateContent>
      </w:r>
    </w:p>
    <w:p w14:paraId="21D64A79" w14:textId="46A65E18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346AEB1" wp14:editId="4D97C86F">
                <wp:simplePos x="0" y="0"/>
                <wp:positionH relativeFrom="column">
                  <wp:posOffset>2395220</wp:posOffset>
                </wp:positionH>
                <wp:positionV relativeFrom="paragraph">
                  <wp:posOffset>69215</wp:posOffset>
                </wp:positionV>
                <wp:extent cx="533400" cy="548640"/>
                <wp:effectExtent l="0" t="0" r="0" b="0"/>
                <wp:wrapTight wrapText="bothSides">
                  <wp:wrapPolygon edited="0">
                    <wp:start x="1029" y="1000"/>
                    <wp:lineTo x="1029" y="19000"/>
                    <wp:lineTo x="19543" y="19000"/>
                    <wp:lineTo x="19543" y="1000"/>
                    <wp:lineTo x="1029" y="1000"/>
                  </wp:wrapPolygon>
                </wp:wrapTight>
                <wp:docPr id="46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8DD958" w14:textId="7BD2E66E" w:rsidR="00BD1C64" w:rsidRPr="00B47C82" w:rsidRDefault="00BD1C64" w:rsidP="00B47C8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B47C82">
                              <w:rPr>
                                <w:sz w:val="44"/>
                                <w:szCs w:val="44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1" type="#_x0000_t202" style="position:absolute;margin-left:188.6pt;margin-top:5.45pt;width:42pt;height:43.2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" filled="f" stroked="f">
                <v:textbox inset=",7.2pt,,7.2pt">
                  <w:txbxContent>
                    <w:p w14:paraId="408DD958" w14:textId="7BD2E66E" w:rsidR="00BD1C64" w:rsidRPr="00B47C82" w:rsidRDefault="00BD1C64" w:rsidP="00B47C82">
                      <w:pPr>
                        <w:rPr>
                          <w:sz w:val="44"/>
                          <w:szCs w:val="44"/>
                        </w:rPr>
                      </w:pPr>
                      <w:r w:rsidRPr="00B47C82">
                        <w:rPr>
                          <w:sz w:val="44"/>
                          <w:szCs w:val="44"/>
                        </w:rPr>
                        <w:t>+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005C9226" wp14:editId="6BE4BCFC">
                <wp:simplePos x="0" y="0"/>
                <wp:positionH relativeFrom="column">
                  <wp:posOffset>796290</wp:posOffset>
                </wp:positionH>
                <wp:positionV relativeFrom="paragraph">
                  <wp:posOffset>69215</wp:posOffset>
                </wp:positionV>
                <wp:extent cx="3677920" cy="2965450"/>
                <wp:effectExtent l="0" t="0" r="30480" b="31750"/>
                <wp:wrapThrough wrapText="bothSides">
                  <wp:wrapPolygon edited="0">
                    <wp:start x="8652" y="0"/>
                    <wp:lineTo x="7309" y="185"/>
                    <wp:lineTo x="2834" y="2405"/>
                    <wp:lineTo x="1939" y="4255"/>
                    <wp:lineTo x="746" y="5920"/>
                    <wp:lineTo x="149" y="7770"/>
                    <wp:lineTo x="0" y="8510"/>
                    <wp:lineTo x="0" y="12951"/>
                    <wp:lineTo x="298" y="14801"/>
                    <wp:lineTo x="2088" y="18131"/>
                    <wp:lineTo x="5370" y="20721"/>
                    <wp:lineTo x="5818" y="20906"/>
                    <wp:lineTo x="8354" y="21646"/>
                    <wp:lineTo x="8652" y="21646"/>
                    <wp:lineTo x="12978" y="21646"/>
                    <wp:lineTo x="13425" y="21646"/>
                    <wp:lineTo x="16260" y="20721"/>
                    <wp:lineTo x="19541" y="18131"/>
                    <wp:lineTo x="21331" y="14801"/>
                    <wp:lineTo x="21630" y="12951"/>
                    <wp:lineTo x="21630" y="8510"/>
                    <wp:lineTo x="21481" y="7770"/>
                    <wp:lineTo x="20884" y="5920"/>
                    <wp:lineTo x="18945" y="3145"/>
                    <wp:lineTo x="18796" y="2405"/>
                    <wp:lineTo x="14470" y="185"/>
                    <wp:lineTo x="12978" y="0"/>
                    <wp:lineTo x="8652" y="0"/>
                  </wp:wrapPolygon>
                </wp:wrapThrough>
                <wp:docPr id="468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77920" cy="29654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2.7pt;margin-top:5.45pt;width:289.6pt;height:233.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4F3D04F" w14:textId="77777777" w:rsidR="009F1FE4" w:rsidRDefault="009F1FE4" w:rsidP="009F1FE4"/>
    <w:p w14:paraId="088B4410" w14:textId="37CD1A72" w:rsidR="009F1FE4" w:rsidRDefault="009F1FE4" w:rsidP="009F1FE4"/>
    <w:p w14:paraId="61BED9B9" w14:textId="1A144568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539658BE" wp14:editId="56789A3A">
                <wp:simplePos x="0" y="0"/>
                <wp:positionH relativeFrom="column">
                  <wp:posOffset>1320981</wp:posOffset>
                </wp:positionH>
                <wp:positionV relativeFrom="paragraph">
                  <wp:posOffset>98425</wp:posOffset>
                </wp:positionV>
                <wp:extent cx="2620464" cy="16510"/>
                <wp:effectExtent l="0" t="0" r="21590" b="34290"/>
                <wp:wrapNone/>
                <wp:docPr id="470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620464" cy="165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pt,7.75pt" to="310.35pt,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" strokeweight="2pt">
                <v:shadow opacity="24903f" mv:blur="40000f" origin=",.5" offset="0,20000emu"/>
              </v:line>
            </w:pict>
          </mc:Fallback>
        </mc:AlternateContent>
      </w:r>
    </w:p>
    <w:p w14:paraId="71B38C15" w14:textId="56254970" w:rsidR="009F1FE4" w:rsidRDefault="009F1FE4" w:rsidP="009F1FE4"/>
    <w:p w14:paraId="101207D4" w14:textId="5EA8FBD0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003921D" wp14:editId="31E651CF">
                <wp:simplePos x="0" y="0"/>
                <wp:positionH relativeFrom="column">
                  <wp:posOffset>3329305</wp:posOffset>
                </wp:positionH>
                <wp:positionV relativeFrom="paragraph">
                  <wp:posOffset>142240</wp:posOffset>
                </wp:positionV>
                <wp:extent cx="633095" cy="330835"/>
                <wp:effectExtent l="0" t="0" r="0" b="0"/>
                <wp:wrapTight wrapText="bothSides">
                  <wp:wrapPolygon edited="0">
                    <wp:start x="867" y="1658"/>
                    <wp:lineTo x="867" y="18242"/>
                    <wp:lineTo x="19932" y="18242"/>
                    <wp:lineTo x="19932" y="1658"/>
                    <wp:lineTo x="867" y="1658"/>
                  </wp:wrapPolygon>
                </wp:wrapTight>
                <wp:docPr id="46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DB01B" w14:textId="77777777" w:rsidR="00BD1C64" w:rsidRDefault="00BD1C64" w:rsidP="00B47C82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2" type="#_x0000_t202" style="position:absolute;margin-left:262.15pt;margin-top:11.2pt;width:49.85pt;height:26.0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" filled="f" stroked="f">
                <v:textbox inset=",7.2pt,,7.2pt">
                  <w:txbxContent>
                    <w:p w14:paraId="399DB01B" w14:textId="77777777" w:rsidR="00BD1C64" w:rsidRDefault="00BD1C64" w:rsidP="00B47C82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EC30FC8" w14:textId="0F74171B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5E96BE28" wp14:editId="53D0E9E4">
                <wp:simplePos x="0" y="0"/>
                <wp:positionH relativeFrom="column">
                  <wp:posOffset>2860040</wp:posOffset>
                </wp:positionH>
                <wp:positionV relativeFrom="paragraph">
                  <wp:posOffset>58420</wp:posOffset>
                </wp:positionV>
                <wp:extent cx="1532890" cy="1506855"/>
                <wp:effectExtent l="0" t="0" r="16510" b="17145"/>
                <wp:wrapThrough wrapText="bothSides">
                  <wp:wrapPolygon edited="0">
                    <wp:start x="7516" y="0"/>
                    <wp:lineTo x="5369" y="364"/>
                    <wp:lineTo x="358" y="4733"/>
                    <wp:lineTo x="0" y="7646"/>
                    <wp:lineTo x="0" y="14200"/>
                    <wp:lineTo x="1432" y="17477"/>
                    <wp:lineTo x="1432" y="18205"/>
                    <wp:lineTo x="6442" y="21482"/>
                    <wp:lineTo x="7516" y="21482"/>
                    <wp:lineTo x="13959" y="21482"/>
                    <wp:lineTo x="15032" y="21482"/>
                    <wp:lineTo x="20043" y="18205"/>
                    <wp:lineTo x="20043" y="17477"/>
                    <wp:lineTo x="21475" y="14200"/>
                    <wp:lineTo x="21475" y="7646"/>
                    <wp:lineTo x="21117" y="4733"/>
                    <wp:lineTo x="16106" y="364"/>
                    <wp:lineTo x="13959" y="0"/>
                    <wp:lineTo x="7516" y="0"/>
                  </wp:wrapPolygon>
                </wp:wrapThrough>
                <wp:docPr id="459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25.2pt;margin-top:4.6pt;width:120.7pt;height:118.6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17F8971D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BD1C64" w:rsidRDefault="00BD1C64" w:rsidP="009F1FE4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3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" filled="f" stroked="f">
                <v:textbox inset=",7.2pt,,7.2pt">
                  <w:txbxContent>
                    <w:p w14:paraId="02FEEEB3" w14:textId="77777777" w:rsidR="00BD1C64" w:rsidRDefault="00BD1C64" w:rsidP="009F1FE4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77777777" w:rsidR="009F1FE4" w:rsidRDefault="009F1FE4" w:rsidP="009F1FE4"/>
    <w:p w14:paraId="2CA426E0" w14:textId="352DAC63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1B44250B" wp14:editId="12E33491">
                <wp:simplePos x="0" y="0"/>
                <wp:positionH relativeFrom="column">
                  <wp:posOffset>3082290</wp:posOffset>
                </wp:positionH>
                <wp:positionV relativeFrom="paragraph">
                  <wp:posOffset>118745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460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42.7pt;margin-top:9.35pt;width:87.65pt;height:87.85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37920D3" wp14:editId="4C73E2F7">
                <wp:simplePos x="0" y="0"/>
                <wp:positionH relativeFrom="column">
                  <wp:posOffset>3002915</wp:posOffset>
                </wp:positionH>
                <wp:positionV relativeFrom="paragraph">
                  <wp:posOffset>81915</wp:posOffset>
                </wp:positionV>
                <wp:extent cx="1238250" cy="0"/>
                <wp:effectExtent l="0" t="0" r="31750" b="25400"/>
                <wp:wrapNone/>
                <wp:docPr id="465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6.45pt,6.45pt" to="333.95pt,6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1F383E5C" wp14:editId="70E4C194">
                <wp:simplePos x="0" y="0"/>
                <wp:positionH relativeFrom="column">
                  <wp:posOffset>3269615</wp:posOffset>
                </wp:positionH>
                <wp:positionV relativeFrom="paragraph">
                  <wp:posOffset>81280</wp:posOffset>
                </wp:positionV>
                <wp:extent cx="970915" cy="457835"/>
                <wp:effectExtent l="0" t="0" r="0" b="0"/>
                <wp:wrapThrough wrapText="bothSides">
                  <wp:wrapPolygon edited="0">
                    <wp:start x="565" y="1198"/>
                    <wp:lineTo x="565" y="19173"/>
                    <wp:lineTo x="20343" y="19173"/>
                    <wp:lineTo x="20343" y="1198"/>
                    <wp:lineTo x="565" y="1198"/>
                  </wp:wrapPolygon>
                </wp:wrapThrough>
                <wp:docPr id="46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B00D1" w14:textId="77777777" w:rsidR="00BD1C64" w:rsidRDefault="00BD1C64" w:rsidP="00B47C82">
                            <w:r>
                              <w:t>line-length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4" type="#_x0000_t202" style="position:absolute;margin-left:257.45pt;margin-top:6.4pt;width:76.45pt;height:36.05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" filled="f" stroked="f">
                <v:textbox inset=",7.2pt,,7.2pt">
                  <w:txbxContent>
                    <w:p w14:paraId="458B00D1" w14:textId="77777777" w:rsidR="00BD1C64" w:rsidRDefault="00BD1C64" w:rsidP="00B47C82">
                      <w:r>
                        <w:t>line-length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CF26B4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h47TE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5D14EF1E">
                <wp:simplePos x="0" y="0"/>
                <wp:positionH relativeFrom="column">
                  <wp:posOffset>1289050</wp:posOffset>
                </wp:positionH>
                <wp:positionV relativeFrom="paragraph">
                  <wp:posOffset>92710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77777777" w:rsidR="00BD1C64" w:rsidRDefault="00BD1C64" w:rsidP="009F1FE4">
                            <w:r>
                              <w:t>line-length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5" type="#_x0000_t202" style="position:absolute;margin-left:101.5pt;margin-top:7.3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" filled="f" stroked="f">
                <v:textbox inset=",7.2pt,,7.2pt">
                  <w:txbxContent>
                    <w:p w14:paraId="76BD83DD" w14:textId="77777777" w:rsidR="00BD1C64" w:rsidRDefault="00BD1C64" w:rsidP="009F1FE4">
                      <w:r>
                        <w:t>line-length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560FDB15" w:rsidR="009F1FE4" w:rsidRDefault="00B47C82" w:rsidP="009F1FE4">
      <w:pPr>
        <w:tabs>
          <w:tab w:val="left" w:pos="25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7C54BE7A">
                <wp:simplePos x="0" y="0"/>
                <wp:positionH relativeFrom="column">
                  <wp:posOffset>1191260</wp:posOffset>
                </wp:positionH>
                <wp:positionV relativeFrom="paragraph">
                  <wp:posOffset>172085</wp:posOffset>
                </wp:positionV>
                <wp:extent cx="928370" cy="6985"/>
                <wp:effectExtent l="0" t="0" r="36830" b="43815"/>
                <wp:wrapThrough wrapText="bothSides">
                  <wp:wrapPolygon edited="0">
                    <wp:start x="0" y="0"/>
                    <wp:lineTo x="0" y="78545"/>
                    <wp:lineTo x="21866" y="78545"/>
                    <wp:lineTo x="21866" y="0"/>
                    <wp:lineTo x="0" y="0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8pt,13.55pt" to="166.9pt,1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OX5Hs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6EFE95F4" wp14:editId="3954913E">
                <wp:simplePos x="0" y="0"/>
                <wp:positionH relativeFrom="column">
                  <wp:posOffset>3179445</wp:posOffset>
                </wp:positionH>
                <wp:positionV relativeFrom="paragraph">
                  <wp:posOffset>184785</wp:posOffset>
                </wp:positionV>
                <wp:extent cx="928370" cy="6985"/>
                <wp:effectExtent l="0" t="0" r="36830" b="43815"/>
                <wp:wrapThrough wrapText="bothSides">
                  <wp:wrapPolygon edited="0">
                    <wp:start x="0" y="0"/>
                    <wp:lineTo x="0" y="78545"/>
                    <wp:lineTo x="21866" y="78545"/>
                    <wp:lineTo x="21866" y="0"/>
                    <wp:lineTo x="0" y="0"/>
                  </wp:wrapPolygon>
                </wp:wrapThrough>
                <wp:docPr id="462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0.35pt,14.55pt" to="323.45pt,15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56FF1C82">
                <wp:simplePos x="0" y="0"/>
                <wp:positionH relativeFrom="column">
                  <wp:posOffset>1310005</wp:posOffset>
                </wp:positionH>
                <wp:positionV relativeFrom="paragraph">
                  <wp:posOffset>290830</wp:posOffset>
                </wp:positionV>
                <wp:extent cx="759460" cy="485140"/>
                <wp:effectExtent l="0" t="0" r="0" b="0"/>
                <wp:wrapThrough wrapText="bothSides">
                  <wp:wrapPolygon edited="0">
                    <wp:start x="722" y="1131"/>
                    <wp:lineTo x="722" y="19225"/>
                    <wp:lineTo x="20227" y="19225"/>
                    <wp:lineTo x="20227" y="1131"/>
                    <wp:lineTo x="722" y="1131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BD1C64" w:rsidRDefault="00BD1C64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6" type="#_x0000_t202" style="position:absolute;margin-left:103.15pt;margin-top:22.9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" filled="f" stroked="f">
                <v:textbox inset=",7.2pt,,7.2pt">
                  <w:txbxContent>
                    <w:p w14:paraId="34BD1363" w14:textId="77777777" w:rsidR="00BD1C64" w:rsidRDefault="00BD1C64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tab/>
      </w:r>
    </w:p>
    <w:p w14:paraId="71BBD314" w14:textId="5C8CA4DC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0C8EFD99" wp14:editId="32DB1F9F">
                <wp:simplePos x="0" y="0"/>
                <wp:positionH relativeFrom="column">
                  <wp:posOffset>3306445</wp:posOffset>
                </wp:positionH>
                <wp:positionV relativeFrom="paragraph">
                  <wp:posOffset>60960</wp:posOffset>
                </wp:positionV>
                <wp:extent cx="759460" cy="485140"/>
                <wp:effectExtent l="0" t="0" r="0" b="0"/>
                <wp:wrapThrough wrapText="bothSides">
                  <wp:wrapPolygon edited="0">
                    <wp:start x="722" y="1131"/>
                    <wp:lineTo x="722" y="19225"/>
                    <wp:lineTo x="20227" y="19225"/>
                    <wp:lineTo x="20227" y="1131"/>
                    <wp:lineTo x="722" y="1131"/>
                  </wp:wrapPolygon>
                </wp:wrapThrough>
                <wp:docPr id="46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70E60" w14:textId="253D8B4A" w:rsidR="00BD1C64" w:rsidRDefault="00BD1C64" w:rsidP="00B47C82">
                            <w:r>
                              <w:t>2          5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7" type="#_x0000_t202" style="position:absolute;margin-left:260.35pt;margin-top:4.8pt;width:59.8pt;height:38.2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" filled="f" stroked="f">
                <v:textbox inset=",7.2pt,,7.2pt">
                  <w:txbxContent>
                    <w:p w14:paraId="66C70E60" w14:textId="253D8B4A" w:rsidR="00BD1C64" w:rsidRDefault="00BD1C64" w:rsidP="00B47C82">
                      <w:r>
                        <w:t>2          5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2D2EBB81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Pyret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146BE0C3" w:rsidR="009F1FE4" w:rsidRPr="00CE25F9" w:rsidRDefault="006B6D84" w:rsidP="009F1FE4">
      <w:pPr>
        <w:rPr>
          <w:rFonts w:ascii="Trebuchet MS" w:hAnsi="Trebuchet MS" w:cs="Trebuchet MS"/>
          <w:sz w:val="34"/>
          <w:szCs w:val="34"/>
        </w:rPr>
      </w:pPr>
      <w:r w:rsidRPr="00CE25F9">
        <w:rPr>
          <w:rFonts w:ascii="Trebuchet MS" w:hAnsi="Trebuchet MS" w:cs="Trebuchet MS"/>
          <w:sz w:val="34"/>
          <w:szCs w:val="34"/>
        </w:rPr>
        <w:t>num-sqrt(num-sqr(line-length(4, 0)) + num-sqr(line-length(2,</w:t>
      </w:r>
      <w:r w:rsidR="00CE25F9" w:rsidRPr="00CE25F9">
        <w:rPr>
          <w:rFonts w:ascii="Trebuchet MS" w:hAnsi="Trebuchet MS" w:cs="Trebuchet MS"/>
          <w:sz w:val="34"/>
          <w:szCs w:val="34"/>
        </w:rPr>
        <w:t xml:space="preserve"> </w:t>
      </w:r>
      <w:r w:rsidRPr="00CE25F9">
        <w:rPr>
          <w:rFonts w:ascii="Trebuchet MS" w:hAnsi="Trebuchet MS" w:cs="Trebuchet MS"/>
          <w:sz w:val="34"/>
          <w:szCs w:val="34"/>
        </w:rPr>
        <w:t>5))</w:t>
      </w:r>
      <w:r w:rsidR="00CE25F9" w:rsidRPr="00CE25F9">
        <w:rPr>
          <w:rFonts w:ascii="Trebuchet MS" w:hAnsi="Trebuchet MS" w:cs="Trebuchet MS"/>
          <w:sz w:val="34"/>
          <w:szCs w:val="34"/>
        </w:rPr>
        <w:t>)</w:t>
      </w: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55B04A1" w:rsidR="009F1FE4" w:rsidRDefault="009F1FE4" w:rsidP="009F1FE4">
      <w:pPr>
        <w:rPr>
          <w:color w:val="000000"/>
          <w:sz w:val="23"/>
          <w:szCs w:val="23"/>
        </w:rPr>
      </w:pP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14BAF9FB" w14:textId="77777777" w:rsidR="009F1FE4" w:rsidRDefault="009F1FE4" w:rsidP="009F1FE4">
      <w:pPr>
        <w:rPr>
          <w:color w:val="000000"/>
          <w:sz w:val="23"/>
          <w:szCs w:val="23"/>
        </w:rPr>
      </w:pPr>
    </w:p>
    <w:p w14:paraId="6414C223" w14:textId="77777777" w:rsidR="009F1FE4" w:rsidRDefault="009F1FE4" w:rsidP="009F1FE4">
      <w:pPr>
        <w:rPr>
          <w:color w:val="000000"/>
          <w:sz w:val="23"/>
          <w:szCs w:val="23"/>
        </w:rPr>
      </w:pPr>
    </w:p>
    <w:p w14:paraId="0B689C26" w14:textId="77777777" w:rsidR="009F1FE4" w:rsidRDefault="009F1FE4" w:rsidP="009F1FE4">
      <w:pPr>
        <w:rPr>
          <w:color w:val="FFFFFF"/>
          <w:sz w:val="36"/>
          <w:szCs w:val="36"/>
        </w:rPr>
      </w:pPr>
      <w:r>
        <w:rPr>
          <w:color w:val="000000"/>
          <w:sz w:val="23"/>
          <w:szCs w:val="23"/>
        </w:rPr>
        <w:tab/>
      </w:r>
    </w:p>
    <w:p w14:paraId="473B12B4" w14:textId="77777777" w:rsidR="009F1FE4" w:rsidRDefault="009F1FE4" w:rsidP="009F1FE4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px: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py: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7777777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=  (line-length px 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+ (line-length py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)</w:t>
      </w:r>
    </w:p>
    <w:p w14:paraId="6DA0B1DD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48D4547C" w14:textId="2B946A96" w:rsidR="009F1FE4" w:rsidRDefault="00F6432D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2132198B" wp14:editId="2D009435">
                <wp:simplePos x="0" y="0"/>
                <wp:positionH relativeFrom="column">
                  <wp:posOffset>1556930</wp:posOffset>
                </wp:positionH>
                <wp:positionV relativeFrom="paragraph">
                  <wp:posOffset>144145</wp:posOffset>
                </wp:positionV>
                <wp:extent cx="3838031" cy="313055"/>
                <wp:effectExtent l="0" t="0" r="0" b="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03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D6AB8" w14:textId="7F177755" w:rsidR="00BD1C64" w:rsidRPr="00F6432D" w:rsidRDefault="00BD1C64" w:rsidP="002B4475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Number, Number, 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5" o:spid="_x0000_s1338" type="#_x0000_t202" style="position:absolute;margin-left:122.6pt;margin-top:11.35pt;width:302.2pt;height:24.6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" filled="f" stroked="f">
                <v:textbox>
                  <w:txbxContent>
                    <w:p w14:paraId="225D6AB8" w14:textId="7F177755" w:rsidR="00BD1C64" w:rsidRPr="00F6432D" w:rsidRDefault="00BD1C64" w:rsidP="002B4475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Number, Number, Number, Number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50CD5FEF" wp14:editId="77C9CB63">
                <wp:simplePos x="0" y="0"/>
                <wp:positionH relativeFrom="column">
                  <wp:posOffset>4813845</wp:posOffset>
                </wp:positionH>
                <wp:positionV relativeFrom="paragraph">
                  <wp:posOffset>134166</wp:posOffset>
                </wp:positionV>
                <wp:extent cx="1769110" cy="313055"/>
                <wp:effectExtent l="0" t="0" r="0" b="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BCD19" w14:textId="359DE738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6" o:spid="_x0000_s1339" type="#_x0000_t202" style="position:absolute;margin-left:379.05pt;margin-top:10.55pt;width:139.3pt;height:24.6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" filled="f" stroked="f">
                <v:textbox>
                  <w:txbxContent>
                    <w:p w14:paraId="244BCD19" w14:textId="359DE738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1DCBD211" wp14:editId="345AD7FC">
                <wp:simplePos x="0" y="0"/>
                <wp:positionH relativeFrom="column">
                  <wp:posOffset>157480</wp:posOffset>
                </wp:positionH>
                <wp:positionV relativeFrom="paragraph">
                  <wp:posOffset>131445</wp:posOffset>
                </wp:positionV>
                <wp:extent cx="1769110" cy="313055"/>
                <wp:effectExtent l="0" t="0" r="0" b="0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154A2" w14:textId="1478C409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4" o:spid="_x0000_s1340" type="#_x0000_t202" style="position:absolute;margin-left:12.4pt;margin-top:10.35pt;width:139.3pt;height:24.65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" filled="f" stroked="f">
                <v:textbox>
                  <w:txbxContent>
                    <w:p w14:paraId="73E154A2" w14:textId="1478C409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14B9F3CA" w14:textId="02D7D161" w:rsidR="009F1FE4" w:rsidRDefault="00F6432D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2A189FF4" wp14:editId="40D4D0F9">
                <wp:simplePos x="0" y="0"/>
                <wp:positionH relativeFrom="column">
                  <wp:posOffset>62230</wp:posOffset>
                </wp:positionH>
                <wp:positionV relativeFrom="paragraph">
                  <wp:posOffset>180794</wp:posOffset>
                </wp:positionV>
                <wp:extent cx="6711315" cy="751840"/>
                <wp:effectExtent l="0" t="0" r="0" b="1016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315" cy="751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9ADCD" w14:textId="636085B4" w:rsidR="00BD1C64" w:rsidRPr="00F6432D" w:rsidRDefault="00BD1C64" w:rsidP="002B4475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the coordinates of 2 characters: px, py, cx, and cy, use the distance formula to calculate the distance between them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7" o:spid="_x0000_s1341" type="#_x0000_t202" style="position:absolute;margin-left:4.9pt;margin-top:14.25pt;width:528.45pt;height:59.2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" filled="f" stroked="f">
                <v:textbox>
                  <w:txbxContent>
                    <w:p w14:paraId="2869ADCD" w14:textId="636085B4" w:rsidR="00BD1C64" w:rsidRPr="00F6432D" w:rsidRDefault="00BD1C64" w:rsidP="002B4475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Given the coordinates of 2 characters: px, py, cx, and cy, use the distance formula to calculate the distance between them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5A0EBF90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197205F3" w:rsidR="009F1FE4" w:rsidRPr="00645A1A" w:rsidRDefault="009F1FE4" w:rsidP="009F1FE4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39F5A809" w14:textId="0541652F" w:rsidR="009F1FE4" w:rsidRPr="00645A1A" w:rsidRDefault="00250BB0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434A03A6" wp14:editId="0740F232">
                <wp:simplePos x="0" y="0"/>
                <wp:positionH relativeFrom="column">
                  <wp:posOffset>1885950</wp:posOffset>
                </wp:positionH>
                <wp:positionV relativeFrom="paragraph">
                  <wp:posOffset>136525</wp:posOffset>
                </wp:positionV>
                <wp:extent cx="587375" cy="210820"/>
                <wp:effectExtent l="0" t="0" r="22225" b="297180"/>
                <wp:wrapNone/>
                <wp:docPr id="497" name="Rectangular Callout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1971"/>
                            <a:gd name="adj2" fmla="val 16849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2A56202" w14:textId="091294D9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7" o:spid="_x0000_s1342" type="#_x0000_t61" style="position:absolute;margin-left:148.5pt;margin-top:10.75pt;width:46.25pt;height:16.6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" adj="8214,47196" filled="f" strokeweight="1.5pt">
                <v:shadow opacity="49150f"/>
                <v:textbox inset="0,0,0,0">
                  <w:txbxContent>
                    <w:p w14:paraId="22A56202" w14:textId="091294D9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6B3C7AC0" wp14:editId="595DCAEF">
                <wp:simplePos x="0" y="0"/>
                <wp:positionH relativeFrom="column">
                  <wp:posOffset>2626360</wp:posOffset>
                </wp:positionH>
                <wp:positionV relativeFrom="paragraph">
                  <wp:posOffset>60325</wp:posOffset>
                </wp:positionV>
                <wp:extent cx="587375" cy="210820"/>
                <wp:effectExtent l="279400" t="0" r="22225" b="373380"/>
                <wp:wrapNone/>
                <wp:docPr id="498" name="Rectangular Callout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87028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6D33454" w14:textId="759E9E20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8" o:spid="_x0000_s1343" type="#_x0000_t61" style="position:absolute;margin-left:206.8pt;margin-top:4.75pt;width:46.25pt;height:16.6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" adj="-7998,52215" filled="f" strokeweight="1.5pt">
                <v:shadow opacity="49150f"/>
                <v:textbox inset="0,0,0,0">
                  <w:txbxContent>
                    <w:p w14:paraId="46D33454" w14:textId="759E9E20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cx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2BC6D0B4" w:rsidR="009F1FE4" w:rsidRDefault="00250BB0" w:rsidP="009F1FE4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4313A263" wp14:editId="38D35CBE">
                <wp:simplePos x="0" y="0"/>
                <wp:positionH relativeFrom="column">
                  <wp:posOffset>3145790</wp:posOffset>
                </wp:positionH>
                <wp:positionV relativeFrom="paragraph">
                  <wp:posOffset>41275</wp:posOffset>
                </wp:positionV>
                <wp:extent cx="587375" cy="210820"/>
                <wp:effectExtent l="457200" t="0" r="22225" b="297180"/>
                <wp:wrapNone/>
                <wp:docPr id="499" name="Rectangular Callout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20388"/>
                            <a:gd name="adj2" fmla="val 16462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B9138BC" w14:textId="6826C417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9" o:spid="_x0000_s1344" type="#_x0000_t61" style="position:absolute;margin-left:247.7pt;margin-top:3.25pt;width:46.25pt;height:16.6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" adj="-15204,46359" filled="f" strokeweight="1.5pt">
                <v:shadow opacity="49150f"/>
                <v:textbox inset="0,0,0,0">
                  <w:txbxContent>
                    <w:p w14:paraId="0B9138BC" w14:textId="6826C417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576B66B5" wp14:editId="513F02CE">
                <wp:simplePos x="0" y="0"/>
                <wp:positionH relativeFrom="column">
                  <wp:posOffset>1358265</wp:posOffset>
                </wp:positionH>
                <wp:positionV relativeFrom="paragraph">
                  <wp:posOffset>17145</wp:posOffset>
                </wp:positionV>
                <wp:extent cx="587375" cy="210820"/>
                <wp:effectExtent l="0" t="0" r="22225" b="195580"/>
                <wp:wrapNone/>
                <wp:docPr id="496" name="Rectangular Callout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33898"/>
                            <a:gd name="adj2" fmla="val 11815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C4BDDB5" w14:textId="26041640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6" o:spid="_x0000_s1345" type="#_x0000_t61" style="position:absolute;margin-left:106.95pt;margin-top:1.35pt;width:46.25pt;height:16.6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" adj="18122,36321" filled="f" strokeweight="1.5pt">
                <v:shadow opacity="49150f"/>
                <v:textbox inset="0,0,0,0">
                  <w:txbxContent>
                    <w:p w14:paraId="1C4BDDB5" w14:textId="26041640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</w:p>
    <w:p w14:paraId="42892946" w14:textId="20BA7CDA" w:rsidR="009F1FE4" w:rsidRPr="0080586A" w:rsidRDefault="00DF7E78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4B874AF2" wp14:editId="4C361AA0">
                <wp:simplePos x="0" y="0"/>
                <wp:positionH relativeFrom="column">
                  <wp:posOffset>1769745</wp:posOffset>
                </wp:positionH>
                <wp:positionV relativeFrom="paragraph">
                  <wp:posOffset>128905</wp:posOffset>
                </wp:positionV>
                <wp:extent cx="278765" cy="1615440"/>
                <wp:effectExtent l="25400" t="25400" r="26035" b="35560"/>
                <wp:wrapNone/>
                <wp:docPr id="488" name="Donut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430962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88" o:spid="_x0000_s1026" type="#_x0000_t23" style="position:absolute;margin-left:139.35pt;margin-top:10.15pt;width:21.95pt;height:127.2pt;rotation:-184635fd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16B66268" wp14:editId="7D9A0B80">
                <wp:simplePos x="0" y="0"/>
                <wp:positionH relativeFrom="column">
                  <wp:posOffset>2019935</wp:posOffset>
                </wp:positionH>
                <wp:positionV relativeFrom="paragraph">
                  <wp:posOffset>167005</wp:posOffset>
                </wp:positionV>
                <wp:extent cx="278765" cy="1615440"/>
                <wp:effectExtent l="50800" t="25400" r="51435" b="10160"/>
                <wp:wrapNone/>
                <wp:docPr id="489" name="Donut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87620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89" o:spid="_x0000_s1026" type="#_x0000_t23" style="position:absolute;margin-left:159.05pt;margin-top:13.15pt;width:21.95pt;height:127.2pt;rotation:-341202fd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6DA95F7D" wp14:editId="4A08418A">
                <wp:simplePos x="0" y="0"/>
                <wp:positionH relativeFrom="column">
                  <wp:posOffset>2311128</wp:posOffset>
                </wp:positionH>
                <wp:positionV relativeFrom="paragraph">
                  <wp:posOffset>172811</wp:posOffset>
                </wp:positionV>
                <wp:extent cx="278765" cy="1615440"/>
                <wp:effectExtent l="50800" t="25400" r="51435" b="10160"/>
                <wp:wrapNone/>
                <wp:docPr id="490" name="Donut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323254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0" o:spid="_x0000_s1026" type="#_x0000_t23" style="position:absolute;margin-left:182pt;margin-top:13.6pt;width:21.95pt;height:127.2pt;rotation:-302280fd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44DA72BC" wp14:editId="1EFF66F2">
                <wp:simplePos x="0" y="0"/>
                <wp:positionH relativeFrom="column">
                  <wp:posOffset>2586355</wp:posOffset>
                </wp:positionH>
                <wp:positionV relativeFrom="paragraph">
                  <wp:posOffset>137341</wp:posOffset>
                </wp:positionV>
                <wp:extent cx="279309" cy="1615984"/>
                <wp:effectExtent l="50800" t="25400" r="51435" b="10160"/>
                <wp:wrapNone/>
                <wp:docPr id="491" name="Donut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174668">
                          <a:off x="0" y="0"/>
                          <a:ext cx="279309" cy="161598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1" o:spid="_x0000_s1026" type="#_x0000_t23" style="position:absolute;margin-left:203.65pt;margin-top:10.8pt;width:22pt;height:127.25pt;rotation:-464576fd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F6432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F0F3196" wp14:editId="18815B5E">
                <wp:simplePos x="0" y="0"/>
                <wp:positionH relativeFrom="column">
                  <wp:posOffset>1760220</wp:posOffset>
                </wp:positionH>
                <wp:positionV relativeFrom="paragraph">
                  <wp:posOffset>205105</wp:posOffset>
                </wp:positionV>
                <wp:extent cx="1769110" cy="313055"/>
                <wp:effectExtent l="0" t="0" r="0" b="0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CE8DEB" w14:textId="23E70ABB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4, 2, 0, 5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9" o:spid="_x0000_s1346" type="#_x0000_t202" style="position:absolute;margin-left:138.6pt;margin-top:16.15pt;width:139.3pt;height:24.65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" filled="f" stroked="f">
                <v:textbox>
                  <w:txbxContent>
                    <w:p w14:paraId="43CE8DEB" w14:textId="23E70ABB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4, 2, 0, 5</w:t>
                      </w:r>
                    </w:p>
                  </w:txbxContent>
                </v:textbox>
              </v:shape>
            </w:pict>
          </mc:Fallback>
        </mc:AlternateContent>
      </w:r>
      <w:r w:rsidR="00F6432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54BE04CD" wp14:editId="550AC055">
                <wp:simplePos x="0" y="0"/>
                <wp:positionH relativeFrom="column">
                  <wp:posOffset>415925</wp:posOffset>
                </wp:positionH>
                <wp:positionV relativeFrom="paragraph">
                  <wp:posOffset>207645</wp:posOffset>
                </wp:positionV>
                <wp:extent cx="1769110" cy="313055"/>
                <wp:effectExtent l="0" t="0" r="0" b="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9D03F" w14:textId="77777777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8" o:spid="_x0000_s1347" type="#_x0000_t202" style="position:absolute;margin-left:32.75pt;margin-top:16.35pt;width:139.3pt;height:24.6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" filled="f" stroked="f">
                <v:textbox>
                  <w:txbxContent>
                    <w:p w14:paraId="2B89D03F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1AB7228" w14:textId="13114FFC" w:rsidR="009F1FE4" w:rsidRDefault="00DF7E78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0E4879BF" wp14:editId="28C17450">
                <wp:simplePos x="0" y="0"/>
                <wp:positionH relativeFrom="column">
                  <wp:posOffset>6165850</wp:posOffset>
                </wp:positionH>
                <wp:positionV relativeFrom="paragraph">
                  <wp:posOffset>112486</wp:posOffset>
                </wp:positionV>
                <wp:extent cx="320675" cy="1742440"/>
                <wp:effectExtent l="25400" t="25400" r="34925" b="35560"/>
                <wp:wrapNone/>
                <wp:docPr id="495" name="Donut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417930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5" o:spid="_x0000_s1026" type="#_x0000_t23" style="position:absolute;margin-left:485.5pt;margin-top:8.85pt;width:25.25pt;height:137.2pt;rotation:-198869fd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58411EE8" wp14:editId="1231483A">
                <wp:simplePos x="0" y="0"/>
                <wp:positionH relativeFrom="column">
                  <wp:posOffset>2998482</wp:posOffset>
                </wp:positionH>
                <wp:positionV relativeFrom="paragraph">
                  <wp:posOffset>114158</wp:posOffset>
                </wp:positionV>
                <wp:extent cx="320981" cy="1742731"/>
                <wp:effectExtent l="76200" t="25400" r="60325" b="10160"/>
                <wp:wrapNone/>
                <wp:docPr id="492" name="Donut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03407">
                          <a:off x="0" y="0"/>
                          <a:ext cx="320981" cy="1742731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2" o:spid="_x0000_s1026" type="#_x0000_t23" style="position:absolute;margin-left:236.1pt;margin-top:9pt;width:25.25pt;height:137.2pt;rotation:549855fd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</w:p>
    <w:p w14:paraId="294715DD" w14:textId="475B4275" w:rsidR="009F1FE4" w:rsidRDefault="00DF7E78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72C4F91E" wp14:editId="0BF052D1">
                <wp:simplePos x="0" y="0"/>
                <wp:positionH relativeFrom="column">
                  <wp:posOffset>5858692</wp:posOffset>
                </wp:positionH>
                <wp:positionV relativeFrom="paragraph">
                  <wp:posOffset>7348</wp:posOffset>
                </wp:positionV>
                <wp:extent cx="320675" cy="1742440"/>
                <wp:effectExtent l="50800" t="25400" r="34925" b="10160"/>
                <wp:wrapNone/>
                <wp:docPr id="494" name="Donut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27412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4" o:spid="_x0000_s1026" type="#_x0000_t23" style="position:absolute;margin-left:461.3pt;margin-top:.6pt;width:25.25pt;height:137.2pt;rotation:357621fd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56C53AA4" wp14:editId="07AC8428">
                <wp:simplePos x="0" y="0"/>
                <wp:positionH relativeFrom="column">
                  <wp:posOffset>3322320</wp:posOffset>
                </wp:positionH>
                <wp:positionV relativeFrom="paragraph">
                  <wp:posOffset>1905</wp:posOffset>
                </wp:positionV>
                <wp:extent cx="320675" cy="1742440"/>
                <wp:effectExtent l="50800" t="25400" r="34925" b="10160"/>
                <wp:wrapNone/>
                <wp:docPr id="493" name="Donut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27412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3" o:spid="_x0000_s1026" type="#_x0000_t23" style="position:absolute;margin-left:261.6pt;margin-top:.15pt;width:25.25pt;height:137.2pt;rotation:357621fd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5B3F0DD6" wp14:editId="624C3262">
                <wp:simplePos x="0" y="0"/>
                <wp:positionH relativeFrom="column">
                  <wp:posOffset>186055</wp:posOffset>
                </wp:positionH>
                <wp:positionV relativeFrom="paragraph">
                  <wp:posOffset>80373</wp:posOffset>
                </wp:positionV>
                <wp:extent cx="6644549" cy="313055"/>
                <wp:effectExtent l="0" t="0" r="0" b="0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454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44BCC" w14:textId="77777777" w:rsidR="00BD1C64" w:rsidRPr="00CE25F9" w:rsidRDefault="00BD1C64" w:rsidP="00F6432D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num-sqrt(num-sqr(line-length(4, 0)) + num-sqr(line-length(2, 5)))</w:t>
                            </w:r>
                          </w:p>
                          <w:p w14:paraId="1FAF5DF9" w14:textId="429719C4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0" o:spid="_x0000_s1348" type="#_x0000_t202" style="position:absolute;margin-left:14.65pt;margin-top:6.35pt;width:523.2pt;height:24.6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" filled="f" stroked="f">
                <v:textbox>
                  <w:txbxContent>
                    <w:p w14:paraId="39C44BCC" w14:textId="77777777" w:rsidR="00BD1C64" w:rsidRPr="00CE25F9" w:rsidRDefault="00BD1C64" w:rsidP="00F6432D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num-sqrt(num-sqr(line-length(4, 0)) + num-sqr(line-length(2, 5)))</w:t>
                      </w:r>
                    </w:p>
                    <w:p w14:paraId="1FAF5DF9" w14:textId="429719C4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271E9502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5B473069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1E87CBB5" w:rsidR="009F1FE4" w:rsidRDefault="009512AB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6605B546" wp14:editId="138D0E61">
                <wp:simplePos x="0" y="0"/>
                <wp:positionH relativeFrom="column">
                  <wp:posOffset>1661795</wp:posOffset>
                </wp:positionH>
                <wp:positionV relativeFrom="paragraph">
                  <wp:posOffset>57785</wp:posOffset>
                </wp:positionV>
                <wp:extent cx="1769110" cy="313055"/>
                <wp:effectExtent l="0" t="0" r="0" b="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43DF4" w14:textId="7F33708A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80, 33, 6, 50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2" o:spid="_x0000_s1349" type="#_x0000_t202" style="position:absolute;margin-left:130.85pt;margin-top:4.55pt;width:139.3pt;height:24.65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4PKnH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" filled="f" stroked="f">
                <v:textbox>
                  <w:txbxContent>
                    <w:p w14:paraId="02443DF4" w14:textId="7F33708A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80, 33, 6, 50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6ABCF118" wp14:editId="5A9EA782">
                <wp:simplePos x="0" y="0"/>
                <wp:positionH relativeFrom="column">
                  <wp:posOffset>399415</wp:posOffset>
                </wp:positionH>
                <wp:positionV relativeFrom="paragraph">
                  <wp:posOffset>52705</wp:posOffset>
                </wp:positionV>
                <wp:extent cx="1769110" cy="313055"/>
                <wp:effectExtent l="0" t="0" r="0" b="0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529C5" w14:textId="77777777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1" o:spid="_x0000_s1350" type="#_x0000_t202" style="position:absolute;margin-left:31.45pt;margin-top:4.15pt;width:139.3pt;height:24.65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" filled="f" stroked="f">
                <v:textbox>
                  <w:txbxContent>
                    <w:p w14:paraId="0AD529C5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1BE11AC8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49BD0108" w:rsidR="009F1FE4" w:rsidRDefault="009512AB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6012E112" wp14:editId="35705C11">
                <wp:simplePos x="0" y="0"/>
                <wp:positionH relativeFrom="column">
                  <wp:posOffset>-58783</wp:posOffset>
                </wp:positionH>
                <wp:positionV relativeFrom="paragraph">
                  <wp:posOffset>79375</wp:posOffset>
                </wp:positionV>
                <wp:extent cx="6877413" cy="313055"/>
                <wp:effectExtent l="0" t="0" r="0" b="0"/>
                <wp:wrapNone/>
                <wp:docPr id="486" name="Text Box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41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F71DE" w14:textId="049296ED" w:rsidR="00BD1C64" w:rsidRPr="00CE25F9" w:rsidRDefault="00BD1C64" w:rsidP="009512AB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num-sqrt(num-sqr(line-length(80, 6)) + num-sqr(line-length(33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, 5</w:t>
                            </w: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0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)))</w:t>
                            </w:r>
                          </w:p>
                          <w:p w14:paraId="51E046B0" w14:textId="77777777" w:rsidR="00BD1C64" w:rsidRPr="000829EA" w:rsidRDefault="00BD1C64" w:rsidP="009512A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6" o:spid="_x0000_s1351" type="#_x0000_t202" style="position:absolute;margin-left:-4.6pt;margin-top:6.25pt;width:541.55pt;height:24.6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" filled="f" stroked="f">
                <v:textbox>
                  <w:txbxContent>
                    <w:p w14:paraId="7A9F71DE" w14:textId="049296ED" w:rsidR="00BD1C64" w:rsidRPr="00CE25F9" w:rsidRDefault="00BD1C64" w:rsidP="009512AB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num-sqrt(num-sqr(line-length(80, 6)) + num-sqr(line-length(33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, 5</w:t>
                      </w: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0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)))</w:t>
                      </w:r>
                    </w:p>
                    <w:p w14:paraId="51E046B0" w14:textId="77777777" w:rsidR="00BD1C64" w:rsidRPr="000829EA" w:rsidRDefault="00BD1C64" w:rsidP="009512A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37E5A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73121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49EBD96A" w14:textId="01E8DC20" w:rsidR="009F1FE4" w:rsidRDefault="002B4475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30EC69B6" wp14:editId="1786961F">
                <wp:simplePos x="0" y="0"/>
                <wp:positionH relativeFrom="column">
                  <wp:posOffset>587375</wp:posOffset>
                </wp:positionH>
                <wp:positionV relativeFrom="paragraph">
                  <wp:posOffset>102870</wp:posOffset>
                </wp:positionV>
                <wp:extent cx="1769110" cy="313055"/>
                <wp:effectExtent l="0" t="0" r="0" b="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F87AB" w14:textId="77777777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4" o:spid="_x0000_s1352" type="#_x0000_t202" style="position:absolute;margin-left:46.25pt;margin-top:8.1pt;width:139.3pt;height:24.65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UgKH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" filled="f" stroked="f">
                <v:textbox>
                  <w:txbxContent>
                    <w:p w14:paraId="28EF87AB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2D0CCC80" wp14:editId="2B4FF082">
                <wp:simplePos x="0" y="0"/>
                <wp:positionH relativeFrom="column">
                  <wp:posOffset>2388870</wp:posOffset>
                </wp:positionH>
                <wp:positionV relativeFrom="paragraph">
                  <wp:posOffset>92075</wp:posOffset>
                </wp:positionV>
                <wp:extent cx="1769110" cy="313055"/>
                <wp:effectExtent l="0" t="0" r="0" b="0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27297" w14:textId="4AC378A0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px, py, cx, 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5" o:spid="_x0000_s1353" type="#_x0000_t202" style="position:absolute;margin-left:188.1pt;margin-top:7.25pt;width:139.3pt;height:24.65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+VkRX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" filled="f" stroked="f">
                <v:textbox>
                  <w:txbxContent>
                    <w:p w14:paraId="38627297" w14:textId="4AC378A0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px, py, cx, cy</w:t>
                      </w:r>
                    </w:p>
                  </w:txbxContent>
                </v:textbox>
              </v:shape>
            </w:pict>
          </mc:Fallback>
        </mc:AlternateContent>
      </w: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2DD78CE" w:rsidR="009F1FE4" w:rsidRDefault="000761F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210F491C" wp14:editId="2E0C81DF">
                <wp:simplePos x="0" y="0"/>
                <wp:positionH relativeFrom="column">
                  <wp:posOffset>-123643</wp:posOffset>
                </wp:positionH>
                <wp:positionV relativeFrom="paragraph">
                  <wp:posOffset>107315</wp:posOffset>
                </wp:positionV>
                <wp:extent cx="7118804" cy="313055"/>
                <wp:effectExtent l="0" t="0" r="0" b="0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88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5D0DA" w14:textId="1F97A4BD" w:rsidR="00BD1C64" w:rsidRPr="00CE25F9" w:rsidRDefault="00BD1C64" w:rsidP="000761F4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num-sqrt(num-sqr(line-length(px, cx)) + num-sqr(line-length(py, cy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)))</w:t>
                            </w:r>
                          </w:p>
                          <w:p w14:paraId="14CA0DC5" w14:textId="77777777" w:rsidR="00BD1C64" w:rsidRPr="000829EA" w:rsidRDefault="00BD1C64" w:rsidP="000761F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7" o:spid="_x0000_s1354" type="#_x0000_t202" style="position:absolute;margin-left:-9.7pt;margin-top:8.45pt;width:560.55pt;height:24.65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" filled="f" stroked="f">
                <v:textbox>
                  <w:txbxContent>
                    <w:p w14:paraId="1B25D0DA" w14:textId="1F97A4BD" w:rsidR="00BD1C64" w:rsidRPr="00CE25F9" w:rsidRDefault="00BD1C64" w:rsidP="000761F4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num-sqrt(num-sqr(line-length(px, cx)) + num-sqr(line-length(py, cy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)))</w:t>
                      </w:r>
                    </w:p>
                    <w:p w14:paraId="14CA0DC5" w14:textId="77777777" w:rsidR="00BD1C64" w:rsidRPr="000829EA" w:rsidRDefault="00BD1C64" w:rsidP="000761F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56E9BF35" w:rsidR="009F1FE4" w:rsidRDefault="000761F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9F1FE4">
      <w:pPr>
        <w:pStyle w:val="Heading1"/>
        <w:jc w:val="center"/>
        <w:rPr>
          <w:rFonts w:ascii="Century Gothic" w:hAnsi="Century Gothic" w:cs="Trebuchet MS"/>
          <w:i/>
          <w:sz w:val="40"/>
          <w:szCs w:val="40"/>
        </w:rPr>
      </w:pPr>
      <w:r w:rsidRPr="00BC0BDE">
        <w:rPr>
          <w:rFonts w:ascii="Century Gothic" w:hAnsi="Century Gothic"/>
          <w:sz w:val="40"/>
          <w:szCs w:val="40"/>
        </w:rPr>
        <w:lastRenderedPageBreak/>
        <w:t xml:space="preserve">Word Problem: </w:t>
      </w:r>
      <w:r>
        <w:rPr>
          <w:rFonts w:ascii="Century Gothic" w:hAnsi="Century Gothic"/>
          <w:sz w:val="40"/>
          <w:szCs w:val="40"/>
        </w:rP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px: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py: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6BA4449B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Arial"/>
          <w:sz w:val="22"/>
          <w:szCs w:val="22"/>
        </w:rPr>
        <w:t>Contract+Purpose Statement</w:t>
      </w:r>
    </w:p>
    <w:p w14:paraId="343C947E" w14:textId="17E8E29A" w:rsidR="009F1FE4" w:rsidRDefault="000C0F53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06E4F5B9" wp14:editId="75A36BEA">
                <wp:simplePos x="0" y="0"/>
                <wp:positionH relativeFrom="column">
                  <wp:posOffset>1569448</wp:posOffset>
                </wp:positionH>
                <wp:positionV relativeFrom="paragraph">
                  <wp:posOffset>143328</wp:posOffset>
                </wp:positionV>
                <wp:extent cx="3837940" cy="313055"/>
                <wp:effectExtent l="0" t="0" r="0" b="0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79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743ECF" w14:textId="77777777" w:rsidR="00BD1C64" w:rsidRPr="00F6432D" w:rsidRDefault="00BD1C64" w:rsidP="000C0F53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Number, Number, 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8" o:spid="_x0000_s1355" type="#_x0000_t202" style="position:absolute;margin-left:123.6pt;margin-top:11.3pt;width:302.2pt;height:24.65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" filled="f" stroked="f">
                <v:textbox>
                  <w:txbxContent>
                    <w:p w14:paraId="12743ECF" w14:textId="77777777" w:rsidR="00BD1C64" w:rsidRPr="00F6432D" w:rsidRDefault="00BD1C64" w:rsidP="000C0F53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Number, Number, 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6887861A" wp14:editId="2276C3EE">
                <wp:simplePos x="0" y="0"/>
                <wp:positionH relativeFrom="column">
                  <wp:posOffset>4856662</wp:posOffset>
                </wp:positionH>
                <wp:positionV relativeFrom="paragraph">
                  <wp:posOffset>138430</wp:posOffset>
                </wp:positionV>
                <wp:extent cx="1769110" cy="313055"/>
                <wp:effectExtent l="0" t="0" r="0" b="0"/>
                <wp:wrapNone/>
                <wp:docPr id="508" name="Text Box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AF1AA" w14:textId="1CB6A69B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8" o:spid="_x0000_s1356" type="#_x0000_t202" style="position:absolute;margin-left:382.4pt;margin-top:10.9pt;width:139.3pt;height:24.65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" filled="f" stroked="f">
                <v:textbox>
                  <w:txbxContent>
                    <w:p w14:paraId="658AF1AA" w14:textId="1CB6A69B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Boolean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3EEBE8E8" wp14:editId="45672EDD">
                <wp:simplePos x="0" y="0"/>
                <wp:positionH relativeFrom="column">
                  <wp:posOffset>233045</wp:posOffset>
                </wp:positionH>
                <wp:positionV relativeFrom="paragraph">
                  <wp:posOffset>127635</wp:posOffset>
                </wp:positionV>
                <wp:extent cx="1769110" cy="313055"/>
                <wp:effectExtent l="0" t="0" r="0" b="0"/>
                <wp:wrapNone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99E40" w14:textId="43EADA0B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AD15D30" wp14:editId="46345927">
                                  <wp:extent cx="1586230" cy="2379345"/>
                                  <wp:effectExtent l="0" t="0" r="0" b="8255"/>
                                  <wp:docPr id="501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62DD025" wp14:editId="081F5869">
                                  <wp:extent cx="1586230" cy="2379345"/>
                                  <wp:effectExtent l="0" t="0" r="0" b="8255"/>
                                  <wp:docPr id="502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D7C3A23" wp14:editId="22E172B4">
                                  <wp:extent cx="1586230" cy="2379345"/>
                                  <wp:effectExtent l="0" t="0" r="0" b="8255"/>
                                  <wp:docPr id="503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0" o:spid="_x0000_s1357" type="#_x0000_t202" style="position:absolute;margin-left:18.35pt;margin-top:10.05pt;width:139.3pt;height:24.65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" filled="f" stroked="f">
                <v:textbox>
                  <w:txbxContent>
                    <w:p w14:paraId="53399E40" w14:textId="43EADA0B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AD15D30" wp14:editId="46345927">
                            <wp:extent cx="1586230" cy="2379345"/>
                            <wp:effectExtent l="0" t="0" r="0" b="8255"/>
                            <wp:docPr id="501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62DD025" wp14:editId="081F5869">
                            <wp:extent cx="1586230" cy="2379345"/>
                            <wp:effectExtent l="0" t="0" r="0" b="8255"/>
                            <wp:docPr id="502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D7C3A23" wp14:editId="22E172B4">
                            <wp:extent cx="1586230" cy="2379345"/>
                            <wp:effectExtent l="0" t="0" r="0" b="8255"/>
                            <wp:docPr id="503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3196B76" w14:textId="785BF2F8" w:rsidR="009F1FE4" w:rsidRDefault="00BD1C6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2683EEA6" wp14:editId="0F695E21">
                <wp:simplePos x="0" y="0"/>
                <wp:positionH relativeFrom="column">
                  <wp:posOffset>173446</wp:posOffset>
                </wp:positionH>
                <wp:positionV relativeFrom="paragraph">
                  <wp:posOffset>161653</wp:posOffset>
                </wp:positionV>
                <wp:extent cx="6711315" cy="751840"/>
                <wp:effectExtent l="0" t="0" r="0" b="10160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315" cy="751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E91F5" w14:textId="43E5C2A2" w:rsidR="00BD1C64" w:rsidRPr="00F6432D" w:rsidRDefault="00BD1C64" w:rsidP="00BD1C64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the coordinates of 2 characters: px, p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y, cx, and cy, return true if the distance between them is less than 50 pixels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9" o:spid="_x0000_s1358" type="#_x0000_t202" style="position:absolute;margin-left:13.65pt;margin-top:12.75pt;width:528.45pt;height:59.2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" filled="f" stroked="f">
                <v:textbox>
                  <w:txbxContent>
                    <w:p w14:paraId="541E91F5" w14:textId="43E5C2A2" w:rsidR="00BD1C64" w:rsidRPr="00F6432D" w:rsidRDefault="00BD1C64" w:rsidP="00BD1C64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Given the coordinates of 2 characters: px, p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y, cx, and cy, return true if the distance between them is less than 50 pixels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18E3A35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0804C74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68FA2123" w:rsidR="009F1FE4" w:rsidRPr="00645A1A" w:rsidRDefault="00CE37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06B4EB29" wp14:editId="19DAAAD8">
                <wp:simplePos x="0" y="0"/>
                <wp:positionH relativeFrom="column">
                  <wp:posOffset>3668395</wp:posOffset>
                </wp:positionH>
                <wp:positionV relativeFrom="paragraph">
                  <wp:posOffset>298450</wp:posOffset>
                </wp:positionV>
                <wp:extent cx="587375" cy="210820"/>
                <wp:effectExtent l="0" t="0" r="22225" b="322580"/>
                <wp:wrapNone/>
                <wp:docPr id="554" name="Rectangular Callout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0580"/>
                            <a:gd name="adj2" fmla="val 17237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3CF95F3" w14:textId="6250C7A3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</w:t>
                            </w: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4" o:spid="_x0000_s1359" type="#_x0000_t61" style="position:absolute;left:0;text-align:left;margin-left:288.85pt;margin-top:23.5pt;width:46.25pt;height:16.6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" adj="8515,48032" filled="f" strokeweight="1.5pt">
                <v:shadow opacity="49150f"/>
                <v:textbox inset="0,0,0,0">
                  <w:txbxContent>
                    <w:p w14:paraId="63CF95F3" w14:textId="6250C7A3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</w:t>
                      </w: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/>
        </w:rPr>
        <w:t>Give Examples</w:t>
      </w:r>
    </w:p>
    <w:p w14:paraId="4BF01785" w14:textId="0F252A88" w:rsidR="009F1FE4" w:rsidRPr="00645A1A" w:rsidRDefault="00CE37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B2A93A5" wp14:editId="24B8668D">
                <wp:simplePos x="0" y="0"/>
                <wp:positionH relativeFrom="column">
                  <wp:posOffset>2813685</wp:posOffset>
                </wp:positionH>
                <wp:positionV relativeFrom="paragraph">
                  <wp:posOffset>-6350</wp:posOffset>
                </wp:positionV>
                <wp:extent cx="587375" cy="210820"/>
                <wp:effectExtent l="0" t="0" r="250825" b="246380"/>
                <wp:wrapNone/>
                <wp:docPr id="553" name="Rectangular Callout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82547"/>
                            <a:gd name="adj2" fmla="val 13751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A540E33" w14:textId="1104FBEA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3" o:spid="_x0000_s1360" type="#_x0000_t61" style="position:absolute;margin-left:221.55pt;margin-top:-.45pt;width:46.25pt;height:16.6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" adj="28630,40504" filled="f" strokeweight="1.5pt">
                <v:shadow opacity="49150f"/>
                <v:textbox inset="0,0,0,0">
                  <w:txbxContent>
                    <w:p w14:paraId="4A540E33" w14:textId="1104FBEA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75DCAFCB" wp14:editId="0ADCFFB6">
                <wp:simplePos x="0" y="0"/>
                <wp:positionH relativeFrom="column">
                  <wp:posOffset>4424680</wp:posOffset>
                </wp:positionH>
                <wp:positionV relativeFrom="paragraph">
                  <wp:posOffset>20320</wp:posOffset>
                </wp:positionV>
                <wp:extent cx="587375" cy="210820"/>
                <wp:effectExtent l="355600" t="0" r="22225" b="373380"/>
                <wp:wrapNone/>
                <wp:docPr id="555" name="Rectangular Callout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03708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C8B21B" w14:textId="52E1968D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5" o:spid="_x0000_s1361" type="#_x0000_t61" style="position:absolute;margin-left:348.4pt;margin-top:1.6pt;width:46.25pt;height:16.6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" adj="-11601,52215" filled="f" strokeweight="1.5pt">
                <v:shadow opacity="49150f"/>
                <v:textbox inset="0,0,0,0">
                  <w:txbxContent>
                    <w:p w14:paraId="66C8B21B" w14:textId="52E1968D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cy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2B4B9F25" w:rsidR="009F1FE4" w:rsidRDefault="00CE37E4" w:rsidP="009F1FE4">
      <w:pPr>
        <w:rPr>
          <w:rFonts w:ascii="Courier" w:hAnsi="Courier" w:cs="Courier"/>
          <w:sz w:val="22"/>
          <w:szCs w:val="22"/>
        </w:rPr>
      </w:pPr>
      <w:bookmarkStart w:id="0" w:name="_GoBack"/>
      <w:bookmarkEnd w:id="0"/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61D68A96" wp14:editId="14159807">
                <wp:simplePos x="0" y="0"/>
                <wp:positionH relativeFrom="column">
                  <wp:posOffset>2114550</wp:posOffset>
                </wp:positionH>
                <wp:positionV relativeFrom="paragraph">
                  <wp:posOffset>69850</wp:posOffset>
                </wp:positionV>
                <wp:extent cx="587375" cy="210820"/>
                <wp:effectExtent l="0" t="0" r="479425" b="119380"/>
                <wp:wrapNone/>
                <wp:docPr id="552" name="Rectangular Callout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21466"/>
                            <a:gd name="adj2" fmla="val 8717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5FAF8C" w14:textId="77777777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2" o:spid="_x0000_s1362" type="#_x0000_t61" style="position:absolute;margin-left:166.5pt;margin-top:5.5pt;width:46.25pt;height:16.6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" adj="37037,29629" filled="f" strokeweight="1.5pt">
                <v:shadow opacity="49150f"/>
                <v:textbox inset="0,0,0,0">
                  <w:txbxContent>
                    <w:p w14:paraId="095FAF8C" w14:textId="77777777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  <w:r w:rsidR="00DF4A2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0772E45C" wp14:editId="512D3005">
                <wp:simplePos x="0" y="0"/>
                <wp:positionH relativeFrom="column">
                  <wp:posOffset>3076847</wp:posOffset>
                </wp:positionH>
                <wp:positionV relativeFrom="paragraph">
                  <wp:posOffset>113665</wp:posOffset>
                </wp:positionV>
                <wp:extent cx="341902" cy="2470604"/>
                <wp:effectExtent l="0" t="0" r="13970" b="19050"/>
                <wp:wrapNone/>
                <wp:docPr id="547" name="Donut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1902" cy="247060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7" o:spid="_x0000_s1026" type="#_x0000_t23" style="position:absolute;margin-left:242.25pt;margin-top:8.95pt;width:26.9pt;height:194.55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</w:p>
    <w:p w14:paraId="5D7343D7" w14:textId="2B5400E5" w:rsidR="009F1FE4" w:rsidRPr="0080586A" w:rsidRDefault="00DF4A2F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394D5CA4" wp14:editId="4D981472">
                <wp:simplePos x="0" y="0"/>
                <wp:positionH relativeFrom="column">
                  <wp:posOffset>3441065</wp:posOffset>
                </wp:positionH>
                <wp:positionV relativeFrom="paragraph">
                  <wp:posOffset>-2540</wp:posOffset>
                </wp:positionV>
                <wp:extent cx="341630" cy="2470150"/>
                <wp:effectExtent l="0" t="0" r="13970" b="19050"/>
                <wp:wrapNone/>
                <wp:docPr id="548" name="Donut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8" o:spid="_x0000_s1026" type="#_x0000_t23" style="position:absolute;margin-left:270.95pt;margin-top:-.15pt;width:26.9pt;height:194.5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669A9960" wp14:editId="4D7A17AA">
                <wp:simplePos x="0" y="0"/>
                <wp:positionH relativeFrom="column">
                  <wp:posOffset>3748768</wp:posOffset>
                </wp:positionH>
                <wp:positionV relativeFrom="paragraph">
                  <wp:posOffset>43634</wp:posOffset>
                </wp:positionV>
                <wp:extent cx="341630" cy="2470150"/>
                <wp:effectExtent l="50800" t="25400" r="39370" b="19050"/>
                <wp:wrapNone/>
                <wp:docPr id="549" name="Donut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365925"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9" o:spid="_x0000_s1026" type="#_x0000_t23" style="position:absolute;margin-left:295.2pt;margin-top:3.45pt;width:26.9pt;height:194.5pt;rotation:-255672fd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6AEA4605" wp14:editId="6DE7EBE1">
                <wp:simplePos x="0" y="0"/>
                <wp:positionH relativeFrom="column">
                  <wp:posOffset>4072072</wp:posOffset>
                </wp:positionH>
                <wp:positionV relativeFrom="paragraph">
                  <wp:posOffset>40730</wp:posOffset>
                </wp:positionV>
                <wp:extent cx="341630" cy="2470150"/>
                <wp:effectExtent l="76200" t="25400" r="64770" b="19050"/>
                <wp:wrapNone/>
                <wp:docPr id="550" name="Donut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06194"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50" o:spid="_x0000_s1026" type="#_x0000_t23" style="position:absolute;margin-left:320.65pt;margin-top:3.2pt;width:26.9pt;height:194.5pt;rotation:-430141fd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BD1C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544DADFA" wp14:editId="2268471B">
                <wp:simplePos x="0" y="0"/>
                <wp:positionH relativeFrom="column">
                  <wp:posOffset>3068320</wp:posOffset>
                </wp:positionH>
                <wp:positionV relativeFrom="paragraph">
                  <wp:posOffset>198120</wp:posOffset>
                </wp:positionV>
                <wp:extent cx="1769110" cy="313055"/>
                <wp:effectExtent l="0" t="0" r="0" b="0"/>
                <wp:wrapNone/>
                <wp:docPr id="520" name="Text Box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ADB93" w14:textId="3C5E167F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78, </w:t>
                            </w:r>
                            <w:r w:rsidR="003B0FC5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, 9,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0" o:spid="_x0000_s1363" type="#_x0000_t202" style="position:absolute;margin-left:241.6pt;margin-top:15.6pt;width:139.3pt;height:24.65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" filled="f" stroked="f">
                <v:textbox>
                  <w:txbxContent>
                    <w:p w14:paraId="6B8ADB93" w14:textId="3C5E167F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78, 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, 9, 2</w:t>
                      </w:r>
                    </w:p>
                  </w:txbxContent>
                </v:textbox>
              </v:shape>
            </w:pict>
          </mc:Fallback>
        </mc:AlternateContent>
      </w:r>
      <w:r w:rsidR="000C0F5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2981F738" wp14:editId="515DEB64">
                <wp:simplePos x="0" y="0"/>
                <wp:positionH relativeFrom="column">
                  <wp:posOffset>842645</wp:posOffset>
                </wp:positionH>
                <wp:positionV relativeFrom="paragraph">
                  <wp:posOffset>200660</wp:posOffset>
                </wp:positionV>
                <wp:extent cx="1769110" cy="313055"/>
                <wp:effectExtent l="0" t="0" r="0" b="0"/>
                <wp:wrapNone/>
                <wp:docPr id="516" name="Text Box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63C92" w14:textId="77777777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481B7D1" wp14:editId="7F7592FB">
                                  <wp:extent cx="1586230" cy="2379345"/>
                                  <wp:effectExtent l="0" t="0" r="0" b="8255"/>
                                  <wp:docPr id="517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C94A104" wp14:editId="4CF1FDC7">
                                  <wp:extent cx="1586230" cy="2379345"/>
                                  <wp:effectExtent l="0" t="0" r="0" b="8255"/>
                                  <wp:docPr id="518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AA1A7A3" wp14:editId="26A90B15">
                                  <wp:extent cx="1586230" cy="2379345"/>
                                  <wp:effectExtent l="0" t="0" r="0" b="8255"/>
                                  <wp:docPr id="519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6" o:spid="_x0000_s1364" type="#_x0000_t202" style="position:absolute;margin-left:66.35pt;margin-top:15.8pt;width:139.3pt;height:24.65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" filled="f" stroked="f">
                <v:textbox>
                  <w:txbxContent>
                    <w:p w14:paraId="04863C92" w14:textId="77777777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481B7D1" wp14:editId="7F7592FB">
                            <wp:extent cx="1586230" cy="2379345"/>
                            <wp:effectExtent l="0" t="0" r="0" b="8255"/>
                            <wp:docPr id="517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C94A104" wp14:editId="4CF1FDC7">
                            <wp:extent cx="1586230" cy="2379345"/>
                            <wp:effectExtent l="0" t="0" r="0" b="8255"/>
                            <wp:docPr id="518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AA1A7A3" wp14:editId="26A90B15">
                            <wp:extent cx="1586230" cy="2379345"/>
                            <wp:effectExtent l="0" t="0" r="0" b="8255"/>
                            <wp:docPr id="519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  <w:r w:rsidR="00CE37E4" w:rsidRPr="00CE37E4">
        <w:rPr>
          <w:rFonts w:ascii="Trebuchet MS" w:hAnsi="Trebuchet MS" w:cs="Trebuchet MS"/>
          <w:noProof/>
          <w:sz w:val="32"/>
        </w:rPr>
        <w:t xml:space="preserve"> </w:t>
      </w:r>
    </w:p>
    <w:p w14:paraId="29FE7070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14B8A888" w:rsidR="009F1FE4" w:rsidRDefault="000C0F53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665CFF1F" wp14:editId="5FDB2052">
                <wp:simplePos x="0" y="0"/>
                <wp:positionH relativeFrom="column">
                  <wp:posOffset>2217239</wp:posOffset>
                </wp:positionH>
                <wp:positionV relativeFrom="paragraph">
                  <wp:posOffset>128905</wp:posOffset>
                </wp:positionV>
                <wp:extent cx="3505563" cy="313055"/>
                <wp:effectExtent l="0" t="0" r="0" b="0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56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92515" w14:textId="790D972F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distance(78, </w:t>
                            </w:r>
                            <w:r w:rsidR="003B0FC5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, 9, 2)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4" o:spid="_x0000_s1365" type="#_x0000_t202" style="position:absolute;margin-left:174.6pt;margin-top:10.15pt;width:276.05pt;height:24.65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" filled="f" stroked="f">
                <v:textbox>
                  <w:txbxContent>
                    <w:p w14:paraId="14392515" w14:textId="790D972F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distance(78, 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, 9, 2)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0B67AC9B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162F7B1" w14:textId="2EF6CFA0" w:rsidR="009F1FE4" w:rsidRDefault="007374B5" w:rsidP="007374B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</w:t>
      </w:r>
    </w:p>
    <w:p w14:paraId="4E02B867" w14:textId="602D9FF2" w:rsidR="009F1FE4" w:rsidRDefault="003B0FC5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184E9034" wp14:editId="2B3E9BAD">
                <wp:simplePos x="0" y="0"/>
                <wp:positionH relativeFrom="column">
                  <wp:posOffset>3027861</wp:posOffset>
                </wp:positionH>
                <wp:positionV relativeFrom="paragraph">
                  <wp:posOffset>52705</wp:posOffset>
                </wp:positionV>
                <wp:extent cx="1769110" cy="313055"/>
                <wp:effectExtent l="0" t="0" r="0" b="0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532A4" w14:textId="6400E429" w:rsidR="003B0FC5" w:rsidRPr="000829EA" w:rsidRDefault="003B0FC5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20, 40, 60, 80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1" o:spid="_x0000_s1366" type="#_x0000_t202" style="position:absolute;margin-left:238.4pt;margin-top:4.15pt;width:139.3pt;height:24.6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" filled="f" stroked="f">
                <v:textbox>
                  <w:txbxContent>
                    <w:p w14:paraId="0AF532A4" w14:textId="6400E429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20, 40, 60, 80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636C14FE" wp14:editId="46301A6A">
                <wp:simplePos x="0" y="0"/>
                <wp:positionH relativeFrom="column">
                  <wp:posOffset>1040765</wp:posOffset>
                </wp:positionH>
                <wp:positionV relativeFrom="paragraph">
                  <wp:posOffset>41910</wp:posOffset>
                </wp:positionV>
                <wp:extent cx="1769110" cy="313055"/>
                <wp:effectExtent l="0" t="0" r="0" b="0"/>
                <wp:wrapNone/>
                <wp:docPr id="535" name="Text Box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A595B" w14:textId="77777777" w:rsidR="003B0FC5" w:rsidRPr="000829EA" w:rsidRDefault="003B0FC5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5EB0C9F" wp14:editId="254FD980">
                                  <wp:extent cx="1586230" cy="2379345"/>
                                  <wp:effectExtent l="0" t="0" r="0" b="8255"/>
                                  <wp:docPr id="536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357BDA6" wp14:editId="58133AFB">
                                  <wp:extent cx="1586230" cy="2379345"/>
                                  <wp:effectExtent l="0" t="0" r="0" b="8255"/>
                                  <wp:docPr id="537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4CA996E" wp14:editId="1B6D0088">
                                  <wp:extent cx="1586230" cy="2379345"/>
                                  <wp:effectExtent l="0" t="0" r="0" b="8255"/>
                                  <wp:docPr id="538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5" o:spid="_x0000_s1367" type="#_x0000_t202" style="position:absolute;margin-left:81.95pt;margin-top:3.3pt;width:139.3pt;height:24.65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" filled="f" stroked="f">
                <v:textbox>
                  <w:txbxContent>
                    <w:p w14:paraId="056A595B" w14:textId="77777777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5EB0C9F" wp14:editId="254FD980">
                            <wp:extent cx="1586230" cy="2379345"/>
                            <wp:effectExtent l="0" t="0" r="0" b="8255"/>
                            <wp:docPr id="536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357BDA6" wp14:editId="58133AFB">
                            <wp:extent cx="1586230" cy="2379345"/>
                            <wp:effectExtent l="0" t="0" r="0" b="8255"/>
                            <wp:docPr id="537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4CA996E" wp14:editId="1B6D0088">
                            <wp:extent cx="1586230" cy="2379345"/>
                            <wp:effectExtent l="0" t="0" r="0" b="8255"/>
                            <wp:docPr id="538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9692261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6B898449" w:rsidR="009F1FE4" w:rsidRDefault="007374B5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4B6C633E" wp14:editId="6D3B94C0">
                <wp:simplePos x="0" y="0"/>
                <wp:positionH relativeFrom="column">
                  <wp:posOffset>2189571</wp:posOffset>
                </wp:positionH>
                <wp:positionV relativeFrom="paragraph">
                  <wp:posOffset>125095</wp:posOffset>
                </wp:positionV>
                <wp:extent cx="3505200" cy="313055"/>
                <wp:effectExtent l="0" t="0" r="0" b="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61FFFF" w14:textId="77E2A2EC" w:rsidR="007374B5" w:rsidRPr="000829EA" w:rsidRDefault="007374B5" w:rsidP="007374B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distance(</w:t>
                            </w:r>
                            <w:r w:rsidR="003B0FC5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20, 40, 60, 80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0" o:spid="_x0000_s1368" type="#_x0000_t202" style="position:absolute;margin-left:172.4pt;margin-top:9.85pt;width:276pt;height:24.65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" filled="f" stroked="f">
                <v:textbox>
                  <w:txbxContent>
                    <w:p w14:paraId="5D61FFFF" w14:textId="77E2A2EC" w:rsidR="007374B5" w:rsidRPr="000829EA" w:rsidRDefault="007374B5" w:rsidP="007374B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distance(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20, 40, 60, 80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6A1524EE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2F622B3" w14:textId="4D8800F8" w:rsidR="009F1FE4" w:rsidRDefault="009F1FE4" w:rsidP="007374B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6D69BD08" w14:textId="28F94306" w:rsidR="009F1FE4" w:rsidRDefault="003B0FC5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43B893BD" wp14:editId="27BED7BE">
                <wp:simplePos x="0" y="0"/>
                <wp:positionH relativeFrom="column">
                  <wp:posOffset>605790</wp:posOffset>
                </wp:positionH>
                <wp:positionV relativeFrom="paragraph">
                  <wp:posOffset>87630</wp:posOffset>
                </wp:positionV>
                <wp:extent cx="1769110" cy="313055"/>
                <wp:effectExtent l="0" t="0" r="0" b="0"/>
                <wp:wrapNone/>
                <wp:docPr id="539" name="Text Box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58C446" w14:textId="77777777" w:rsidR="003B0FC5" w:rsidRPr="000829EA" w:rsidRDefault="003B0FC5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6A575F6" wp14:editId="74AB5713">
                                  <wp:extent cx="1586230" cy="2379345"/>
                                  <wp:effectExtent l="0" t="0" r="0" b="8255"/>
                                  <wp:docPr id="540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C3865A4" wp14:editId="4AA03A97">
                                  <wp:extent cx="1586230" cy="2379345"/>
                                  <wp:effectExtent l="0" t="0" r="0" b="8255"/>
                                  <wp:docPr id="541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FF48FFD" wp14:editId="6444D4A5">
                                  <wp:extent cx="1586230" cy="2379345"/>
                                  <wp:effectExtent l="0" t="0" r="0" b="8255"/>
                                  <wp:docPr id="542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9" o:spid="_x0000_s1369" type="#_x0000_t202" style="position:absolute;margin-left:47.7pt;margin-top:6.9pt;width:139.3pt;height:24.6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" filled="f" stroked="f">
                <v:textbox>
                  <w:txbxContent>
                    <w:p w14:paraId="5458C446" w14:textId="77777777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6A575F6" wp14:editId="74AB5713">
                            <wp:extent cx="1586230" cy="2379345"/>
                            <wp:effectExtent l="0" t="0" r="0" b="8255"/>
                            <wp:docPr id="540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C3865A4" wp14:editId="4AA03A97">
                            <wp:extent cx="1586230" cy="2379345"/>
                            <wp:effectExtent l="0" t="0" r="0" b="8255"/>
                            <wp:docPr id="541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FF48FFD" wp14:editId="6444D4A5">
                            <wp:extent cx="1586230" cy="2379345"/>
                            <wp:effectExtent l="0" t="0" r="0" b="8255"/>
                            <wp:docPr id="542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32B5F9CE" wp14:editId="6EE1B87E">
                <wp:simplePos x="0" y="0"/>
                <wp:positionH relativeFrom="column">
                  <wp:posOffset>2439670</wp:posOffset>
                </wp:positionH>
                <wp:positionV relativeFrom="paragraph">
                  <wp:posOffset>68580</wp:posOffset>
                </wp:positionV>
                <wp:extent cx="1769110" cy="313055"/>
                <wp:effectExtent l="0" t="0" r="0" b="0"/>
                <wp:wrapNone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D0E15" w14:textId="2D8D8F2D" w:rsidR="003B0FC5" w:rsidRPr="000829EA" w:rsidRDefault="002A38E7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px, py, cx, 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3" o:spid="_x0000_s1370" type="#_x0000_t202" style="position:absolute;margin-left:192.1pt;margin-top:5.4pt;width:139.3pt;height:24.65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" filled="f" stroked="f">
                <v:textbox>
                  <w:txbxContent>
                    <w:p w14:paraId="353D0E15" w14:textId="2D8D8F2D" w:rsidR="003B0FC5" w:rsidRPr="000829EA" w:rsidRDefault="002A38E7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px, py, cx, cy</w:t>
                      </w:r>
                    </w:p>
                  </w:txbxContent>
                </v:textbox>
              </v:shape>
            </w:pict>
          </mc:Fallback>
        </mc:AlternateContent>
      </w: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4C79C630" w14:textId="15A4C58E" w:rsidR="007374B5" w:rsidRDefault="002A38E7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4F27AB4C" wp14:editId="21C6847C">
                <wp:simplePos x="0" y="0"/>
                <wp:positionH relativeFrom="column">
                  <wp:posOffset>1394460</wp:posOffset>
                </wp:positionH>
                <wp:positionV relativeFrom="paragraph">
                  <wp:posOffset>110490</wp:posOffset>
                </wp:positionV>
                <wp:extent cx="3505200" cy="313055"/>
                <wp:effectExtent l="0" t="0" r="0" b="0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D31FC" w14:textId="5027515E" w:rsidR="002A38E7" w:rsidRPr="000829EA" w:rsidRDefault="002A38E7" w:rsidP="002A38E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px, py, cx, cy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1" o:spid="_x0000_s1371" type="#_x0000_t202" style="position:absolute;margin-left:109.8pt;margin-top:8.7pt;width:276pt;height:24.65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" filled="f" stroked="f">
                <v:textbox>
                  <w:txbxContent>
                    <w:p w14:paraId="7E9D31FC" w14:textId="5027515E" w:rsidR="002A38E7" w:rsidRPr="000829EA" w:rsidRDefault="002A38E7" w:rsidP="002A38E7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px, py, cx, cy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 </w:t>
      </w:r>
    </w:p>
    <w:p w14:paraId="26301C5E" w14:textId="5A7AC4D2" w:rsidR="009F1FE4" w:rsidRDefault="007374B5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9F1FE4">
        <w:rPr>
          <w:rFonts w:ascii="Trebuchet MS" w:hAnsi="Trebuchet MS" w:cs="Trebuchet MS"/>
          <w:sz w:val="28"/>
        </w:rPr>
        <w:t xml:space="preserve">  ______________________________________________________________</w:t>
      </w:r>
    </w:p>
    <w:p w14:paraId="42E7AA37" w14:textId="77777777" w:rsidR="007374B5" w:rsidRDefault="007374B5" w:rsidP="00636207">
      <w:pPr>
        <w:ind w:right="-1260"/>
        <w:rPr>
          <w:rFonts w:ascii="Trebuchet MS" w:hAnsi="Trebuchet MS" w:cs="Trebuchet MS"/>
          <w:sz w:val="28"/>
        </w:rPr>
      </w:pPr>
    </w:p>
    <w:p w14:paraId="49186E73" w14:textId="768D1F74" w:rsidR="00C209EA" w:rsidRDefault="009F1FE4" w:rsidP="00636207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759A0DBF" w14:textId="77777777" w:rsidR="007374B5" w:rsidRDefault="007374B5" w:rsidP="00636207">
      <w:pPr>
        <w:ind w:right="-1260"/>
        <w:rPr>
          <w:rFonts w:ascii="Courier New" w:hAnsi="Courier New" w:cs="Courier New"/>
          <w:sz w:val="36"/>
        </w:rPr>
      </w:pPr>
    </w:p>
    <w:p w14:paraId="320E488E" w14:textId="77777777" w:rsidR="007374B5" w:rsidRPr="00636207" w:rsidRDefault="007374B5" w:rsidP="00636207">
      <w:pPr>
        <w:ind w:right="-1260"/>
        <w:rPr>
          <w:rFonts w:ascii="Courier New" w:hAnsi="Courier New" w:cs="Courier New"/>
        </w:rPr>
      </w:pPr>
    </w:p>
    <w:p w14:paraId="6D19B576" w14:textId="77777777" w:rsidR="00EE54CC" w:rsidRPr="00AE621D" w:rsidRDefault="00EE54CC" w:rsidP="00C61059">
      <w:pPr>
        <w:pStyle w:val="Heading1"/>
        <w:jc w:val="center"/>
        <w:rPr>
          <w:rFonts w:ascii="Century Gothic" w:hAnsi="Century Gothic"/>
          <w:i/>
        </w:rPr>
      </w:pPr>
      <w:r w:rsidRPr="00AE621D">
        <w:rPr>
          <w:rFonts w:ascii="Century Gothic" w:hAnsi="Century Gothic"/>
          <w:smallCaps/>
          <w:sz w:val="36"/>
          <w:szCs w:val="28"/>
        </w:rPr>
        <w:lastRenderedPageBreak/>
        <w:t>Game Design</w:t>
      </w:r>
    </w:p>
    <w:p w14:paraId="0E536CED" w14:textId="77777777" w:rsidR="00EE54CC" w:rsidRDefault="00EE54CC">
      <w:pPr>
        <w:jc w:val="center"/>
        <w:rPr>
          <w:rFonts w:ascii="Trebuchet MS" w:hAnsi="Trebuchet MS" w:cs="Trebuchet MS"/>
          <w:color w:val="FFFFFF"/>
        </w:rPr>
      </w:pPr>
      <w:r>
        <w:rPr>
          <w:i/>
        </w:rPr>
        <w:t>“Start Simple, Get Complex”</w:t>
      </w:r>
    </w:p>
    <w:p w14:paraId="318679B8" w14:textId="68A0FC23" w:rsidR="00EE54CC" w:rsidRPr="006818F1" w:rsidRDefault="00EE54CC">
      <w:pPr>
        <w:pStyle w:val="Heading1"/>
        <w:ind w:left="720" w:hanging="720"/>
        <w:rPr>
          <w:rFonts w:ascii="Century Gothic" w:hAnsi="Century Gothic"/>
        </w:rPr>
      </w:pPr>
      <w:r w:rsidRPr="006818F1">
        <w:rPr>
          <w:rFonts w:ascii="Century Gothic" w:hAnsi="Century Gothic" w:cs="Trebuchet MS"/>
        </w:rPr>
        <w:t xml:space="preserve">Draw a rough sketch of your game </w:t>
      </w:r>
      <w:r w:rsidR="002A73D4">
        <w:rPr>
          <w:rFonts w:ascii="Century Gothic" w:hAnsi="Century Gothic" w:cs="Trebuchet MS"/>
        </w:rPr>
        <w:t>when it b</w:t>
      </w:r>
      <w:r w:rsidR="00F3460C">
        <w:rPr>
          <w:rFonts w:ascii="Century Gothic" w:hAnsi="Century Gothic" w:cs="Trebuchet MS"/>
        </w:rPr>
        <w:t xml:space="preserve">egins, and another sketch just </w:t>
      </w:r>
      <w:r w:rsidR="002A73D4">
        <w:rPr>
          <w:rFonts w:ascii="Century Gothic" w:hAnsi="Century Gothic" w:cs="Trebuchet MS"/>
        </w:rPr>
        <w:t>a moment later</w:t>
      </w:r>
    </w:p>
    <w:p w14:paraId="0EF85579" w14:textId="11920EF4" w:rsidR="00EE54CC" w:rsidRDefault="00EE54CC">
      <w:pPr>
        <w:ind w:left="720" w:hanging="720"/>
      </w:pPr>
    </w:p>
    <w:p w14:paraId="67F3BD53" w14:textId="53E9E2F8" w:rsidR="00EE54CC" w:rsidRDefault="002205AD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39C5B73" wp14:editId="06CE3D2E">
                <wp:simplePos x="0" y="0"/>
                <wp:positionH relativeFrom="column">
                  <wp:posOffset>-17961</wp:posOffset>
                </wp:positionH>
                <wp:positionV relativeFrom="paragraph">
                  <wp:posOffset>58148</wp:posOffset>
                </wp:positionV>
                <wp:extent cx="3064419" cy="1942465"/>
                <wp:effectExtent l="0" t="0" r="34925" b="13335"/>
                <wp:wrapNone/>
                <wp:docPr id="1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4419" cy="194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27896B6" id="Rectangle_x0020_11" o:spid="_x0000_s1026" style="position:absolute;margin-left:-1.4pt;margin-top:4.6pt;width:241.3pt;height:152.95pt;z-index:251654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" strokeweight=".26mm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D45717" wp14:editId="4EB5237A">
                <wp:simplePos x="0" y="0"/>
                <wp:positionH relativeFrom="column">
                  <wp:posOffset>3296739</wp:posOffset>
                </wp:positionH>
                <wp:positionV relativeFrom="paragraph">
                  <wp:posOffset>74476</wp:posOffset>
                </wp:positionV>
                <wp:extent cx="3037114" cy="1942465"/>
                <wp:effectExtent l="0" t="0" r="36830" b="13335"/>
                <wp:wrapNone/>
                <wp:docPr id="1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7114" cy="194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C4E2EE8" id="Rectangle_x0020_11" o:spid="_x0000_s1026" style="position:absolute;margin-left:259.6pt;margin-top:5.85pt;width:239.15pt;height:152.95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" strokeweight=".26mm">
                <v:stroke joinstyle="round"/>
              </v:rect>
            </w:pict>
          </mc:Fallback>
        </mc:AlternateContent>
      </w:r>
    </w:p>
    <w:p w14:paraId="0CB3061A" w14:textId="156CDDD1" w:rsidR="00EE54CC" w:rsidRDefault="00EE54CC">
      <w:pPr>
        <w:ind w:left="720" w:hanging="720"/>
      </w:pPr>
    </w:p>
    <w:p w14:paraId="4AFDCAF8" w14:textId="7BF2143B" w:rsidR="00EE54CC" w:rsidRDefault="00EE54CC">
      <w:pPr>
        <w:ind w:left="720" w:hanging="720"/>
      </w:pPr>
    </w:p>
    <w:p w14:paraId="0560566D" w14:textId="77777777" w:rsidR="00EE54CC" w:rsidRDefault="00EE54CC">
      <w:pPr>
        <w:ind w:left="720" w:hanging="720"/>
      </w:pPr>
    </w:p>
    <w:p w14:paraId="5BE04E44" w14:textId="77777777" w:rsidR="00EE54CC" w:rsidRDefault="00EE54CC">
      <w:pPr>
        <w:ind w:left="720" w:hanging="720"/>
      </w:pPr>
    </w:p>
    <w:p w14:paraId="47276929" w14:textId="77777777" w:rsidR="00EE54CC" w:rsidRDefault="00EE54CC">
      <w:pPr>
        <w:ind w:left="720" w:hanging="720"/>
      </w:pPr>
    </w:p>
    <w:p w14:paraId="4DFA174C" w14:textId="77777777" w:rsidR="00EE54CC" w:rsidRDefault="00EE54CC">
      <w:pPr>
        <w:ind w:left="720" w:hanging="720"/>
      </w:pPr>
    </w:p>
    <w:p w14:paraId="0E5C8A71" w14:textId="77777777" w:rsidR="00EE54CC" w:rsidRDefault="00EE54CC">
      <w:pPr>
        <w:ind w:left="720" w:hanging="720"/>
      </w:pPr>
    </w:p>
    <w:p w14:paraId="0F37BDA3" w14:textId="77777777" w:rsidR="00EE54CC" w:rsidRDefault="00EE54CC">
      <w:pPr>
        <w:ind w:left="720" w:hanging="720"/>
      </w:pPr>
    </w:p>
    <w:p w14:paraId="6872CC9C" w14:textId="77777777" w:rsidR="00EE54CC" w:rsidRDefault="00EE54CC">
      <w:pPr>
        <w:ind w:left="720" w:hanging="720"/>
      </w:pPr>
    </w:p>
    <w:p w14:paraId="172077EF" w14:textId="77777777" w:rsidR="00EE54CC" w:rsidRDefault="00EE54CC">
      <w:pPr>
        <w:ind w:left="720" w:hanging="720"/>
      </w:pPr>
    </w:p>
    <w:p w14:paraId="53A5B795" w14:textId="77777777" w:rsidR="00EE54CC" w:rsidRDefault="00EE54CC">
      <w:pPr>
        <w:ind w:left="720" w:hanging="720"/>
      </w:pPr>
    </w:p>
    <w:p w14:paraId="1780ABF8" w14:textId="03FD1177" w:rsidR="00EE54CC" w:rsidRDefault="00EE54CC">
      <w:pPr>
        <w:ind w:left="720" w:hanging="720"/>
      </w:pPr>
    </w:p>
    <w:p w14:paraId="3E51FE98" w14:textId="73D1CCBE" w:rsidR="00422801" w:rsidRDefault="00EF68A9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C1CE32" wp14:editId="5615826E">
                <wp:simplePos x="0" y="0"/>
                <wp:positionH relativeFrom="column">
                  <wp:posOffset>3615690</wp:posOffset>
                </wp:positionH>
                <wp:positionV relativeFrom="paragraph">
                  <wp:posOffset>133985</wp:posOffset>
                </wp:positionV>
                <wp:extent cx="2359025" cy="25781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9025" cy="25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12FD5" w14:textId="4E8E5B50" w:rsidR="00BD1C64" w:rsidRPr="00F3460C" w:rsidRDefault="00BD1C64" w:rsidP="00F3460C">
                            <w:pP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  <w:t>A sketch for the very NEXT moment…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372" type="#_x0000_t202" style="position:absolute;left:0;text-align:left;margin-left:284.7pt;margin-top:10.55pt;width:185.75pt;height:20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" filled="f" stroked="f">
                <v:textbox>
                  <w:txbxContent>
                    <w:p w14:paraId="1C612FD5" w14:textId="4E8E5B50" w:rsidR="00BD1C64" w:rsidRPr="00F3460C" w:rsidRDefault="00BD1C64" w:rsidP="00F3460C">
                      <w:pP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  <w:t>A sketch for the very NEXT moment…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80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B8F6DE" wp14:editId="52A88950">
                <wp:simplePos x="0" y="0"/>
                <wp:positionH relativeFrom="column">
                  <wp:posOffset>127635</wp:posOffset>
                </wp:positionH>
                <wp:positionV relativeFrom="paragraph">
                  <wp:posOffset>132715</wp:posOffset>
                </wp:positionV>
                <wp:extent cx="2934335" cy="2286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33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1CBD5" w14:textId="03A46231" w:rsidR="00BD1C64" w:rsidRPr="00F3460C" w:rsidRDefault="00BD1C64">
                            <w:pP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  <w:t>A sketch at the START of the game…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373" type="#_x0000_t202" style="position:absolute;left:0;text-align:left;margin-left:10.05pt;margin-top:10.45pt;width:231.05pt;height:1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" filled="f" stroked="f">
                <v:textbox>
                  <w:txbxContent>
                    <w:p w14:paraId="7651CBD5" w14:textId="03A46231" w:rsidR="00BD1C64" w:rsidRPr="00F3460C" w:rsidRDefault="00BD1C64">
                      <w:pP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  <w:t>A sketch at the START of the game…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A0DB38" w14:textId="082F453A" w:rsidR="00422801" w:rsidRDefault="00422801">
      <w:pPr>
        <w:ind w:left="720" w:hanging="720"/>
      </w:pPr>
    </w:p>
    <w:p w14:paraId="3806D08E" w14:textId="63BB3C29" w:rsidR="00206715" w:rsidRDefault="00206715">
      <w:pPr>
        <w:ind w:left="720" w:hanging="720"/>
      </w:pPr>
    </w:p>
    <w:p w14:paraId="787BAFEC" w14:textId="409A71A1" w:rsidR="00EE54CC" w:rsidRPr="006818F1" w:rsidRDefault="00EE54CC">
      <w:pPr>
        <w:pStyle w:val="Heading1"/>
        <w:ind w:left="720" w:hanging="720"/>
        <w:rPr>
          <w:rFonts w:ascii="Century Gothic" w:hAnsi="Century Gothic"/>
        </w:rPr>
      </w:pPr>
      <w:r w:rsidRPr="006818F1">
        <w:rPr>
          <w:rFonts w:ascii="Century Gothic" w:hAnsi="Century Gothic" w:cs="Trebuchet MS"/>
        </w:rPr>
        <w:t>What images will you need for your game?</w:t>
      </w:r>
      <w:r w:rsidR="00475A58">
        <w:rPr>
          <w:rFonts w:ascii="Century Gothic" w:hAnsi="Century Gothic" w:cs="Trebuchet MS"/>
        </w:rPr>
        <w:t xml:space="preserve">  Name them in the 1</w:t>
      </w:r>
      <w:r w:rsidR="00475A58" w:rsidRPr="00475A58">
        <w:rPr>
          <w:rFonts w:ascii="Century Gothic" w:hAnsi="Century Gothic" w:cs="Trebuchet MS"/>
          <w:vertAlign w:val="superscript"/>
        </w:rPr>
        <w:t>st</w:t>
      </w:r>
      <w:r w:rsidR="00475A58">
        <w:rPr>
          <w:rFonts w:ascii="Century Gothic" w:hAnsi="Century Gothic" w:cs="Trebuchet MS"/>
        </w:rPr>
        <w:t xml:space="preserve"> column, and describe them in the 2</w:t>
      </w:r>
      <w:r w:rsidR="00475A58" w:rsidRPr="00475A58">
        <w:rPr>
          <w:rFonts w:ascii="Century Gothic" w:hAnsi="Century Gothic" w:cs="Trebuchet MS"/>
          <w:vertAlign w:val="superscript"/>
        </w:rPr>
        <w:t>nd</w:t>
      </w:r>
      <w:r w:rsidR="00475A58">
        <w:rPr>
          <w:rFonts w:ascii="Century Gothic" w:hAnsi="Century Gothic" w:cs="Trebuchet MS"/>
        </w:rPr>
        <w:t xml:space="preserve"> </w:t>
      </w:r>
    </w:p>
    <w:tbl>
      <w:tblPr>
        <w:tblW w:w="10023" w:type="dxa"/>
        <w:tblInd w:w="-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5"/>
        <w:gridCol w:w="6688"/>
      </w:tblGrid>
      <w:tr w:rsidR="00EE54CC" w14:paraId="6A1B566A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18F6DB" w14:textId="68785618" w:rsidR="00EE54CC" w:rsidRPr="00EB46DD" w:rsidRDefault="00A2642F">
            <w:pPr>
              <w:snapToGrid w:val="0"/>
              <w:spacing w:before="80" w:after="8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  </w:t>
            </w:r>
            <w:r w:rsidR="00475A58">
              <w:rPr>
                <w:rFonts w:ascii="Century Gothic" w:hAnsi="Century Gothic"/>
              </w:rPr>
              <w:t>BACKGROUND</w:t>
            </w: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30ECB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69539789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CF0417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CA931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333F0F3D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E961B3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55DE55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1B01786A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385F06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A214B7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569C1EBD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753C5F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99D564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5B96C556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42874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0C448" w14:textId="77777777" w:rsidR="00EE54CC" w:rsidRDefault="00EE54CC">
            <w:pPr>
              <w:snapToGrid w:val="0"/>
              <w:spacing w:before="80" w:after="80"/>
            </w:pPr>
          </w:p>
        </w:tc>
      </w:tr>
    </w:tbl>
    <w:p w14:paraId="421D6383" w14:textId="77777777" w:rsidR="00EE54CC" w:rsidRDefault="00EE54CC"/>
    <w:p w14:paraId="7C7F684F" w14:textId="2378CE0C" w:rsidR="00EE54CC" w:rsidRPr="006818F1" w:rsidRDefault="00EE54CC">
      <w:pPr>
        <w:pStyle w:val="Heading1"/>
        <w:ind w:left="720" w:hanging="720"/>
        <w:rPr>
          <w:rFonts w:ascii="Century Gothic" w:hAnsi="Century Gothic"/>
          <w:b/>
        </w:rPr>
      </w:pPr>
      <w:r w:rsidRPr="006818F1">
        <w:rPr>
          <w:rFonts w:ascii="Century Gothic" w:hAnsi="Century Gothic" w:cs="Trebuchet MS"/>
        </w:rPr>
        <w:t>List everything that has changed</w:t>
      </w:r>
      <w:r w:rsidR="00C5680B">
        <w:rPr>
          <w:rFonts w:ascii="Century Gothic" w:hAnsi="Century Gothic" w:cs="Trebuchet MS"/>
        </w:rPr>
        <w:t xml:space="preserve"> from one sketch to the other.</w:t>
      </w:r>
      <w:r w:rsidRPr="006818F1">
        <w:rPr>
          <w:rFonts w:ascii="Century Gothic" w:hAnsi="Century Gothic" w:cs="Trebuchet MS"/>
        </w:rPr>
        <w:t xml:space="preserve"> </w:t>
      </w:r>
      <w:r w:rsidR="00C5680B">
        <w:rPr>
          <w:rFonts w:ascii="Century Gothic" w:hAnsi="Century Gothic" w:cs="Trebuchet MS"/>
        </w:rPr>
        <w:t xml:space="preserve">What </w:t>
      </w:r>
      <w:r w:rsidRPr="006818F1">
        <w:rPr>
          <w:rFonts w:ascii="Century Gothic" w:hAnsi="Century Gothic" w:cs="Trebuchet MS"/>
        </w:rPr>
        <w:t>datatype will represent it</w:t>
      </w:r>
      <w:r w:rsidR="00C5680B">
        <w:rPr>
          <w:rFonts w:ascii="Century Gothic" w:hAnsi="Century Gothic" w:cs="Trebuchet MS"/>
        </w:rPr>
        <w:t>?</w:t>
      </w:r>
    </w:p>
    <w:tbl>
      <w:tblPr>
        <w:tblW w:w="10008" w:type="dxa"/>
        <w:tblInd w:w="99" w:type="dxa"/>
        <w:tblLayout w:type="fixed"/>
        <w:tblLook w:val="0000" w:firstRow="0" w:lastRow="0" w:firstColumn="0" w:lastColumn="0" w:noHBand="0" w:noVBand="0"/>
      </w:tblPr>
      <w:tblGrid>
        <w:gridCol w:w="5162"/>
        <w:gridCol w:w="4846"/>
      </w:tblGrid>
      <w:tr w:rsidR="00A2642F" w14:paraId="117EFC40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ED1A918" w14:textId="6A8F3BEE" w:rsidR="00EE54CC" w:rsidRPr="00EB46DD" w:rsidRDefault="00EE54CC" w:rsidP="00C5680B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EB46DD">
              <w:rPr>
                <w:rFonts w:ascii="Century Gothic" w:hAnsi="Century Gothic"/>
                <w:b/>
              </w:rPr>
              <w:t xml:space="preserve">Changed </w:t>
            </w:r>
            <w:r w:rsidR="00C5680B">
              <w:rPr>
                <w:rFonts w:ascii="Century Gothic" w:hAnsi="Century Gothic"/>
              </w:rPr>
              <w:t>(position,</w:t>
            </w:r>
            <w:r w:rsidRPr="00EB46DD">
              <w:rPr>
                <w:rFonts w:ascii="Century Gothic" w:hAnsi="Century Gothic"/>
              </w:rPr>
              <w:t xml:space="preserve"> score</w:t>
            </w:r>
            <w:r w:rsidR="00C5680B">
              <w:rPr>
                <w:rFonts w:ascii="Century Gothic" w:hAnsi="Century Gothic"/>
              </w:rPr>
              <w:t>,</w:t>
            </w:r>
            <w:r w:rsidRPr="00EB46DD">
              <w:rPr>
                <w:rFonts w:ascii="Century Gothic" w:hAnsi="Century Gothic"/>
              </w:rPr>
              <w:t xml:space="preserve"> color</w:t>
            </w:r>
            <w:r w:rsidR="00C5680B">
              <w:rPr>
                <w:rFonts w:ascii="Century Gothic" w:hAnsi="Century Gothic"/>
              </w:rPr>
              <w:t>, costume…</w:t>
            </w:r>
            <w:r w:rsidRPr="00EB46DD">
              <w:rPr>
                <w:rFonts w:ascii="Century Gothic" w:hAnsi="Century Gothic"/>
              </w:rPr>
              <w:t>)</w:t>
            </w: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50C414" w14:textId="6CDB2942" w:rsidR="00EE54CC" w:rsidRPr="00EB46DD" w:rsidRDefault="00EE54CC" w:rsidP="00C5680B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EB46DD">
              <w:rPr>
                <w:rFonts w:ascii="Century Gothic" w:hAnsi="Century Gothic"/>
                <w:b/>
              </w:rPr>
              <w:t xml:space="preserve">Datatype </w:t>
            </w:r>
            <w:r w:rsidR="00C5680B">
              <w:rPr>
                <w:rFonts w:ascii="Century Gothic" w:hAnsi="Century Gothic"/>
              </w:rPr>
              <w:t>(Number,</w:t>
            </w:r>
            <w:r w:rsidRPr="00EB46DD">
              <w:rPr>
                <w:rFonts w:ascii="Century Gothic" w:hAnsi="Century Gothic"/>
              </w:rPr>
              <w:t xml:space="preserve"> </w:t>
            </w:r>
            <w:r w:rsidR="00C5680B">
              <w:rPr>
                <w:rFonts w:ascii="Century Gothic" w:hAnsi="Century Gothic"/>
              </w:rPr>
              <w:t>S</w:t>
            </w:r>
            <w:r w:rsidRPr="00EB46DD">
              <w:rPr>
                <w:rFonts w:ascii="Century Gothic" w:hAnsi="Century Gothic"/>
              </w:rPr>
              <w:t>tring</w:t>
            </w:r>
            <w:r w:rsidR="00C5680B">
              <w:rPr>
                <w:rFonts w:ascii="Century Gothic" w:hAnsi="Century Gothic"/>
              </w:rPr>
              <w:t>,</w:t>
            </w:r>
            <w:r w:rsidRPr="00EB46DD">
              <w:rPr>
                <w:rFonts w:ascii="Century Gothic" w:hAnsi="Century Gothic"/>
              </w:rPr>
              <w:t xml:space="preserve"> </w:t>
            </w:r>
            <w:r w:rsidR="00C5680B">
              <w:rPr>
                <w:rFonts w:ascii="Century Gothic" w:hAnsi="Century Gothic"/>
              </w:rPr>
              <w:t>I</w:t>
            </w:r>
            <w:r w:rsidRPr="00EB46DD">
              <w:rPr>
                <w:rFonts w:ascii="Century Gothic" w:hAnsi="Century Gothic"/>
              </w:rPr>
              <w:t>mage</w:t>
            </w:r>
            <w:r w:rsidR="00C5680B">
              <w:rPr>
                <w:rFonts w:ascii="Century Gothic" w:hAnsi="Century Gothic"/>
              </w:rPr>
              <w:t>, Boolean…</w:t>
            </w:r>
            <w:r w:rsidRPr="00EB46DD">
              <w:rPr>
                <w:rFonts w:ascii="Century Gothic" w:hAnsi="Century Gothic"/>
              </w:rPr>
              <w:t>)</w:t>
            </w:r>
          </w:p>
        </w:tc>
      </w:tr>
      <w:tr w:rsidR="00A2642F" w14:paraId="1B141782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9FD394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4B4AD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41AB5D34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D694B7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141D0C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7DBCC5FB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379DE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1BA7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3FD77FBB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04392D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124B17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13BC148E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C029F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0D77DD" w14:textId="77777777" w:rsidR="00EE54CC" w:rsidRDefault="00EE54CC">
            <w:pPr>
              <w:snapToGrid w:val="0"/>
              <w:spacing w:before="100" w:after="100"/>
            </w:pPr>
          </w:p>
        </w:tc>
      </w:tr>
    </w:tbl>
    <w:p w14:paraId="316D5910" w14:textId="77777777" w:rsidR="00EE54CC" w:rsidRDefault="00EE54CC">
      <w:pPr>
        <w:spacing w:line="360" w:lineRule="auto"/>
      </w:pPr>
    </w:p>
    <w:p w14:paraId="4AFE8D9C" w14:textId="77777777" w:rsidR="00EE54CC" w:rsidRDefault="00EE54CC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228B6880" w14:textId="77777777" w:rsidR="00EE54CC" w:rsidRDefault="00EE54CC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5934AD45" w14:textId="77777777" w:rsidR="00422801" w:rsidRDefault="00422801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54E827CD" w14:textId="77777777" w:rsidR="004346DE" w:rsidRDefault="004346DE" w:rsidP="004346DE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Structures</w:t>
      </w:r>
    </w:p>
    <w:p w14:paraId="694BC75A" w14:textId="77777777" w:rsidR="004346DE" w:rsidRDefault="004346DE" w:rsidP="00917308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1B2BA668" w14:textId="77777777" w:rsidR="00917308" w:rsidRPr="007D79DC" w:rsidRDefault="00917308" w:rsidP="00917308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# a </w:t>
      </w:r>
      <w:r w:rsidRPr="00423E2F">
        <w:rPr>
          <w:rFonts w:ascii="Courier New" w:hAnsi="Courier New" w:cs="Courier New"/>
          <w:b/>
          <w:color w:val="000000"/>
          <w:sz w:val="36"/>
          <w:szCs w:val="36"/>
        </w:rPr>
        <w:t>w</w:t>
      </w:r>
      <w:r w:rsidR="007D79DC" w:rsidRPr="00423E2F">
        <w:rPr>
          <w:rFonts w:ascii="Courier New" w:hAnsi="Courier New" w:cs="Courier New"/>
          <w:b/>
          <w:color w:val="000000"/>
          <w:sz w:val="36"/>
          <w:szCs w:val="36"/>
        </w:rPr>
        <w:t>orld</w:t>
      </w:r>
      <w:r w:rsidR="007D79DC">
        <w:rPr>
          <w:rFonts w:ascii="Courier New" w:hAnsi="Courier New" w:cs="Courier New"/>
          <w:color w:val="000000"/>
          <w:sz w:val="36"/>
          <w:szCs w:val="36"/>
        </w:rPr>
        <w:t xml:space="preserve"> is a ____________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______________</w:t>
      </w:r>
      <w:r w:rsidR="004346DE" w:rsidRPr="007D79DC">
        <w:rPr>
          <w:rFonts w:ascii="Courier New" w:hAnsi="Courier New" w:cs="Courier New"/>
          <w:color w:val="000000"/>
          <w:sz w:val="36"/>
          <w:szCs w:val="36"/>
        </w:rPr>
        <w:t>____</w:t>
      </w:r>
    </w:p>
    <w:p w14:paraId="749BAE08" w14:textId="77777777" w:rsidR="00EE54CC" w:rsidRPr="007D79DC" w:rsidRDefault="00D556A0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data </w:t>
      </w:r>
      <w:r w:rsidRPr="00475A58">
        <w:rPr>
          <w:rFonts w:ascii="Courier New" w:hAnsi="Courier New" w:cs="Courier New"/>
          <w:b/>
          <w:color w:val="000000"/>
          <w:sz w:val="36"/>
          <w:szCs w:val="36"/>
        </w:rPr>
        <w:t>World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:</w:t>
      </w:r>
    </w:p>
    <w:p w14:paraId="13706956" w14:textId="77777777" w:rsidR="001273BF" w:rsidRPr="007D79DC" w:rsidRDefault="00D556A0" w:rsidP="001273BF">
      <w:pPr>
        <w:spacing w:line="360" w:lineRule="auto"/>
        <w:ind w:firstLine="709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| </w:t>
      </w:r>
      <w:r w:rsidRPr="00475A58">
        <w:rPr>
          <w:rFonts w:ascii="Courier New" w:hAnsi="Courier New" w:cs="Courier New"/>
          <w:b/>
          <w:color w:val="000000"/>
          <w:sz w:val="36"/>
          <w:szCs w:val="36"/>
        </w:rPr>
        <w:t>world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(________________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_________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_____</w:t>
      </w:r>
    </w:p>
    <w:p w14:paraId="5A85C89B" w14:textId="77777777" w:rsidR="001273BF" w:rsidRPr="007D79DC" w:rsidRDefault="001273BF" w:rsidP="001273BF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r w:rsid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7D79DC"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596DBD45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6202ED89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255F8912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_____________________________)</w:t>
      </w:r>
    </w:p>
    <w:p w14:paraId="5D1A4B62" w14:textId="77777777" w:rsidR="00EE54CC" w:rsidRDefault="001273BF" w:rsidP="001273BF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>end</w:t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EE54CC">
        <w:rPr>
          <w:rFonts w:ascii="Trebuchet MS" w:hAnsi="Trebuchet MS" w:cs="Trebuchet MS"/>
          <w:color w:val="000000"/>
          <w:sz w:val="36"/>
          <w:szCs w:val="36"/>
        </w:rPr>
        <w:tab/>
      </w:r>
      <w:r w:rsidR="00EE54CC">
        <w:rPr>
          <w:rFonts w:ascii="Trebuchet MS" w:hAnsi="Trebuchet MS" w:cs="Trebuchet MS"/>
          <w:color w:val="000000"/>
          <w:sz w:val="36"/>
          <w:szCs w:val="36"/>
        </w:rPr>
        <w:tab/>
        <w:t xml:space="preserve"> </w:t>
      </w:r>
    </w:p>
    <w:p w14:paraId="54CAD241" w14:textId="77777777" w:rsidR="001273BF" w:rsidRDefault="001273BF" w:rsidP="001273BF">
      <w:pPr>
        <w:spacing w:line="360" w:lineRule="auto"/>
        <w:rPr>
          <w:rFonts w:ascii="Trebuchet MS" w:hAnsi="Trebuchet MS" w:cs="Trebuchet MS"/>
          <w:color w:val="FFFFFF"/>
        </w:rPr>
      </w:pPr>
    </w:p>
    <w:p w14:paraId="03F0F7C9" w14:textId="77777777" w:rsidR="00EE54CC" w:rsidRDefault="00EE54CC"/>
    <w:p w14:paraId="4E5E8A46" w14:textId="4B42546F" w:rsidR="00917308" w:rsidRPr="00A209AA" w:rsidRDefault="00A209AA" w:rsidP="00917308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 xml:space="preserve">To make </w:t>
      </w:r>
      <w:r w:rsidR="00946969">
        <w:rPr>
          <w:rFonts w:ascii="Century Gothic" w:hAnsi="Century Gothic" w:cs="Trebuchet MS"/>
          <w:color w:val="000000"/>
          <w:sz w:val="28"/>
          <w:szCs w:val="28"/>
        </w:rPr>
        <w:t xml:space="preserve">example worlds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that represent my </w:t>
      </w:r>
      <w:r w:rsidR="00636207">
        <w:rPr>
          <w:rFonts w:ascii="Century Gothic" w:hAnsi="Century Gothic" w:cs="Trebuchet MS"/>
          <w:color w:val="000000"/>
          <w:sz w:val="28"/>
          <w:szCs w:val="28"/>
        </w:rPr>
        <w:t>sketches from page 31</w:t>
      </w:r>
      <w:r>
        <w:rPr>
          <w:rFonts w:ascii="Century Gothic" w:hAnsi="Century Gothic" w:cs="Trebuchet MS"/>
          <w:color w:val="000000"/>
          <w:sz w:val="28"/>
          <w:szCs w:val="28"/>
        </w:rPr>
        <w:t>, I would write…</w:t>
      </w:r>
    </w:p>
    <w:p w14:paraId="1BEB785F" w14:textId="758FD1C4" w:rsidR="00917308" w:rsidRPr="007D79DC" w:rsidRDefault="00636207" w:rsidP="00917308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t>worldA</w:t>
      </w:r>
      <w:r w:rsidR="00A209AA"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 w:rsidR="00917308" w:rsidRPr="007D79DC">
        <w:rPr>
          <w:rFonts w:ascii="Courier New" w:hAnsi="Courier New" w:cs="Courier New"/>
          <w:color w:val="000000"/>
          <w:sz w:val="28"/>
          <w:szCs w:val="28"/>
        </w:rPr>
        <w:t>= ____________________________________________</w:t>
      </w:r>
    </w:p>
    <w:p w14:paraId="33759F4B" w14:textId="77777777" w:rsidR="00760E70" w:rsidRPr="007D79DC" w:rsidRDefault="00760E70" w:rsidP="00760E7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</w:p>
    <w:p w14:paraId="426CBE5D" w14:textId="15930FD5" w:rsidR="00760E70" w:rsidRPr="007D79DC" w:rsidRDefault="00636207" w:rsidP="00760E7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t>worldB</w:t>
      </w:r>
      <w:r w:rsidR="00A209AA"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 w:rsidR="00760E70" w:rsidRPr="007D79DC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60CFBF83" w14:textId="77777777" w:rsidR="004346DE" w:rsidRDefault="004346DE" w:rsidP="00917308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1CF2FA9B" w14:textId="5EEE7D53" w:rsidR="00917308" w:rsidRPr="006F6656" w:rsidRDefault="00917308" w:rsidP="00917308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To acc</w:t>
      </w:r>
      <w:r w:rsidR="000D512A">
        <w:rPr>
          <w:rFonts w:ascii="Trebuchet MS" w:hAnsi="Trebuchet MS" w:cs="Trebuchet MS"/>
          <w:color w:val="000000"/>
          <w:sz w:val="28"/>
          <w:szCs w:val="28"/>
        </w:rPr>
        <w:t xml:space="preserve">ess the fields of </w:t>
      </w:r>
      <w:r w:rsidR="00636207">
        <w:rPr>
          <w:rFonts w:ascii="Courier New" w:hAnsi="Courier New" w:cs="Courier New"/>
          <w:b/>
          <w:color w:val="000000"/>
          <w:sz w:val="28"/>
          <w:szCs w:val="28"/>
        </w:rPr>
        <w:t>worldA</w:t>
      </w:r>
      <w:r w:rsidRPr="006F6656">
        <w:rPr>
          <w:rFonts w:ascii="Trebuchet MS" w:hAnsi="Trebuchet MS" w:cs="Trebuchet MS"/>
          <w:color w:val="000000"/>
          <w:sz w:val="28"/>
          <w:szCs w:val="28"/>
        </w:rPr>
        <w:t>, I would write:</w:t>
      </w:r>
    </w:p>
    <w:p w14:paraId="3084C302" w14:textId="77777777" w:rsidR="00917308" w:rsidRPr="006F6656" w:rsidRDefault="00917308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039EE21" w14:textId="77777777" w:rsidR="00917308" w:rsidRPr="006F6656" w:rsidRDefault="00917308" w:rsidP="007D79DC">
      <w:pPr>
        <w:spacing w:line="480" w:lineRule="auto"/>
        <w:jc w:val="center"/>
        <w:rPr>
          <w:smallCaps/>
          <w:color w:val="FFFFFF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9714FFC" w14:textId="77777777" w:rsidR="00917308" w:rsidRDefault="00917308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0B167B40" w14:textId="77777777" w:rsidR="00917308" w:rsidRDefault="00917308" w:rsidP="007D79DC">
      <w:pPr>
        <w:spacing w:line="480" w:lineRule="auto"/>
        <w:jc w:val="center"/>
        <w:rPr>
          <w:smallCaps/>
          <w:color w:val="FFFFFF"/>
          <w:sz w:val="36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882EDBC" w14:textId="77777777" w:rsidR="0046638D" w:rsidRDefault="0046638D" w:rsidP="007D79DC">
      <w:pPr>
        <w:spacing w:line="480" w:lineRule="auto"/>
        <w:jc w:val="center"/>
        <w:rPr>
          <w:smallCaps/>
          <w:color w:val="FFFFFF"/>
          <w:sz w:val="36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1ED77197" w14:textId="4D319D11" w:rsidR="00A5338B" w:rsidRPr="00C61059" w:rsidRDefault="00A5338B" w:rsidP="00A5338B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8</w:t>
      </w:r>
    </w:p>
    <w:p w14:paraId="4A2D81ED" w14:textId="77777777" w:rsidR="00A5338B" w:rsidRDefault="00A5338B" w:rsidP="00A5338B">
      <w:pPr>
        <w:pBdr>
          <w:bottom w:val="single" w:sz="8" w:space="1" w:color="000000"/>
        </w:pBdr>
      </w:pPr>
    </w:p>
    <w:p w14:paraId="4EDE334B" w14:textId="77777777" w:rsidR="00A5338B" w:rsidRDefault="00A5338B" w:rsidP="00A5338B"/>
    <w:p w14:paraId="3D62A80D" w14:textId="77777777" w:rsidR="00A5338B" w:rsidRDefault="00A5338B" w:rsidP="00A5338B">
      <w:pPr>
        <w:pBdr>
          <w:bottom w:val="single" w:sz="8" w:space="1" w:color="000000"/>
        </w:pBdr>
      </w:pPr>
    </w:p>
    <w:p w14:paraId="0CD5D278" w14:textId="77777777" w:rsidR="00A5338B" w:rsidRDefault="00A5338B" w:rsidP="00A5338B"/>
    <w:p w14:paraId="01F7ED9C" w14:textId="77777777" w:rsidR="00A5338B" w:rsidRDefault="00A5338B" w:rsidP="00A5338B">
      <w:pPr>
        <w:pBdr>
          <w:bottom w:val="single" w:sz="8" w:space="1" w:color="000000"/>
        </w:pBdr>
      </w:pPr>
    </w:p>
    <w:p w14:paraId="1F632D00" w14:textId="77777777" w:rsidR="00A5338B" w:rsidRDefault="00A5338B" w:rsidP="00A5338B"/>
    <w:p w14:paraId="3AC21CBD" w14:textId="77777777" w:rsidR="00A5338B" w:rsidRDefault="00A5338B" w:rsidP="00A5338B">
      <w:pPr>
        <w:pBdr>
          <w:bottom w:val="single" w:sz="8" w:space="1" w:color="000000"/>
        </w:pBdr>
      </w:pPr>
    </w:p>
    <w:p w14:paraId="43D550EE" w14:textId="77777777" w:rsidR="00A5338B" w:rsidRDefault="00A5338B" w:rsidP="00A5338B"/>
    <w:p w14:paraId="698EA53B" w14:textId="77777777" w:rsidR="00A5338B" w:rsidRDefault="00A5338B" w:rsidP="00A5338B">
      <w:pPr>
        <w:pBdr>
          <w:bottom w:val="single" w:sz="8" w:space="1" w:color="000000"/>
        </w:pBdr>
      </w:pPr>
    </w:p>
    <w:p w14:paraId="2065C26B" w14:textId="77777777" w:rsidR="00A5338B" w:rsidRDefault="00A5338B" w:rsidP="00A5338B"/>
    <w:p w14:paraId="7AE0519E" w14:textId="77777777" w:rsidR="00A5338B" w:rsidRDefault="00A5338B" w:rsidP="00A5338B">
      <w:pPr>
        <w:pBdr>
          <w:bottom w:val="single" w:sz="8" w:space="1" w:color="000000"/>
        </w:pBdr>
      </w:pPr>
    </w:p>
    <w:p w14:paraId="0AA816EF" w14:textId="77777777" w:rsidR="00A5338B" w:rsidRDefault="00A5338B" w:rsidP="00A5338B"/>
    <w:p w14:paraId="6D847E1A" w14:textId="77777777" w:rsidR="00A5338B" w:rsidRDefault="00A5338B" w:rsidP="00A5338B">
      <w:pPr>
        <w:pBdr>
          <w:bottom w:val="single" w:sz="8" w:space="1" w:color="000000"/>
        </w:pBdr>
      </w:pPr>
    </w:p>
    <w:p w14:paraId="0EE69CE4" w14:textId="77777777" w:rsidR="00A5338B" w:rsidRDefault="00A5338B" w:rsidP="00A5338B"/>
    <w:p w14:paraId="401D8A9B" w14:textId="77777777" w:rsidR="00A5338B" w:rsidRDefault="00A5338B" w:rsidP="00A5338B">
      <w:pPr>
        <w:pBdr>
          <w:bottom w:val="single" w:sz="8" w:space="1" w:color="000000"/>
        </w:pBdr>
      </w:pPr>
    </w:p>
    <w:p w14:paraId="485B237E" w14:textId="77777777" w:rsidR="00A5338B" w:rsidRDefault="00A5338B" w:rsidP="00A5338B"/>
    <w:p w14:paraId="6B6D61AD" w14:textId="77777777" w:rsidR="00A5338B" w:rsidRDefault="00A5338B" w:rsidP="00A5338B">
      <w:pPr>
        <w:pBdr>
          <w:bottom w:val="single" w:sz="8" w:space="1" w:color="000000"/>
        </w:pBdr>
      </w:pPr>
    </w:p>
    <w:p w14:paraId="5E491FEF" w14:textId="77777777" w:rsidR="00A5338B" w:rsidRDefault="00A5338B" w:rsidP="00A5338B"/>
    <w:p w14:paraId="365AF7DB" w14:textId="77777777" w:rsidR="00A5338B" w:rsidRDefault="00A5338B" w:rsidP="00A5338B">
      <w:pPr>
        <w:pBdr>
          <w:bottom w:val="single" w:sz="8" w:space="1" w:color="000000"/>
        </w:pBdr>
      </w:pPr>
    </w:p>
    <w:p w14:paraId="5AE352D7" w14:textId="77777777" w:rsidR="00A5338B" w:rsidRDefault="00A5338B" w:rsidP="00A5338B"/>
    <w:p w14:paraId="5DEDEA7B" w14:textId="77777777" w:rsidR="00A5338B" w:rsidRDefault="00A5338B" w:rsidP="00A5338B">
      <w:pPr>
        <w:pBdr>
          <w:bottom w:val="single" w:sz="8" w:space="1" w:color="000000"/>
        </w:pBdr>
      </w:pPr>
    </w:p>
    <w:p w14:paraId="0B494B80" w14:textId="77777777" w:rsidR="00A5338B" w:rsidRDefault="00A5338B" w:rsidP="00A5338B"/>
    <w:p w14:paraId="15E226AC" w14:textId="77777777" w:rsidR="00A5338B" w:rsidRDefault="00A5338B" w:rsidP="00A5338B">
      <w:pPr>
        <w:pBdr>
          <w:bottom w:val="single" w:sz="8" w:space="1" w:color="000000"/>
        </w:pBdr>
      </w:pPr>
    </w:p>
    <w:p w14:paraId="1FF25EAA" w14:textId="77777777" w:rsidR="00A5338B" w:rsidRDefault="00A5338B" w:rsidP="00A5338B"/>
    <w:p w14:paraId="302672DB" w14:textId="77777777" w:rsidR="00A5338B" w:rsidRDefault="00A5338B" w:rsidP="00A5338B">
      <w:pPr>
        <w:pBdr>
          <w:bottom w:val="single" w:sz="8" w:space="1" w:color="000000"/>
        </w:pBdr>
      </w:pPr>
    </w:p>
    <w:p w14:paraId="4E10FFE5" w14:textId="77777777" w:rsidR="00A5338B" w:rsidRDefault="00A5338B" w:rsidP="00A5338B"/>
    <w:p w14:paraId="7D35C0D7" w14:textId="77777777" w:rsidR="00A5338B" w:rsidRDefault="00A5338B" w:rsidP="00A5338B">
      <w:pPr>
        <w:pBdr>
          <w:bottom w:val="single" w:sz="8" w:space="1" w:color="000000"/>
        </w:pBdr>
      </w:pPr>
    </w:p>
    <w:p w14:paraId="1233F158" w14:textId="77777777" w:rsidR="00A5338B" w:rsidRDefault="00A5338B" w:rsidP="00A5338B"/>
    <w:p w14:paraId="6DBE6C8C" w14:textId="77777777" w:rsidR="00A5338B" w:rsidRDefault="00A5338B" w:rsidP="00A5338B">
      <w:pPr>
        <w:pBdr>
          <w:bottom w:val="single" w:sz="8" w:space="1" w:color="000000"/>
        </w:pBdr>
      </w:pPr>
    </w:p>
    <w:p w14:paraId="3D571DD0" w14:textId="77777777" w:rsidR="00A5338B" w:rsidRDefault="00A5338B" w:rsidP="00A5338B"/>
    <w:p w14:paraId="521F7E37" w14:textId="77777777" w:rsidR="00A5338B" w:rsidRDefault="00A5338B" w:rsidP="00A5338B">
      <w:pPr>
        <w:pBdr>
          <w:bottom w:val="single" w:sz="8" w:space="1" w:color="000000"/>
        </w:pBdr>
      </w:pPr>
    </w:p>
    <w:p w14:paraId="1D39F307" w14:textId="77777777" w:rsidR="00A5338B" w:rsidRDefault="00A5338B" w:rsidP="00A5338B"/>
    <w:p w14:paraId="532D0E5C" w14:textId="77777777" w:rsidR="00A5338B" w:rsidRDefault="00A5338B" w:rsidP="00A5338B">
      <w:pPr>
        <w:pBdr>
          <w:bottom w:val="single" w:sz="8" w:space="1" w:color="000000"/>
        </w:pBdr>
      </w:pPr>
    </w:p>
    <w:p w14:paraId="028CCFD2" w14:textId="77777777" w:rsidR="00A5338B" w:rsidRDefault="00A5338B" w:rsidP="00A5338B"/>
    <w:p w14:paraId="6F0D4A15" w14:textId="77777777" w:rsidR="00A5338B" w:rsidRDefault="00A5338B" w:rsidP="00A5338B">
      <w:pPr>
        <w:pBdr>
          <w:bottom w:val="single" w:sz="8" w:space="1" w:color="000000"/>
        </w:pBdr>
      </w:pPr>
    </w:p>
    <w:p w14:paraId="6BDFFA92" w14:textId="77777777" w:rsidR="00A5338B" w:rsidRDefault="00A5338B" w:rsidP="00A5338B"/>
    <w:p w14:paraId="0A9C9606" w14:textId="77777777" w:rsidR="00A5338B" w:rsidRDefault="00A5338B" w:rsidP="00A5338B">
      <w:pPr>
        <w:pBdr>
          <w:bottom w:val="single" w:sz="8" w:space="1" w:color="000000"/>
        </w:pBdr>
      </w:pPr>
    </w:p>
    <w:p w14:paraId="25DB91CD" w14:textId="77777777" w:rsidR="00F10D72" w:rsidRDefault="00F10D72">
      <w:pPr>
        <w:spacing w:line="360" w:lineRule="auto"/>
        <w:rPr>
          <w:color w:val="FFFFFF"/>
          <w:sz w:val="36"/>
          <w:szCs w:val="28"/>
        </w:rPr>
      </w:pPr>
    </w:p>
    <w:p w14:paraId="036366A0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1764CC9D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110A5743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54C26FF8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7ABA6CB4" w14:textId="2C78072C" w:rsidR="00DF5CE5" w:rsidRPr="0047112A" w:rsidRDefault="00DF5CE5" w:rsidP="00DF5CE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draw-world</w:t>
      </w:r>
      <w:r w:rsidR="00E95E3A">
        <w:rPr>
          <w:rFonts w:ascii="Century Gothic" w:hAnsi="Century Gothic"/>
          <w:sz w:val="40"/>
          <w:szCs w:val="40"/>
        </w:rPr>
        <w:t xml:space="preserve"> </w:t>
      </w:r>
      <w:r w:rsidR="00731FBC">
        <w:rPr>
          <w:rFonts w:ascii="Century Gothic" w:hAnsi="Century Gothic"/>
          <w:sz w:val="40"/>
          <w:szCs w:val="40"/>
        </w:rPr>
        <w:t xml:space="preserve"> (My game)</w:t>
      </w:r>
    </w:p>
    <w:p w14:paraId="5CE9342B" w14:textId="77777777" w:rsidR="00EE54CC" w:rsidRPr="00EB46DD" w:rsidRDefault="00EE54CC">
      <w:pPr>
        <w:pStyle w:val="Heading1"/>
        <w:numPr>
          <w:ilvl w:val="0"/>
          <w:numId w:val="2"/>
        </w:numPr>
        <w:rPr>
          <w:rFonts w:ascii="Century Gothic" w:hAnsi="Century Gothic" w:cs="Trebuchet MS"/>
          <w:color w:val="000000"/>
          <w:sz w:val="22"/>
          <w:szCs w:val="22"/>
        </w:rPr>
      </w:pPr>
      <w:r w:rsidRPr="00EB46DD">
        <w:rPr>
          <w:rFonts w:ascii="Century Gothic" w:hAnsi="Century Gothic" w:cs="Arial"/>
          <w:sz w:val="22"/>
          <w:szCs w:val="22"/>
        </w:rPr>
        <w:t>Contract</w:t>
      </w:r>
    </w:p>
    <w:p w14:paraId="79833C58" w14:textId="77777777" w:rsidR="00EE54CC" w:rsidRDefault="00EE54CC">
      <w:pPr>
        <w:rPr>
          <w:rFonts w:ascii="Trebuchet MS" w:hAnsi="Trebuchet MS" w:cs="Trebuchet MS"/>
          <w:color w:val="000000"/>
          <w:sz w:val="22"/>
          <w:szCs w:val="22"/>
        </w:rPr>
      </w:pPr>
    </w:p>
    <w:p w14:paraId="3AAEFD4C" w14:textId="77777777" w:rsidR="00EE54CC" w:rsidRDefault="00953A50">
      <w:pPr>
        <w:rPr>
          <w:rFonts w:ascii="Trebuchet MS" w:hAnsi="Trebuchet MS" w:cs="Trebuchet MS"/>
          <w:color w:val="000000"/>
          <w:sz w:val="22"/>
          <w:szCs w:val="22"/>
        </w:rPr>
      </w:pPr>
      <w:r>
        <w:rPr>
          <w:rFonts w:ascii="Trebuchet MS" w:hAnsi="Trebuchet MS" w:cs="Trebuchet MS"/>
          <w:color w:val="000000"/>
          <w:sz w:val="36"/>
          <w:szCs w:val="22"/>
        </w:rPr>
        <w:t>#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__________________ </w:t>
      </w:r>
      <w:r w:rsidR="00EE54CC">
        <w:rPr>
          <w:rFonts w:ascii="Trebuchet MS" w:hAnsi="Trebuchet MS" w:cs="Trebuchet MS"/>
          <w:color w:val="000000"/>
          <w:sz w:val="36"/>
          <w:szCs w:val="22"/>
        </w:rPr>
        <w:t>: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_________________________________________ </w:t>
      </w:r>
      <w:r w:rsidR="00EE54CC">
        <w:rPr>
          <w:rFonts w:ascii="Trebuchet MS" w:hAnsi="Trebuchet MS" w:cs="Trebuchet MS"/>
          <w:color w:val="000000"/>
          <w:sz w:val="36"/>
          <w:szCs w:val="22"/>
        </w:rPr>
        <w:t>-&gt;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</w:t>
      </w:r>
    </w:p>
    <w:p w14:paraId="663813DD" w14:textId="77777777" w:rsidR="00EE54CC" w:rsidRDefault="00EE54CC">
      <w:pPr>
        <w:rPr>
          <w:rFonts w:ascii="Trebuchet MS" w:hAnsi="Trebuchet MS" w:cs="Trebuchet MS"/>
          <w:color w:val="000000"/>
          <w:sz w:val="22"/>
          <w:szCs w:val="22"/>
        </w:rPr>
      </w:pPr>
    </w:p>
    <w:p w14:paraId="105EFB86" w14:textId="6BA48668" w:rsidR="00EE54CC" w:rsidRPr="00EB46DD" w:rsidRDefault="00EB46DD">
      <w:pPr>
        <w:pStyle w:val="Heading1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>Definition</w:t>
      </w:r>
    </w:p>
    <w:p w14:paraId="26E40F49" w14:textId="77777777" w:rsidR="00EE54CC" w:rsidRDefault="00EE54CC">
      <w:pPr>
        <w:rPr>
          <w:color w:val="FFFFFF"/>
        </w:rPr>
      </w:pPr>
    </w:p>
    <w:p w14:paraId="162B2190" w14:textId="77777777" w:rsidR="00EE54CC" w:rsidRDefault="00953A50">
      <w:pPr>
        <w:spacing w:line="480" w:lineRule="auto"/>
        <w:ind w:left="-793"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    </w:t>
      </w:r>
      <w:r w:rsidR="00E95E3A">
        <w:rPr>
          <w:rFonts w:ascii="Trebuchet MS" w:hAnsi="Trebuchet MS" w:cs="Trebuchet MS"/>
          <w:color w:val="000000"/>
          <w:sz w:val="36"/>
          <w:szCs w:val="36"/>
        </w:rPr>
        <w:t xml:space="preserve">   </w:t>
      </w:r>
      <w:r w:rsidRPr="008B37AF">
        <w:rPr>
          <w:rFonts w:ascii="Courier New" w:hAnsi="Courier New" w:cs="Courier New"/>
          <w:color w:val="000000"/>
          <w:sz w:val="36"/>
          <w:szCs w:val="36"/>
        </w:rPr>
        <w:t>fun</w:t>
      </w:r>
      <w:r>
        <w:rPr>
          <w:rFonts w:ascii="Trebuchet MS" w:hAnsi="Trebuchet MS" w:cs="Trebuchet MS"/>
          <w:color w:val="000000"/>
          <w:sz w:val="36"/>
          <w:szCs w:val="36"/>
        </w:rPr>
        <w:t xml:space="preserve"> </w:t>
      </w:r>
      <w:r w:rsidR="00A21768">
        <w:rPr>
          <w:rFonts w:ascii="Trebuchet MS" w:hAnsi="Trebuchet MS" w:cs="Trebuchet MS"/>
          <w:color w:val="000000"/>
          <w:sz w:val="36"/>
          <w:szCs w:val="36"/>
        </w:rPr>
        <w:t>____________</w:t>
      </w:r>
      <w:r>
        <w:rPr>
          <w:rFonts w:ascii="Trebuchet MS" w:hAnsi="Trebuchet MS" w:cs="Trebuchet MS"/>
          <w:color w:val="000000"/>
          <w:sz w:val="36"/>
          <w:szCs w:val="36"/>
        </w:rPr>
        <w:t>(</w:t>
      </w:r>
      <w:r w:rsidR="00EE54CC">
        <w:rPr>
          <w:rFonts w:ascii="Trebuchet MS" w:hAnsi="Trebuchet MS" w:cs="Trebuchet MS"/>
          <w:color w:val="000000"/>
          <w:sz w:val="36"/>
          <w:szCs w:val="36"/>
        </w:rPr>
        <w:t>_______________________________)</w:t>
      </w:r>
      <w:r w:rsidR="003134C6">
        <w:rPr>
          <w:rFonts w:ascii="Trebuchet MS" w:hAnsi="Trebuchet MS" w:cs="Trebuchet MS"/>
          <w:color w:val="000000"/>
          <w:sz w:val="36"/>
          <w:szCs w:val="36"/>
        </w:rPr>
        <w:t xml:space="preserve"> :</w:t>
      </w:r>
    </w:p>
    <w:p w14:paraId="0FB35414" w14:textId="77777777" w:rsidR="00EE54CC" w:rsidRDefault="00953A50" w:rsidP="00953A50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</w:t>
      </w:r>
      <w:r w:rsidR="00EE54CC">
        <w:rPr>
          <w:rFonts w:ascii="Trebuchet MS" w:hAnsi="Trebuchet MS" w:cs="Trebuchet MS"/>
          <w:color w:val="000000"/>
          <w:sz w:val="36"/>
          <w:szCs w:val="36"/>
        </w:rPr>
        <w:t>put-image</w:t>
      </w:r>
      <w:r w:rsidR="00117C8D">
        <w:rPr>
          <w:rFonts w:ascii="Trebuchet MS" w:hAnsi="Trebuchet MS" w:cs="Trebuchet MS"/>
          <w:color w:val="000000"/>
          <w:sz w:val="36"/>
          <w:szCs w:val="36"/>
        </w:rPr>
        <w:t>(</w:t>
      </w:r>
      <w:r w:rsidR="00EE54CC">
        <w:rPr>
          <w:rFonts w:ascii="Trebuchet MS" w:hAnsi="Trebuchet MS" w:cs="Trebuchet MS"/>
          <w:color w:val="000000"/>
          <w:sz w:val="28"/>
          <w:szCs w:val="28"/>
        </w:rPr>
        <w:t>________________</w:t>
      </w:r>
      <w:r w:rsidR="001C5A87">
        <w:rPr>
          <w:rFonts w:ascii="Trebuchet MS" w:hAnsi="Trebuchet MS" w:cs="Trebuchet MS"/>
          <w:color w:val="000000"/>
          <w:sz w:val="28"/>
          <w:szCs w:val="28"/>
        </w:rPr>
        <w:t>_____________________________________</w:t>
      </w:r>
    </w:p>
    <w:p w14:paraId="6DAD30AB" w14:textId="799ECC11" w:rsidR="00EE54CC" w:rsidRDefault="001C5A87" w:rsidP="001C5A87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</w:t>
      </w:r>
      <w:r w:rsidR="00F924C3">
        <w:rPr>
          <w:rFonts w:ascii="Trebuchet MS" w:hAnsi="Trebuchet MS" w:cs="Trebuchet MS"/>
          <w:color w:val="000000"/>
          <w:sz w:val="28"/>
          <w:szCs w:val="28"/>
        </w:rPr>
        <w:t xml:space="preserve">                     </w:t>
      </w:r>
      <w:r>
        <w:rPr>
          <w:rFonts w:ascii="Trebuchet MS" w:hAnsi="Trebuchet MS" w:cs="Trebuchet MS"/>
          <w:color w:val="000000"/>
          <w:sz w:val="28"/>
          <w:szCs w:val="28"/>
        </w:rPr>
        <w:t>_____</w:t>
      </w:r>
      <w:r w:rsidR="00EE54CC">
        <w:rPr>
          <w:rFonts w:ascii="Trebuchet MS" w:hAnsi="Trebuchet MS" w:cs="Trebuchet MS"/>
          <w:color w:val="000000"/>
          <w:sz w:val="28"/>
          <w:szCs w:val="28"/>
        </w:rPr>
        <w:t>________________</w:t>
      </w:r>
      <w:r>
        <w:rPr>
          <w:rFonts w:ascii="Trebuchet MS" w:hAnsi="Trebuchet MS" w:cs="Trebuchet MS"/>
          <w:color w:val="000000"/>
          <w:sz w:val="28"/>
          <w:szCs w:val="28"/>
        </w:rPr>
        <w:t>________________________________</w:t>
      </w:r>
    </w:p>
    <w:p w14:paraId="7C121A26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5D820BA7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6105FC94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3DB79DB8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482A8185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1B7B7D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013810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748C00F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CFCB7DF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7626B73B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46504EBD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11E98FB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5B4572B8" w14:textId="77777777" w:rsidR="00DD0DFF" w:rsidRPr="008B37AF" w:rsidRDefault="00DD0DFF" w:rsidP="00732CD1">
      <w:pPr>
        <w:spacing w:line="480" w:lineRule="auto"/>
        <w:ind w:right="-793"/>
        <w:rPr>
          <w:rFonts w:ascii="Courier New" w:hAnsi="Courier New" w:cs="Courier New"/>
          <w:color w:val="000000"/>
          <w:sz w:val="28"/>
          <w:szCs w:val="28"/>
        </w:rPr>
      </w:pPr>
      <w:r w:rsidRPr="008B37AF">
        <w:rPr>
          <w:rFonts w:ascii="Courier New" w:hAnsi="Courier New" w:cs="Courier New"/>
          <w:color w:val="000000"/>
          <w:sz w:val="36"/>
          <w:szCs w:val="36"/>
        </w:rPr>
        <w:t>en</w:t>
      </w:r>
      <w:r w:rsidR="00732CD1" w:rsidRPr="008B37AF">
        <w:rPr>
          <w:rFonts w:ascii="Courier New" w:hAnsi="Courier New" w:cs="Courier New"/>
          <w:color w:val="000000"/>
          <w:sz w:val="36"/>
          <w:szCs w:val="36"/>
        </w:rPr>
        <w:t>d</w:t>
      </w:r>
    </w:p>
    <w:p w14:paraId="124ED2F1" w14:textId="4B0C4749" w:rsidR="00DD0DFF" w:rsidRPr="0047112A" w:rsidRDefault="00DD0DFF" w:rsidP="00DD0DFF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A5338B">
        <w:rPr>
          <w:rFonts w:ascii="Century Gothic" w:hAnsi="Century Gothic"/>
          <w:sz w:val="40"/>
          <w:szCs w:val="40"/>
        </w:rPr>
        <w:t>next</w:t>
      </w:r>
      <w:r>
        <w:rPr>
          <w:rFonts w:ascii="Century Gothic" w:hAnsi="Century Gothic"/>
          <w:sz w:val="40"/>
          <w:szCs w:val="40"/>
        </w:rPr>
        <w:t>-world</w:t>
      </w:r>
      <w:r w:rsidR="00203B4A">
        <w:rPr>
          <w:rFonts w:ascii="Century Gothic" w:hAnsi="Century Gothic"/>
          <w:sz w:val="40"/>
          <w:szCs w:val="40"/>
        </w:rPr>
        <w:t xml:space="preserve"> (My game)</w:t>
      </w:r>
    </w:p>
    <w:p w14:paraId="74FF0FB6" w14:textId="77777777" w:rsidR="00EE54CC" w:rsidRPr="00C424A3" w:rsidRDefault="00EE54CC">
      <w:pPr>
        <w:pStyle w:val="Heading1"/>
        <w:numPr>
          <w:ilvl w:val="0"/>
          <w:numId w:val="2"/>
        </w:numPr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State the problem (What changes?):</w:t>
      </w:r>
    </w:p>
    <w:p w14:paraId="780AA0BD" w14:textId="77777777" w:rsidR="00EE54CC" w:rsidRDefault="00EE54CC">
      <w:pPr>
        <w:rPr>
          <w:rFonts w:ascii="Trebuchet MS" w:hAnsi="Trebuchet MS" w:cs="Trebuchet MS"/>
          <w:sz w:val="22"/>
          <w:szCs w:val="22"/>
        </w:rPr>
      </w:pPr>
    </w:p>
    <w:p w14:paraId="4AC57AF4" w14:textId="77777777" w:rsidR="00EE54CC" w:rsidRDefault="00EE54CC">
      <w:pPr>
        <w:rPr>
          <w:rFonts w:ascii="Trebuchet MS" w:hAnsi="Trebuchet MS" w:cs="Trebuchet MS"/>
          <w:sz w:val="22"/>
          <w:szCs w:val="22"/>
        </w:rPr>
      </w:pPr>
    </w:p>
    <w:p w14:paraId="150ACC11" w14:textId="77777777" w:rsidR="00431970" w:rsidRPr="00C424A3" w:rsidRDefault="00431970" w:rsidP="00431970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 w:cs="Arial"/>
          <w:sz w:val="22"/>
          <w:szCs w:val="22"/>
        </w:rPr>
        <w:t>Contract+Purpose Statement</w:t>
      </w:r>
    </w:p>
    <w:p w14:paraId="5A437174" w14:textId="77777777" w:rsidR="00431970" w:rsidRDefault="00431970" w:rsidP="00431970">
      <w:pPr>
        <w:rPr>
          <w:rFonts w:ascii="Trebuchet MS" w:hAnsi="Trebuchet MS" w:cs="Trebuchet MS"/>
          <w:sz w:val="22"/>
          <w:szCs w:val="22"/>
        </w:rPr>
      </w:pPr>
    </w:p>
    <w:p w14:paraId="686461B4" w14:textId="77777777" w:rsidR="00431970" w:rsidRPr="00F73B21" w:rsidRDefault="00431970" w:rsidP="00431970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6E052C2D" w14:textId="77777777" w:rsidR="00431970" w:rsidRPr="00F73B21" w:rsidRDefault="00431970" w:rsidP="00431970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577CA8DE" w14:textId="77777777" w:rsidR="00431970" w:rsidRPr="00C424A3" w:rsidRDefault="00431970" w:rsidP="00431970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6467237D" w14:textId="77777777" w:rsidR="00431970" w:rsidRPr="00B404E7" w:rsidRDefault="00431970" w:rsidP="00431970">
      <w:pPr>
        <w:rPr>
          <w:rFonts w:ascii="Trebuchet MS" w:hAnsi="Trebuchet MS" w:cs="Trebuchet MS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example</w:t>
      </w:r>
      <w:r w:rsidR="002146A4" w:rsidRPr="0075422E">
        <w:rPr>
          <w:rFonts w:ascii="Courier New" w:hAnsi="Courier New" w:cs="Courier New"/>
          <w:sz w:val="28"/>
          <w:szCs w:val="28"/>
        </w:rPr>
        <w:t>s</w:t>
      </w:r>
      <w:r w:rsidRPr="00B404E7">
        <w:rPr>
          <w:rFonts w:ascii="Trebuchet MS" w:hAnsi="Trebuchet MS" w:cs="Trebuchet MS"/>
          <w:sz w:val="28"/>
          <w:szCs w:val="28"/>
        </w:rPr>
        <w:t>:</w:t>
      </w:r>
    </w:p>
    <w:p w14:paraId="13C0D219" w14:textId="77777777" w:rsidR="00B5302D" w:rsidRDefault="00B5302D" w:rsidP="00B5302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F7E8264" w14:textId="77777777" w:rsidR="00431970" w:rsidRDefault="00431970" w:rsidP="00431970">
      <w:pPr>
        <w:rPr>
          <w:rFonts w:ascii="Trebuchet MS" w:hAnsi="Trebuchet MS" w:cs="Trebuchet MS"/>
          <w:sz w:val="18"/>
        </w:rPr>
      </w:pPr>
    </w:p>
    <w:p w14:paraId="735D1BEE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6055EFD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719EE8C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8E13426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29A4DA0" w14:textId="77777777" w:rsidR="00431970" w:rsidRPr="00950161" w:rsidRDefault="00431970" w:rsidP="00431970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6748C207" w14:textId="77777777" w:rsidR="00B5302D" w:rsidRDefault="00B5302D" w:rsidP="00B5302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9BE3C10" w14:textId="77777777" w:rsidR="00431970" w:rsidRDefault="00431970" w:rsidP="00431970">
      <w:pPr>
        <w:ind w:right="-1260"/>
        <w:rPr>
          <w:rFonts w:ascii="Trebuchet MS" w:hAnsi="Trebuchet MS" w:cs="Trebuchet MS"/>
          <w:sz w:val="28"/>
        </w:rPr>
      </w:pPr>
    </w:p>
    <w:p w14:paraId="521315C4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4136E5E2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21DD53B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D8A393B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AC295ED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55FE8AED" w14:textId="77777777" w:rsidR="00431970" w:rsidRPr="0075422E" w:rsidRDefault="00431970" w:rsidP="00431970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end</w:t>
      </w:r>
    </w:p>
    <w:p w14:paraId="21247A2B" w14:textId="77777777" w:rsidR="00431970" w:rsidRPr="00C424A3" w:rsidRDefault="00431970" w:rsidP="00431970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0F6F95D2" w14:textId="77777777" w:rsidR="00431970" w:rsidRDefault="00431970" w:rsidP="00431970"/>
    <w:p w14:paraId="46D356BB" w14:textId="77777777" w:rsidR="00431970" w:rsidRDefault="00431970" w:rsidP="00431970">
      <w:pPr>
        <w:rPr>
          <w:rFonts w:ascii="Trebuchet MS" w:hAnsi="Trebuchet MS" w:cs="Trebuchet MS"/>
          <w:sz w:val="28"/>
        </w:rPr>
      </w:pPr>
      <w:r w:rsidRPr="0075422E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34B31BAD" w14:textId="77777777" w:rsidR="00431970" w:rsidRDefault="00431970" w:rsidP="00431970">
      <w:pPr>
        <w:rPr>
          <w:rFonts w:ascii="Trebuchet MS" w:hAnsi="Trebuchet MS" w:cs="Trebuchet MS"/>
          <w:sz w:val="28"/>
        </w:rPr>
      </w:pPr>
    </w:p>
    <w:p w14:paraId="56398A39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78788665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2C8BACA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9B2B904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8709BEE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31ACC42" w14:textId="77777777" w:rsidR="00431970" w:rsidRPr="0075422E" w:rsidRDefault="00431970" w:rsidP="00431970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end</w:t>
      </w:r>
    </w:p>
    <w:p w14:paraId="561ACECD" w14:textId="0D9C775C" w:rsidR="00EE54CC" w:rsidRPr="00C424A3" w:rsidRDefault="00EE54CC">
      <w:pPr>
        <w:pStyle w:val="Heading1"/>
        <w:pageBreakBefore/>
        <w:jc w:val="center"/>
        <w:rPr>
          <w:rFonts w:ascii="Century Gothic" w:hAnsi="Century Gothic"/>
          <w:b/>
        </w:rPr>
      </w:pPr>
      <w:r w:rsidRPr="00C424A3">
        <w:rPr>
          <w:rFonts w:ascii="Century Gothic" w:hAnsi="Century Gothic" w:cs="Arial"/>
          <w:sz w:val="100"/>
          <w:szCs w:val="28"/>
        </w:rPr>
        <w:lastRenderedPageBreak/>
        <w:t xml:space="preserve">Lesson </w:t>
      </w:r>
      <w:r w:rsidR="004F51A3">
        <w:rPr>
          <w:rFonts w:ascii="Century Gothic" w:hAnsi="Century Gothic" w:cs="Arial"/>
          <w:sz w:val="100"/>
          <w:szCs w:val="28"/>
        </w:rPr>
        <w:t>9</w:t>
      </w:r>
    </w:p>
    <w:tbl>
      <w:tblPr>
        <w:tblW w:w="999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790"/>
        <w:gridCol w:w="3533"/>
        <w:gridCol w:w="3667"/>
      </w:tblGrid>
      <w:tr w:rsidR="0045614E" w14:paraId="26278E16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7C6B9B" w14:textId="77777777" w:rsidR="00EE54CC" w:rsidRPr="00C424A3" w:rsidRDefault="00EE54CC" w:rsidP="0045614E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  <w:i/>
                <w:iCs/>
              </w:rPr>
            </w:pPr>
            <w:r w:rsidRPr="00C424A3">
              <w:rPr>
                <w:rFonts w:ascii="Century Gothic" w:hAnsi="Century Gothic"/>
                <w:b/>
              </w:rPr>
              <w:t xml:space="preserve">When </w:t>
            </w:r>
            <w:r w:rsidR="0045614E" w:rsidRPr="00C424A3">
              <w:rPr>
                <w:rFonts w:ascii="Century Gothic" w:hAnsi="Century Gothic"/>
                <w:b/>
                <w:i/>
              </w:rPr>
              <w:t>this</w:t>
            </w:r>
            <w:r w:rsidR="0045614E" w:rsidRPr="00C424A3">
              <w:rPr>
                <w:rFonts w:ascii="Century Gothic" w:hAnsi="Century Gothic"/>
                <w:b/>
              </w:rPr>
              <w:t xml:space="preserve"> key is pressed</w:t>
            </w:r>
            <w:r w:rsidRPr="00C424A3">
              <w:rPr>
                <w:rFonts w:ascii="Century Gothic" w:hAnsi="Century Gothic"/>
                <w:b/>
              </w:rPr>
              <w:t>…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39110C" w14:textId="0FEF7219" w:rsidR="00EE54CC" w:rsidRPr="00C424A3" w:rsidRDefault="0045614E" w:rsidP="009370E2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C424A3">
              <w:rPr>
                <w:rFonts w:ascii="Century Gothic" w:hAnsi="Century Gothic"/>
                <w:b/>
                <w:i/>
                <w:iCs/>
              </w:rPr>
              <w:t>..</w:t>
            </w:r>
            <w:r w:rsidR="00EE54CC" w:rsidRPr="00C424A3">
              <w:rPr>
                <w:rFonts w:ascii="Century Gothic" w:hAnsi="Century Gothic"/>
                <w:b/>
                <w:i/>
                <w:iCs/>
              </w:rPr>
              <w:t>this</w:t>
            </w:r>
            <w:r w:rsidR="00EE54CC" w:rsidRPr="00C424A3">
              <w:rPr>
                <w:rFonts w:ascii="Century Gothic" w:hAnsi="Century Gothic"/>
                <w:b/>
              </w:rPr>
              <w:t xml:space="preserve"> </w:t>
            </w:r>
            <w:r w:rsidR="009370E2">
              <w:rPr>
                <w:rFonts w:ascii="Century Gothic" w:hAnsi="Century Gothic"/>
                <w:b/>
              </w:rPr>
              <w:t>field</w:t>
            </w:r>
            <w:r w:rsidRPr="00C424A3">
              <w:rPr>
                <w:rFonts w:ascii="Century Gothic" w:hAnsi="Century Gothic"/>
                <w:b/>
              </w:rPr>
              <w:t xml:space="preserve"> of the</w:t>
            </w:r>
            <w:r w:rsidR="009370E2">
              <w:rPr>
                <w:rFonts w:ascii="Century Gothic" w:hAnsi="Century Gothic"/>
                <w:b/>
              </w:rPr>
              <w:t xml:space="preserve"> new</w:t>
            </w:r>
            <w:r w:rsidRPr="00C424A3">
              <w:rPr>
                <w:rFonts w:ascii="Century Gothic" w:hAnsi="Century Gothic"/>
                <w:b/>
              </w:rPr>
              <w:t xml:space="preserve"> world</w:t>
            </w:r>
            <w:r w:rsidR="00EE54CC" w:rsidRPr="00C424A3">
              <w:rPr>
                <w:rFonts w:ascii="Century Gothic" w:hAnsi="Century Gothic"/>
                <w:b/>
              </w:rPr>
              <w:t>...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D4FB6E0" w14:textId="77777777" w:rsidR="00EE54CC" w:rsidRPr="00C424A3" w:rsidRDefault="0045614E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C424A3">
              <w:rPr>
                <w:rFonts w:ascii="Century Gothic" w:hAnsi="Century Gothic"/>
                <w:b/>
              </w:rPr>
              <w:t>…c</w:t>
            </w:r>
            <w:r w:rsidR="00EE54CC" w:rsidRPr="00C424A3">
              <w:rPr>
                <w:rFonts w:ascii="Century Gothic" w:hAnsi="Century Gothic"/>
                <w:b/>
              </w:rPr>
              <w:t>hanges by…</w:t>
            </w:r>
          </w:p>
        </w:tc>
      </w:tr>
      <w:tr w:rsidR="0045614E" w14:paraId="480724A9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2AC3F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16C6F3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B3EDA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5F50F871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163DC9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4D326B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940A04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7013F8DD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801B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4663DC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71A000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10A44252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3F207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CD112E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8E208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6BD0B19F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910F8C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0E1379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0DE9D6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3E3FB6F6" w14:textId="77777777" w:rsidTr="00016896">
        <w:tc>
          <w:tcPr>
            <w:tcW w:w="27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3B1CC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CB7CB8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7C7FCD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</w:tbl>
    <w:p w14:paraId="2D5ACCE4" w14:textId="77777777" w:rsidR="00EE54CC" w:rsidRDefault="00EE54CC">
      <w:pPr>
        <w:pBdr>
          <w:bottom w:val="single" w:sz="8" w:space="1" w:color="000000"/>
        </w:pBdr>
      </w:pPr>
    </w:p>
    <w:p w14:paraId="0F731249" w14:textId="77777777" w:rsidR="00EE54CC" w:rsidRDefault="00EE54CC">
      <w:pPr>
        <w:pBdr>
          <w:bottom w:val="single" w:sz="8" w:space="1" w:color="000000"/>
        </w:pBdr>
      </w:pPr>
    </w:p>
    <w:p w14:paraId="4C912AA0" w14:textId="77777777" w:rsidR="00EE54CC" w:rsidRDefault="00EE54CC">
      <w:pPr>
        <w:pBdr>
          <w:bottom w:val="single" w:sz="8" w:space="1" w:color="000000"/>
        </w:pBdr>
      </w:pPr>
    </w:p>
    <w:p w14:paraId="781D0720" w14:textId="77777777" w:rsidR="00EE54CC" w:rsidRDefault="00EE54CC">
      <w:pPr>
        <w:pBdr>
          <w:bottom w:val="single" w:sz="8" w:space="1" w:color="000000"/>
        </w:pBdr>
      </w:pPr>
    </w:p>
    <w:p w14:paraId="0CA75003" w14:textId="77777777" w:rsidR="00EE54CC" w:rsidRDefault="00EE54CC"/>
    <w:p w14:paraId="09B54076" w14:textId="77777777" w:rsidR="00EE54CC" w:rsidRDefault="00EE54CC">
      <w:pPr>
        <w:pBdr>
          <w:bottom w:val="single" w:sz="8" w:space="1" w:color="000000"/>
        </w:pBdr>
      </w:pPr>
    </w:p>
    <w:p w14:paraId="09769948" w14:textId="77777777" w:rsidR="00EE54CC" w:rsidRDefault="00EE54CC"/>
    <w:p w14:paraId="25E30B4A" w14:textId="77777777" w:rsidR="00EE54CC" w:rsidRDefault="00EE54CC">
      <w:pPr>
        <w:pBdr>
          <w:bottom w:val="single" w:sz="8" w:space="1" w:color="000000"/>
        </w:pBdr>
      </w:pPr>
    </w:p>
    <w:p w14:paraId="1234EF33" w14:textId="77777777" w:rsidR="00EE54CC" w:rsidRDefault="00EE54CC"/>
    <w:p w14:paraId="13C93ECA" w14:textId="77777777" w:rsidR="00EE54CC" w:rsidRDefault="00EE54CC">
      <w:pPr>
        <w:pBdr>
          <w:bottom w:val="single" w:sz="8" w:space="1" w:color="000000"/>
        </w:pBdr>
      </w:pPr>
    </w:p>
    <w:p w14:paraId="2A7A74E5" w14:textId="77777777" w:rsidR="00EE54CC" w:rsidRDefault="00EE54CC"/>
    <w:p w14:paraId="36E340CC" w14:textId="77777777" w:rsidR="00EE54CC" w:rsidRDefault="00EE54CC">
      <w:pPr>
        <w:pBdr>
          <w:bottom w:val="single" w:sz="8" w:space="1" w:color="000000"/>
        </w:pBdr>
      </w:pPr>
    </w:p>
    <w:p w14:paraId="47399026" w14:textId="77777777" w:rsidR="00EE54CC" w:rsidRDefault="00EE54CC"/>
    <w:p w14:paraId="065BEAEF" w14:textId="77777777" w:rsidR="00EE54CC" w:rsidRDefault="00EE54CC">
      <w:pPr>
        <w:pBdr>
          <w:bottom w:val="single" w:sz="8" w:space="1" w:color="000000"/>
        </w:pBdr>
      </w:pPr>
    </w:p>
    <w:p w14:paraId="0F50803C" w14:textId="77777777" w:rsidR="00EE54CC" w:rsidRDefault="00EE54CC"/>
    <w:p w14:paraId="1E54341F" w14:textId="77777777" w:rsidR="00EE54CC" w:rsidRDefault="00EE54CC">
      <w:pPr>
        <w:pBdr>
          <w:bottom w:val="single" w:sz="8" w:space="1" w:color="000000"/>
        </w:pBdr>
      </w:pPr>
    </w:p>
    <w:p w14:paraId="1F605731" w14:textId="77777777" w:rsidR="00EE54CC" w:rsidRDefault="00EE54CC"/>
    <w:p w14:paraId="4DFDA2AE" w14:textId="77777777" w:rsidR="00EE54CC" w:rsidRDefault="00EE54CC">
      <w:pPr>
        <w:pBdr>
          <w:bottom w:val="single" w:sz="8" w:space="1" w:color="000000"/>
        </w:pBdr>
      </w:pPr>
    </w:p>
    <w:p w14:paraId="1656C9AD" w14:textId="77777777" w:rsidR="00EE54CC" w:rsidRDefault="00EE54CC"/>
    <w:p w14:paraId="1A83AADF" w14:textId="77777777" w:rsidR="00EE54CC" w:rsidRDefault="00EE54CC">
      <w:pPr>
        <w:pBdr>
          <w:bottom w:val="single" w:sz="8" w:space="1" w:color="000000"/>
        </w:pBdr>
      </w:pPr>
    </w:p>
    <w:p w14:paraId="483EE941" w14:textId="77777777" w:rsidR="00EE54CC" w:rsidRDefault="00EE54CC"/>
    <w:p w14:paraId="30873DF4" w14:textId="77777777" w:rsidR="00EE54CC" w:rsidRDefault="00EE54CC">
      <w:pPr>
        <w:pBdr>
          <w:bottom w:val="single" w:sz="8" w:space="1" w:color="000000"/>
        </w:pBdr>
      </w:pPr>
    </w:p>
    <w:p w14:paraId="4F607D3A" w14:textId="77777777" w:rsidR="00EE54CC" w:rsidRDefault="00EE54CC"/>
    <w:p w14:paraId="43B0EDC4" w14:textId="77777777" w:rsidR="00EE54CC" w:rsidRDefault="00EE54CC">
      <w:pPr>
        <w:pBdr>
          <w:bottom w:val="single" w:sz="8" w:space="1" w:color="000000"/>
        </w:pBdr>
      </w:pPr>
    </w:p>
    <w:p w14:paraId="759E4DEB" w14:textId="77777777" w:rsidR="00EE54CC" w:rsidRDefault="00EE54CC"/>
    <w:p w14:paraId="552028C8" w14:textId="77777777" w:rsidR="00EE54CC" w:rsidRDefault="00EE54CC">
      <w:pPr>
        <w:pBdr>
          <w:bottom w:val="single" w:sz="8" w:space="1" w:color="000000"/>
        </w:pBdr>
      </w:pPr>
    </w:p>
    <w:p w14:paraId="4DC95699" w14:textId="77777777" w:rsidR="00EE54CC" w:rsidRDefault="00EE54CC"/>
    <w:p w14:paraId="400C1289" w14:textId="77777777" w:rsidR="00EE54CC" w:rsidRDefault="00EE54CC">
      <w:pPr>
        <w:pBdr>
          <w:bottom w:val="single" w:sz="8" w:space="1" w:color="000000"/>
        </w:pBdr>
      </w:pPr>
    </w:p>
    <w:p w14:paraId="2C4011C4" w14:textId="77777777" w:rsidR="00E8043B" w:rsidRDefault="00E8043B">
      <w:pPr>
        <w:rPr>
          <w:rFonts w:ascii="Trebuchet MS" w:hAnsi="Trebuchet MS"/>
          <w:sz w:val="28"/>
          <w:szCs w:val="28"/>
        </w:rPr>
      </w:pPr>
    </w:p>
    <w:p w14:paraId="30F645F9" w14:textId="77777777" w:rsidR="00E8043B" w:rsidRPr="003A4C22" w:rsidRDefault="00E8043B">
      <w:pPr>
        <w:rPr>
          <w:rFonts w:ascii="Trebuchet MS" w:hAnsi="Trebuchet MS"/>
          <w:smallCaps/>
          <w:sz w:val="28"/>
          <w:szCs w:val="28"/>
        </w:rPr>
      </w:pPr>
    </w:p>
    <w:p w14:paraId="72E73D04" w14:textId="77777777" w:rsidR="00A56C82" w:rsidRDefault="00A56C82" w:rsidP="00A56C82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keypress (My game)</w:t>
      </w:r>
    </w:p>
    <w:p w14:paraId="2C1CC14F" w14:textId="7EE7BE98" w:rsidR="00EE54CC" w:rsidRPr="00C424A3" w:rsidRDefault="00EE54CC">
      <w:pPr>
        <w:rPr>
          <w:rFonts w:ascii="Century Gothic" w:hAnsi="Century Gothic"/>
        </w:rPr>
      </w:pPr>
      <w:r w:rsidRPr="00C424A3">
        <w:rPr>
          <w:rFonts w:ascii="Century Gothic" w:hAnsi="Century Gothic"/>
          <w:sz w:val="22"/>
          <w:szCs w:val="22"/>
        </w:rPr>
        <w:t xml:space="preserve">For each keypress in your game, show </w:t>
      </w:r>
      <w:r w:rsidR="007440BF">
        <w:rPr>
          <w:rFonts w:ascii="Century Gothic" w:hAnsi="Century Gothic"/>
          <w:sz w:val="22"/>
          <w:szCs w:val="22"/>
        </w:rPr>
        <w:t xml:space="preserve">how </w:t>
      </w:r>
      <w:r w:rsidR="007440BF" w:rsidRPr="000D0F74">
        <w:rPr>
          <w:rFonts w:ascii="Courier New" w:hAnsi="Courier New" w:cs="Courier New"/>
          <w:sz w:val="22"/>
          <w:szCs w:val="22"/>
        </w:rPr>
        <w:t>keypress(worldA,</w:t>
      </w:r>
      <w:r w:rsidRPr="000D0F74">
        <w:rPr>
          <w:rFonts w:ascii="Courier New" w:hAnsi="Courier New" w:cs="Courier New"/>
          <w:sz w:val="22"/>
          <w:szCs w:val="22"/>
        </w:rPr>
        <w:t xml:space="preserve"> &lt;key&gt;)</w:t>
      </w:r>
      <w:r w:rsidRPr="00C424A3">
        <w:rPr>
          <w:rFonts w:ascii="Century Gothic" w:hAnsi="Century Gothic"/>
          <w:sz w:val="22"/>
          <w:szCs w:val="22"/>
        </w:rPr>
        <w:t xml:space="preserve"> should change your world.</w:t>
      </w:r>
    </w:p>
    <w:p w14:paraId="6630BB1B" w14:textId="77777777" w:rsidR="0015791C" w:rsidRDefault="0015791C" w:rsidP="0015791C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36"/>
          <w:szCs w:val="22"/>
          <w:u w:val="single"/>
        </w:rPr>
        <w:t>: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36"/>
          <w:szCs w:val="22"/>
          <w:u w:val="single"/>
        </w:rPr>
        <w:t>-&gt;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7686D89E" w14:textId="77777777" w:rsidR="0015791C" w:rsidRDefault="0015791C" w:rsidP="0015791C">
      <w:pPr>
        <w:rPr>
          <w:sz w:val="36"/>
          <w:szCs w:val="22"/>
          <w:u w:val="single"/>
        </w:rPr>
      </w:pPr>
    </w:p>
    <w:p w14:paraId="2E310F20" w14:textId="77777777" w:rsidR="0015791C" w:rsidRDefault="0015791C" w:rsidP="0015791C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2B1DFD7E" w14:textId="77777777" w:rsidR="0015791C" w:rsidRDefault="0015791C" w:rsidP="0015791C">
      <w:r>
        <w:rPr>
          <w:sz w:val="22"/>
          <w:szCs w:val="22"/>
        </w:rPr>
        <w:tab/>
      </w:r>
    </w:p>
    <w:p w14:paraId="38928D76" w14:textId="77777777" w:rsidR="0015791C" w:rsidRPr="00C424A3" w:rsidRDefault="0015791C" w:rsidP="0015791C">
      <w:pPr>
        <w:pStyle w:val="Heading1"/>
        <w:rPr>
          <w:rFonts w:ascii="Century Gothic" w:hAnsi="Century Gothic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6949B4AB" w14:textId="77777777" w:rsidR="0015791C" w:rsidRPr="00B404E7" w:rsidRDefault="0015791C" w:rsidP="0015791C">
      <w:pPr>
        <w:rPr>
          <w:rFonts w:ascii="Trebuchet MS" w:hAnsi="Trebuchet MS" w:cs="Trebuchet MS"/>
          <w:sz w:val="28"/>
          <w:szCs w:val="28"/>
        </w:rPr>
      </w:pPr>
      <w:r w:rsidRPr="0050345D">
        <w:rPr>
          <w:rFonts w:ascii="Courier New" w:hAnsi="Courier New" w:cs="Courier New"/>
          <w:sz w:val="28"/>
          <w:szCs w:val="28"/>
        </w:rPr>
        <w:t>example</w:t>
      </w:r>
      <w:r w:rsidR="002146A4" w:rsidRPr="0050345D">
        <w:rPr>
          <w:rFonts w:ascii="Courier New" w:hAnsi="Courier New" w:cs="Courier New"/>
          <w:sz w:val="28"/>
          <w:szCs w:val="28"/>
        </w:rPr>
        <w:t>s</w:t>
      </w:r>
      <w:r w:rsidRPr="00B404E7">
        <w:rPr>
          <w:rFonts w:ascii="Trebuchet MS" w:hAnsi="Trebuchet MS" w:cs="Trebuchet MS"/>
          <w:sz w:val="28"/>
          <w:szCs w:val="28"/>
        </w:rPr>
        <w:t>:</w:t>
      </w:r>
    </w:p>
    <w:p w14:paraId="4BA4E4EE" w14:textId="43288242" w:rsidR="0015791C" w:rsidRDefault="007440BF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keypress(worldA</w:t>
      </w:r>
      <w:r w:rsidR="0015791C">
        <w:rPr>
          <w:rFonts w:ascii="Trebuchet MS" w:hAnsi="Trebuchet MS" w:cs="Trebuchet MS"/>
          <w:sz w:val="28"/>
        </w:rPr>
        <w:t xml:space="preserve">, _________)            </w:t>
      </w:r>
      <w:r w:rsidR="0015791C" w:rsidRPr="0050345D">
        <w:rPr>
          <w:rFonts w:ascii="Courier New" w:hAnsi="Courier New" w:cs="Courier New"/>
          <w:sz w:val="28"/>
        </w:rPr>
        <w:t>is</w:t>
      </w:r>
      <w:r w:rsidR="0015791C">
        <w:rPr>
          <w:rFonts w:ascii="Trebuchet MS" w:hAnsi="Trebuchet MS" w:cs="Trebuchet MS"/>
          <w:sz w:val="28"/>
        </w:rPr>
        <w:t xml:space="preserve">  </w:t>
      </w:r>
    </w:p>
    <w:p w14:paraId="0FEF4C04" w14:textId="77777777" w:rsidR="0015791C" w:rsidRDefault="0015791C" w:rsidP="0015791C">
      <w:pPr>
        <w:rPr>
          <w:rFonts w:ascii="Trebuchet MS" w:hAnsi="Trebuchet MS" w:cs="Trebuchet MS"/>
          <w:sz w:val="18"/>
        </w:rPr>
      </w:pPr>
    </w:p>
    <w:p w14:paraId="6A43E8DA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A48E44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969BBD9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858680C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29C63A3" w14:textId="77777777" w:rsidR="0015791C" w:rsidRPr="00950161" w:rsidRDefault="0015791C" w:rsidP="0015791C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14A71E70" w14:textId="7386FB9F" w:rsidR="0015791C" w:rsidRDefault="0015791C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 w:rsidR="007440BF">
        <w:rPr>
          <w:rFonts w:ascii="Trebuchet MS" w:hAnsi="Trebuchet MS" w:cs="Trebuchet MS"/>
          <w:sz w:val="28"/>
        </w:rPr>
        <w:t>keypress(worldA</w:t>
      </w:r>
      <w:r>
        <w:rPr>
          <w:rFonts w:ascii="Trebuchet MS" w:hAnsi="Trebuchet MS" w:cs="Trebuchet MS"/>
          <w:sz w:val="28"/>
        </w:rPr>
        <w:t xml:space="preserve">, _________)           </w:t>
      </w:r>
      <w:r w:rsidRPr="0050345D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6A476755" w14:textId="77777777" w:rsidR="0015791C" w:rsidRDefault="0015791C" w:rsidP="0015791C">
      <w:pPr>
        <w:ind w:right="-1260"/>
        <w:rPr>
          <w:rFonts w:ascii="Trebuchet MS" w:hAnsi="Trebuchet MS" w:cs="Trebuchet MS"/>
          <w:sz w:val="28"/>
        </w:rPr>
      </w:pPr>
    </w:p>
    <w:p w14:paraId="50540E01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43AA2C4E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2729469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0B4657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3A4B66F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30F78902" w14:textId="0D688F59" w:rsidR="0015791C" w:rsidRDefault="007440BF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keypress(worldA</w:t>
      </w:r>
      <w:r w:rsidR="0015791C">
        <w:rPr>
          <w:rFonts w:ascii="Trebuchet MS" w:hAnsi="Trebuchet MS" w:cs="Trebuchet MS"/>
          <w:sz w:val="28"/>
        </w:rPr>
        <w:t xml:space="preserve">, _________)            </w:t>
      </w:r>
      <w:r w:rsidR="0015791C" w:rsidRPr="0050345D">
        <w:rPr>
          <w:rFonts w:ascii="Courier New" w:hAnsi="Courier New" w:cs="Courier New"/>
          <w:sz w:val="28"/>
        </w:rPr>
        <w:t>is</w:t>
      </w:r>
      <w:r w:rsidR="0015791C">
        <w:rPr>
          <w:rFonts w:ascii="Trebuchet MS" w:hAnsi="Trebuchet MS" w:cs="Trebuchet MS"/>
          <w:sz w:val="28"/>
        </w:rPr>
        <w:t xml:space="preserve">  </w:t>
      </w:r>
    </w:p>
    <w:p w14:paraId="234FCC8C" w14:textId="77777777" w:rsidR="0015791C" w:rsidRDefault="0015791C" w:rsidP="0015791C">
      <w:pPr>
        <w:rPr>
          <w:rFonts w:ascii="Trebuchet MS" w:hAnsi="Trebuchet MS" w:cs="Trebuchet MS"/>
          <w:sz w:val="18"/>
        </w:rPr>
      </w:pPr>
    </w:p>
    <w:p w14:paraId="4766E0E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0CE4FFC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5DF697D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6DEAC50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78552FB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1562B9C4" w14:textId="77777777" w:rsidR="000C64AA" w:rsidRPr="00C424A3" w:rsidRDefault="000C64AA" w:rsidP="000C64AA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0345D">
        <w:rPr>
          <w:rFonts w:ascii="Courier New" w:hAnsi="Courier New" w:cs="Courier New"/>
          <w:sz w:val="28"/>
          <w:szCs w:val="28"/>
        </w:rPr>
        <w:t>end</w:t>
      </w:r>
    </w:p>
    <w:p w14:paraId="0BAEEDF7" w14:textId="77777777" w:rsidR="00655C20" w:rsidRDefault="00655C20" w:rsidP="0015791C">
      <w:pPr>
        <w:rPr>
          <w:sz w:val="28"/>
        </w:rPr>
      </w:pPr>
    </w:p>
    <w:p w14:paraId="50EBCF15" w14:textId="77777777" w:rsidR="00655C20" w:rsidRDefault="00655C20" w:rsidP="0015791C">
      <w:pPr>
        <w:rPr>
          <w:sz w:val="28"/>
        </w:rPr>
      </w:pPr>
    </w:p>
    <w:p w14:paraId="183C6FFE" w14:textId="77777777" w:rsidR="0007538E" w:rsidRDefault="0007538E" w:rsidP="0015791C">
      <w:pPr>
        <w:rPr>
          <w:sz w:val="28"/>
        </w:rPr>
      </w:pPr>
    </w:p>
    <w:p w14:paraId="3477A1DE" w14:textId="77777777" w:rsidR="00954A61" w:rsidRDefault="00954A61" w:rsidP="0015791C">
      <w:pPr>
        <w:rPr>
          <w:sz w:val="28"/>
        </w:rPr>
      </w:pPr>
    </w:p>
    <w:p w14:paraId="727BFC6A" w14:textId="77777777" w:rsidR="00864631" w:rsidRDefault="00864631" w:rsidP="0015791C">
      <w:pPr>
        <w:rPr>
          <w:sz w:val="28"/>
        </w:rPr>
      </w:pPr>
    </w:p>
    <w:p w14:paraId="198F546A" w14:textId="77777777" w:rsidR="00864631" w:rsidRDefault="00864631" w:rsidP="0015791C">
      <w:pPr>
        <w:rPr>
          <w:sz w:val="28"/>
        </w:rPr>
      </w:pPr>
    </w:p>
    <w:p w14:paraId="203DA277" w14:textId="77777777" w:rsidR="0015791C" w:rsidRPr="00C424A3" w:rsidRDefault="0015791C" w:rsidP="0015791C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778E8565" w14:textId="77777777" w:rsidR="0015791C" w:rsidRDefault="0015791C" w:rsidP="0015791C">
      <w:pPr>
        <w:rPr>
          <w:sz w:val="28"/>
        </w:rPr>
      </w:pPr>
    </w:p>
    <w:p w14:paraId="31A06F8D" w14:textId="77777777" w:rsidR="0015791C" w:rsidRPr="002121E5" w:rsidRDefault="0015791C" w:rsidP="0015791C">
      <w:pPr>
        <w:rPr>
          <w:rFonts w:ascii="Trebuchet MS" w:hAnsi="Trebuchet MS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fun</w:t>
      </w:r>
      <w:r w:rsidRPr="002121E5">
        <w:rPr>
          <w:rFonts w:ascii="Trebuchet MS" w:hAnsi="Trebuchet MS"/>
          <w:sz w:val="36"/>
          <w:szCs w:val="36"/>
        </w:rPr>
        <w:tab/>
      </w:r>
      <w:r>
        <w:rPr>
          <w:rFonts w:ascii="Trebuchet MS" w:hAnsi="Trebuchet MS"/>
          <w:sz w:val="36"/>
          <w:szCs w:val="36"/>
        </w:rPr>
        <w:t>_____________</w:t>
      </w:r>
      <w:r w:rsidRPr="002121E5">
        <w:rPr>
          <w:rFonts w:ascii="Trebuchet MS" w:hAnsi="Trebuchet MS"/>
          <w:sz w:val="36"/>
          <w:szCs w:val="36"/>
        </w:rPr>
        <w:t>(</w:t>
      </w:r>
      <w:r>
        <w:rPr>
          <w:rFonts w:ascii="Trebuchet MS" w:hAnsi="Trebuchet MS"/>
          <w:sz w:val="36"/>
          <w:szCs w:val="36"/>
        </w:rPr>
        <w:t>________________________</w:t>
      </w:r>
      <w:r w:rsidRPr="002121E5">
        <w:rPr>
          <w:rFonts w:ascii="Trebuchet MS" w:hAnsi="Trebuchet MS"/>
          <w:sz w:val="36"/>
          <w:szCs w:val="36"/>
        </w:rPr>
        <w:t xml:space="preserve">________) </w:t>
      </w:r>
    </w:p>
    <w:p w14:paraId="72E43170" w14:textId="77777777" w:rsidR="0015791C" w:rsidRPr="002121E5" w:rsidRDefault="0015791C" w:rsidP="0015791C">
      <w:pPr>
        <w:ind w:firstLine="709"/>
        <w:rPr>
          <w:rFonts w:ascii="Trebuchet MS" w:hAnsi="Trebuchet MS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ask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37497EE3" w14:textId="77777777" w:rsidR="0015791C" w:rsidRPr="002121E5" w:rsidRDefault="00CE09C6" w:rsidP="0015791C">
      <w:pPr>
        <w:ind w:firstLine="709"/>
        <w:rPr>
          <w:rFonts w:ascii="Trebuchet MS" w:hAnsi="Trebuchet MS"/>
          <w:sz w:val="36"/>
          <w:szCs w:val="36"/>
        </w:rPr>
      </w:pPr>
      <w:r>
        <w:rPr>
          <w:rFonts w:ascii="Trebuchet MS" w:hAnsi="Trebuchet MS"/>
          <w:sz w:val="36"/>
          <w:szCs w:val="36"/>
        </w:rPr>
        <w:t xml:space="preserve"> </w:t>
      </w:r>
      <w:r>
        <w:rPr>
          <w:rFonts w:ascii="Trebuchet MS" w:hAnsi="Trebuchet MS"/>
          <w:sz w:val="36"/>
          <w:szCs w:val="36"/>
        </w:rPr>
        <w:tab/>
        <w:t>| _______________</w:t>
      </w:r>
      <w:r w:rsidR="0015791C" w:rsidRPr="002121E5">
        <w:rPr>
          <w:rFonts w:ascii="Trebuchet MS" w:hAnsi="Trebuchet MS"/>
          <w:sz w:val="36"/>
          <w:szCs w:val="36"/>
        </w:rPr>
        <w:t xml:space="preserve">______________________ </w:t>
      </w:r>
      <w:r w:rsidR="0015791C" w:rsidRPr="00CE09C6">
        <w:rPr>
          <w:rFonts w:ascii="Courier New" w:hAnsi="Courier New" w:cs="Courier New"/>
          <w:sz w:val="36"/>
          <w:szCs w:val="36"/>
        </w:rPr>
        <w:t>then</w:t>
      </w:r>
      <w:r w:rsidR="0015791C" w:rsidRPr="002121E5">
        <w:rPr>
          <w:rFonts w:ascii="Trebuchet MS" w:hAnsi="Trebuchet MS"/>
          <w:sz w:val="36"/>
          <w:szCs w:val="36"/>
        </w:rPr>
        <w:t>:</w:t>
      </w:r>
    </w:p>
    <w:p w14:paraId="1995A535" w14:textId="77777777" w:rsidR="0015791C" w:rsidRDefault="0015791C" w:rsidP="0015791C">
      <w:pPr>
        <w:ind w:left="720"/>
        <w:rPr>
          <w:sz w:val="32"/>
          <w:szCs w:val="32"/>
        </w:rPr>
      </w:pPr>
    </w:p>
    <w:p w14:paraId="1CEF9475" w14:textId="77777777" w:rsidR="0015791C" w:rsidRPr="00D55772" w:rsidRDefault="0015791C" w:rsidP="0015791C">
      <w:pPr>
        <w:ind w:left="720"/>
        <w:rPr>
          <w:sz w:val="36"/>
          <w:szCs w:val="36"/>
        </w:rPr>
      </w:pPr>
      <w:r>
        <w:rPr>
          <w:sz w:val="32"/>
          <w:szCs w:val="32"/>
        </w:rPr>
        <w:tab/>
        <w:t xml:space="preserve">    </w:t>
      </w:r>
      <w:r w:rsidRPr="00D55772">
        <w:rPr>
          <w:sz w:val="36"/>
          <w:szCs w:val="36"/>
        </w:rPr>
        <w:t>____________________</w:t>
      </w:r>
      <w:r>
        <w:rPr>
          <w:sz w:val="36"/>
          <w:szCs w:val="36"/>
        </w:rPr>
        <w:t>_________________________</w:t>
      </w:r>
    </w:p>
    <w:p w14:paraId="2E1F1ACE" w14:textId="77777777" w:rsidR="0015791C" w:rsidRDefault="0015791C" w:rsidP="0015791C">
      <w:pPr>
        <w:rPr>
          <w:sz w:val="36"/>
          <w:szCs w:val="36"/>
        </w:rPr>
      </w:pPr>
    </w:p>
    <w:p w14:paraId="7A54238E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Pr="00D55772">
        <w:rPr>
          <w:sz w:val="36"/>
          <w:szCs w:val="36"/>
        </w:rPr>
        <w:t>_____________</w:t>
      </w:r>
      <w:r w:rsidR="00CE09C6">
        <w:rPr>
          <w:sz w:val="36"/>
          <w:szCs w:val="36"/>
        </w:rPr>
        <w:t>___________</w:t>
      </w:r>
      <w:r w:rsidRPr="00D55772">
        <w:rPr>
          <w:sz w:val="36"/>
          <w:szCs w:val="36"/>
        </w:rPr>
        <w:t>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08E4ECCF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515D7C2B" w14:textId="77777777" w:rsidR="0015791C" w:rsidRPr="00D55772" w:rsidRDefault="0015791C" w:rsidP="0015791C">
      <w:pPr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0A715597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38ED3EC6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</w:t>
      </w:r>
      <w:r w:rsidRPr="00D55772">
        <w:rPr>
          <w:sz w:val="36"/>
          <w:szCs w:val="36"/>
        </w:rPr>
        <w:t>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008DFF43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62864BD5" w14:textId="77777777" w:rsidR="0015791C" w:rsidRDefault="0015791C" w:rsidP="0015791C">
      <w:pPr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_____________________________________________</w:t>
      </w:r>
    </w:p>
    <w:p w14:paraId="551827CF" w14:textId="77777777" w:rsidR="0015791C" w:rsidRPr="00D55772" w:rsidRDefault="0015791C" w:rsidP="0015791C">
      <w:pPr>
        <w:ind w:left="1440"/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         </w:t>
      </w:r>
    </w:p>
    <w:p w14:paraId="1ABC180D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</w:t>
      </w:r>
      <w:r w:rsidRPr="00D55772">
        <w:rPr>
          <w:sz w:val="36"/>
          <w:szCs w:val="36"/>
        </w:rPr>
        <w:t>______________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3CF37B1F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63C72A47" w14:textId="77777777" w:rsidR="0015791C" w:rsidRPr="00D55772" w:rsidRDefault="0015791C" w:rsidP="0015791C">
      <w:pPr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6AADD3B6" w14:textId="77777777" w:rsidR="0015791C" w:rsidRDefault="0015791C" w:rsidP="0015791C">
      <w:pPr>
        <w:ind w:left="709" w:firstLine="709"/>
        <w:rPr>
          <w:sz w:val="36"/>
          <w:szCs w:val="36"/>
        </w:rPr>
      </w:pPr>
    </w:p>
    <w:p w14:paraId="299FD8DE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___________________________</w:t>
      </w:r>
      <w:r w:rsidRPr="00D55772">
        <w:rPr>
          <w:sz w:val="36"/>
          <w:szCs w:val="36"/>
        </w:rPr>
        <w:t>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744F77C4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27B2801B" w14:textId="77777777" w:rsidR="0015791C" w:rsidRDefault="0015791C" w:rsidP="0015791C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05E966DA" w14:textId="77777777" w:rsidR="0015791C" w:rsidRDefault="0015791C" w:rsidP="0015791C">
      <w:pPr>
        <w:ind w:left="720" w:firstLine="720"/>
        <w:rPr>
          <w:sz w:val="36"/>
          <w:szCs w:val="36"/>
        </w:rPr>
      </w:pPr>
    </w:p>
    <w:p w14:paraId="661B60E8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____________________________</w:t>
      </w:r>
      <w:r w:rsidRPr="00D55772">
        <w:rPr>
          <w:sz w:val="36"/>
          <w:szCs w:val="36"/>
        </w:rPr>
        <w:t>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43618876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0FBCEB17" w14:textId="77777777" w:rsidR="0015791C" w:rsidRPr="00D55772" w:rsidRDefault="0015791C" w:rsidP="0015791C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5D938B20" w14:textId="77777777" w:rsidR="0015791C" w:rsidRDefault="0015791C" w:rsidP="0015791C">
      <w:pPr>
        <w:rPr>
          <w:smallCaps/>
          <w:sz w:val="36"/>
          <w:szCs w:val="36"/>
        </w:rPr>
      </w:pP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</w:p>
    <w:p w14:paraId="004D2631" w14:textId="77777777" w:rsidR="0015791C" w:rsidRDefault="0015791C" w:rsidP="0015791C">
      <w:pPr>
        <w:rPr>
          <w:smallCaps/>
          <w:sz w:val="36"/>
          <w:szCs w:val="36"/>
        </w:rPr>
      </w:pPr>
      <w:r>
        <w:rPr>
          <w:smallCaps/>
          <w:sz w:val="36"/>
          <w:szCs w:val="36"/>
        </w:rPr>
        <w:t xml:space="preserve">                   | ______________________________________________</w:t>
      </w:r>
    </w:p>
    <w:p w14:paraId="2ABED7EE" w14:textId="77777777" w:rsidR="0015791C" w:rsidRDefault="0015791C" w:rsidP="0015791C">
      <w:pPr>
        <w:rPr>
          <w:rFonts w:ascii="Trebuchet MS" w:hAnsi="Trebuchet MS"/>
          <w:sz w:val="36"/>
          <w:szCs w:val="36"/>
        </w:rPr>
      </w:pPr>
    </w:p>
    <w:p w14:paraId="75F63594" w14:textId="0A06C0BA" w:rsidR="00E125B6" w:rsidRDefault="0015791C" w:rsidP="00AF40D9">
      <w:pPr>
        <w:ind w:firstLine="709"/>
        <w:rPr>
          <w:rFonts w:ascii="Courier New" w:hAnsi="Courier New" w:cs="Courier New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end</w:t>
      </w:r>
    </w:p>
    <w:p w14:paraId="16720F6C" w14:textId="77777777" w:rsidR="00AF40D9" w:rsidRDefault="00AF40D9" w:rsidP="00AF40D9">
      <w:pPr>
        <w:rPr>
          <w:rFonts w:ascii="Courier New" w:hAnsi="Courier New" w:cs="Courier New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end</w:t>
      </w:r>
    </w:p>
    <w:p w14:paraId="017434DF" w14:textId="77777777" w:rsidR="00655C20" w:rsidRPr="006A39DB" w:rsidRDefault="00655C20" w:rsidP="0015791C">
      <w:pPr>
        <w:rPr>
          <w:rFonts w:ascii="Courier New" w:hAnsi="Courier New" w:cs="Courier New"/>
          <w:sz w:val="36"/>
          <w:szCs w:val="36"/>
        </w:rPr>
      </w:pPr>
    </w:p>
    <w:p w14:paraId="456ED1B1" w14:textId="77777777" w:rsidR="00707D58" w:rsidRPr="005B05EC" w:rsidRDefault="00707D58" w:rsidP="00E330E1">
      <w:pPr>
        <w:rPr>
          <w:rFonts w:ascii="Courier New" w:hAnsi="Courier New" w:cs="Courier New"/>
          <w:sz w:val="28"/>
          <w:szCs w:val="28"/>
        </w:rPr>
      </w:pPr>
    </w:p>
    <w:p w14:paraId="476F4E0A" w14:textId="258EB1C7" w:rsidR="00EE54CC" w:rsidRPr="00937C61" w:rsidRDefault="00D603F2">
      <w:pPr>
        <w:shd w:val="clear" w:color="auto" w:fill="000000"/>
        <w:spacing w:line="360" w:lineRule="auto"/>
        <w:jc w:val="center"/>
        <w:rPr>
          <w:rFonts w:ascii="Century Gothic" w:hAnsi="Century Gothic" w:cs="Trebuchet MS"/>
          <w:sz w:val="40"/>
          <w:szCs w:val="40"/>
        </w:rPr>
      </w:pPr>
      <w:r>
        <w:rPr>
          <w:rFonts w:ascii="Century Gothic" w:hAnsi="Century Gothic"/>
          <w:bCs/>
          <w:color w:val="FFFFFF"/>
          <w:sz w:val="40"/>
          <w:szCs w:val="40"/>
        </w:rPr>
        <w:t>Building Your Helper Functions</w:t>
      </w:r>
    </w:p>
    <w:tbl>
      <w:tblPr>
        <w:tblW w:w="9981" w:type="dxa"/>
        <w:tblInd w:w="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81"/>
      </w:tblGrid>
      <w:tr w:rsidR="000171F8" w14:paraId="1BDD9FBD" w14:textId="77777777" w:rsidTr="004F5592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554A8D5" w14:textId="3BFB0096" w:rsidR="000171F8" w:rsidRPr="002B0A57" w:rsidRDefault="000171F8" w:rsidP="002B0A57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Pr="000171F8">
              <w:rPr>
                <w:rFonts w:ascii="Trebuchet MS" w:hAnsi="Trebuchet MS" w:cs="Trebuchet MS"/>
                <w:sz w:val="32"/>
                <w:u w:val="single"/>
              </w:rPr>
              <w:t>is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-off-right    </w:t>
            </w:r>
            <w:r>
              <w:rPr>
                <w:rFonts w:ascii="Trebuchet MS" w:hAnsi="Trebuchet MS" w:cs="Trebuchet MS"/>
                <w:sz w:val="32"/>
              </w:rPr>
              <w:t>:____________</w:t>
            </w:r>
            <w:r w:rsidR="00805FE8">
              <w:rPr>
                <w:rFonts w:ascii="Trebuchet MS" w:hAnsi="Trebuchet MS" w:cs="Trebuchet MS"/>
                <w:sz w:val="32"/>
              </w:rPr>
              <w:t>___</w:t>
            </w:r>
            <w:r>
              <w:rPr>
                <w:rFonts w:ascii="Trebuchet MS" w:hAnsi="Trebuchet MS" w:cs="Trebuchet MS"/>
                <w:sz w:val="32"/>
              </w:rPr>
              <w:t>_____ -&gt; ________________</w:t>
            </w:r>
          </w:p>
        </w:tc>
      </w:tr>
      <w:tr w:rsidR="000171F8" w14:paraId="699BB86F" w14:textId="77777777" w:rsidTr="004F5592">
        <w:tc>
          <w:tcPr>
            <w:tcW w:w="9981" w:type="dxa"/>
            <w:shd w:val="clear" w:color="auto" w:fill="auto"/>
          </w:tcPr>
          <w:p w14:paraId="2045DD85" w14:textId="77777777" w:rsidR="000171F8" w:rsidRDefault="000171F8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</w:t>
            </w:r>
            <w:r w:rsidR="002146A4" w:rsidRPr="008B57C4">
              <w:rPr>
                <w:rFonts w:ascii="Courier New" w:hAnsi="Courier New" w:cs="Courier New"/>
                <w:sz w:val="32"/>
              </w:rPr>
              <w:t>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334FF236" w14:textId="77777777" w:rsidR="008B57C4" w:rsidRDefault="00A21768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</w:t>
            </w:r>
            <w:r w:rsidR="008B57C4">
              <w:rPr>
                <w:rFonts w:ascii="Trebuchet MS" w:hAnsi="Trebuchet MS" w:cs="Trebuchet MS"/>
                <w:sz w:val="32"/>
              </w:rPr>
              <w:t>________</w:t>
            </w:r>
            <w:r>
              <w:rPr>
                <w:rFonts w:ascii="Trebuchet MS" w:hAnsi="Trebuchet MS" w:cs="Trebuchet MS"/>
                <w:sz w:val="32"/>
              </w:rPr>
              <w:t>___</w:t>
            </w:r>
            <w:r w:rsidR="000171F8">
              <w:rPr>
                <w:rFonts w:ascii="Trebuchet MS" w:hAnsi="Trebuchet MS" w:cs="Trebuchet MS"/>
                <w:sz w:val="32"/>
              </w:rPr>
              <w:t xml:space="preserve">(________)   </w:t>
            </w:r>
            <w:r w:rsidR="000171F8" w:rsidRPr="008B57C4">
              <w:rPr>
                <w:rFonts w:ascii="Courier New" w:hAnsi="Courier New" w:cs="Courier New"/>
                <w:sz w:val="32"/>
              </w:rPr>
              <w:t>is</w:t>
            </w:r>
            <w:r w:rsidR="000171F8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D0BD29E" w14:textId="77777777" w:rsidR="000171F8" w:rsidRDefault="008B57C4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</w:t>
            </w:r>
            <w:r w:rsidR="000171F8">
              <w:rPr>
                <w:rFonts w:ascii="Trebuchet MS" w:hAnsi="Trebuchet MS" w:cs="Trebuchet MS"/>
                <w:sz w:val="32"/>
              </w:rPr>
              <w:t xml:space="preserve"> ____________________________</w:t>
            </w:r>
            <w:r>
              <w:rPr>
                <w:rFonts w:ascii="Trebuchet MS" w:hAnsi="Trebuchet MS" w:cs="Trebuchet MS"/>
                <w:sz w:val="32"/>
              </w:rPr>
              <w:t>________________</w:t>
            </w:r>
            <w:r w:rsidR="000171F8">
              <w:rPr>
                <w:rFonts w:ascii="Trebuchet MS" w:hAnsi="Trebuchet MS" w:cs="Trebuchet MS"/>
                <w:sz w:val="32"/>
              </w:rPr>
              <w:t>__</w:t>
            </w:r>
          </w:p>
        </w:tc>
      </w:tr>
      <w:tr w:rsidR="000171F8" w14:paraId="28830B73" w14:textId="77777777" w:rsidTr="004F5592">
        <w:tc>
          <w:tcPr>
            <w:tcW w:w="9981" w:type="dxa"/>
            <w:shd w:val="clear" w:color="auto" w:fill="auto"/>
          </w:tcPr>
          <w:p w14:paraId="15FF6DA4" w14:textId="77777777" w:rsidR="008B57C4" w:rsidRDefault="008B57C4" w:rsidP="008B57C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031DF4F7" w14:textId="77777777" w:rsidR="000171F8" w:rsidRDefault="008B57C4" w:rsidP="008B57C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2F4B46AD" w14:textId="77777777" w:rsidR="000171F8" w:rsidRPr="008B57C4" w:rsidRDefault="000171F8" w:rsidP="001E40E1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5E3355C" w14:textId="77777777" w:rsidR="000171F8" w:rsidRDefault="00A21768" w:rsidP="001E40E1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</w:t>
            </w:r>
            <w:r w:rsidR="000171F8">
              <w:rPr>
                <w:rFonts w:ascii="Trebuchet MS" w:hAnsi="Trebuchet MS" w:cs="Trebuchet MS"/>
                <w:sz w:val="32"/>
              </w:rPr>
              <w:t>(_________________):</w:t>
            </w:r>
          </w:p>
        </w:tc>
      </w:tr>
      <w:tr w:rsidR="000171F8" w14:paraId="7911D961" w14:textId="77777777" w:rsidTr="004F5592">
        <w:tblPrEx>
          <w:tblCellMar>
            <w:left w:w="108" w:type="dxa"/>
            <w:right w:w="108" w:type="dxa"/>
          </w:tblCellMar>
        </w:tblPrEx>
        <w:tc>
          <w:tcPr>
            <w:tcW w:w="9981" w:type="dxa"/>
            <w:tcBorders>
              <w:bottom w:val="single" w:sz="20" w:space="0" w:color="000000"/>
            </w:tcBorders>
            <w:shd w:val="clear" w:color="auto" w:fill="auto"/>
          </w:tcPr>
          <w:p w14:paraId="465B0C86" w14:textId="77777777" w:rsidR="000171F8" w:rsidRDefault="000171F8" w:rsidP="001E40E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2DFC510A" w14:textId="77777777" w:rsidR="000171F8" w:rsidRDefault="000171F8" w:rsidP="001E40E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3BDB6BD" w14:textId="77777777" w:rsidR="000171F8" w:rsidRPr="008B57C4" w:rsidRDefault="000171F8" w:rsidP="001E40E1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0183CC9" w14:textId="77777777" w:rsidR="00F6748F" w:rsidRDefault="00F6748F" w:rsidP="001E40E1">
            <w:pPr>
              <w:rPr>
                <w:rFonts w:ascii="Trebuchet MS" w:hAnsi="Trebuchet MS" w:cs="Trebuchet MS"/>
                <w:sz w:val="32"/>
              </w:rPr>
            </w:pPr>
          </w:p>
          <w:p w14:paraId="1CE0D9D7" w14:textId="77777777" w:rsidR="00F6748F" w:rsidRDefault="00F6748F" w:rsidP="001E40E1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0171F8" w14:paraId="2D28ACBF" w14:textId="77777777" w:rsidTr="004F5592">
        <w:tc>
          <w:tcPr>
            <w:tcW w:w="9981" w:type="dxa"/>
            <w:shd w:val="clear" w:color="auto" w:fill="E6E6E6"/>
          </w:tcPr>
          <w:p w14:paraId="3CCD5AFF" w14:textId="77777777" w:rsidR="000171F8" w:rsidRPr="000171F8" w:rsidRDefault="000171F8" w:rsidP="000171F8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Pr="000171F8">
              <w:rPr>
                <w:rFonts w:ascii="Trebuchet MS" w:hAnsi="Trebuchet MS" w:cs="Trebuchet MS"/>
                <w:sz w:val="32"/>
                <w:u w:val="single"/>
              </w:rPr>
              <w:t>is-off-left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   </w:t>
            </w:r>
            <w:r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</w:tc>
      </w:tr>
      <w:tr w:rsidR="008B57C4" w14:paraId="5EE63170" w14:textId="77777777" w:rsidTr="004F5592">
        <w:tc>
          <w:tcPr>
            <w:tcW w:w="9981" w:type="dxa"/>
            <w:shd w:val="clear" w:color="auto" w:fill="auto"/>
          </w:tcPr>
          <w:p w14:paraId="0C77F980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71AB5C5E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6037D2E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410A9E31" w14:textId="77777777" w:rsidTr="008B57C4">
        <w:tc>
          <w:tcPr>
            <w:tcW w:w="9981" w:type="dxa"/>
            <w:shd w:val="clear" w:color="auto" w:fill="auto"/>
          </w:tcPr>
          <w:p w14:paraId="40038CD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33E4D2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6822841E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0F33608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3DC63F7B" w14:textId="77777777" w:rsidTr="008B57C4">
        <w:tblPrEx>
          <w:tblCellMar>
            <w:left w:w="108" w:type="dxa"/>
            <w:right w:w="108" w:type="dxa"/>
          </w:tblCellMar>
        </w:tblPrEx>
        <w:trPr>
          <w:trHeight w:val="594"/>
        </w:trPr>
        <w:tc>
          <w:tcPr>
            <w:tcW w:w="9981" w:type="dxa"/>
            <w:shd w:val="clear" w:color="auto" w:fill="auto"/>
          </w:tcPr>
          <w:p w14:paraId="4F638967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89B18D3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3114196A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lastRenderedPageBreak/>
              <w:t>end</w:t>
            </w:r>
          </w:p>
          <w:p w14:paraId="6B1FCB46" w14:textId="77777777" w:rsidR="008B57C4" w:rsidRDefault="008B57C4" w:rsidP="00AE0A42">
            <w:pPr>
              <w:pStyle w:val="NoSpacing"/>
            </w:pPr>
          </w:p>
        </w:tc>
      </w:tr>
      <w:tr w:rsidR="00677540" w14:paraId="769259C8" w14:textId="77777777" w:rsidTr="008B57C4">
        <w:tc>
          <w:tcPr>
            <w:tcW w:w="9981" w:type="dxa"/>
            <w:shd w:val="clear" w:color="auto" w:fill="E6E6E6"/>
          </w:tcPr>
          <w:p w14:paraId="797E1FAE" w14:textId="77777777" w:rsidR="00677540" w:rsidRPr="00677540" w:rsidRDefault="00677540" w:rsidP="00677540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lastRenderedPageBreak/>
              <w:t># _________________:_________________ -&gt; _______________</w:t>
            </w:r>
          </w:p>
        </w:tc>
      </w:tr>
      <w:tr w:rsidR="008B57C4" w14:paraId="595DC6BB" w14:textId="77777777" w:rsidTr="004F5592">
        <w:tc>
          <w:tcPr>
            <w:tcW w:w="9981" w:type="dxa"/>
            <w:shd w:val="clear" w:color="auto" w:fill="auto"/>
          </w:tcPr>
          <w:p w14:paraId="678B4C5C" w14:textId="1CF8CB06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65FD4541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4056B4AA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1DE87EA5" w14:textId="77777777" w:rsidTr="004F5592">
        <w:tc>
          <w:tcPr>
            <w:tcW w:w="9981" w:type="dxa"/>
            <w:shd w:val="clear" w:color="auto" w:fill="auto"/>
          </w:tcPr>
          <w:p w14:paraId="7D9DE020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CAC36EB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65C3A29F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1D429205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040D078F" w14:textId="77777777" w:rsidTr="004F5592">
        <w:tc>
          <w:tcPr>
            <w:tcW w:w="9981" w:type="dxa"/>
            <w:shd w:val="clear" w:color="auto" w:fill="auto"/>
          </w:tcPr>
          <w:p w14:paraId="7B4F359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28C7BDCB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1C8E9CB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3BDCA70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  <w:p w14:paraId="030C25A6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677540" w14:paraId="09FA5ADB" w14:textId="77777777" w:rsidTr="004F5592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2E7998D" w14:textId="77777777" w:rsidR="00677540" w:rsidRPr="00677540" w:rsidRDefault="00677540" w:rsidP="00677540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</w:tc>
      </w:tr>
      <w:tr w:rsidR="008B57C4" w14:paraId="0D99D805" w14:textId="77777777" w:rsidTr="004F5592">
        <w:tc>
          <w:tcPr>
            <w:tcW w:w="9981" w:type="dxa"/>
            <w:shd w:val="clear" w:color="auto" w:fill="auto"/>
          </w:tcPr>
          <w:p w14:paraId="647C475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0EC914D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330AE41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60CB3334" w14:textId="77777777" w:rsidTr="004F5592">
        <w:tc>
          <w:tcPr>
            <w:tcW w:w="9981" w:type="dxa"/>
            <w:shd w:val="clear" w:color="auto" w:fill="auto"/>
          </w:tcPr>
          <w:p w14:paraId="6200FA9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A99D389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5A550B74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0BA5556F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5D2C1B2B" w14:textId="77777777" w:rsidTr="004F5592">
        <w:tc>
          <w:tcPr>
            <w:tcW w:w="9981" w:type="dxa"/>
            <w:shd w:val="clear" w:color="auto" w:fill="auto"/>
          </w:tcPr>
          <w:p w14:paraId="6E782E5A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13971215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259D6BF3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23430539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</w:tc>
      </w:tr>
    </w:tbl>
    <w:p w14:paraId="001B3B0F" w14:textId="3DA1E057" w:rsidR="00282209" w:rsidRPr="004F5592" w:rsidRDefault="00FE4226" w:rsidP="00282209">
      <w:pPr>
        <w:pStyle w:val="Heading1"/>
        <w:pageBreakBefore/>
        <w:jc w:val="center"/>
        <w:rPr>
          <w:rFonts w:ascii="Century Gothic" w:hAnsi="Century Gothic" w:cs="Arial"/>
          <w:sz w:val="40"/>
          <w:szCs w:val="40"/>
        </w:rPr>
      </w:pPr>
      <w:r>
        <w:rPr>
          <w:rFonts w:ascii="Century Gothic" w:hAnsi="Century Gothic" w:cs="Arial"/>
          <w:sz w:val="40"/>
          <w:szCs w:val="40"/>
        </w:rPr>
        <w:lastRenderedPageBreak/>
        <w:t>Using Helpers inside</w:t>
      </w:r>
      <w:r w:rsidR="00282209" w:rsidRPr="004F5592">
        <w:rPr>
          <w:rFonts w:ascii="Century Gothic" w:hAnsi="Century Gothic" w:cs="Arial"/>
          <w:sz w:val="40"/>
          <w:szCs w:val="40"/>
        </w:rPr>
        <w:t xml:space="preserve"> </w:t>
      </w:r>
      <w:r w:rsidR="007440BF">
        <w:rPr>
          <w:rFonts w:ascii="Courier New" w:hAnsi="Courier New" w:cs="Courier New"/>
          <w:sz w:val="40"/>
          <w:szCs w:val="40"/>
        </w:rPr>
        <w:t>next</w:t>
      </w:r>
      <w:r w:rsidR="00282209" w:rsidRPr="00E01678">
        <w:rPr>
          <w:rFonts w:ascii="Courier New" w:hAnsi="Courier New" w:cs="Courier New"/>
          <w:sz w:val="40"/>
          <w:szCs w:val="40"/>
        </w:rPr>
        <w:t>-world</w:t>
      </w:r>
      <w:r w:rsidR="00282209" w:rsidRPr="004F5592">
        <w:rPr>
          <w:rFonts w:ascii="Century Gothic" w:hAnsi="Century Gothic" w:cs="Arial"/>
          <w:sz w:val="40"/>
          <w:szCs w:val="40"/>
        </w:rPr>
        <w:t xml:space="preserve">: </w:t>
      </w:r>
    </w:p>
    <w:p w14:paraId="2FB55A49" w14:textId="4C7A1544" w:rsidR="00282209" w:rsidRPr="004F5592" w:rsidRDefault="00372504" w:rsidP="00282209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How does the World structure change when….?</w:t>
      </w:r>
    </w:p>
    <w:tbl>
      <w:tblPr>
        <w:tblW w:w="10026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6792"/>
      </w:tblGrid>
      <w:tr w:rsidR="00282209" w14:paraId="7D503FB7" w14:textId="77777777" w:rsidTr="00CE240A">
        <w:tc>
          <w:tcPr>
            <w:tcW w:w="3234" w:type="dxa"/>
            <w:shd w:val="clear" w:color="auto" w:fill="D8D8D8"/>
          </w:tcPr>
          <w:p w14:paraId="5B555FF6" w14:textId="5045B148" w:rsidR="00282209" w:rsidRDefault="00FE422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792" w:type="dxa"/>
            <w:shd w:val="clear" w:color="auto" w:fill="D8D8D8"/>
          </w:tcPr>
          <w:p w14:paraId="754F467E" w14:textId="77777777" w:rsidR="00282209" w:rsidRDefault="00282209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282209" w14:paraId="0F7B28D2" w14:textId="77777777" w:rsidTr="00CE240A">
        <w:trPr>
          <w:trHeight w:val="2120"/>
        </w:trPr>
        <w:tc>
          <w:tcPr>
            <w:tcW w:w="3234" w:type="dxa"/>
            <w:shd w:val="clear" w:color="auto" w:fill="auto"/>
          </w:tcPr>
          <w:p w14:paraId="0AA937B6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18CAE7B5" w14:textId="4252FC3C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B27D323" w14:textId="04A35B8C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1DBAB07" w14:textId="09FBC3DC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33CDFB1" w14:textId="1A9572AA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15E7354" w14:textId="725CAFE2" w:rsidR="00282209" w:rsidRDefault="00282209" w:rsidP="001E40E1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7B90403D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02D9C8D3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7F9F388" w14:textId="68D45FEB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B00A10B" w14:textId="3670AD16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22EFE7B" w14:textId="1BAD025B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FE5AC92" w14:textId="57401CF9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91A287D" w14:textId="51A453F9" w:rsidR="00282209" w:rsidRDefault="00282209" w:rsidP="001E40E1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088A2A5F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67FD55AD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CCCAEE0" w14:textId="2836574B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35DD031" w14:textId="47BF97EF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108DBB7" w14:textId="1C3494C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BE1D53E" w14:textId="283D424F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1BE9C98" w14:textId="51258F43" w:rsidR="00282209" w:rsidRPr="00183BD4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6F4F8463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37882601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D26B444" w14:textId="28F5F0E2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0DE834C" w14:textId="7E26C505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35FD859" w14:textId="3061567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EFB8ABA" w14:textId="213FD50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305C47B" w14:textId="28DD0CD2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5896C4C5" w14:textId="77777777" w:rsidR="00282209" w:rsidRPr="00282209" w:rsidRDefault="00282209" w:rsidP="00282209"/>
    <w:p w14:paraId="2B07AEAE" w14:textId="77777777" w:rsidR="00EE54CC" w:rsidRDefault="00EE54CC">
      <w:pPr>
        <w:pageBreakBefore/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8"/>
        <w:gridCol w:w="6699"/>
      </w:tblGrid>
      <w:tr w:rsidR="00EE54CC" w14:paraId="27B66671" w14:textId="77777777" w:rsidTr="00183BD4">
        <w:tc>
          <w:tcPr>
            <w:tcW w:w="3198" w:type="dxa"/>
            <w:shd w:val="clear" w:color="auto" w:fill="D8D8D8"/>
          </w:tcPr>
          <w:p w14:paraId="60C51F60" w14:textId="77777777" w:rsidR="00EE54CC" w:rsidRDefault="00EE54CC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699" w:type="dxa"/>
            <w:shd w:val="clear" w:color="auto" w:fill="D8D8D8"/>
          </w:tcPr>
          <w:p w14:paraId="0551A1BC" w14:textId="77777777" w:rsidR="00EE54CC" w:rsidRDefault="00EE54CC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EE54CC" w14:paraId="4E6D06BA" w14:textId="77777777" w:rsidTr="00183BD4">
        <w:trPr>
          <w:trHeight w:val="2120"/>
        </w:trPr>
        <w:tc>
          <w:tcPr>
            <w:tcW w:w="3198" w:type="dxa"/>
            <w:shd w:val="clear" w:color="auto" w:fill="auto"/>
          </w:tcPr>
          <w:p w14:paraId="1B84B8EC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4DB6EE3B" w14:textId="43419780" w:rsidR="00EE54CC" w:rsidRDefault="00A21768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DDE259F" w14:textId="465DE0B7" w:rsidR="00EE54CC" w:rsidRDefault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E563CF2" w14:textId="1A82B6CE" w:rsidR="00EE54CC" w:rsidRDefault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D6CF73D" w14:textId="23ABCD03" w:rsidR="00EE54CC" w:rsidRDefault="00EE54C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0D0A1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855CB82" w14:textId="10E4AD35" w:rsidR="00EE54CC" w:rsidRDefault="000D0A1C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</w:t>
            </w:r>
            <w:r w:rsidR="00EE54CC">
              <w:rPr>
                <w:sz w:val="28"/>
                <w:szCs w:val="28"/>
              </w:rPr>
              <w:t xml:space="preserve">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 w:rsidR="00EE54CC">
              <w:rPr>
                <w:sz w:val="28"/>
                <w:szCs w:val="28"/>
              </w:rPr>
              <w:t>)</w:t>
            </w:r>
          </w:p>
        </w:tc>
      </w:tr>
      <w:tr w:rsidR="00EE54CC" w14:paraId="02ADD57E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47A7F8DE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12033AB0" w14:textId="2FD577D0" w:rsidR="000D0A1C" w:rsidRDefault="00A21768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20EF23D8" w14:textId="2B622AD3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113EC7E6" w14:textId="7011A655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0877F66" w14:textId="06E4E977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92F3269" w14:textId="16DD3D12" w:rsidR="00EE54CC" w:rsidRDefault="000D0A1C" w:rsidP="000D0A1C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EE54CC" w14:paraId="0BFA1D91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61E3F31A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00F20C5C" w14:textId="407C8FEA" w:rsidR="000D0A1C" w:rsidRDefault="00A21768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0D0DCB8" w14:textId="05A9DC94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7B05AA2" w14:textId="607FC1B3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391CB59" w14:textId="2036E91D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1B32EEA6" w14:textId="7599C563" w:rsidR="00183BD4" w:rsidRPr="00183BD4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183BD4" w14:paraId="52A20683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154CED30" w14:textId="77777777" w:rsidR="00183BD4" w:rsidRDefault="00183BD4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4334160A" w14:textId="27366E96" w:rsidR="00183BD4" w:rsidRDefault="00A21768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183BD4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03E6209" w14:textId="6E3D41A3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443DC65" w14:textId="3F0BFF8E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2A6AE276" w14:textId="4A57AF72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17EA58D" w14:textId="20F27F7C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2CE0A5D5" w14:textId="77777777" w:rsidR="00183BD4" w:rsidRDefault="00183BD4"/>
    <w:p w14:paraId="4146B8D7" w14:textId="77777777" w:rsidR="00E21586" w:rsidRDefault="00E21586"/>
    <w:p w14:paraId="512DEF7D" w14:textId="77777777" w:rsidR="00E21586" w:rsidRDefault="00E21586"/>
    <w:p w14:paraId="6A497103" w14:textId="77777777" w:rsidR="00E21586" w:rsidRDefault="00E21586"/>
    <w:p w14:paraId="34F337C8" w14:textId="0103ABF5" w:rsidR="00E01678" w:rsidRPr="004F5592" w:rsidRDefault="00E01678" w:rsidP="00E01678">
      <w:pPr>
        <w:pStyle w:val="Heading1"/>
        <w:pageBreakBefore/>
        <w:jc w:val="center"/>
        <w:rPr>
          <w:rFonts w:ascii="Century Gothic" w:hAnsi="Century Gothic" w:cs="Arial"/>
          <w:sz w:val="40"/>
          <w:szCs w:val="40"/>
        </w:rPr>
      </w:pPr>
      <w:r>
        <w:rPr>
          <w:rFonts w:ascii="Century Gothic" w:hAnsi="Century Gothic" w:cs="Arial"/>
          <w:sz w:val="40"/>
          <w:szCs w:val="40"/>
        </w:rPr>
        <w:lastRenderedPageBreak/>
        <w:t>Using Helpers inside</w:t>
      </w:r>
      <w:r w:rsidRPr="004F5592">
        <w:rPr>
          <w:rFonts w:ascii="Century Gothic" w:hAnsi="Century Gothic" w:cs="Arial"/>
          <w:sz w:val="40"/>
          <w:szCs w:val="40"/>
        </w:rPr>
        <w:t xml:space="preserve"> </w:t>
      </w:r>
      <w:r w:rsidRPr="00E01678">
        <w:rPr>
          <w:rFonts w:ascii="Courier New" w:hAnsi="Courier New" w:cs="Courier New"/>
          <w:sz w:val="40"/>
          <w:szCs w:val="40"/>
        </w:rPr>
        <w:t>draw-world</w:t>
      </w:r>
      <w:r w:rsidRPr="004F5592">
        <w:rPr>
          <w:rFonts w:ascii="Century Gothic" w:hAnsi="Century Gothic" w:cs="Arial"/>
          <w:sz w:val="40"/>
          <w:szCs w:val="40"/>
        </w:rPr>
        <w:t xml:space="preserve">: </w:t>
      </w:r>
    </w:p>
    <w:p w14:paraId="695D0C54" w14:textId="77777777" w:rsidR="00E21586" w:rsidRPr="004F5592" w:rsidRDefault="00E21586" w:rsidP="00E21586">
      <w:pPr>
        <w:pStyle w:val="Heading1"/>
        <w:jc w:val="center"/>
        <w:rPr>
          <w:rFonts w:ascii="Century Gothic" w:hAnsi="Century Gothic"/>
          <w:sz w:val="40"/>
          <w:szCs w:val="40"/>
        </w:rPr>
      </w:pPr>
      <w:r w:rsidRPr="004F5592">
        <w:rPr>
          <w:rFonts w:ascii="Century Gothic" w:hAnsi="Century Gothic"/>
          <w:sz w:val="40"/>
          <w:szCs w:val="40"/>
        </w:rPr>
        <w:t xml:space="preserve">What changes the </w:t>
      </w:r>
      <w:r w:rsidRPr="004F5592">
        <w:rPr>
          <w:rFonts w:ascii="Century Gothic" w:hAnsi="Century Gothic"/>
          <w:i/>
          <w:sz w:val="40"/>
          <w:szCs w:val="40"/>
        </w:rPr>
        <w:t xml:space="preserve">appearance </w:t>
      </w:r>
      <w:r w:rsidRPr="004F5592">
        <w:rPr>
          <w:rFonts w:ascii="Century Gothic" w:hAnsi="Century Gothic"/>
          <w:sz w:val="40"/>
          <w:szCs w:val="40"/>
        </w:rPr>
        <w:t>of your game?</w:t>
      </w:r>
    </w:p>
    <w:tbl>
      <w:tblPr>
        <w:tblW w:w="10026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6792"/>
      </w:tblGrid>
      <w:tr w:rsidR="002205AD" w14:paraId="5E1D0C4F" w14:textId="77777777" w:rsidTr="002205AD">
        <w:tc>
          <w:tcPr>
            <w:tcW w:w="3234" w:type="dxa"/>
            <w:shd w:val="clear" w:color="auto" w:fill="D8D8D8"/>
          </w:tcPr>
          <w:p w14:paraId="31AEEC93" w14:textId="77777777" w:rsidR="00E21586" w:rsidRDefault="00E2158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792" w:type="dxa"/>
            <w:shd w:val="clear" w:color="auto" w:fill="D8D8D8"/>
          </w:tcPr>
          <w:p w14:paraId="1EB6991F" w14:textId="77777777" w:rsidR="00E21586" w:rsidRDefault="00E21586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2205AD" w14:paraId="4123D195" w14:textId="77777777" w:rsidTr="002205AD">
        <w:trPr>
          <w:trHeight w:val="2120"/>
        </w:trPr>
        <w:tc>
          <w:tcPr>
            <w:tcW w:w="3234" w:type="dxa"/>
            <w:shd w:val="clear" w:color="auto" w:fill="auto"/>
          </w:tcPr>
          <w:p w14:paraId="1B6E0892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674B82A8" w14:textId="77777777" w:rsidR="00E21586" w:rsidRDefault="00593DC0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E21586">
              <w:rPr>
                <w:sz w:val="28"/>
                <w:szCs w:val="28"/>
              </w:rPr>
              <w:t>(___________________________________</w:t>
            </w:r>
          </w:p>
          <w:p w14:paraId="56E05B05" w14:textId="77777777" w:rsidR="00E21586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</w:t>
            </w:r>
            <w:r>
              <w:rPr>
                <w:sz w:val="28"/>
                <w:szCs w:val="28"/>
              </w:rPr>
              <w:t xml:space="preserve"> </w:t>
            </w:r>
            <w:r w:rsidR="00593DC0">
              <w:rPr>
                <w:sz w:val="28"/>
                <w:szCs w:val="28"/>
              </w:rPr>
              <w:t>_________</w:t>
            </w:r>
            <w:r>
              <w:rPr>
                <w:sz w:val="28"/>
                <w:szCs w:val="28"/>
              </w:rPr>
              <w:t>____________________</w:t>
            </w:r>
            <w:r w:rsidR="00D71D54">
              <w:rPr>
                <w:sz w:val="28"/>
                <w:szCs w:val="28"/>
              </w:rPr>
              <w:t>_</w:t>
            </w:r>
          </w:p>
          <w:p w14:paraId="7810AF8C" w14:textId="77777777" w:rsidR="00E21586" w:rsidRDefault="00593DC0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</w:t>
            </w:r>
            <w:r w:rsidR="00E21586">
              <w:rPr>
                <w:sz w:val="28"/>
                <w:szCs w:val="28"/>
              </w:rPr>
              <w:t>____________</w:t>
            </w:r>
          </w:p>
          <w:p w14:paraId="332B7ACE" w14:textId="77777777" w:rsidR="00E21586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put-image(_____________</w:t>
            </w:r>
            <w:r>
              <w:rPr>
                <w:sz w:val="28"/>
                <w:szCs w:val="28"/>
              </w:rPr>
              <w:t>__________________</w:t>
            </w:r>
          </w:p>
          <w:p w14:paraId="26130EDF" w14:textId="77777777" w:rsidR="00D71D54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put-image(____________________________</w:t>
            </w:r>
            <w:r w:rsidR="00D71D54">
              <w:rPr>
                <w:sz w:val="28"/>
                <w:szCs w:val="28"/>
              </w:rPr>
              <w:t>___</w:t>
            </w:r>
          </w:p>
          <w:p w14:paraId="442E5947" w14:textId="77777777" w:rsidR="00D71D54" w:rsidRPr="00D71D54" w:rsidRDefault="00D71D54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</w:p>
        </w:tc>
      </w:tr>
      <w:tr w:rsidR="002205AD" w14:paraId="22885B4A" w14:textId="77777777" w:rsidTr="002205AD">
        <w:trPr>
          <w:trHeight w:val="2335"/>
        </w:trPr>
        <w:tc>
          <w:tcPr>
            <w:tcW w:w="3234" w:type="dxa"/>
            <w:shd w:val="clear" w:color="auto" w:fill="auto"/>
          </w:tcPr>
          <w:p w14:paraId="162C2456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367ABD9A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1DC885EE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30C6ABC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50B9444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E7DB7E7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804FDC5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2205AD" w14:paraId="627242E2" w14:textId="77777777" w:rsidTr="002205AD">
        <w:trPr>
          <w:trHeight w:val="2335"/>
        </w:trPr>
        <w:tc>
          <w:tcPr>
            <w:tcW w:w="3234" w:type="dxa"/>
            <w:shd w:val="clear" w:color="auto" w:fill="auto"/>
          </w:tcPr>
          <w:p w14:paraId="6422EEDC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2B326AFB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483ED8B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2E0D449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4E0D39B5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C6BC153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CE46E8E" w14:textId="77777777" w:rsidR="00D71D54" w:rsidRPr="00183BD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</w:p>
        </w:tc>
      </w:tr>
      <w:tr w:rsidR="002205AD" w14:paraId="589F440D" w14:textId="77777777" w:rsidTr="002205AD">
        <w:trPr>
          <w:trHeight w:val="2564"/>
        </w:trPr>
        <w:tc>
          <w:tcPr>
            <w:tcW w:w="3234" w:type="dxa"/>
            <w:shd w:val="clear" w:color="auto" w:fill="auto"/>
          </w:tcPr>
          <w:p w14:paraId="547CB756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4F9232E9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36B7F83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ABA8BE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1961E0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270A7E62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</w:tbl>
    <w:p w14:paraId="71028761" w14:textId="77777777" w:rsidR="00E21586" w:rsidRDefault="00E21586" w:rsidP="00E21586"/>
    <w:p w14:paraId="09107A38" w14:textId="77777777" w:rsidR="00E21586" w:rsidRDefault="00E21586" w:rsidP="00E21586"/>
    <w:p w14:paraId="582D720F" w14:textId="77777777" w:rsidR="00E21586" w:rsidRDefault="00E21586" w:rsidP="00E21586"/>
    <w:p w14:paraId="627DA0BC" w14:textId="77777777" w:rsidR="00E21586" w:rsidRDefault="00E21586" w:rsidP="00E21586"/>
    <w:p w14:paraId="5F2C89EE" w14:textId="77777777" w:rsidR="00D82B6E" w:rsidRDefault="00D82B6E" w:rsidP="00E21586"/>
    <w:p w14:paraId="088C2CBC" w14:textId="77777777" w:rsidR="00E21586" w:rsidRDefault="00E21586" w:rsidP="00E21586"/>
    <w:p w14:paraId="049CD303" w14:textId="77777777" w:rsidR="00E21586" w:rsidRPr="00E21586" w:rsidRDefault="00E21586" w:rsidP="00E21586"/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8"/>
        <w:gridCol w:w="6699"/>
      </w:tblGrid>
      <w:tr w:rsidR="00E21586" w14:paraId="63418EBE" w14:textId="77777777" w:rsidTr="001E40E1">
        <w:tc>
          <w:tcPr>
            <w:tcW w:w="3198" w:type="dxa"/>
            <w:shd w:val="clear" w:color="auto" w:fill="D8D8D8"/>
          </w:tcPr>
          <w:p w14:paraId="0F57BBBC" w14:textId="77777777" w:rsidR="00E21586" w:rsidRDefault="00E2158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699" w:type="dxa"/>
            <w:shd w:val="clear" w:color="auto" w:fill="D8D8D8"/>
          </w:tcPr>
          <w:p w14:paraId="33C9E421" w14:textId="77777777" w:rsidR="00E21586" w:rsidRDefault="00E21586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E21586" w14:paraId="1FB23280" w14:textId="77777777" w:rsidTr="001E40E1">
        <w:trPr>
          <w:trHeight w:val="2120"/>
        </w:trPr>
        <w:tc>
          <w:tcPr>
            <w:tcW w:w="3198" w:type="dxa"/>
            <w:shd w:val="clear" w:color="auto" w:fill="auto"/>
          </w:tcPr>
          <w:p w14:paraId="650DF72C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63D03F41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47178C83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6D7646A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D810599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09C0C0E3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42B47325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E21586" w14:paraId="3C3CB64B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12482D19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75F6CE54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185659D7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3C1412E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7EE64C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F9C91FD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4996821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E21586" w14:paraId="2095139B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002A4247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703D47E6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79FC45E7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5E12A72D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0CA457B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17C5F6AD" w14:textId="77777777" w:rsidR="000B204B" w:rsidRPr="00183BD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  <w:tr w:rsidR="00E21586" w14:paraId="3A887D60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121DE319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1F9DFBFE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0AD904CF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29A4241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2EC9546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9277A38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</w:tbl>
    <w:p w14:paraId="213EAD36" w14:textId="77777777" w:rsidR="00E21586" w:rsidRDefault="00E21586"/>
    <w:p w14:paraId="7C87A237" w14:textId="62549CE9" w:rsidR="00EE54CC" w:rsidRPr="00AE0A42" w:rsidRDefault="00EE54CC">
      <w:pPr>
        <w:pStyle w:val="Heading1"/>
        <w:pageBreakBefore/>
        <w:jc w:val="center"/>
        <w:rPr>
          <w:rFonts w:ascii="Century Gothic" w:hAnsi="Century Gothic"/>
        </w:rPr>
      </w:pPr>
      <w:r w:rsidRPr="00AE0A42">
        <w:rPr>
          <w:rFonts w:ascii="Century Gothic" w:hAnsi="Century Gothic"/>
          <w:sz w:val="100"/>
          <w:szCs w:val="28"/>
        </w:rPr>
        <w:lastRenderedPageBreak/>
        <w:t xml:space="preserve">Lesson </w:t>
      </w:r>
      <w:r w:rsidR="004F51A3">
        <w:rPr>
          <w:rFonts w:ascii="Century Gothic" w:hAnsi="Century Gothic"/>
          <w:sz w:val="100"/>
          <w:szCs w:val="28"/>
        </w:rPr>
        <w:t>10</w:t>
      </w:r>
    </w:p>
    <w:p w14:paraId="7A67219F" w14:textId="77777777" w:rsidR="00EE54CC" w:rsidRDefault="00EE54CC">
      <w:pPr>
        <w:pBdr>
          <w:bottom w:val="single" w:sz="8" w:space="1" w:color="000000"/>
        </w:pBdr>
      </w:pPr>
    </w:p>
    <w:p w14:paraId="6181C486" w14:textId="77777777" w:rsidR="00EE54CC" w:rsidRDefault="00EE54CC"/>
    <w:p w14:paraId="4A5D3AF2" w14:textId="77777777" w:rsidR="00EE54CC" w:rsidRDefault="00EE54CC">
      <w:pPr>
        <w:pBdr>
          <w:bottom w:val="single" w:sz="8" w:space="1" w:color="000000"/>
        </w:pBdr>
      </w:pPr>
    </w:p>
    <w:p w14:paraId="75AB2FD3" w14:textId="77777777" w:rsidR="00EE54CC" w:rsidRDefault="00EE54CC"/>
    <w:p w14:paraId="4356B0A8" w14:textId="77777777" w:rsidR="00EE54CC" w:rsidRDefault="00EE54CC">
      <w:pPr>
        <w:pBdr>
          <w:bottom w:val="single" w:sz="8" w:space="1" w:color="000000"/>
        </w:pBdr>
      </w:pPr>
    </w:p>
    <w:p w14:paraId="6FC3F25F" w14:textId="77777777" w:rsidR="00EE54CC" w:rsidRDefault="00EE54CC"/>
    <w:p w14:paraId="4B362271" w14:textId="77777777" w:rsidR="00EE54CC" w:rsidRDefault="00EE54CC">
      <w:pPr>
        <w:pBdr>
          <w:bottom w:val="single" w:sz="8" w:space="1" w:color="000000"/>
        </w:pBdr>
      </w:pPr>
    </w:p>
    <w:p w14:paraId="76D433AC" w14:textId="77777777" w:rsidR="00EE54CC" w:rsidRDefault="00EE54CC"/>
    <w:p w14:paraId="45CF3988" w14:textId="77777777" w:rsidR="00EE54CC" w:rsidRDefault="00EE54CC">
      <w:pPr>
        <w:pBdr>
          <w:bottom w:val="single" w:sz="8" w:space="1" w:color="000000"/>
        </w:pBdr>
      </w:pPr>
    </w:p>
    <w:p w14:paraId="39DEED8C" w14:textId="77777777" w:rsidR="00EE54CC" w:rsidRDefault="00EE54CC"/>
    <w:p w14:paraId="384BF737" w14:textId="77777777" w:rsidR="00EE54CC" w:rsidRDefault="00EE54CC">
      <w:pPr>
        <w:pBdr>
          <w:bottom w:val="single" w:sz="8" w:space="1" w:color="000000"/>
        </w:pBdr>
      </w:pPr>
    </w:p>
    <w:p w14:paraId="5557CD46" w14:textId="77777777" w:rsidR="00EE54CC" w:rsidRDefault="00EE54CC"/>
    <w:p w14:paraId="246ADD88" w14:textId="77777777" w:rsidR="00EE54CC" w:rsidRDefault="00EE54CC">
      <w:pPr>
        <w:pBdr>
          <w:bottom w:val="single" w:sz="8" w:space="1" w:color="000000"/>
        </w:pBdr>
      </w:pPr>
    </w:p>
    <w:p w14:paraId="32C181D9" w14:textId="77777777" w:rsidR="00EE54CC" w:rsidRDefault="00EE54CC"/>
    <w:p w14:paraId="449F3AB2" w14:textId="77777777" w:rsidR="00EE54CC" w:rsidRDefault="00EE54CC">
      <w:pPr>
        <w:pBdr>
          <w:bottom w:val="single" w:sz="8" w:space="1" w:color="000000"/>
        </w:pBdr>
      </w:pPr>
    </w:p>
    <w:p w14:paraId="2B9BA8D7" w14:textId="77777777" w:rsidR="00EE54CC" w:rsidRDefault="00EE54CC"/>
    <w:p w14:paraId="0DA90258" w14:textId="77777777" w:rsidR="00EE54CC" w:rsidRDefault="00EE54CC">
      <w:pPr>
        <w:pBdr>
          <w:bottom w:val="single" w:sz="8" w:space="1" w:color="000000"/>
        </w:pBdr>
      </w:pPr>
    </w:p>
    <w:p w14:paraId="27CBB353" w14:textId="77777777" w:rsidR="00EE54CC" w:rsidRDefault="00EE54CC"/>
    <w:p w14:paraId="4CAB4A53" w14:textId="77777777" w:rsidR="00EE54CC" w:rsidRDefault="00EE54CC">
      <w:pPr>
        <w:pBdr>
          <w:bottom w:val="single" w:sz="8" w:space="1" w:color="000000"/>
        </w:pBdr>
      </w:pPr>
    </w:p>
    <w:p w14:paraId="624F1D74" w14:textId="77777777" w:rsidR="00EE54CC" w:rsidRDefault="00EE54CC"/>
    <w:p w14:paraId="1029DA0A" w14:textId="77777777" w:rsidR="00EE54CC" w:rsidRDefault="00EE54CC">
      <w:pPr>
        <w:pBdr>
          <w:bottom w:val="single" w:sz="8" w:space="1" w:color="000000"/>
        </w:pBdr>
      </w:pPr>
    </w:p>
    <w:p w14:paraId="309E5E84" w14:textId="77777777" w:rsidR="00EE54CC" w:rsidRDefault="00EE54CC"/>
    <w:p w14:paraId="469CC039" w14:textId="77777777" w:rsidR="00EE54CC" w:rsidRDefault="00EE54CC">
      <w:pPr>
        <w:pBdr>
          <w:bottom w:val="single" w:sz="8" w:space="1" w:color="000000"/>
        </w:pBdr>
      </w:pPr>
    </w:p>
    <w:p w14:paraId="0687357C" w14:textId="77777777" w:rsidR="00EE54CC" w:rsidRDefault="00EE54CC"/>
    <w:p w14:paraId="0C1B834F" w14:textId="77777777" w:rsidR="00EE54CC" w:rsidRDefault="00EE54CC">
      <w:pPr>
        <w:pBdr>
          <w:bottom w:val="single" w:sz="8" w:space="1" w:color="000000"/>
        </w:pBdr>
      </w:pPr>
    </w:p>
    <w:p w14:paraId="16891617" w14:textId="77777777" w:rsidR="00EE54CC" w:rsidRDefault="00EE54CC"/>
    <w:p w14:paraId="24212029" w14:textId="77777777" w:rsidR="00EE54CC" w:rsidRDefault="00EE54CC">
      <w:pPr>
        <w:pBdr>
          <w:bottom w:val="single" w:sz="8" w:space="1" w:color="000000"/>
        </w:pBdr>
      </w:pPr>
    </w:p>
    <w:p w14:paraId="25DB9A64" w14:textId="77777777" w:rsidR="00EE54CC" w:rsidRDefault="00EE54CC"/>
    <w:p w14:paraId="74BEAB77" w14:textId="77777777" w:rsidR="00EE54CC" w:rsidRDefault="00EE54CC">
      <w:pPr>
        <w:pBdr>
          <w:bottom w:val="single" w:sz="8" w:space="1" w:color="000000"/>
        </w:pBdr>
      </w:pPr>
    </w:p>
    <w:p w14:paraId="51C4FCD3" w14:textId="77777777" w:rsidR="00EE54CC" w:rsidRDefault="00EE54CC"/>
    <w:p w14:paraId="0D240997" w14:textId="77777777" w:rsidR="00EE54CC" w:rsidRDefault="00EE54CC">
      <w:pPr>
        <w:pBdr>
          <w:bottom w:val="single" w:sz="8" w:space="1" w:color="000000"/>
        </w:pBdr>
      </w:pPr>
    </w:p>
    <w:p w14:paraId="3A909EA7" w14:textId="77777777" w:rsidR="00EE54CC" w:rsidRDefault="00EE54CC"/>
    <w:p w14:paraId="59233A5E" w14:textId="77777777" w:rsidR="00EE54CC" w:rsidRDefault="00EE54CC">
      <w:pPr>
        <w:pBdr>
          <w:bottom w:val="single" w:sz="8" w:space="1" w:color="000000"/>
        </w:pBdr>
      </w:pPr>
    </w:p>
    <w:p w14:paraId="37830FDA" w14:textId="77777777" w:rsidR="00EE54CC" w:rsidRDefault="00EE54CC"/>
    <w:p w14:paraId="3A03E0A8" w14:textId="77777777" w:rsidR="00EE54CC" w:rsidRDefault="00EE54CC">
      <w:pPr>
        <w:pBdr>
          <w:bottom w:val="single" w:sz="8" w:space="1" w:color="000000"/>
        </w:pBdr>
      </w:pPr>
    </w:p>
    <w:p w14:paraId="41CE6B4B" w14:textId="77777777" w:rsidR="00EE54CC" w:rsidRDefault="00EE54CC"/>
    <w:p w14:paraId="26F6E30E" w14:textId="77777777" w:rsidR="00EE54CC" w:rsidRDefault="00EE54CC">
      <w:pPr>
        <w:pBdr>
          <w:bottom w:val="single" w:sz="8" w:space="1" w:color="000000"/>
        </w:pBdr>
      </w:pPr>
    </w:p>
    <w:p w14:paraId="68715C83" w14:textId="77777777" w:rsidR="00EE54CC" w:rsidRDefault="00EE54CC">
      <w:pPr>
        <w:spacing w:line="360" w:lineRule="auto"/>
        <w:rPr>
          <w:color w:val="FFFFFF"/>
          <w:sz w:val="36"/>
          <w:szCs w:val="28"/>
        </w:rPr>
      </w:pPr>
    </w:p>
    <w:p w14:paraId="5FF6F1EB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1FABA688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172060F0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50338D23" w14:textId="77777777" w:rsidR="002B0CF7" w:rsidRDefault="002B0CF7">
      <w:pPr>
        <w:spacing w:line="360" w:lineRule="auto"/>
        <w:rPr>
          <w:color w:val="FFFFFF"/>
          <w:sz w:val="36"/>
          <w:szCs w:val="28"/>
        </w:rPr>
      </w:pPr>
    </w:p>
    <w:p w14:paraId="4FF5138E" w14:textId="77777777" w:rsidR="00EE54CC" w:rsidRPr="007953B8" w:rsidRDefault="00EE54CC" w:rsidP="00645A1A">
      <w:pPr>
        <w:pStyle w:val="Heading1"/>
        <w:pageBreakBefore/>
        <w:jc w:val="center"/>
        <w:rPr>
          <w:rFonts w:ascii="Century Gothic" w:hAnsi="Century Gothic"/>
        </w:rPr>
      </w:pPr>
      <w:r w:rsidRPr="007953B8">
        <w:rPr>
          <w:rFonts w:ascii="Century Gothic" w:hAnsi="Century Gothic" w:cs="Arial"/>
          <w:sz w:val="100"/>
          <w:szCs w:val="28"/>
        </w:rPr>
        <w:lastRenderedPageBreak/>
        <w:t>Supplemental</w:t>
      </w:r>
    </w:p>
    <w:p w14:paraId="07FBFED6" w14:textId="77777777" w:rsidR="00EE54CC" w:rsidRDefault="00EE54CC">
      <w:pPr>
        <w:pBdr>
          <w:bottom w:val="single" w:sz="8" w:space="1" w:color="000000"/>
        </w:pBdr>
      </w:pPr>
    </w:p>
    <w:p w14:paraId="696C1FD2" w14:textId="77777777" w:rsidR="00EE54CC" w:rsidRDefault="00EE54CC"/>
    <w:p w14:paraId="740DB173" w14:textId="77777777" w:rsidR="00EE54CC" w:rsidRDefault="00EE54CC">
      <w:pPr>
        <w:pBdr>
          <w:bottom w:val="single" w:sz="8" w:space="1" w:color="000000"/>
        </w:pBdr>
      </w:pPr>
    </w:p>
    <w:p w14:paraId="4C5D73C6" w14:textId="77777777" w:rsidR="00EE54CC" w:rsidRDefault="00EE54CC"/>
    <w:p w14:paraId="382F5B75" w14:textId="77777777" w:rsidR="00EE54CC" w:rsidRDefault="00EE54CC">
      <w:pPr>
        <w:pBdr>
          <w:bottom w:val="single" w:sz="8" w:space="1" w:color="000000"/>
        </w:pBdr>
      </w:pPr>
    </w:p>
    <w:p w14:paraId="0BD459E5" w14:textId="77777777" w:rsidR="00EE54CC" w:rsidRDefault="00EE54CC"/>
    <w:p w14:paraId="6C89571E" w14:textId="77777777" w:rsidR="00EE54CC" w:rsidRDefault="00EE54CC">
      <w:pPr>
        <w:pBdr>
          <w:bottom w:val="single" w:sz="8" w:space="1" w:color="000000"/>
        </w:pBdr>
      </w:pPr>
    </w:p>
    <w:p w14:paraId="6BE00B30" w14:textId="77777777" w:rsidR="00EE54CC" w:rsidRDefault="00EE54CC"/>
    <w:p w14:paraId="0D1A22DB" w14:textId="77777777" w:rsidR="00EE54CC" w:rsidRDefault="00EE54CC">
      <w:pPr>
        <w:pBdr>
          <w:bottom w:val="single" w:sz="8" w:space="1" w:color="000000"/>
        </w:pBdr>
      </w:pPr>
    </w:p>
    <w:p w14:paraId="3EB7ED1F" w14:textId="77777777" w:rsidR="00EE54CC" w:rsidRDefault="00EE54CC"/>
    <w:p w14:paraId="311095A1" w14:textId="77777777" w:rsidR="00EE54CC" w:rsidRDefault="00EE54CC">
      <w:pPr>
        <w:pBdr>
          <w:bottom w:val="single" w:sz="8" w:space="1" w:color="000000"/>
        </w:pBdr>
      </w:pPr>
    </w:p>
    <w:p w14:paraId="64491362" w14:textId="77777777" w:rsidR="00EE54CC" w:rsidRDefault="00EE54CC"/>
    <w:p w14:paraId="627984E5" w14:textId="77777777" w:rsidR="00EE54CC" w:rsidRDefault="00EE54CC">
      <w:pPr>
        <w:pBdr>
          <w:bottom w:val="single" w:sz="8" w:space="1" w:color="000000"/>
        </w:pBdr>
      </w:pPr>
    </w:p>
    <w:p w14:paraId="6AEC2D6A" w14:textId="77777777" w:rsidR="00EE54CC" w:rsidRDefault="00EE54CC"/>
    <w:p w14:paraId="01972EC0" w14:textId="77777777" w:rsidR="00EE54CC" w:rsidRDefault="00EE54CC">
      <w:pPr>
        <w:pBdr>
          <w:bottom w:val="single" w:sz="8" w:space="1" w:color="000000"/>
        </w:pBdr>
      </w:pPr>
    </w:p>
    <w:p w14:paraId="1FE93D51" w14:textId="77777777" w:rsidR="00EE54CC" w:rsidRDefault="00EE54CC"/>
    <w:p w14:paraId="51E1FD6E" w14:textId="77777777" w:rsidR="00EE54CC" w:rsidRDefault="00EE54CC">
      <w:pPr>
        <w:pBdr>
          <w:bottom w:val="single" w:sz="8" w:space="1" w:color="000000"/>
        </w:pBdr>
      </w:pPr>
    </w:p>
    <w:p w14:paraId="65C4425B" w14:textId="77777777" w:rsidR="00EE54CC" w:rsidRDefault="00EE54CC"/>
    <w:p w14:paraId="35329A0A" w14:textId="77777777" w:rsidR="00EE54CC" w:rsidRDefault="00EE54CC">
      <w:pPr>
        <w:pBdr>
          <w:bottom w:val="single" w:sz="8" w:space="1" w:color="000000"/>
        </w:pBdr>
      </w:pPr>
    </w:p>
    <w:p w14:paraId="714C4A92" w14:textId="77777777" w:rsidR="00EE54CC" w:rsidRDefault="00EE54CC"/>
    <w:p w14:paraId="16D5B42F" w14:textId="77777777" w:rsidR="00EE54CC" w:rsidRDefault="00EE54CC">
      <w:pPr>
        <w:pBdr>
          <w:bottom w:val="single" w:sz="8" w:space="1" w:color="000000"/>
        </w:pBdr>
      </w:pPr>
    </w:p>
    <w:p w14:paraId="1F6E2D58" w14:textId="77777777" w:rsidR="00EE54CC" w:rsidRDefault="00EE54CC"/>
    <w:p w14:paraId="60CE3A45" w14:textId="77777777" w:rsidR="00EE54CC" w:rsidRDefault="00EE54CC">
      <w:pPr>
        <w:pBdr>
          <w:bottom w:val="single" w:sz="8" w:space="1" w:color="000000"/>
        </w:pBdr>
      </w:pPr>
    </w:p>
    <w:p w14:paraId="629E56D6" w14:textId="77777777" w:rsidR="00EE54CC" w:rsidRDefault="00EE54CC"/>
    <w:p w14:paraId="6F762D8D" w14:textId="77777777" w:rsidR="00EE54CC" w:rsidRDefault="00EE54CC">
      <w:pPr>
        <w:pBdr>
          <w:bottom w:val="single" w:sz="8" w:space="1" w:color="000000"/>
        </w:pBdr>
      </w:pPr>
    </w:p>
    <w:p w14:paraId="23BE63F3" w14:textId="77777777" w:rsidR="00EE54CC" w:rsidRDefault="00EE54CC"/>
    <w:p w14:paraId="5A0D2024" w14:textId="77777777" w:rsidR="00EE54CC" w:rsidRDefault="00EE54CC">
      <w:pPr>
        <w:pBdr>
          <w:bottom w:val="single" w:sz="8" w:space="1" w:color="000000"/>
        </w:pBdr>
      </w:pPr>
    </w:p>
    <w:p w14:paraId="4496EE21" w14:textId="77777777" w:rsidR="00EE54CC" w:rsidRDefault="00EE54CC"/>
    <w:p w14:paraId="6D3A34CA" w14:textId="77777777" w:rsidR="00EE54CC" w:rsidRDefault="00EE54CC">
      <w:pPr>
        <w:pBdr>
          <w:bottom w:val="single" w:sz="8" w:space="1" w:color="000000"/>
        </w:pBdr>
      </w:pPr>
    </w:p>
    <w:p w14:paraId="6D080A30" w14:textId="77777777" w:rsidR="00EE54CC" w:rsidRDefault="00EE54CC"/>
    <w:p w14:paraId="687BC759" w14:textId="77777777" w:rsidR="00EE54CC" w:rsidRDefault="00EE54CC">
      <w:pPr>
        <w:pBdr>
          <w:bottom w:val="single" w:sz="8" w:space="1" w:color="000000"/>
        </w:pBdr>
      </w:pPr>
    </w:p>
    <w:p w14:paraId="6F9BA188" w14:textId="77777777" w:rsidR="00EE54CC" w:rsidRDefault="00EE54CC"/>
    <w:p w14:paraId="4090D671" w14:textId="77777777" w:rsidR="00EE54CC" w:rsidRDefault="00EE54CC">
      <w:pPr>
        <w:pBdr>
          <w:bottom w:val="single" w:sz="8" w:space="1" w:color="000000"/>
        </w:pBdr>
      </w:pPr>
    </w:p>
    <w:p w14:paraId="0F7F8698" w14:textId="77777777" w:rsidR="00EE54CC" w:rsidRDefault="00EE54CC"/>
    <w:p w14:paraId="2A5B2B05" w14:textId="77777777" w:rsidR="00EE54CC" w:rsidRDefault="00EE54CC">
      <w:pPr>
        <w:pBdr>
          <w:bottom w:val="single" w:sz="8" w:space="1" w:color="000000"/>
        </w:pBdr>
      </w:pPr>
    </w:p>
    <w:p w14:paraId="068E2255" w14:textId="77777777" w:rsidR="00EE54CC" w:rsidRDefault="00EE54CC"/>
    <w:p w14:paraId="15C7BD3F" w14:textId="77777777" w:rsidR="00EE54CC" w:rsidRDefault="00EE54CC">
      <w:pPr>
        <w:pBdr>
          <w:bottom w:val="single" w:sz="8" w:space="1" w:color="000000"/>
        </w:pBdr>
      </w:pPr>
    </w:p>
    <w:p w14:paraId="2AB3CD5D" w14:textId="77777777" w:rsidR="00EE54CC" w:rsidRDefault="00EE54CC">
      <w:pPr>
        <w:spacing w:line="360" w:lineRule="auto"/>
        <w:rPr>
          <w:color w:val="FFFFFF"/>
          <w:sz w:val="36"/>
          <w:szCs w:val="28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452D7A2D" w14:textId="77777777" w:rsidR="004B516C" w:rsidRDefault="004B516C" w:rsidP="004B516C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5756EF5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9D1E57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71E0610" w14:textId="77777777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564515FF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9D1E57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6942C12" w14:textId="77777777" w:rsidR="000C5C3B" w:rsidRDefault="000C5C3B" w:rsidP="000C5C3B"/>
    <w:p w14:paraId="1D6B74AD" w14:textId="77777777" w:rsidR="005819F5" w:rsidRDefault="005819F5"/>
    <w:p w14:paraId="3E67C4EC" w14:textId="77777777" w:rsidR="000C5C3B" w:rsidRDefault="00554432">
      <w:r>
        <w:rPr>
          <w:noProof/>
        </w:rPr>
        <w:lastRenderedPageBreak/>
        <w:drawing>
          <wp:inline distT="0" distB="0" distL="0" distR="0" wp14:anchorId="650678CE" wp14:editId="445566EE">
            <wp:extent cx="6323330" cy="8242300"/>
            <wp:effectExtent l="0" t="0" r="0" b="0"/>
            <wp:docPr id="2" name="Picture 2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A881D" wp14:editId="7B24773B">
            <wp:extent cx="6323330" cy="8242300"/>
            <wp:effectExtent l="0" t="0" r="0" b="0"/>
            <wp:docPr id="3" name="Picture 3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F73B21">
      <w:footerReference w:type="even" r:id="rId19"/>
      <w:footerReference w:type="default" r:id="rId20"/>
      <w:pgSz w:w="12240" w:h="15840"/>
      <w:pgMar w:top="720" w:right="1134" w:bottom="990" w:left="1134" w:header="720" w:footer="113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837B8B" w14:textId="77777777" w:rsidR="00BD1C64" w:rsidRDefault="00BD1C64">
      <w:r>
        <w:separator/>
      </w:r>
    </w:p>
  </w:endnote>
  <w:endnote w:type="continuationSeparator" w:id="0">
    <w:p w14:paraId="16267595" w14:textId="77777777" w:rsidR="00BD1C64" w:rsidRDefault="00BD1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ohit Hindi"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800000AF" w:usb1="5000204B" w:usb2="00000000" w:usb3="00000000" w:csb0="0000009B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2075B3" w14:textId="77777777" w:rsidR="00BD1C64" w:rsidRDefault="00BD1C64" w:rsidP="002E1AA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BD1C64" w:rsidRDefault="00BD1C64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EE7D26" w14:textId="77777777" w:rsidR="00BD1C64" w:rsidRDefault="00BD1C64" w:rsidP="002E1AA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E37E4">
      <w:rPr>
        <w:rStyle w:val="PageNumber"/>
        <w:noProof/>
      </w:rPr>
      <w:t>30</w:t>
    </w:r>
    <w:r>
      <w:rPr>
        <w:rStyle w:val="PageNumber"/>
      </w:rPr>
      <w:fldChar w:fldCharType="end"/>
    </w:r>
  </w:p>
  <w:p w14:paraId="7343FA56" w14:textId="77777777" w:rsidR="00BD1C64" w:rsidRDefault="00BD1C64" w:rsidP="002E1AAC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D2CFC7" w14:textId="77777777" w:rsidR="00BD1C64" w:rsidRDefault="00BD1C64">
      <w:r>
        <w:separator/>
      </w:r>
    </w:p>
  </w:footnote>
  <w:footnote w:type="continuationSeparator" w:id="0">
    <w:p w14:paraId="710508F5" w14:textId="77777777" w:rsidR="00BD1C64" w:rsidRDefault="00BD1C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isplayBackgroundShape/>
  <w:embedSystemFonts/>
  <w:activeWritingStyle w:appName="MSWord" w:lang="en-US" w:vendorID="64" w:dllVersion="131078" w:nlCheck="1" w:checkStyle="0"/>
  <w:proofState w:spelling="dirty" w:grammar="dirty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5102"/>
    <w:rsid w:val="000136C9"/>
    <w:rsid w:val="000146E9"/>
    <w:rsid w:val="00016896"/>
    <w:rsid w:val="00016B30"/>
    <w:rsid w:val="000171F8"/>
    <w:rsid w:val="00017D8B"/>
    <w:rsid w:val="000244A1"/>
    <w:rsid w:val="0002560B"/>
    <w:rsid w:val="0002573E"/>
    <w:rsid w:val="0003324C"/>
    <w:rsid w:val="0003430F"/>
    <w:rsid w:val="0003474D"/>
    <w:rsid w:val="00036C94"/>
    <w:rsid w:val="00041701"/>
    <w:rsid w:val="000462D6"/>
    <w:rsid w:val="000467B2"/>
    <w:rsid w:val="00057B17"/>
    <w:rsid w:val="000737DA"/>
    <w:rsid w:val="00073B18"/>
    <w:rsid w:val="00074E55"/>
    <w:rsid w:val="0007538E"/>
    <w:rsid w:val="00076027"/>
    <w:rsid w:val="000761F4"/>
    <w:rsid w:val="000829EA"/>
    <w:rsid w:val="00084656"/>
    <w:rsid w:val="00097325"/>
    <w:rsid w:val="000974F7"/>
    <w:rsid w:val="000B204B"/>
    <w:rsid w:val="000C0F53"/>
    <w:rsid w:val="000C44CC"/>
    <w:rsid w:val="000C5C3B"/>
    <w:rsid w:val="000C64AA"/>
    <w:rsid w:val="000D0A1C"/>
    <w:rsid w:val="000D0F74"/>
    <w:rsid w:val="000D3FFF"/>
    <w:rsid w:val="000D512A"/>
    <w:rsid w:val="000D735A"/>
    <w:rsid w:val="000E0588"/>
    <w:rsid w:val="000E2300"/>
    <w:rsid w:val="000E7177"/>
    <w:rsid w:val="000F0293"/>
    <w:rsid w:val="000F121D"/>
    <w:rsid w:val="000F4D3B"/>
    <w:rsid w:val="00100F5C"/>
    <w:rsid w:val="001053D2"/>
    <w:rsid w:val="00111AC9"/>
    <w:rsid w:val="00114221"/>
    <w:rsid w:val="001153C0"/>
    <w:rsid w:val="00117C8D"/>
    <w:rsid w:val="001234B4"/>
    <w:rsid w:val="00125233"/>
    <w:rsid w:val="001273BF"/>
    <w:rsid w:val="0013136E"/>
    <w:rsid w:val="00134BDD"/>
    <w:rsid w:val="001405D4"/>
    <w:rsid w:val="00141228"/>
    <w:rsid w:val="0015791C"/>
    <w:rsid w:val="00160C54"/>
    <w:rsid w:val="001624C8"/>
    <w:rsid w:val="0016391A"/>
    <w:rsid w:val="00163DD5"/>
    <w:rsid w:val="001764BF"/>
    <w:rsid w:val="00183BD4"/>
    <w:rsid w:val="00191081"/>
    <w:rsid w:val="001920FA"/>
    <w:rsid w:val="001B1D98"/>
    <w:rsid w:val="001B241B"/>
    <w:rsid w:val="001B424E"/>
    <w:rsid w:val="001C5A87"/>
    <w:rsid w:val="001D045C"/>
    <w:rsid w:val="001D2704"/>
    <w:rsid w:val="001E3EE9"/>
    <w:rsid w:val="001E40E1"/>
    <w:rsid w:val="001E47A3"/>
    <w:rsid w:val="001F017D"/>
    <w:rsid w:val="001F177F"/>
    <w:rsid w:val="001F23EA"/>
    <w:rsid w:val="001F2C52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5A9"/>
    <w:rsid w:val="00232EF8"/>
    <w:rsid w:val="00250BB0"/>
    <w:rsid w:val="00250CD2"/>
    <w:rsid w:val="00252427"/>
    <w:rsid w:val="00261CBE"/>
    <w:rsid w:val="00265855"/>
    <w:rsid w:val="002658AD"/>
    <w:rsid w:val="00281E3B"/>
    <w:rsid w:val="00282209"/>
    <w:rsid w:val="002912B7"/>
    <w:rsid w:val="0029380B"/>
    <w:rsid w:val="002A092E"/>
    <w:rsid w:val="002A11DF"/>
    <w:rsid w:val="002A120E"/>
    <w:rsid w:val="002A35D8"/>
    <w:rsid w:val="002A38E7"/>
    <w:rsid w:val="002A73D4"/>
    <w:rsid w:val="002B0A57"/>
    <w:rsid w:val="002B0CF7"/>
    <w:rsid w:val="002B4475"/>
    <w:rsid w:val="002C4E82"/>
    <w:rsid w:val="002C5074"/>
    <w:rsid w:val="002C6F24"/>
    <w:rsid w:val="002D26ED"/>
    <w:rsid w:val="002D2F0E"/>
    <w:rsid w:val="002D7142"/>
    <w:rsid w:val="002E1AAC"/>
    <w:rsid w:val="002E4791"/>
    <w:rsid w:val="002E48E8"/>
    <w:rsid w:val="002E4D30"/>
    <w:rsid w:val="002E7272"/>
    <w:rsid w:val="002F1838"/>
    <w:rsid w:val="002F42ED"/>
    <w:rsid w:val="002F59C1"/>
    <w:rsid w:val="002F7C09"/>
    <w:rsid w:val="00307569"/>
    <w:rsid w:val="0031035D"/>
    <w:rsid w:val="00310B17"/>
    <w:rsid w:val="003134C6"/>
    <w:rsid w:val="003346B2"/>
    <w:rsid w:val="00335621"/>
    <w:rsid w:val="00343AEE"/>
    <w:rsid w:val="00345930"/>
    <w:rsid w:val="00346F0E"/>
    <w:rsid w:val="003524B7"/>
    <w:rsid w:val="00353B0F"/>
    <w:rsid w:val="003559F5"/>
    <w:rsid w:val="00360CF9"/>
    <w:rsid w:val="00372504"/>
    <w:rsid w:val="00390BE2"/>
    <w:rsid w:val="00392586"/>
    <w:rsid w:val="00393600"/>
    <w:rsid w:val="003A4C22"/>
    <w:rsid w:val="003B0FC5"/>
    <w:rsid w:val="003C26D3"/>
    <w:rsid w:val="003C603D"/>
    <w:rsid w:val="003D0B48"/>
    <w:rsid w:val="003D7F73"/>
    <w:rsid w:val="003E1D28"/>
    <w:rsid w:val="003E6DFA"/>
    <w:rsid w:val="003E7F47"/>
    <w:rsid w:val="003F31EE"/>
    <w:rsid w:val="003F4654"/>
    <w:rsid w:val="003F53C0"/>
    <w:rsid w:val="0040683E"/>
    <w:rsid w:val="004113A8"/>
    <w:rsid w:val="00414DB1"/>
    <w:rsid w:val="00415C09"/>
    <w:rsid w:val="00422801"/>
    <w:rsid w:val="004238B5"/>
    <w:rsid w:val="00423E2F"/>
    <w:rsid w:val="00424AD6"/>
    <w:rsid w:val="004252F9"/>
    <w:rsid w:val="0042684C"/>
    <w:rsid w:val="00431970"/>
    <w:rsid w:val="004346DE"/>
    <w:rsid w:val="00445D5D"/>
    <w:rsid w:val="0044640A"/>
    <w:rsid w:val="00447718"/>
    <w:rsid w:val="00450BB2"/>
    <w:rsid w:val="00452C40"/>
    <w:rsid w:val="00452DB0"/>
    <w:rsid w:val="0045614E"/>
    <w:rsid w:val="00456F7C"/>
    <w:rsid w:val="0046638D"/>
    <w:rsid w:val="0047112A"/>
    <w:rsid w:val="004712EA"/>
    <w:rsid w:val="00475A58"/>
    <w:rsid w:val="0048560E"/>
    <w:rsid w:val="00487E67"/>
    <w:rsid w:val="00494066"/>
    <w:rsid w:val="004968E3"/>
    <w:rsid w:val="00496998"/>
    <w:rsid w:val="00497A61"/>
    <w:rsid w:val="004A0DEA"/>
    <w:rsid w:val="004B1054"/>
    <w:rsid w:val="004B4436"/>
    <w:rsid w:val="004B516C"/>
    <w:rsid w:val="004C0286"/>
    <w:rsid w:val="004C1310"/>
    <w:rsid w:val="004C65D1"/>
    <w:rsid w:val="004D1DC1"/>
    <w:rsid w:val="004D3D43"/>
    <w:rsid w:val="004D5B88"/>
    <w:rsid w:val="004E24F5"/>
    <w:rsid w:val="004F51A3"/>
    <w:rsid w:val="004F5592"/>
    <w:rsid w:val="0050345D"/>
    <w:rsid w:val="005059E7"/>
    <w:rsid w:val="00505BC5"/>
    <w:rsid w:val="005120E1"/>
    <w:rsid w:val="00513B68"/>
    <w:rsid w:val="00513E83"/>
    <w:rsid w:val="00517849"/>
    <w:rsid w:val="0052144B"/>
    <w:rsid w:val="00535E2F"/>
    <w:rsid w:val="00546A0A"/>
    <w:rsid w:val="00546C3F"/>
    <w:rsid w:val="00550408"/>
    <w:rsid w:val="0055097D"/>
    <w:rsid w:val="00554432"/>
    <w:rsid w:val="0055727C"/>
    <w:rsid w:val="00563FBB"/>
    <w:rsid w:val="00571D6B"/>
    <w:rsid w:val="0057277A"/>
    <w:rsid w:val="00573DCC"/>
    <w:rsid w:val="005778F8"/>
    <w:rsid w:val="005819F5"/>
    <w:rsid w:val="00582C0F"/>
    <w:rsid w:val="00593DC0"/>
    <w:rsid w:val="005A015F"/>
    <w:rsid w:val="005A2DCB"/>
    <w:rsid w:val="005A2E9C"/>
    <w:rsid w:val="005B05EC"/>
    <w:rsid w:val="005B0A27"/>
    <w:rsid w:val="005B1D04"/>
    <w:rsid w:val="005C53D3"/>
    <w:rsid w:val="005C6966"/>
    <w:rsid w:val="005E309C"/>
    <w:rsid w:val="00603B31"/>
    <w:rsid w:val="00605E9E"/>
    <w:rsid w:val="00610951"/>
    <w:rsid w:val="00611FA1"/>
    <w:rsid w:val="0061267B"/>
    <w:rsid w:val="00623686"/>
    <w:rsid w:val="00634809"/>
    <w:rsid w:val="00634DCC"/>
    <w:rsid w:val="00636207"/>
    <w:rsid w:val="00636E6A"/>
    <w:rsid w:val="00641909"/>
    <w:rsid w:val="00641ECC"/>
    <w:rsid w:val="00643C6C"/>
    <w:rsid w:val="006443B3"/>
    <w:rsid w:val="00645A1A"/>
    <w:rsid w:val="006501FA"/>
    <w:rsid w:val="00655C20"/>
    <w:rsid w:val="00657EC7"/>
    <w:rsid w:val="00660D42"/>
    <w:rsid w:val="006619CA"/>
    <w:rsid w:val="00665027"/>
    <w:rsid w:val="0066565C"/>
    <w:rsid w:val="00671719"/>
    <w:rsid w:val="00676A92"/>
    <w:rsid w:val="00677540"/>
    <w:rsid w:val="00677C28"/>
    <w:rsid w:val="0068178F"/>
    <w:rsid w:val="006818F1"/>
    <w:rsid w:val="00685A97"/>
    <w:rsid w:val="006A39DB"/>
    <w:rsid w:val="006B6D84"/>
    <w:rsid w:val="006D2AAD"/>
    <w:rsid w:val="006D6DEE"/>
    <w:rsid w:val="006D7551"/>
    <w:rsid w:val="006E3547"/>
    <w:rsid w:val="006E53BA"/>
    <w:rsid w:val="006F0157"/>
    <w:rsid w:val="006F0C80"/>
    <w:rsid w:val="006F6656"/>
    <w:rsid w:val="00706922"/>
    <w:rsid w:val="00707D58"/>
    <w:rsid w:val="007151BD"/>
    <w:rsid w:val="00731FBC"/>
    <w:rsid w:val="00732CD1"/>
    <w:rsid w:val="00733F31"/>
    <w:rsid w:val="00735242"/>
    <w:rsid w:val="00735543"/>
    <w:rsid w:val="0073712A"/>
    <w:rsid w:val="007374B5"/>
    <w:rsid w:val="00740315"/>
    <w:rsid w:val="00741EC2"/>
    <w:rsid w:val="007440BF"/>
    <w:rsid w:val="00745545"/>
    <w:rsid w:val="00745815"/>
    <w:rsid w:val="00747A02"/>
    <w:rsid w:val="007525E2"/>
    <w:rsid w:val="0075422E"/>
    <w:rsid w:val="00760E70"/>
    <w:rsid w:val="00762E25"/>
    <w:rsid w:val="0076425E"/>
    <w:rsid w:val="00765D82"/>
    <w:rsid w:val="007746D0"/>
    <w:rsid w:val="00776AA6"/>
    <w:rsid w:val="00782514"/>
    <w:rsid w:val="00787D5C"/>
    <w:rsid w:val="007953B8"/>
    <w:rsid w:val="007B6057"/>
    <w:rsid w:val="007B6B24"/>
    <w:rsid w:val="007C0DE8"/>
    <w:rsid w:val="007C29CC"/>
    <w:rsid w:val="007C4AD9"/>
    <w:rsid w:val="007D2F66"/>
    <w:rsid w:val="007D6AE4"/>
    <w:rsid w:val="007D79DC"/>
    <w:rsid w:val="007E3E91"/>
    <w:rsid w:val="007E4FE4"/>
    <w:rsid w:val="007E6997"/>
    <w:rsid w:val="007E6D0F"/>
    <w:rsid w:val="007F1FD9"/>
    <w:rsid w:val="00800161"/>
    <w:rsid w:val="00803E06"/>
    <w:rsid w:val="0080586A"/>
    <w:rsid w:val="00805FE8"/>
    <w:rsid w:val="00820A51"/>
    <w:rsid w:val="00825F4D"/>
    <w:rsid w:val="00827131"/>
    <w:rsid w:val="0083477B"/>
    <w:rsid w:val="008516FB"/>
    <w:rsid w:val="00862BF1"/>
    <w:rsid w:val="00864631"/>
    <w:rsid w:val="0086751F"/>
    <w:rsid w:val="00867B60"/>
    <w:rsid w:val="0087132D"/>
    <w:rsid w:val="00882FA9"/>
    <w:rsid w:val="00883EE4"/>
    <w:rsid w:val="00890B4E"/>
    <w:rsid w:val="00894C9A"/>
    <w:rsid w:val="00896BA1"/>
    <w:rsid w:val="008A1B51"/>
    <w:rsid w:val="008A1C5C"/>
    <w:rsid w:val="008B185D"/>
    <w:rsid w:val="008B275B"/>
    <w:rsid w:val="008B37AF"/>
    <w:rsid w:val="008B57C4"/>
    <w:rsid w:val="008B78F7"/>
    <w:rsid w:val="008C69A2"/>
    <w:rsid w:val="008D21F3"/>
    <w:rsid w:val="008D4F9B"/>
    <w:rsid w:val="008E1DF2"/>
    <w:rsid w:val="008E352E"/>
    <w:rsid w:val="008E4C58"/>
    <w:rsid w:val="00901740"/>
    <w:rsid w:val="00903FD8"/>
    <w:rsid w:val="0090696E"/>
    <w:rsid w:val="009111E8"/>
    <w:rsid w:val="00911D2F"/>
    <w:rsid w:val="009126A3"/>
    <w:rsid w:val="0091335E"/>
    <w:rsid w:val="0091549E"/>
    <w:rsid w:val="00915692"/>
    <w:rsid w:val="0091606E"/>
    <w:rsid w:val="00917308"/>
    <w:rsid w:val="00933F4D"/>
    <w:rsid w:val="009370E2"/>
    <w:rsid w:val="00937C61"/>
    <w:rsid w:val="009445A4"/>
    <w:rsid w:val="00946969"/>
    <w:rsid w:val="00946B9A"/>
    <w:rsid w:val="00950161"/>
    <w:rsid w:val="009512AB"/>
    <w:rsid w:val="00953A50"/>
    <w:rsid w:val="00954A61"/>
    <w:rsid w:val="00954FFE"/>
    <w:rsid w:val="0095647F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0E79"/>
    <w:rsid w:val="009822B1"/>
    <w:rsid w:val="00983309"/>
    <w:rsid w:val="00987CF0"/>
    <w:rsid w:val="00992B10"/>
    <w:rsid w:val="009B3631"/>
    <w:rsid w:val="009C2164"/>
    <w:rsid w:val="009D1E57"/>
    <w:rsid w:val="009E148A"/>
    <w:rsid w:val="009E3098"/>
    <w:rsid w:val="009F1FE4"/>
    <w:rsid w:val="009F34B6"/>
    <w:rsid w:val="009F3599"/>
    <w:rsid w:val="009F4BC0"/>
    <w:rsid w:val="00A05107"/>
    <w:rsid w:val="00A102E1"/>
    <w:rsid w:val="00A10CF1"/>
    <w:rsid w:val="00A1417F"/>
    <w:rsid w:val="00A14302"/>
    <w:rsid w:val="00A1695C"/>
    <w:rsid w:val="00A209AA"/>
    <w:rsid w:val="00A21768"/>
    <w:rsid w:val="00A2642F"/>
    <w:rsid w:val="00A364D0"/>
    <w:rsid w:val="00A45228"/>
    <w:rsid w:val="00A5338B"/>
    <w:rsid w:val="00A56C82"/>
    <w:rsid w:val="00A62CFD"/>
    <w:rsid w:val="00A669C2"/>
    <w:rsid w:val="00A90021"/>
    <w:rsid w:val="00A91C01"/>
    <w:rsid w:val="00A92DA8"/>
    <w:rsid w:val="00AA1FFF"/>
    <w:rsid w:val="00AA2411"/>
    <w:rsid w:val="00AA4CB9"/>
    <w:rsid w:val="00AB0522"/>
    <w:rsid w:val="00AC152E"/>
    <w:rsid w:val="00AC7FD3"/>
    <w:rsid w:val="00AD095C"/>
    <w:rsid w:val="00AD31E5"/>
    <w:rsid w:val="00AD4E3F"/>
    <w:rsid w:val="00AD77EE"/>
    <w:rsid w:val="00AE0A42"/>
    <w:rsid w:val="00AE621D"/>
    <w:rsid w:val="00AF40D9"/>
    <w:rsid w:val="00B0181D"/>
    <w:rsid w:val="00B023F2"/>
    <w:rsid w:val="00B124BC"/>
    <w:rsid w:val="00B27F92"/>
    <w:rsid w:val="00B30793"/>
    <w:rsid w:val="00B34BEB"/>
    <w:rsid w:val="00B404E7"/>
    <w:rsid w:val="00B41CA2"/>
    <w:rsid w:val="00B47C82"/>
    <w:rsid w:val="00B5302D"/>
    <w:rsid w:val="00B53DF8"/>
    <w:rsid w:val="00B639FE"/>
    <w:rsid w:val="00B75B55"/>
    <w:rsid w:val="00B76304"/>
    <w:rsid w:val="00B7692E"/>
    <w:rsid w:val="00B8435B"/>
    <w:rsid w:val="00B9079F"/>
    <w:rsid w:val="00B94D61"/>
    <w:rsid w:val="00B9616E"/>
    <w:rsid w:val="00BB19D5"/>
    <w:rsid w:val="00BB32A0"/>
    <w:rsid w:val="00BB4765"/>
    <w:rsid w:val="00BC0BDE"/>
    <w:rsid w:val="00BC3AA5"/>
    <w:rsid w:val="00BC5B37"/>
    <w:rsid w:val="00BC6E0D"/>
    <w:rsid w:val="00BC7B4F"/>
    <w:rsid w:val="00BD1C64"/>
    <w:rsid w:val="00BD3FCF"/>
    <w:rsid w:val="00BD6C85"/>
    <w:rsid w:val="00BE05FD"/>
    <w:rsid w:val="00BE69DF"/>
    <w:rsid w:val="00BF298B"/>
    <w:rsid w:val="00BF5564"/>
    <w:rsid w:val="00BF6EDB"/>
    <w:rsid w:val="00C000BC"/>
    <w:rsid w:val="00C1541C"/>
    <w:rsid w:val="00C209EA"/>
    <w:rsid w:val="00C306F8"/>
    <w:rsid w:val="00C31256"/>
    <w:rsid w:val="00C36C8B"/>
    <w:rsid w:val="00C40CC7"/>
    <w:rsid w:val="00C40F63"/>
    <w:rsid w:val="00C424A3"/>
    <w:rsid w:val="00C426B5"/>
    <w:rsid w:val="00C43F1C"/>
    <w:rsid w:val="00C51835"/>
    <w:rsid w:val="00C5680B"/>
    <w:rsid w:val="00C61059"/>
    <w:rsid w:val="00C657AC"/>
    <w:rsid w:val="00C65B93"/>
    <w:rsid w:val="00C86850"/>
    <w:rsid w:val="00C9789F"/>
    <w:rsid w:val="00CA2DFE"/>
    <w:rsid w:val="00CA5527"/>
    <w:rsid w:val="00CC45CD"/>
    <w:rsid w:val="00CC56D0"/>
    <w:rsid w:val="00CD0B97"/>
    <w:rsid w:val="00CD399D"/>
    <w:rsid w:val="00CD6109"/>
    <w:rsid w:val="00CE09C6"/>
    <w:rsid w:val="00CE240A"/>
    <w:rsid w:val="00CE25F9"/>
    <w:rsid w:val="00CE3595"/>
    <w:rsid w:val="00CE37E4"/>
    <w:rsid w:val="00CE3A12"/>
    <w:rsid w:val="00CF02B3"/>
    <w:rsid w:val="00D01F34"/>
    <w:rsid w:val="00D0462C"/>
    <w:rsid w:val="00D06A6A"/>
    <w:rsid w:val="00D20C35"/>
    <w:rsid w:val="00D22575"/>
    <w:rsid w:val="00D2437C"/>
    <w:rsid w:val="00D31FBA"/>
    <w:rsid w:val="00D334A0"/>
    <w:rsid w:val="00D42630"/>
    <w:rsid w:val="00D44A39"/>
    <w:rsid w:val="00D4669A"/>
    <w:rsid w:val="00D50882"/>
    <w:rsid w:val="00D51C79"/>
    <w:rsid w:val="00D53676"/>
    <w:rsid w:val="00D545D0"/>
    <w:rsid w:val="00D556A0"/>
    <w:rsid w:val="00D55772"/>
    <w:rsid w:val="00D603F2"/>
    <w:rsid w:val="00D6172D"/>
    <w:rsid w:val="00D6455E"/>
    <w:rsid w:val="00D647A8"/>
    <w:rsid w:val="00D71D54"/>
    <w:rsid w:val="00D82B6E"/>
    <w:rsid w:val="00D85C5E"/>
    <w:rsid w:val="00D95D67"/>
    <w:rsid w:val="00DA62B1"/>
    <w:rsid w:val="00DB6B12"/>
    <w:rsid w:val="00DB7305"/>
    <w:rsid w:val="00DC05E3"/>
    <w:rsid w:val="00DD0DFF"/>
    <w:rsid w:val="00DD503D"/>
    <w:rsid w:val="00DD73CB"/>
    <w:rsid w:val="00DE2831"/>
    <w:rsid w:val="00DE3FD7"/>
    <w:rsid w:val="00DE62B4"/>
    <w:rsid w:val="00DF168B"/>
    <w:rsid w:val="00DF4A2F"/>
    <w:rsid w:val="00DF5C35"/>
    <w:rsid w:val="00DF5CE5"/>
    <w:rsid w:val="00DF7E78"/>
    <w:rsid w:val="00E01678"/>
    <w:rsid w:val="00E0460D"/>
    <w:rsid w:val="00E060CA"/>
    <w:rsid w:val="00E1051C"/>
    <w:rsid w:val="00E125B6"/>
    <w:rsid w:val="00E12E8B"/>
    <w:rsid w:val="00E14D1B"/>
    <w:rsid w:val="00E21586"/>
    <w:rsid w:val="00E21A6D"/>
    <w:rsid w:val="00E25515"/>
    <w:rsid w:val="00E25BD1"/>
    <w:rsid w:val="00E32C09"/>
    <w:rsid w:val="00E330E1"/>
    <w:rsid w:val="00E3523E"/>
    <w:rsid w:val="00E35FC1"/>
    <w:rsid w:val="00E631F7"/>
    <w:rsid w:val="00E6474B"/>
    <w:rsid w:val="00E75F08"/>
    <w:rsid w:val="00E8043B"/>
    <w:rsid w:val="00E80CE9"/>
    <w:rsid w:val="00E87A89"/>
    <w:rsid w:val="00E94AC4"/>
    <w:rsid w:val="00E95E3A"/>
    <w:rsid w:val="00EA0C6B"/>
    <w:rsid w:val="00EA4B67"/>
    <w:rsid w:val="00EA5E5C"/>
    <w:rsid w:val="00EB3682"/>
    <w:rsid w:val="00EB46DD"/>
    <w:rsid w:val="00EB516C"/>
    <w:rsid w:val="00ED5A03"/>
    <w:rsid w:val="00ED6F7B"/>
    <w:rsid w:val="00ED78E3"/>
    <w:rsid w:val="00EE0824"/>
    <w:rsid w:val="00EE2440"/>
    <w:rsid w:val="00EE41C5"/>
    <w:rsid w:val="00EE4ED9"/>
    <w:rsid w:val="00EE54CC"/>
    <w:rsid w:val="00EE77D6"/>
    <w:rsid w:val="00EF3344"/>
    <w:rsid w:val="00EF473E"/>
    <w:rsid w:val="00EF63B3"/>
    <w:rsid w:val="00EF68A9"/>
    <w:rsid w:val="00F074BF"/>
    <w:rsid w:val="00F10D72"/>
    <w:rsid w:val="00F17EE6"/>
    <w:rsid w:val="00F2384B"/>
    <w:rsid w:val="00F32A6C"/>
    <w:rsid w:val="00F3460C"/>
    <w:rsid w:val="00F36D4B"/>
    <w:rsid w:val="00F4421E"/>
    <w:rsid w:val="00F514B6"/>
    <w:rsid w:val="00F6432D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19DA"/>
    <w:rsid w:val="00FA67C3"/>
    <w:rsid w:val="00FA6CCE"/>
    <w:rsid w:val="00FB1D66"/>
    <w:rsid w:val="00FC3E4C"/>
    <w:rsid w:val="00FC652A"/>
    <w:rsid w:val="00FD1252"/>
    <w:rsid w:val="00FD4C07"/>
    <w:rsid w:val="00FD636A"/>
    <w:rsid w:val="00FE4226"/>
    <w:rsid w:val="00FF202A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qFormat/>
    <w:rsid w:val="00252427"/>
    <w:pPr>
      <w:shd w:val="clear" w:color="auto" w:fill="000000"/>
      <w:spacing w:before="240" w:after="0"/>
      <w:outlineLvl w:val="0"/>
    </w:pPr>
    <w:rPr>
      <w:color w:val="FFFFFF"/>
    </w:rPr>
  </w:style>
  <w:style w:type="paragraph" w:styleId="Heading2">
    <w:name w:val="heading 2"/>
    <w:basedOn w:val="Heading1"/>
    <w:next w:val="BodyText"/>
    <w:qFormat/>
    <w:rsid w:val="00782514"/>
    <w:pPr>
      <w:numPr>
        <w:numId w:val="2"/>
      </w:numPr>
      <w:ind w:left="0" w:firstLine="0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qFormat/>
    <w:rsid w:val="00252427"/>
    <w:pPr>
      <w:shd w:val="clear" w:color="auto" w:fill="000000"/>
      <w:spacing w:before="240" w:after="0"/>
      <w:outlineLvl w:val="0"/>
    </w:pPr>
    <w:rPr>
      <w:color w:val="FFFFFF"/>
    </w:rPr>
  </w:style>
  <w:style w:type="paragraph" w:styleId="Heading2">
    <w:name w:val="heading 2"/>
    <w:basedOn w:val="Heading1"/>
    <w:next w:val="BodyText"/>
    <w:qFormat/>
    <w:rsid w:val="00782514"/>
    <w:pPr>
      <w:numPr>
        <w:numId w:val="2"/>
      </w:numPr>
      <w:ind w:left="0" w:firstLine="0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A9EEA76-E2BD-664B-852C-70F19E6A6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51</Pages>
  <Words>5658</Words>
  <Characters>32251</Characters>
  <Application>Microsoft Macintosh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37834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Emma</cp:lastModifiedBy>
  <cp:revision>151</cp:revision>
  <cp:lastPrinted>2015-08-18T01:02:00Z</cp:lastPrinted>
  <dcterms:created xsi:type="dcterms:W3CDTF">2015-11-27T21:33:00Z</dcterms:created>
  <dcterms:modified xsi:type="dcterms:W3CDTF">2015-12-31T21:57:00Z</dcterms:modified>
</cp:coreProperties>
</file>