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9269D4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bookmarkStart w:id="0" w:name="_GoBack"/>
      <w:bookmarkEnd w:id="0"/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proofErr w:type="spellStart"/>
      <w:proofErr w:type="gramStart"/>
      <w:r w:rsidRPr="00AE1187">
        <w:rPr>
          <w:rFonts w:ascii="Lithos Pro Black" w:hAnsi="Lithos Pro Black"/>
          <w:sz w:val="80"/>
          <w:szCs w:val="80"/>
        </w:rPr>
        <w:t>Bootstrap:Reactive</w:t>
      </w:r>
      <w:proofErr w:type="spellEnd"/>
      <w:proofErr w:type="gramEnd"/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 </w:t>
      </w:r>
      <w:proofErr w:type="spellStart"/>
      <w:r w:rsidRPr="003E41F0">
        <w:rPr>
          <w:rFonts w:ascii="Century Gothic" w:hAnsi="Century Gothic"/>
          <w:sz w:val="28"/>
          <w:szCs w:val="28"/>
        </w:rPr>
        <w:t>Youndtsmith</w:t>
      </w:r>
      <w:proofErr w:type="spellEnd"/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Emmanuel </w:t>
      </w:r>
      <w:proofErr w:type="spellStart"/>
      <w:r w:rsidRPr="003E41F0">
        <w:rPr>
          <w:rFonts w:ascii="Century Gothic" w:hAnsi="Century Gothic"/>
          <w:sz w:val="28"/>
          <w:szCs w:val="28"/>
        </w:rPr>
        <w:t>Schanzer</w:t>
      </w:r>
      <w:proofErr w:type="spellEnd"/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Kathi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Fisler</w:t>
      </w:r>
      <w:proofErr w:type="spellEnd"/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Joe </w:t>
      </w:r>
      <w:proofErr w:type="spellStart"/>
      <w:r>
        <w:rPr>
          <w:rFonts w:ascii="Century Gothic" w:hAnsi="Century Gothic"/>
          <w:sz w:val="28"/>
          <w:szCs w:val="28"/>
        </w:rPr>
        <w:t>Politz</w:t>
      </w:r>
      <w:proofErr w:type="spellEnd"/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Shriram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Krishnamurthi</w:t>
      </w:r>
      <w:proofErr w:type="spellEnd"/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 xml:space="preserve">Bootstrap is licensed under a Creative Commons 3.0 </w:t>
      </w:r>
      <w:proofErr w:type="spellStart"/>
      <w:r w:rsidRPr="003E41F0">
        <w:rPr>
          <w:rFonts w:ascii="Century Gothic" w:hAnsi="Century Gothic"/>
          <w:sz w:val="24"/>
          <w:szCs w:val="24"/>
        </w:rPr>
        <w:t>Unported</w:t>
      </w:r>
      <w:proofErr w:type="spellEnd"/>
      <w:r w:rsidRPr="003E41F0">
        <w:rPr>
          <w:rFonts w:ascii="Century Gothic" w:hAnsi="Century Gothic"/>
          <w:sz w:val="24"/>
          <w:szCs w:val="24"/>
        </w:rPr>
        <w:t xml:space="preserve">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 xml:space="preserve">e at </w:t>
      </w:r>
      <w:proofErr w:type="spellStart"/>
      <w:r w:rsidR="001D0072">
        <w:rPr>
          <w:rFonts w:ascii="Century Gothic" w:hAnsi="Century Gothic"/>
          <w:sz w:val="24"/>
          <w:szCs w:val="24"/>
        </w:rPr>
        <w:t>schanzer@BootstrapWorld</w:t>
      </w:r>
      <w:proofErr w:type="spellEnd"/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proofErr w:type="spellStart"/>
            <w:r w:rsidRPr="000E2300">
              <w:rPr>
                <w:rFonts w:ascii="Trebuchet MS" w:hAnsi="Trebuchet MS"/>
                <w:b/>
                <w:sz w:val="22"/>
                <w:szCs w:val="22"/>
              </w:rPr>
              <w:t>Pyret</w:t>
            </w:r>
            <w:proofErr w:type="spellEnd"/>
            <w:r w:rsidRPr="000E2300">
              <w:rPr>
                <w:rFonts w:ascii="Trebuchet MS" w:hAnsi="Trebuchet MS"/>
                <w:b/>
                <w:sz w:val="22"/>
                <w:szCs w:val="22"/>
              </w:rPr>
              <w:t xml:space="preserve">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3E1D28" w:rsidRPr="0029380B">
              <w:rPr>
                <w:rFonts w:ascii="Courier" w:hAnsi="Courier" w:cs="Times"/>
              </w:rPr>
              <w:t>triangle(</w:t>
            </w:r>
            <w:proofErr w:type="gramEnd"/>
            <w:r w:rsidR="003E1D28" w:rsidRPr="0029380B">
              <w:rPr>
                <w:rFonts w:ascii="Courier" w:hAnsi="Courier" w:cs="Times"/>
              </w:rPr>
              <w:t>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star(</w:t>
            </w:r>
            <w:proofErr w:type="gramEnd"/>
            <w:r w:rsidR="00EF473E" w:rsidRPr="0029380B">
              <w:rPr>
                <w:rFonts w:ascii="Courier" w:hAnsi="Courier" w:cs="Times"/>
              </w:rPr>
              <w:t>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rectangle(</w:t>
            </w:r>
            <w:proofErr w:type="gramEnd"/>
            <w:r w:rsidR="00EF473E" w:rsidRPr="0029380B">
              <w:rPr>
                <w:rFonts w:ascii="Courier" w:hAnsi="Courier" w:cs="Times"/>
              </w:rPr>
              <w:t>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;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(double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</w:t>
            </w:r>
            <w:proofErr w:type="gramEnd"/>
            <w:r w:rsidR="00966C86" w:rsidRPr="008E352E">
              <w:rPr>
                <w:rFonts w:ascii="Courier" w:hAnsi="Courier" w:cs="Times"/>
                <w:sz w:val="24"/>
                <w:szCs w:val="24"/>
              </w:rPr>
              <w:t>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#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>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47B0A9DB" w:rsidR="007B6B24" w:rsidRPr="00430FC1" w:rsidRDefault="00D82C1B" w:rsidP="00B94E0C">
      <w:pPr>
        <w:pStyle w:val="Heading1"/>
      </w:pPr>
      <w:r>
        <w:t xml:space="preserve">Syntax and Style </w:t>
      </w:r>
      <w:r w:rsidR="007B6B24">
        <w:t xml:space="preserve">Bug Hunting: </w:t>
      </w:r>
      <w:proofErr w:type="spellStart"/>
      <w:r w:rsidR="007B6B24">
        <w:t>Pyret</w:t>
      </w:r>
      <w:proofErr w:type="spellEnd"/>
      <w:r w:rsidR="007B6B24">
        <w:t xml:space="preserve">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 xml:space="preserve">SHAPE1 = </w:t>
            </w:r>
            <w:proofErr w:type="gramStart"/>
            <w:r w:rsidRPr="00FB31F0">
              <w:rPr>
                <w:rFonts w:ascii="Courier" w:hAnsi="Courier" w:cs="Times"/>
                <w:sz w:val="22"/>
                <w:szCs w:val="22"/>
              </w:rPr>
              <w:t>circle(</w:t>
            </w:r>
            <w:proofErr w:type="gramEnd"/>
            <w:r w:rsidRPr="00FB31F0">
              <w:rPr>
                <w:rFonts w:ascii="Courier" w:hAnsi="Courier" w:cs="Times"/>
                <w:sz w:val="22"/>
                <w:szCs w:val="22"/>
              </w:rPr>
              <w:t>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 xml:space="preserve">SHAPE2 = </w:t>
            </w:r>
            <w:proofErr w:type="gramStart"/>
            <w:r w:rsidRPr="00FB31F0">
              <w:rPr>
                <w:rFonts w:ascii="Courier" w:hAnsi="Courier" w:cs="Times"/>
              </w:rPr>
              <w:t>triangle(</w:t>
            </w:r>
            <w:proofErr w:type="gramEnd"/>
            <w:r w:rsidRPr="00FB31F0">
              <w:rPr>
                <w:rFonts w:ascii="Courier" w:hAnsi="Courier" w:cs="Times"/>
              </w:rPr>
              <w:t>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#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 xml:space="preserve"> :</w:t>
            </w:r>
            <w:proofErr w:type="gramEnd"/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triple(</w:t>
            </w:r>
            <w:proofErr w:type="gramEnd"/>
            <w:r>
              <w:rPr>
                <w:rFonts w:ascii="Courier" w:hAnsi="Courier" w:cs="Times"/>
              </w:rPr>
              <w:t>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proofErr w:type="gramEnd"/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spellStart"/>
            <w:proofErr w:type="gramStart"/>
            <w:r w:rsidRPr="00736EE5"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:</w:t>
            </w:r>
            <w:proofErr w:type="gram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proofErr w:type="spellStart"/>
            <w:r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>
              <w:rPr>
                <w:rFonts w:ascii="Courier" w:hAnsi="Courier" w:cs="Times"/>
                <w:sz w:val="22"/>
                <w:szCs w:val="22"/>
              </w:rPr>
              <w:t>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" w:hAnsi="Courier" w:cs="Times"/>
                <w:sz w:val="22"/>
                <w:szCs w:val="22"/>
              </w:rPr>
              <w:t>star(</w:t>
            </w:r>
            <w:proofErr w:type="gramEnd"/>
            <w:r>
              <w:rPr>
                <w:rFonts w:ascii="Courier" w:hAnsi="Courier" w:cs="Times"/>
                <w:sz w:val="22"/>
                <w:szCs w:val="22"/>
              </w:rPr>
              <w:t>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proofErr w:type="spellStart"/>
      <w:r w:rsidRPr="00D97C37">
        <w:t>Contract+Purpose</w:t>
      </w:r>
      <w:proofErr w:type="spellEnd"/>
      <w:r w:rsidRPr="00D97C37">
        <w:t xml:space="preserve">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18B1E4A5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607354">
        <w:t>___________________)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067459EB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A0576B" w:rsidRPr="00A0576B">
        <w:rPr>
          <w:rFonts w:ascii="Courier" w:hAnsi="Courier"/>
          <w:sz w:val="32"/>
          <w:szCs w:val="32"/>
        </w:rPr>
        <w:t>is</w:t>
      </w:r>
      <w:r w:rsidR="00A0576B"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>___________________________________________________________</w:t>
      </w:r>
      <w:r w:rsidR="00607354">
        <w:rPr>
          <w:rFonts w:ascii="Trebuchet MS" w:hAnsi="Trebuchet MS" w:cs="Trebuchet MS"/>
          <w:sz w:val="28"/>
        </w:rPr>
        <w:t>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363B4D74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04F4966C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3749CB0B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3B07C76" w14:textId="41F38BDF" w:rsidR="001147FB" w:rsidRDefault="00607354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3AB579B9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7064FA8A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6EB8681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proofErr w:type="spellStart"/>
      <w:r w:rsidR="00CC133A">
        <w:rPr>
          <w:rFonts w:ascii="Century Gothic" w:hAnsi="Century Gothic" w:cs="Trebuchet MS"/>
          <w:sz w:val="28"/>
          <w:szCs w:val="28"/>
        </w:rPr>
        <w:t>Delivery</w:t>
      </w:r>
      <w:r w:rsidR="00F17CC3">
        <w:rPr>
          <w:rFonts w:ascii="Century Gothic" w:hAnsi="Century Gothic" w:cs="Trebuchet MS"/>
          <w:sz w:val="28"/>
          <w:szCs w:val="28"/>
        </w:rPr>
        <w:t>State</w:t>
      </w:r>
      <w:proofErr w:type="spellEnd"/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32988F4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56E537BF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21BD580F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185FE9EF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</w:t>
      </w:r>
      <w:proofErr w:type="spellStart"/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>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proofErr w:type="spellEnd"/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</w:t>
      </w:r>
      <w:proofErr w:type="spellStart"/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>iceCream</w:t>
      </w:r>
      <w:proofErr w:type="spellEnd"/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proofErr w:type="spellStart"/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proofErr w:type="spellEnd"/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</w:t>
      </w:r>
      <w:proofErr w:type="gramEnd"/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proofErr w:type="spellStart"/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, and produces true if the number of layers in the first </w:t>
      </w:r>
      <w:proofErr w:type="spellStart"/>
      <w:r w:rsidR="0083449C"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13D0E390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0388A77B" w14:textId="7B7D5FCB" w:rsidR="00A01FC5" w:rsidRDefault="00607354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4FB6C5AE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368634FE" w14:textId="11B79834" w:rsidR="00A01FC5" w:rsidRDefault="00607354" w:rsidP="00A01FC5">
      <w:pPr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4216D82F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59B2F96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01704EE8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42CCE90C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lastRenderedPageBreak/>
        <w:t>Vocabulary Practice</w:t>
      </w:r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proofErr w:type="spellStart"/>
      <w:r w:rsidRPr="00F17CAF">
        <w:rPr>
          <w:rFonts w:ascii="Courier" w:hAnsi="Courier" w:cs="Trebuchet MS"/>
          <w:color w:val="000000"/>
          <w:sz w:val="32"/>
          <w:szCs w:val="32"/>
        </w:rPr>
        <w:t>MediaType</w:t>
      </w:r>
      <w:proofErr w:type="spellEnd"/>
      <w:r w:rsidRPr="00F17CAF">
        <w:rPr>
          <w:rFonts w:ascii="Courier" w:hAnsi="Courier" w:cs="Trebuchet MS"/>
          <w:color w:val="000000"/>
          <w:sz w:val="32"/>
          <w:szCs w:val="32"/>
        </w:rPr>
        <w:t>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proofErr w:type="gramStart"/>
      <w:r>
        <w:rPr>
          <w:rFonts w:ascii="Courier" w:hAnsi="Courier" w:cs="Trebuchet MS"/>
          <w:color w:val="000000"/>
          <w:sz w:val="32"/>
          <w:szCs w:val="32"/>
        </w:rPr>
        <w:t>title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 xml:space="preserve">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author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" w:hAnsi="Courier" w:cs="Trebuchet MS"/>
          <w:color w:val="000000"/>
          <w:sz w:val="32"/>
          <w:szCs w:val="32"/>
        </w:rPr>
        <w:t>pubyear</w:t>
      </w:r>
      <w:proofErr w:type="spellEnd"/>
      <w:r>
        <w:rPr>
          <w:rFonts w:ascii="Courier" w:hAnsi="Courier" w:cs="Trebuchet MS"/>
          <w:color w:val="000000"/>
          <w:sz w:val="32"/>
          <w:szCs w:val="32"/>
        </w:rPr>
        <w:t xml:space="preserve">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book1 =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proofErr w:type="spellStart"/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proofErr w:type="spellEnd"/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 xml:space="preserve">n image </w:t>
      </w:r>
      <w:proofErr w:type="gramStart"/>
      <w:r w:rsidR="00002A86">
        <w:rPr>
          <w:rFonts w:ascii="Century Gothic" w:hAnsi="Century Gothic" w:cs="Trebuchet MS"/>
          <w:sz w:val="28"/>
          <w:szCs w:val="28"/>
        </w:rPr>
        <w:t>In</w:t>
      </w:r>
      <w:proofErr w:type="gramEnd"/>
      <w:r w:rsidR="00002A86">
        <w:rPr>
          <w:rFonts w:ascii="Century Gothic" w:hAnsi="Century Gothic" w:cs="Trebuchet MS"/>
          <w:sz w:val="28"/>
          <w:szCs w:val="28"/>
        </w:rPr>
        <w:t xml:space="preserve">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proofErr w:type="spellStart"/>
      <w:r w:rsidRPr="00F10C97">
        <w:t>Contract+Purpose</w:t>
      </w:r>
      <w:proofErr w:type="spellEnd"/>
      <w:r w:rsidRPr="00F10C97">
        <w:t xml:space="preserve">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in which the new x-coordinate is 8 pixels larger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and the y-coordinate is 4 pixels smaller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4D0C3B6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2EECC9F3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40B6C415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35816970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42BB5728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proofErr w:type="spellStart"/>
      <w:r w:rsidR="005427CE">
        <w:rPr>
          <w:rFonts w:ascii="Century Gothic" w:hAnsi="Century Gothic" w:cs="Trebuchet MS"/>
          <w:sz w:val="28"/>
          <w:szCs w:val="28"/>
        </w:rPr>
        <w:t>Delivery</w:t>
      </w:r>
      <w:r>
        <w:rPr>
          <w:rFonts w:ascii="Century Gothic" w:hAnsi="Century Gothic" w:cs="Trebuchet MS"/>
          <w:sz w:val="28"/>
          <w:szCs w:val="28"/>
        </w:rPr>
        <w:t>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, and produces a String representing the </w:t>
      </w:r>
      <w:r w:rsidR="00711320">
        <w:rPr>
          <w:rFonts w:ascii="Century Gothic" w:hAnsi="Century Gothic" w:cs="Trebuchet MS"/>
          <w:sz w:val="28"/>
          <w:szCs w:val="28"/>
        </w:rPr>
        <w:t>location of a box:</w:t>
      </w:r>
      <w:r>
        <w:rPr>
          <w:rFonts w:ascii="Century Gothic" w:hAnsi="Century Gothic" w:cs="Trebuchet MS"/>
          <w:sz w:val="28"/>
          <w:szCs w:val="28"/>
        </w:rPr>
        <w:t xml:space="preserve"> either “</w:t>
      </w:r>
      <w:r w:rsidR="005427CE">
        <w:rPr>
          <w:rFonts w:ascii="Century Gothic" w:hAnsi="Century Gothic" w:cs="Trebuchet MS"/>
          <w:sz w:val="28"/>
          <w:szCs w:val="28"/>
        </w:rPr>
        <w:t>road</w:t>
      </w:r>
      <w:r>
        <w:rPr>
          <w:rFonts w:ascii="Century Gothic" w:hAnsi="Century Gothic" w:cs="Trebuchet MS"/>
          <w:sz w:val="28"/>
          <w:szCs w:val="28"/>
        </w:rPr>
        <w:t>”, “</w:t>
      </w:r>
      <w:r w:rsidR="005427CE">
        <w:rPr>
          <w:rFonts w:ascii="Century Gothic" w:hAnsi="Century Gothic" w:cs="Trebuchet MS"/>
          <w:sz w:val="28"/>
          <w:szCs w:val="28"/>
        </w:rPr>
        <w:t>delivery zone”</w:t>
      </w:r>
      <w:r>
        <w:rPr>
          <w:rFonts w:ascii="Century Gothic" w:hAnsi="Century Gothic" w:cs="Trebuchet MS"/>
          <w:sz w:val="28"/>
          <w:szCs w:val="28"/>
        </w:rPr>
        <w:t>,</w:t>
      </w:r>
      <w:r w:rsidR="005427CE">
        <w:rPr>
          <w:rFonts w:ascii="Century Gothic" w:hAnsi="Century Gothic" w:cs="Trebuchet MS"/>
          <w:sz w:val="28"/>
          <w:szCs w:val="28"/>
        </w:rPr>
        <w:t xml:space="preserve"> “house”,</w:t>
      </w:r>
      <w:r>
        <w:rPr>
          <w:rFonts w:ascii="Century Gothic" w:hAnsi="Century Gothic" w:cs="Trebuchet MS"/>
          <w:sz w:val="28"/>
          <w:szCs w:val="28"/>
        </w:rPr>
        <w:t xml:space="preserve">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8F183A1" w:rsidR="008135A7" w:rsidRPr="00EE1726" w:rsidRDefault="00D82C1B" w:rsidP="00B94E0C">
      <w:pPr>
        <w:pStyle w:val="Heading1"/>
      </w:pPr>
      <w:r>
        <w:lastRenderedPageBreak/>
        <w:t xml:space="preserve">Syntax and Style Bug </w:t>
      </w:r>
      <w:r w:rsidR="008135A7" w:rsidRPr="00EE1726">
        <w:t>Hunting</w:t>
      </w:r>
      <w:r>
        <w:t>: Piecewise Edition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" w:hAnsi="Courier"/>
                <w:sz w:val="24"/>
                <w:szCs w:val="24"/>
              </w:rPr>
              <w:t>piecewisefun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</w:t>
            </w:r>
            <w:proofErr w:type="gramStart"/>
            <w:r w:rsidRPr="0039358E">
              <w:rPr>
                <w:rFonts w:ascii="Courier" w:hAnsi="Courier" w:cs="Times"/>
                <w:sz w:val="24"/>
                <w:szCs w:val="24"/>
              </w:rPr>
              <w:t>value(</w:t>
            </w:r>
            <w:proofErr w:type="gramEnd"/>
            <w:r w:rsidRPr="0039358E">
              <w:rPr>
                <w:rFonts w:ascii="Courier" w:hAnsi="Courier" w:cs="Times"/>
                <w:sz w:val="24"/>
                <w:szCs w:val="24"/>
              </w:rPr>
              <w:t>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 w:rsidR="0062601F"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="0062601F">
        <w:rPr>
          <w:rFonts w:ascii="Century Gothic" w:hAnsi="Century Gothic" w:cs="Trebuchet MS"/>
          <w:sz w:val="28"/>
          <w:szCs w:val="28"/>
        </w:rPr>
        <w:t xml:space="preserve">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</w:t>
      </w:r>
      <w:proofErr w:type="gramStart"/>
      <w:r w:rsidR="0062601F">
        <w:rPr>
          <w:rFonts w:ascii="Century Gothic" w:hAnsi="Century Gothic" w:cs="Arial"/>
          <w:sz w:val="28"/>
          <w:szCs w:val="28"/>
        </w:rPr>
        <w:t>25 pixel</w:t>
      </w:r>
      <w:proofErr w:type="gramEnd"/>
      <w:r w:rsidR="0062601F">
        <w:rPr>
          <w:rFonts w:ascii="Century Gothic" w:hAnsi="Century Gothic" w:cs="Arial"/>
          <w:sz w:val="28"/>
          <w:szCs w:val="28"/>
        </w:rPr>
        <w:t xml:space="preserve">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4DC0F984" w14:textId="77777777" w:rsidR="00607354" w:rsidRDefault="00607354" w:rsidP="00607354">
      <w:pPr>
        <w:pStyle w:val="Code"/>
        <w:framePr w:wrap="around" w:x="1132" w:y="2616"/>
      </w:pPr>
      <w:r w:rsidRPr="002C6F24">
        <w:t>end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16F10BE" w14:textId="2F7DE86A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CE22018" w14:textId="3E8D1DAA" w:rsidR="00870625" w:rsidRDefault="00870625" w:rsidP="00870625">
      <w:pPr>
        <w:pStyle w:val="Code"/>
        <w:framePr w:wrap="around"/>
      </w:pPr>
      <w:r>
        <w:t xml:space="preserve">  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616F38BE" w14:textId="77777777" w:rsidR="00607354" w:rsidRDefault="00607354" w:rsidP="00607354">
      <w:pPr>
        <w:pStyle w:val="Code"/>
        <w:framePr w:wrap="around" w:x="1046" w:y="645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39306D89" w14:textId="02E0BAAD" w:rsidR="00870625" w:rsidRDefault="00870625" w:rsidP="0060735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61A4520" w14:textId="026636AC" w:rsidR="00870625" w:rsidRPr="00D37704" w:rsidRDefault="00870625" w:rsidP="00607354">
      <w:pPr>
        <w:spacing w:line="360" w:lineRule="auto"/>
        <w:ind w:firstLine="709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>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521A6BB3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5AA28545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3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D1uyqs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4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pet(100, 100)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5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aBI3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5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next-state-tick(FULLPET)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6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next-state-tick(FULLPET) is pet(FULLPET.hunger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next-state-tick(MIDPET)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7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next-state-tick(MIDPET) is pet(MIDPET.hunger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48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hkUX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U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LHYZFF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49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ut50YCAABOBAAADgAAAGRycy9lMm9Eb2MueG1srFTbbtswDH0fsH8Q9O74Eudio07RJs0woLsA&#10;7T5AkeXYmC1qkhK7K/bvo+Qky7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0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0SXkk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1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cfQE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TN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C3H0B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Convert it into </w:t>
      </w:r>
      <w:proofErr w:type="spellStart"/>
      <w:r w:rsidRPr="00A21768">
        <w:rPr>
          <w:rFonts w:ascii="Trebuchet MS" w:hAnsi="Trebuchet MS" w:cs="Trebuchet MS"/>
          <w:sz w:val="24"/>
          <w:szCs w:val="24"/>
        </w:rPr>
        <w:t>Pyret</w:t>
      </w:r>
      <w:proofErr w:type="spellEnd"/>
      <w:r w:rsidRPr="00A21768">
        <w:rPr>
          <w:rFonts w:ascii="Trebuchet MS" w:hAnsi="Trebuchet MS" w:cs="Trebuchet MS"/>
          <w:sz w:val="24"/>
          <w:szCs w:val="24"/>
        </w:rPr>
        <w:t xml:space="preserve">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px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py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</w:t>
      </w:r>
      <w:proofErr w:type="gramStart"/>
      <w:r w:rsidR="00940624">
        <w:rPr>
          <w:rFonts w:ascii="Trebuchet MS" w:hAnsi="Trebuchet MS" w:cs="Trebuchet MS"/>
          <w:sz w:val="28"/>
          <w:szCs w:val="28"/>
        </w:rPr>
        <w:t>=  (</w:t>
      </w:r>
      <w:proofErr w:type="spellStart"/>
      <w:proofErr w:type="gramEnd"/>
      <w:r>
        <w:rPr>
          <w:rFonts w:ascii="Trebuchet MS" w:hAnsi="Trebuchet MS" w:cs="Trebuchet MS"/>
          <w:sz w:val="28"/>
          <w:szCs w:val="28"/>
        </w:rPr>
        <w:t>px</w:t>
      </w:r>
      <w:proofErr w:type="spellEnd"/>
      <w:r>
        <w:rPr>
          <w:rFonts w:ascii="Trebuchet MS" w:hAnsi="Trebuchet MS" w:cs="Trebuchet MS"/>
          <w:sz w:val="28"/>
          <w:szCs w:val="28"/>
        </w:rPr>
        <w:t xml:space="preserve">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proofErr w:type="spellStart"/>
      <w:r>
        <w:rPr>
          <w:rFonts w:ascii="Trebuchet MS" w:hAnsi="Trebuchet MS" w:cs="Trebuchet MS"/>
          <w:sz w:val="28"/>
          <w:szCs w:val="28"/>
        </w:rPr>
        <w:t>py</w:t>
      </w:r>
      <w:proofErr w:type="spellEnd"/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285E85C4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78C4C877" w14:textId="1E6E65C5" w:rsidR="00607354" w:rsidRDefault="009F1FE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71E9502" w14:textId="265DD518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030E005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B128106" w14:textId="784F22A0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D731210" w14:textId="4B30D2C4" w:rsidR="009F1FE4" w:rsidRDefault="009F1FE4" w:rsidP="0060735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px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py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proofErr w:type="spellStart"/>
      <w:r w:rsidRPr="00372504">
        <w:t>Contract+Purpose</w:t>
      </w:r>
      <w:proofErr w:type="spellEnd"/>
      <w:r w:rsidRPr="00372504">
        <w:t xml:space="preserve">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53E468C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33F9F69C" w14:textId="38DE3F52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B67AC9B" w14:textId="0EF04E56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12673121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</w:t>
      </w:r>
      <w:r w:rsidR="00607354">
        <w:rPr>
          <w:rFonts w:ascii="Trebuchet MS" w:hAnsi="Trebuchet MS" w:cs="Trebuchet MS"/>
          <w:sz w:val="28"/>
        </w:rPr>
        <w:t>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41DBBE05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85B2D88" w14:textId="0EC96F31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A1524EE" w14:textId="2615AB59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0DEBE92D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</w:t>
      </w:r>
      <w:r w:rsidR="00607354">
        <w:rPr>
          <w:rFonts w:ascii="Trebuchet MS" w:hAnsi="Trebuchet MS" w:cs="Trebuchet MS"/>
          <w:sz w:val="28"/>
        </w:rPr>
        <w:t>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5201AA8C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2E5D2536" w14:textId="77777777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40A003F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73045CCE" w14:textId="30A5B9AF" w:rsidR="00607354" w:rsidRDefault="004B516C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756EF5D" w14:textId="24F8ACA8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3EB87403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600C3468" w14:textId="00D4AA77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171E0610" w14:textId="45476C22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B389B71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50658BA" w14:textId="24B873DA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64515FF" w14:textId="45B03C4E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EE13E41" w14:textId="4B0AC8E6" w:rsidR="00636BAF" w:rsidRDefault="001A20A4">
      <w:pPr>
        <w:widowControl/>
        <w:suppressAutoHyphens w:val="0"/>
      </w:pPr>
      <w:r>
        <w:br w:type="page"/>
      </w:r>
    </w:p>
    <w:p w14:paraId="29427960" w14:textId="6C27766C" w:rsidR="005819F5" w:rsidRDefault="00636BAF">
      <w:r>
        <w:rPr>
          <w:noProof/>
        </w:rPr>
        <w:lastRenderedPageBreak/>
        <w:drawing>
          <wp:inline distT="0" distB="0" distL="0" distR="0" wp14:anchorId="377C86E7" wp14:editId="2877D84C">
            <wp:extent cx="8514596" cy="6653839"/>
            <wp:effectExtent l="0" t="9525" r="10795" b="10795"/>
            <wp:docPr id="6" name="Picture 6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48568" cy="66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C4EC" w14:textId="5BEE378C" w:rsidR="000C5C3B" w:rsidRDefault="00636BAF">
      <w:r>
        <w:rPr>
          <w:noProof/>
        </w:rPr>
        <w:lastRenderedPageBreak/>
        <w:drawing>
          <wp:inline distT="0" distB="0" distL="0" distR="0" wp14:anchorId="5CD5E547" wp14:editId="2636AC95">
            <wp:extent cx="8482081" cy="6628524"/>
            <wp:effectExtent l="12383" t="0" r="0" b="0"/>
            <wp:docPr id="7" name="Picture 7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7237" cy="66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2C64D9" w14:textId="77777777" w:rsidR="00A804E6" w:rsidRDefault="00A804E6">
      <w:r>
        <w:separator/>
      </w:r>
    </w:p>
    <w:p w14:paraId="13258890" w14:textId="77777777" w:rsidR="00A804E6" w:rsidRDefault="00A804E6"/>
  </w:endnote>
  <w:endnote w:type="continuationSeparator" w:id="0">
    <w:p w14:paraId="47165B5E" w14:textId="77777777" w:rsidR="00A804E6" w:rsidRDefault="00A804E6">
      <w:r>
        <w:continuationSeparator/>
      </w:r>
    </w:p>
    <w:p w14:paraId="3FBC0701" w14:textId="77777777" w:rsidR="00A804E6" w:rsidRDefault="00A804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0007D3" w:rsidRDefault="000007D3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0007D3" w:rsidRDefault="000007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612041" w14:textId="77777777" w:rsidR="00A804E6" w:rsidRDefault="00A804E6">
      <w:r>
        <w:separator/>
      </w:r>
    </w:p>
    <w:p w14:paraId="3E1F2312" w14:textId="77777777" w:rsidR="00A804E6" w:rsidRDefault="00A804E6"/>
  </w:footnote>
  <w:footnote w:type="continuationSeparator" w:id="0">
    <w:p w14:paraId="210338B2" w14:textId="77777777" w:rsidR="00A804E6" w:rsidRDefault="00A804E6">
      <w:r>
        <w:continuationSeparator/>
      </w:r>
    </w:p>
    <w:p w14:paraId="13A2B9B7" w14:textId="77777777" w:rsidR="00A804E6" w:rsidRDefault="00A804E6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27CE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07354"/>
    <w:rsid w:val="00623686"/>
    <w:rsid w:val="0062601F"/>
    <w:rsid w:val="00634DCC"/>
    <w:rsid w:val="00636207"/>
    <w:rsid w:val="00636BAF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1320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269D4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0576B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804E6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133A"/>
    <w:rsid w:val="00CC56D0"/>
    <w:rsid w:val="00CD2393"/>
    <w:rsid w:val="00CD399D"/>
    <w:rsid w:val="00CE09C6"/>
    <w:rsid w:val="00CE240A"/>
    <w:rsid w:val="00CE3595"/>
    <w:rsid w:val="00CF02F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63296"/>
    <w:rsid w:val="00D71D54"/>
    <w:rsid w:val="00D721B9"/>
    <w:rsid w:val="00D76131"/>
    <w:rsid w:val="00D82B6E"/>
    <w:rsid w:val="00D82C1B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3A43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3F5C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2E8A58-E1FB-5B47-B734-97CA7A54F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65</Pages>
  <Words>7002</Words>
  <Characters>39918</Characters>
  <Application>Microsoft Macintosh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46827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9</cp:revision>
  <cp:lastPrinted>2017-07-28T19:18:00Z</cp:lastPrinted>
  <dcterms:created xsi:type="dcterms:W3CDTF">2017-07-28T19:18:00Z</dcterms:created>
  <dcterms:modified xsi:type="dcterms:W3CDTF">2017-10-30T13:46:00Z</dcterms:modified>
</cp:coreProperties>
</file>