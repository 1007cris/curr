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4AABD9D6" w14:textId="77777777" w:rsidR="001E40E1" w:rsidRDefault="001E40E1" w:rsidP="009269D4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3DD0CDFE" w14:textId="77777777" w:rsidR="00AD77EE" w:rsidRP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Times" w:hAnsi="Times" w:cs="Times"/>
          <w:sz w:val="24"/>
          <w:szCs w:val="24"/>
        </w:rPr>
      </w:pPr>
      <w:r>
        <w:rPr>
          <w:rFonts w:ascii="Century Gothic" w:hAnsi="Century Gothic" w:cs="Century Gothic"/>
          <w:sz w:val="32"/>
          <w:szCs w:val="32"/>
        </w:rPr>
        <w:softHyphen/>
      </w:r>
      <w:r w:rsidR="003E6DFA">
        <w:rPr>
          <w:rFonts w:ascii="Century Gothic" w:hAnsi="Century Gothic" w:cs="Century Gothic"/>
          <w:sz w:val="32"/>
          <w:szCs w:val="32"/>
        </w:rPr>
        <w:t>Name: ________________________</w:t>
      </w:r>
      <w:r>
        <w:rPr>
          <w:rFonts w:ascii="Century Gothic" w:hAnsi="Century Gothic" w:cs="Century Gothic"/>
          <w:sz w:val="32"/>
          <w:szCs w:val="32"/>
        </w:rPr>
        <w:t>______________________________</w:t>
      </w:r>
    </w:p>
    <w:p w14:paraId="26C2509D" w14:textId="77777777" w:rsidR="00EF0950" w:rsidRPr="008A5AC1" w:rsidRDefault="00EF0950" w:rsidP="00EF0950">
      <w:pPr>
        <w:pStyle w:val="Body"/>
        <w:spacing w:line="240" w:lineRule="auto"/>
        <w:jc w:val="center"/>
        <w:outlineLvl w:val="0"/>
        <w:rPr>
          <w:rFonts w:ascii="Century Gothic" w:hAnsi="Century Gothic"/>
          <w:b/>
          <w:color w:val="44546A" w:themeColor="text2"/>
          <w:sz w:val="36"/>
          <w:szCs w:val="36"/>
        </w:rPr>
      </w:pPr>
      <w:r>
        <w:rPr>
          <w:rFonts w:ascii="Century Gothic" w:hAnsi="Century Gothic"/>
          <w:b/>
          <w:noProof/>
          <w:color w:val="44546A" w:themeColor="text2"/>
          <w:sz w:val="36"/>
          <w:szCs w:val="36"/>
        </w:rPr>
        <w:drawing>
          <wp:inline distT="0" distB="0" distL="0" distR="0" wp14:anchorId="21B74815" wp14:editId="0F55223A">
            <wp:extent cx="4358170" cy="5486400"/>
            <wp:effectExtent l="0" t="0" r="10795" b="0"/>
            <wp:docPr id="2" name="Picture 2" descr="../../../../../../../../../Dropbox/Bootstrap/Logos%20and%20Templates/Reacti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../../../Dropbox/Bootstrap/Logos%20and%20Templates/Reactiv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17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B6617" w14:textId="77777777" w:rsidR="00EF0950" w:rsidRDefault="00EF0950" w:rsidP="00EF0950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  <w:r>
        <w:rPr>
          <w:rFonts w:ascii="Century Gothic" w:hAnsi="Century Gothic" w:cs="Century Gothic"/>
          <w:sz w:val="32"/>
          <w:szCs w:val="32"/>
        </w:rPr>
        <w:softHyphen/>
      </w:r>
    </w:p>
    <w:p w14:paraId="6FA825AB" w14:textId="77777777" w:rsidR="00EF0950" w:rsidRDefault="00EF0950" w:rsidP="00EF0950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20B9FC7F" w14:textId="77777777" w:rsidR="00EF0950" w:rsidRDefault="00EF0950" w:rsidP="00EF0950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1A1852DB" w14:textId="77777777" w:rsidR="00EF0950" w:rsidRDefault="00EF0950" w:rsidP="00EF0950">
      <w:pPr>
        <w:suppressAutoHyphens w:val="0"/>
        <w:autoSpaceDE w:val="0"/>
        <w:autoSpaceDN w:val="0"/>
        <w:adjustRightInd w:val="0"/>
        <w:spacing w:after="240"/>
        <w:jc w:val="center"/>
        <w:rPr>
          <w:rFonts w:ascii="Century Gothic" w:hAnsi="Century Gothic" w:cs="Century Gothic"/>
          <w:sz w:val="32"/>
          <w:szCs w:val="32"/>
        </w:rPr>
      </w:pPr>
      <w:r>
        <w:rPr>
          <w:rFonts w:ascii="Century Gothic" w:hAnsi="Century Gothic" w:cs="Century Gothic"/>
          <w:sz w:val="32"/>
          <w:szCs w:val="32"/>
        </w:rPr>
        <w:t>Class: ______________________________________________________</w:t>
      </w:r>
    </w:p>
    <w:p w14:paraId="322F504F" w14:textId="77777777" w:rsidR="00EF0950" w:rsidRDefault="00EF0950" w:rsidP="00EF0950">
      <w:pPr>
        <w:suppressAutoHyphens w:val="0"/>
        <w:autoSpaceDE w:val="0"/>
        <w:autoSpaceDN w:val="0"/>
        <w:adjustRightInd w:val="0"/>
        <w:spacing w:after="240"/>
        <w:jc w:val="center"/>
        <w:rPr>
          <w:rFonts w:ascii="Century Gothic" w:hAnsi="Century Gothic" w:cs="Century Gothic"/>
          <w:sz w:val="32"/>
          <w:szCs w:val="32"/>
        </w:rPr>
      </w:pPr>
    </w:p>
    <w:p w14:paraId="5C28BBBE" w14:textId="77777777" w:rsidR="00EF0950" w:rsidRDefault="00EF0950" w:rsidP="00EF0950">
      <w:pPr>
        <w:suppressAutoHyphens w:val="0"/>
        <w:autoSpaceDE w:val="0"/>
        <w:autoSpaceDN w:val="0"/>
        <w:adjustRightInd w:val="0"/>
        <w:spacing w:after="240"/>
        <w:jc w:val="center"/>
        <w:rPr>
          <w:rFonts w:ascii="Century Gothic" w:hAnsi="Century Gothic" w:cs="Century Gothic"/>
          <w:sz w:val="32"/>
          <w:szCs w:val="32"/>
        </w:rPr>
      </w:pPr>
      <w:r w:rsidRPr="00A82AD2">
        <w:rPr>
          <w:rFonts w:ascii="Century Gothic" w:hAnsi="Century Gothic"/>
          <w:noProof/>
          <w:sz w:val="60"/>
          <w:szCs w:val="60"/>
        </w:rPr>
        <w:drawing>
          <wp:inline distT="0" distB="0" distL="0" distR="0" wp14:anchorId="500EC151" wp14:editId="611B2DBF">
            <wp:extent cx="1885909" cy="421255"/>
            <wp:effectExtent l="0" t="0" r="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9712" b="6323"/>
                    <a:stretch/>
                  </pic:blipFill>
                  <pic:spPr bwMode="auto">
                    <a:xfrm>
                      <a:off x="0" y="0"/>
                      <a:ext cx="1948788" cy="43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F034B" w14:textId="77777777" w:rsidR="00DF4DFB" w:rsidRDefault="00DF4DFB" w:rsidP="00DF4DFB">
      <w:r>
        <w:rPr>
          <w:noProof/>
        </w:rPr>
        <w:lastRenderedPageBreak/>
        <w:drawing>
          <wp:inline distT="0" distB="0" distL="0" distR="0" wp14:anchorId="6094666B" wp14:editId="3829F73B">
            <wp:extent cx="2395220" cy="14152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AndLog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209" cy="141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1488" w14:textId="0BA49769" w:rsidR="00DF4DFB" w:rsidRDefault="00DF4DFB" w:rsidP="00DF4DFB">
      <w:pPr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</w:t>
      </w:r>
      <w:r w:rsidR="00445EB4">
        <w:rPr>
          <w:rFonts w:ascii="Century Gothic" w:hAnsi="Century Gothic"/>
          <w:sz w:val="32"/>
          <w:szCs w:val="32"/>
        </w:rPr>
        <w:t>Workbook v0.9</w:t>
      </w:r>
    </w:p>
    <w:p w14:paraId="1B569FC4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653BED81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47135CC2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4CDA51B9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6E7DF87A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71B24B17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5FF7AB69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3B77D74D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7F8B7DFC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107835D2" w14:textId="77777777" w:rsidR="00DF4DFB" w:rsidRDefault="00DF4DFB" w:rsidP="00DF4DFB">
      <w:pPr>
        <w:rPr>
          <w:rFonts w:ascii="Century Gothic" w:hAnsi="Century Gothic"/>
          <w:sz w:val="28"/>
          <w:szCs w:val="28"/>
        </w:rPr>
      </w:pPr>
    </w:p>
    <w:p w14:paraId="2256A32B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70BE7EC9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5712E0E0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798C5E89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1913A967" w14:textId="77777777" w:rsidR="001D0072" w:rsidRPr="003E41F0" w:rsidRDefault="001D0072" w:rsidP="00DF4DFB">
      <w:pPr>
        <w:rPr>
          <w:rFonts w:ascii="Century Gothic" w:hAnsi="Century Gothic"/>
          <w:sz w:val="28"/>
          <w:szCs w:val="28"/>
        </w:rPr>
      </w:pPr>
    </w:p>
    <w:p w14:paraId="6EB57B4C" w14:textId="77777777" w:rsidR="00DF4DFB" w:rsidRPr="003E41F0" w:rsidRDefault="00DF4DFB" w:rsidP="00DF4DFB">
      <w:pPr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Brought to you by the Bootstrap team:</w:t>
      </w:r>
    </w:p>
    <w:p w14:paraId="434813C9" w14:textId="77777777" w:rsidR="00DF4DFB" w:rsidRPr="003E41F0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 xml:space="preserve">Emma </w:t>
      </w:r>
      <w:proofErr w:type="spellStart"/>
      <w:r w:rsidRPr="003E41F0">
        <w:rPr>
          <w:rFonts w:ascii="Century Gothic" w:hAnsi="Century Gothic"/>
          <w:sz w:val="28"/>
          <w:szCs w:val="28"/>
        </w:rPr>
        <w:t>Youndtsmith</w:t>
      </w:r>
      <w:proofErr w:type="spellEnd"/>
    </w:p>
    <w:p w14:paraId="3F2BE58E" w14:textId="77777777" w:rsidR="00DF4DFB" w:rsidRPr="003E41F0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 xml:space="preserve">Emmanuel </w:t>
      </w:r>
      <w:proofErr w:type="spellStart"/>
      <w:r w:rsidRPr="003E41F0">
        <w:rPr>
          <w:rFonts w:ascii="Century Gothic" w:hAnsi="Century Gothic"/>
          <w:sz w:val="28"/>
          <w:szCs w:val="28"/>
        </w:rPr>
        <w:t>Schanzer</w:t>
      </w:r>
      <w:proofErr w:type="spellEnd"/>
    </w:p>
    <w:p w14:paraId="121242C5" w14:textId="77777777" w:rsidR="00DF4DFB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proofErr w:type="spellStart"/>
      <w:r w:rsidRPr="003E41F0">
        <w:rPr>
          <w:rFonts w:ascii="Century Gothic" w:hAnsi="Century Gothic"/>
          <w:sz w:val="28"/>
          <w:szCs w:val="28"/>
        </w:rPr>
        <w:t>Kathi</w:t>
      </w:r>
      <w:proofErr w:type="spellEnd"/>
      <w:r w:rsidRPr="003E41F0">
        <w:rPr>
          <w:rFonts w:ascii="Century Gothic" w:hAnsi="Century Gothic"/>
          <w:sz w:val="28"/>
          <w:szCs w:val="28"/>
        </w:rPr>
        <w:t xml:space="preserve"> </w:t>
      </w:r>
      <w:proofErr w:type="spellStart"/>
      <w:r w:rsidRPr="003E41F0">
        <w:rPr>
          <w:rFonts w:ascii="Century Gothic" w:hAnsi="Century Gothic"/>
          <w:sz w:val="28"/>
          <w:szCs w:val="28"/>
        </w:rPr>
        <w:t>Fisler</w:t>
      </w:r>
      <w:proofErr w:type="spellEnd"/>
    </w:p>
    <w:p w14:paraId="50F74AEE" w14:textId="3A025ECF" w:rsidR="00DC67CA" w:rsidRPr="003E41F0" w:rsidRDefault="00DC67CA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Joe </w:t>
      </w:r>
      <w:proofErr w:type="spellStart"/>
      <w:r>
        <w:rPr>
          <w:rFonts w:ascii="Century Gothic" w:hAnsi="Century Gothic"/>
          <w:sz w:val="28"/>
          <w:szCs w:val="28"/>
        </w:rPr>
        <w:t>Politz</w:t>
      </w:r>
      <w:proofErr w:type="spellEnd"/>
    </w:p>
    <w:p w14:paraId="61982C4C" w14:textId="77777777" w:rsidR="00DF4DFB" w:rsidRPr="003E41F0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proofErr w:type="spellStart"/>
      <w:r w:rsidRPr="003E41F0">
        <w:rPr>
          <w:rFonts w:ascii="Century Gothic" w:hAnsi="Century Gothic"/>
          <w:sz w:val="28"/>
          <w:szCs w:val="28"/>
        </w:rPr>
        <w:t>Shriram</w:t>
      </w:r>
      <w:proofErr w:type="spellEnd"/>
      <w:r w:rsidRPr="003E41F0">
        <w:rPr>
          <w:rFonts w:ascii="Century Gothic" w:hAnsi="Century Gothic"/>
          <w:sz w:val="28"/>
          <w:szCs w:val="28"/>
        </w:rPr>
        <w:t xml:space="preserve"> </w:t>
      </w:r>
      <w:proofErr w:type="spellStart"/>
      <w:r w:rsidRPr="003E41F0">
        <w:rPr>
          <w:rFonts w:ascii="Century Gothic" w:hAnsi="Century Gothic"/>
          <w:sz w:val="28"/>
          <w:szCs w:val="28"/>
        </w:rPr>
        <w:t>Krishnamurthi</w:t>
      </w:r>
      <w:proofErr w:type="spellEnd"/>
    </w:p>
    <w:p w14:paraId="25E84A4F" w14:textId="77777777" w:rsidR="00DF4DFB" w:rsidRPr="003E41F0" w:rsidRDefault="00DF4DFB" w:rsidP="00DF4DFB">
      <w:pPr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Visual Design: Colleen Murphy</w:t>
      </w:r>
    </w:p>
    <w:p w14:paraId="1343A092" w14:textId="77777777" w:rsidR="00DF4DFB" w:rsidRDefault="00DF4DFB" w:rsidP="00DF4DFB">
      <w:pPr>
        <w:rPr>
          <w:rFonts w:ascii="Century Gothic" w:hAnsi="Century Gothic"/>
          <w:sz w:val="28"/>
          <w:szCs w:val="28"/>
        </w:rPr>
      </w:pPr>
    </w:p>
    <w:p w14:paraId="540DBF02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2E659EC6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2473B078" w14:textId="77777777" w:rsidR="00DF4DFB" w:rsidRPr="003E41F0" w:rsidRDefault="00DF4DFB" w:rsidP="00DF4DFB">
      <w:pPr>
        <w:rPr>
          <w:rFonts w:ascii="Century Gothic" w:hAnsi="Century Gothic"/>
          <w:sz w:val="28"/>
          <w:szCs w:val="28"/>
        </w:rPr>
      </w:pPr>
    </w:p>
    <w:p w14:paraId="33959AAC" w14:textId="5AA71149" w:rsidR="001D0072" w:rsidRPr="001D0072" w:rsidRDefault="00DF4DFB" w:rsidP="001D0072">
      <w:pPr>
        <w:pBdr>
          <w:top w:val="single" w:sz="18" w:space="1" w:color="auto"/>
        </w:pBdr>
        <w:rPr>
          <w:rFonts w:ascii="Century Gothic" w:hAnsi="Century Gothic"/>
          <w:sz w:val="24"/>
          <w:szCs w:val="24"/>
        </w:rPr>
        <w:sectPr w:rsidR="001D0072" w:rsidRPr="001D0072" w:rsidSect="00F73B21">
          <w:footerReference w:type="even" r:id="rId11"/>
          <w:footerReference w:type="default" r:id="rId12"/>
          <w:pgSz w:w="12240" w:h="15840"/>
          <w:pgMar w:top="720" w:right="1134" w:bottom="990" w:left="1134" w:header="720" w:footer="1134" w:gutter="0"/>
          <w:pgNumType w:start="0"/>
          <w:cols w:space="720"/>
          <w:titlePg/>
          <w:docGrid w:linePitch="360"/>
        </w:sectPr>
      </w:pPr>
      <w:r w:rsidRPr="003E41F0">
        <w:rPr>
          <w:rFonts w:ascii="Century Gothic" w:hAnsi="Century Gothic"/>
          <w:sz w:val="24"/>
          <w:szCs w:val="24"/>
        </w:rPr>
        <w:t xml:space="preserve">Bootstrap is licensed under a Creative Commons 3.0 </w:t>
      </w:r>
      <w:proofErr w:type="spellStart"/>
      <w:r w:rsidRPr="003E41F0">
        <w:rPr>
          <w:rFonts w:ascii="Century Gothic" w:hAnsi="Century Gothic"/>
          <w:sz w:val="24"/>
          <w:szCs w:val="24"/>
        </w:rPr>
        <w:t>Unported</w:t>
      </w:r>
      <w:proofErr w:type="spellEnd"/>
      <w:r w:rsidRPr="003E41F0">
        <w:rPr>
          <w:rFonts w:ascii="Century Gothic" w:hAnsi="Century Gothic"/>
          <w:sz w:val="24"/>
          <w:szCs w:val="24"/>
        </w:rPr>
        <w:t xml:space="preserve"> License. Based on a work from www.BootstrapWorld.org. Permissions beyond the scope of this license may be availabl</w:t>
      </w:r>
      <w:r w:rsidR="001D0072">
        <w:rPr>
          <w:rFonts w:ascii="Century Gothic" w:hAnsi="Century Gothic"/>
          <w:sz w:val="24"/>
          <w:szCs w:val="24"/>
        </w:rPr>
        <w:t xml:space="preserve">e at </w:t>
      </w:r>
      <w:proofErr w:type="spellStart"/>
      <w:r w:rsidR="001D0072">
        <w:rPr>
          <w:rFonts w:ascii="Century Gothic" w:hAnsi="Century Gothic"/>
          <w:sz w:val="24"/>
          <w:szCs w:val="24"/>
        </w:rPr>
        <w:t>schanzer@BootstrapWorld</w:t>
      </w:r>
      <w:proofErr w:type="spellEnd"/>
    </w:p>
    <w:p w14:paraId="453BCEAE" w14:textId="1AEBC956" w:rsidR="005059E7" w:rsidRPr="00141228" w:rsidRDefault="00444703" w:rsidP="00B94E0C">
      <w:pPr>
        <w:pStyle w:val="Heading1"/>
      </w:pPr>
      <w:r>
        <w:lastRenderedPageBreak/>
        <w:t>Unit</w:t>
      </w:r>
      <w:r w:rsidR="005059E7" w:rsidRPr="00141228">
        <w:t xml:space="preserve"> 1</w:t>
      </w:r>
    </w:p>
    <w:tbl>
      <w:tblPr>
        <w:tblW w:w="99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1"/>
        <w:gridCol w:w="4832"/>
        <w:gridCol w:w="4567"/>
      </w:tblGrid>
      <w:tr w:rsidR="00F76832" w14:paraId="522A8721" w14:textId="77777777" w:rsidTr="00073B18">
        <w:tc>
          <w:tcPr>
            <w:tcW w:w="591" w:type="dxa"/>
            <w:shd w:val="clear" w:color="auto" w:fill="auto"/>
          </w:tcPr>
          <w:p w14:paraId="2274B2DE" w14:textId="77777777" w:rsidR="005059E7" w:rsidRDefault="005059E7"/>
        </w:tc>
        <w:tc>
          <w:tcPr>
            <w:tcW w:w="4832" w:type="dxa"/>
            <w:shd w:val="clear" w:color="auto" w:fill="auto"/>
          </w:tcPr>
          <w:p w14:paraId="71FEB753" w14:textId="77777777" w:rsidR="005059E7" w:rsidRPr="000E2300" w:rsidRDefault="005059E7">
            <w:pPr>
              <w:rPr>
                <w:rFonts w:ascii="Trebuchet MS" w:hAnsi="Trebuchet MS"/>
                <w:b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sz w:val="22"/>
                <w:szCs w:val="22"/>
              </w:rPr>
              <w:t>Racket Code</w:t>
            </w:r>
          </w:p>
        </w:tc>
        <w:tc>
          <w:tcPr>
            <w:tcW w:w="4567" w:type="dxa"/>
            <w:shd w:val="clear" w:color="auto" w:fill="auto"/>
          </w:tcPr>
          <w:p w14:paraId="53CBF2B2" w14:textId="77777777" w:rsidR="005059E7" w:rsidRPr="000E2300" w:rsidRDefault="005059E7">
            <w:pPr>
              <w:rPr>
                <w:rFonts w:ascii="Trebuchet MS" w:hAnsi="Trebuchet MS"/>
                <w:b/>
                <w:sz w:val="22"/>
                <w:szCs w:val="22"/>
              </w:rPr>
            </w:pPr>
            <w:proofErr w:type="spellStart"/>
            <w:r w:rsidRPr="000E2300">
              <w:rPr>
                <w:rFonts w:ascii="Trebuchet MS" w:hAnsi="Trebuchet MS"/>
                <w:b/>
                <w:sz w:val="22"/>
                <w:szCs w:val="22"/>
              </w:rPr>
              <w:t>Pyret</w:t>
            </w:r>
            <w:proofErr w:type="spellEnd"/>
            <w:r w:rsidRPr="000E2300">
              <w:rPr>
                <w:rFonts w:ascii="Trebuchet MS" w:hAnsi="Trebuchet MS"/>
                <w:b/>
                <w:sz w:val="22"/>
                <w:szCs w:val="22"/>
              </w:rPr>
              <w:t xml:space="preserve"> Code</w:t>
            </w:r>
          </w:p>
        </w:tc>
      </w:tr>
      <w:tr w:rsidR="00F76832" w14:paraId="19B1DC66" w14:textId="77777777" w:rsidTr="00073B18">
        <w:trPr>
          <w:cantSplit/>
          <w:trHeight w:val="197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448EEF7B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Numbers</w:t>
            </w:r>
          </w:p>
        </w:tc>
        <w:tc>
          <w:tcPr>
            <w:tcW w:w="4832" w:type="dxa"/>
            <w:shd w:val="clear" w:color="auto" w:fill="auto"/>
          </w:tcPr>
          <w:p w14:paraId="3A860A24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433FD35B" w14:textId="77777777" w:rsidR="005059E7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AGE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Pr="008E352E">
              <w:rPr>
                <w:rFonts w:ascii="Courier" w:hAnsi="Courier" w:cs="Times"/>
                <w:sz w:val="24"/>
                <w:szCs w:val="24"/>
              </w:rPr>
              <w:t>1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>4)</w:t>
            </w:r>
          </w:p>
          <w:p w14:paraId="029C2074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3A95C62D" w14:textId="735A7C84" w:rsidR="005059E7" w:rsidRPr="008E352E" w:rsidRDefault="005059E7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(define </w:t>
            </w:r>
            <w:r w:rsidR="004238B5" w:rsidRPr="008E352E">
              <w:rPr>
                <w:rFonts w:ascii="Courier" w:hAnsi="Courier" w:cs="Times"/>
                <w:sz w:val="24"/>
                <w:szCs w:val="24"/>
              </w:rPr>
              <w:t>A-NUMBER</w:t>
            </w:r>
            <w:r w:rsidR="00E80CE9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Pr="008E352E">
              <w:rPr>
                <w:rFonts w:ascii="Courier" w:hAnsi="Courier" w:cs="Times"/>
                <w:sz w:val="24"/>
                <w:szCs w:val="24"/>
              </w:rPr>
              <w:t>0.6)</w:t>
            </w:r>
          </w:p>
          <w:p w14:paraId="1EE0837E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6214CC5" w14:textId="7167C2D8" w:rsidR="005059E7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SPEED</w:t>
            </w:r>
            <w:r w:rsidR="00E80CE9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>-90)</w:t>
            </w:r>
          </w:p>
          <w:p w14:paraId="668AECC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AAB0FA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0F8510D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EE44D3D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7741965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BFEF176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E82176E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FC9AF74" w14:textId="77777777" w:rsidR="00D0462C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AGE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</w:t>
            </w:r>
            <w:r w:rsidR="00BC3AA5" w:rsidRPr="008E352E">
              <w:rPr>
                <w:rFonts w:ascii="Courier" w:hAnsi="Courier" w:cs="Times"/>
                <w:sz w:val="24"/>
                <w:szCs w:val="24"/>
              </w:rPr>
              <w:t>1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>4</w:t>
            </w:r>
          </w:p>
          <w:p w14:paraId="375CBC79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BB744CC" w14:textId="77777777" w:rsidR="00D0462C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A-NUMBER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0.6</w:t>
            </w:r>
          </w:p>
          <w:p w14:paraId="40D733F4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AF0FC92" w14:textId="77777777" w:rsidR="00D0462C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SPEED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-90</w:t>
            </w:r>
          </w:p>
          <w:p w14:paraId="2A163A38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1C42D44" w14:textId="77777777" w:rsidR="00DB6B12" w:rsidRPr="008E352E" w:rsidRDefault="00CC56D0" w:rsidP="008E352E">
            <w:pPr>
              <w:suppressAutoHyphens w:val="0"/>
              <w:autoSpaceDE w:val="0"/>
              <w:autoSpaceDN w:val="0"/>
              <w:adjustRightInd w:val="0"/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Two of your own:</w:t>
            </w:r>
          </w:p>
          <w:p w14:paraId="4E096903" w14:textId="77777777" w:rsidR="008E352E" w:rsidRPr="008E352E" w:rsidRDefault="008E352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A0E73BA" w14:textId="77777777" w:rsidR="008E352E" w:rsidRPr="008E352E" w:rsidRDefault="008E352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77A8607" w14:textId="77777777" w:rsidR="00F76832" w:rsidRPr="008E352E" w:rsidRDefault="00F76832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274A41E" w14:textId="77777777" w:rsidR="00AD77EE" w:rsidRPr="008E352E" w:rsidRDefault="00AD77E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FC8EA31" w14:textId="77777777" w:rsidR="006D6DEE" w:rsidRPr="008E352E" w:rsidRDefault="006D6DE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9CD24BB" w14:textId="77777777" w:rsidR="00F76832" w:rsidRPr="008E352E" w:rsidRDefault="00F76832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6E06E5FC" w14:textId="77777777" w:rsidR="005059E7" w:rsidRPr="008E352E" w:rsidRDefault="005059E7">
            <w:pPr>
              <w:rPr>
                <w:sz w:val="24"/>
                <w:szCs w:val="24"/>
              </w:rPr>
            </w:pPr>
          </w:p>
        </w:tc>
      </w:tr>
      <w:tr w:rsidR="00F76832" w14:paraId="19F56F33" w14:textId="77777777" w:rsidTr="00073B18">
        <w:trPr>
          <w:cantSplit/>
          <w:trHeight w:val="206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5761059A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Strings</w:t>
            </w:r>
          </w:p>
        </w:tc>
        <w:tc>
          <w:tcPr>
            <w:tcW w:w="4832" w:type="dxa"/>
            <w:shd w:val="clear" w:color="auto" w:fill="auto"/>
          </w:tcPr>
          <w:p w14:paraId="4020C8E6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44C8053B" w14:textId="77777777" w:rsidR="00D0462C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CLASS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“Bootstrap”)</w:t>
            </w:r>
          </w:p>
          <w:p w14:paraId="487D94EE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4C748E7" w14:textId="77777777" w:rsidR="00D0462C" w:rsidRPr="008E352E" w:rsidRDefault="00BC3AA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PHRASE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"Coding is fun!")</w:t>
            </w:r>
          </w:p>
          <w:p w14:paraId="3C44829C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B537975" w14:textId="77777777" w:rsidR="005059E7" w:rsidRPr="008E352E" w:rsidRDefault="00D0462C" w:rsidP="00D0462C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(define </w:t>
            </w:r>
            <w:r w:rsidR="004238B5" w:rsidRPr="008E352E">
              <w:rPr>
                <w:rFonts w:ascii="Courier" w:hAnsi="Courier" w:cs="Times"/>
                <w:sz w:val="24"/>
                <w:szCs w:val="24"/>
              </w:rPr>
              <w:t>A-STRING</w:t>
            </w:r>
            <w:r w:rsidRPr="008E352E">
              <w:rPr>
                <w:rFonts w:ascii="Courier" w:hAnsi="Courier" w:cs="Times"/>
                <w:sz w:val="24"/>
                <w:szCs w:val="24"/>
              </w:rPr>
              <w:t xml:space="preserve"> "2500")</w:t>
            </w:r>
          </w:p>
          <w:p w14:paraId="3C674EBA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2440B83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77A878A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2AEA900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196461B" w14:textId="77777777" w:rsidR="00F76832" w:rsidRPr="008E352E" w:rsidRDefault="00F76832" w:rsidP="00D0462C">
            <w:pPr>
              <w:rPr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D0C633B" w14:textId="77777777" w:rsidR="003E1D28" w:rsidRPr="008E352E" w:rsidRDefault="003E1D28">
            <w:pPr>
              <w:rPr>
                <w:rFonts w:ascii="Times" w:hAnsi="Times" w:cs="Times"/>
                <w:sz w:val="24"/>
                <w:szCs w:val="24"/>
              </w:rPr>
            </w:pPr>
          </w:p>
          <w:p w14:paraId="3F47BE14" w14:textId="77777777" w:rsidR="005059E7" w:rsidRPr="008E352E" w:rsidRDefault="00203E74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CLASS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 xml:space="preserve"> = “Bootstrap”</w:t>
            </w:r>
          </w:p>
          <w:p w14:paraId="3E53D178" w14:textId="77777777" w:rsidR="00F76832" w:rsidRPr="008E352E" w:rsidRDefault="00F7683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097B805" w14:textId="77777777" w:rsidR="003E1D28" w:rsidRPr="008E352E" w:rsidRDefault="00BC3AA5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PHRASE 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>= “Coding is fun!”</w:t>
            </w:r>
          </w:p>
          <w:p w14:paraId="477B5FF9" w14:textId="77777777" w:rsidR="00F76832" w:rsidRPr="008E352E" w:rsidRDefault="00F7683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631DAA39" w14:textId="77777777" w:rsidR="003E1D28" w:rsidRPr="008E352E" w:rsidRDefault="004238B5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A-STRING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 xml:space="preserve"> = “</w:t>
            </w:r>
            <w:r w:rsidR="00AD77EE" w:rsidRPr="008E352E">
              <w:rPr>
                <w:rFonts w:ascii="Courier" w:hAnsi="Courier" w:cs="Times"/>
                <w:sz w:val="24"/>
                <w:szCs w:val="24"/>
              </w:rPr>
              <w:t>2500”</w:t>
            </w:r>
          </w:p>
          <w:p w14:paraId="04183396" w14:textId="77777777" w:rsidR="00AD77EE" w:rsidRPr="008E352E" w:rsidRDefault="00AD77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2F7FC408" w14:textId="77777777" w:rsidR="004238B5" w:rsidRPr="008E352E" w:rsidRDefault="004238B5" w:rsidP="00FF690A">
            <w:pPr>
              <w:suppressAutoHyphens w:val="0"/>
              <w:autoSpaceDE w:val="0"/>
              <w:autoSpaceDN w:val="0"/>
              <w:adjustRightInd w:val="0"/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Two of your own:</w:t>
            </w:r>
          </w:p>
          <w:p w14:paraId="539025C5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C05DF9D" w14:textId="77777777" w:rsidR="008E352E" w:rsidRPr="008E352E" w:rsidRDefault="008E352E">
            <w:pPr>
              <w:rPr>
                <w:rFonts w:ascii="Times" w:hAnsi="Times" w:cs="Times"/>
                <w:sz w:val="24"/>
                <w:szCs w:val="24"/>
              </w:rPr>
            </w:pPr>
          </w:p>
          <w:p w14:paraId="68607D33" w14:textId="77777777" w:rsidR="008E352E" w:rsidRPr="008E352E" w:rsidRDefault="008E352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8AFEE55" w14:textId="77777777" w:rsidR="00FA67C3" w:rsidRPr="008E352E" w:rsidRDefault="00FA67C3" w:rsidP="00FA67C3">
            <w:pPr>
              <w:pBdr>
                <w:bottom w:val="single" w:sz="12" w:space="1" w:color="auto"/>
              </w:pBdr>
              <w:rPr>
                <w:rFonts w:ascii="Times" w:hAnsi="Times" w:cs="Times"/>
                <w:sz w:val="24"/>
                <w:szCs w:val="24"/>
              </w:rPr>
            </w:pPr>
          </w:p>
          <w:p w14:paraId="705726CA" w14:textId="77777777" w:rsidR="00AD77EE" w:rsidRPr="008E352E" w:rsidRDefault="00AD77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A781382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4B915371" w14:textId="77777777" w:rsidR="00F76832" w:rsidRPr="008E352E" w:rsidRDefault="00F76832" w:rsidP="000E2300">
            <w:pPr>
              <w:pBdr>
                <w:bottom w:val="single" w:sz="12" w:space="1" w:color="auto"/>
              </w:pBdr>
              <w:rPr>
                <w:rFonts w:ascii="Times" w:hAnsi="Times" w:cs="Times"/>
                <w:sz w:val="24"/>
                <w:szCs w:val="24"/>
              </w:rPr>
            </w:pPr>
          </w:p>
          <w:p w14:paraId="213B0180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6FB5511B" w14:textId="77777777" w:rsidR="00F76832" w:rsidRPr="008E352E" w:rsidRDefault="00F76832">
            <w:pPr>
              <w:rPr>
                <w:sz w:val="24"/>
                <w:szCs w:val="24"/>
              </w:rPr>
            </w:pPr>
          </w:p>
        </w:tc>
      </w:tr>
      <w:tr w:rsidR="00F76832" w14:paraId="1BCF2CFB" w14:textId="77777777" w:rsidTr="00073B18">
        <w:trPr>
          <w:cantSplit/>
          <w:trHeight w:val="1601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7B7AAB3" w14:textId="12B03B8B" w:rsidR="005059E7" w:rsidRPr="000E2300" w:rsidRDefault="00F12E59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lastRenderedPageBreak/>
              <w:t>Images</w:t>
            </w:r>
          </w:p>
        </w:tc>
        <w:tc>
          <w:tcPr>
            <w:tcW w:w="4832" w:type="dxa"/>
            <w:shd w:val="clear" w:color="auto" w:fill="auto"/>
          </w:tcPr>
          <w:p w14:paraId="5C1C978D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37BEDBF" w14:textId="77777777" w:rsidR="00901740" w:rsidRPr="00901740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(define SHAPE </w:t>
            </w:r>
          </w:p>
          <w:p w14:paraId="4FEEE63F" w14:textId="491B8986" w:rsidR="00D0462C" w:rsidRPr="00901740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  </w:t>
            </w:r>
            <w:r w:rsidR="00D0462C" w:rsidRPr="00901740">
              <w:rPr>
                <w:rFonts w:ascii="Courier" w:hAnsi="Courier" w:cs="Times"/>
              </w:rPr>
              <w:t>(triangle 40 "outline" "red"))</w:t>
            </w:r>
          </w:p>
          <w:p w14:paraId="1B03D98D" w14:textId="77777777" w:rsidR="00EF473E" w:rsidRPr="00901740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4077C5CD" w14:textId="77777777" w:rsidR="00901740" w:rsidRPr="00901740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(define OUTLINE </w:t>
            </w:r>
          </w:p>
          <w:p w14:paraId="7DBDC7D1" w14:textId="77B19E9E" w:rsidR="00D0462C" w:rsidRPr="00901740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  </w:t>
            </w:r>
            <w:r w:rsidR="00D0462C" w:rsidRPr="00901740">
              <w:rPr>
                <w:rFonts w:ascii="Courier" w:hAnsi="Courier" w:cs="Times"/>
              </w:rPr>
              <w:t>(star 80 "solid" "green"))</w:t>
            </w:r>
          </w:p>
          <w:p w14:paraId="74A795B5" w14:textId="77777777" w:rsidR="00EF473E" w:rsidRPr="00901740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5C273976" w14:textId="741F16AC" w:rsidR="005059E7" w:rsidRPr="00901740" w:rsidRDefault="00D0462C" w:rsidP="00D0462C">
            <w:pPr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>(define SQUARE</w:t>
            </w:r>
            <w:r w:rsidR="00EE2440" w:rsidRPr="00901740">
              <w:rPr>
                <w:rFonts w:ascii="Courier" w:hAnsi="Courier" w:cs="Times"/>
              </w:rPr>
              <w:t xml:space="preserve"> </w:t>
            </w:r>
            <w:r w:rsidR="00901740" w:rsidRPr="00901740">
              <w:rPr>
                <w:rFonts w:ascii="Courier" w:hAnsi="Courier" w:cs="Times"/>
              </w:rPr>
              <w:br/>
              <w:t xml:space="preserve">  </w:t>
            </w:r>
            <w:r w:rsidRPr="00901740">
              <w:rPr>
                <w:rFonts w:ascii="Courier" w:hAnsi="Courier" w:cs="Times"/>
              </w:rPr>
              <w:t>(rectangle 50 50 "solid" "blue"))</w:t>
            </w:r>
          </w:p>
          <w:p w14:paraId="67D455AE" w14:textId="77777777" w:rsidR="003E1D28" w:rsidRPr="008E352E" w:rsidRDefault="003E1D28" w:rsidP="00D0462C">
            <w:pPr>
              <w:rPr>
                <w:rFonts w:ascii="Courier" w:hAnsi="Courier"/>
                <w:sz w:val="24"/>
                <w:szCs w:val="24"/>
              </w:rPr>
            </w:pPr>
          </w:p>
          <w:p w14:paraId="57E7F10A" w14:textId="77777777" w:rsidR="00F76832" w:rsidRPr="008E352E" w:rsidRDefault="00F76832" w:rsidP="00D0462C">
            <w:pPr>
              <w:rPr>
                <w:rFonts w:ascii="Courier" w:hAnsi="Courier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7816FDFF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7B5A750" w14:textId="77777777" w:rsidR="00901740" w:rsidRPr="0029380B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SHAPE =  </w:t>
            </w:r>
          </w:p>
          <w:p w14:paraId="251B1906" w14:textId="4942A5CB" w:rsidR="003E1D28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proofErr w:type="gramStart"/>
            <w:r w:rsidR="003E1D28" w:rsidRPr="0029380B">
              <w:rPr>
                <w:rFonts w:ascii="Courier" w:hAnsi="Courier" w:cs="Times"/>
              </w:rPr>
              <w:t>triangle(</w:t>
            </w:r>
            <w:proofErr w:type="gramEnd"/>
            <w:r w:rsidR="003E1D28" w:rsidRPr="0029380B">
              <w:rPr>
                <w:rFonts w:ascii="Courier" w:hAnsi="Courier" w:cs="Times"/>
              </w:rPr>
              <w:t>40, "outline", "red")</w:t>
            </w:r>
          </w:p>
          <w:p w14:paraId="1B9BB88C" w14:textId="77777777" w:rsidR="00EF473E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1CDF2D72" w14:textId="77777777" w:rsidR="00901740" w:rsidRPr="0029380B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>OUTLINE</w:t>
            </w:r>
            <w:r w:rsidR="00EF473E" w:rsidRPr="0029380B">
              <w:rPr>
                <w:rFonts w:ascii="Courier" w:hAnsi="Courier" w:cs="Times"/>
              </w:rPr>
              <w:t xml:space="preserve"> = </w:t>
            </w:r>
          </w:p>
          <w:p w14:paraId="4003A3A2" w14:textId="66BEAFFC" w:rsidR="00F76832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proofErr w:type="gramStart"/>
            <w:r w:rsidR="00EF473E" w:rsidRPr="0029380B">
              <w:rPr>
                <w:rFonts w:ascii="Courier" w:hAnsi="Courier" w:cs="Times"/>
              </w:rPr>
              <w:t>star(</w:t>
            </w:r>
            <w:proofErr w:type="gramEnd"/>
            <w:r w:rsidR="00EF473E" w:rsidRPr="0029380B">
              <w:rPr>
                <w:rFonts w:ascii="Courier" w:hAnsi="Courier" w:cs="Times"/>
              </w:rPr>
              <w:t>80, “solid”, “green”)</w:t>
            </w:r>
          </w:p>
          <w:p w14:paraId="66A95058" w14:textId="77777777" w:rsidR="00EF473E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3C7243CB" w14:textId="77777777" w:rsidR="00901740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SQUARE = </w:t>
            </w:r>
          </w:p>
          <w:p w14:paraId="087C3FA6" w14:textId="334FC34A" w:rsidR="00EF473E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proofErr w:type="gramStart"/>
            <w:r w:rsidR="00EF473E" w:rsidRPr="0029380B">
              <w:rPr>
                <w:rFonts w:ascii="Courier" w:hAnsi="Courier" w:cs="Times"/>
              </w:rPr>
              <w:t>rectangle(</w:t>
            </w:r>
            <w:proofErr w:type="gramEnd"/>
            <w:r w:rsidR="00EF473E" w:rsidRPr="0029380B">
              <w:rPr>
                <w:rFonts w:ascii="Courier" w:hAnsi="Courier" w:cs="Times"/>
              </w:rPr>
              <w:t>50, 50, “solid”, “blue”)</w:t>
            </w:r>
          </w:p>
          <w:p w14:paraId="21A28A90" w14:textId="77777777" w:rsidR="00B75B55" w:rsidRPr="008E352E" w:rsidRDefault="00B75B5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3AA862F" w14:textId="77777777" w:rsidR="00B75B55" w:rsidRPr="008E352E" w:rsidRDefault="004238B5" w:rsidP="008E352E">
            <w:pPr>
              <w:pBdr>
                <w:bottom w:val="single" w:sz="12" w:space="1" w:color="auto"/>
              </w:pBdr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One of your own:</w:t>
            </w:r>
          </w:p>
          <w:p w14:paraId="6FEAAB0A" w14:textId="77777777" w:rsidR="00B75B55" w:rsidRPr="008E352E" w:rsidRDefault="00B75B55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8B0831D" w14:textId="77777777" w:rsidR="00B75B55" w:rsidRDefault="00B75B55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46A2B957" w14:textId="77777777" w:rsidR="008E352E" w:rsidRDefault="008E352E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BAD1538" w14:textId="77777777" w:rsidR="008E352E" w:rsidRPr="008E352E" w:rsidRDefault="008E352E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A1404A5" w14:textId="77777777" w:rsidR="001153C0" w:rsidRPr="008E352E" w:rsidRDefault="001153C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D031F29" w14:textId="77777777" w:rsidR="00AD77EE" w:rsidRPr="008E352E" w:rsidRDefault="00AD77EE">
            <w:pPr>
              <w:rPr>
                <w:rFonts w:ascii="Courier" w:hAnsi="Courier"/>
                <w:sz w:val="24"/>
                <w:szCs w:val="24"/>
              </w:rPr>
            </w:pPr>
          </w:p>
        </w:tc>
      </w:tr>
      <w:tr w:rsidR="00F76832" w14:paraId="746F6711" w14:textId="77777777" w:rsidTr="00073B18">
        <w:trPr>
          <w:cantSplit/>
          <w:trHeight w:val="2375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5FD5ECA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Booleans</w:t>
            </w:r>
          </w:p>
        </w:tc>
        <w:tc>
          <w:tcPr>
            <w:tcW w:w="4832" w:type="dxa"/>
            <w:shd w:val="clear" w:color="auto" w:fill="auto"/>
          </w:tcPr>
          <w:p w14:paraId="142A61C6" w14:textId="77777777" w:rsidR="003E1D28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8F59C1B" w14:textId="77777777" w:rsidR="005059E7" w:rsidRPr="008E352E" w:rsidRDefault="00D0462C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BOOL true)</w:t>
            </w:r>
          </w:p>
          <w:p w14:paraId="417293F8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63A37AF7" w14:textId="77777777" w:rsidR="00E12E8B" w:rsidRPr="008E352E" w:rsidRDefault="00E12E8B">
            <w:pPr>
              <w:rPr>
                <w:rFonts w:ascii="Courier" w:hAnsi="Courier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BOOL2 false)</w:t>
            </w:r>
          </w:p>
        </w:tc>
        <w:tc>
          <w:tcPr>
            <w:tcW w:w="4567" w:type="dxa"/>
            <w:shd w:val="clear" w:color="auto" w:fill="auto"/>
          </w:tcPr>
          <w:p w14:paraId="11B148D3" w14:textId="77777777" w:rsidR="003E1D28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59437A20" w14:textId="77777777" w:rsidR="005059E7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BOOL = true</w:t>
            </w:r>
          </w:p>
          <w:p w14:paraId="0CB115AA" w14:textId="77777777" w:rsidR="00AD77EE" w:rsidRPr="008E352E" w:rsidRDefault="00AD77E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0098CDCA" w14:textId="77777777" w:rsidR="006D6DEE" w:rsidRPr="008E352E" w:rsidRDefault="004238B5" w:rsidP="008E352E">
            <w:pPr>
              <w:pBdr>
                <w:bottom w:val="single" w:sz="12" w:space="1" w:color="auto"/>
              </w:pBdr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One of your own:</w:t>
            </w:r>
          </w:p>
          <w:p w14:paraId="011B6640" w14:textId="77777777" w:rsidR="006D6DEE" w:rsidRDefault="006D6DE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132E4AA5" w14:textId="77777777" w:rsidR="008E352E" w:rsidRDefault="008E352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71F24D0D" w14:textId="77777777" w:rsidR="008E352E" w:rsidRPr="008E352E" w:rsidRDefault="008E352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7782EA9C" w14:textId="77777777" w:rsidR="003E1D28" w:rsidRPr="008E352E" w:rsidRDefault="003E1D28">
            <w:pPr>
              <w:rPr>
                <w:rFonts w:ascii="Courier" w:hAnsi="Courier"/>
                <w:sz w:val="24"/>
                <w:szCs w:val="24"/>
              </w:rPr>
            </w:pPr>
          </w:p>
        </w:tc>
      </w:tr>
      <w:tr w:rsidR="00E12E8B" w14:paraId="18907D39" w14:textId="77777777" w:rsidTr="00073B18">
        <w:trPr>
          <w:cantSplit/>
          <w:trHeight w:val="1178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0D1F5E0" w14:textId="77777777" w:rsidR="00E12E8B" w:rsidRPr="000E2300" w:rsidRDefault="00E12E8B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 xml:space="preserve">Functions </w:t>
            </w:r>
          </w:p>
        </w:tc>
        <w:tc>
          <w:tcPr>
            <w:tcW w:w="4832" w:type="dxa"/>
            <w:shd w:val="clear" w:color="auto" w:fill="auto"/>
          </w:tcPr>
          <w:p w14:paraId="41D29892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; 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double :</w:t>
            </w:r>
            <w:proofErr w:type="gramEnd"/>
            <w:r w:rsidRPr="008E352E">
              <w:rPr>
                <w:rFonts w:ascii="Courier" w:hAnsi="Courier" w:cs="Times"/>
                <w:sz w:val="24"/>
                <w:szCs w:val="24"/>
              </w:rPr>
              <w:t xml:space="preserve"> Number -&gt; Number</w:t>
            </w:r>
          </w:p>
          <w:p w14:paraId="20280621" w14:textId="77777777" w:rsidR="00915692" w:rsidRDefault="00915692" w:rsidP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>;</w:t>
            </w:r>
            <w:r w:rsidRPr="00915692">
              <w:rPr>
                <w:rFonts w:ascii="Courier" w:hAnsi="Courier" w:cs="Times"/>
                <w:sz w:val="24"/>
                <w:szCs w:val="24"/>
              </w:rPr>
              <w:t xml:space="preserve"> Given a number, multiply by </w:t>
            </w:r>
          </w:p>
          <w:p w14:paraId="61E09006" w14:textId="56BA9890" w:rsidR="00915692" w:rsidRPr="00915692" w:rsidRDefault="00915692" w:rsidP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; </w:t>
            </w:r>
            <w:r w:rsidRPr="00915692">
              <w:rPr>
                <w:rFonts w:ascii="Courier" w:hAnsi="Courier" w:cs="Times"/>
                <w:sz w:val="24"/>
                <w:szCs w:val="24"/>
              </w:rPr>
              <w:t>2 to double it</w:t>
            </w:r>
          </w:p>
          <w:p w14:paraId="4733FF2B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0D0DE34" w14:textId="77777777" w:rsidR="00E12E8B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(EXAMPLE (double 5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 (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*  2</w:t>
            </w:r>
            <w:proofErr w:type="gramEnd"/>
            <w:r w:rsidRPr="008E352E">
              <w:rPr>
                <w:rFonts w:ascii="Courier" w:hAnsi="Courier" w:cs="Times"/>
                <w:sz w:val="24"/>
                <w:szCs w:val="24"/>
              </w:rPr>
              <w:t xml:space="preserve">  5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</w:t>
            </w:r>
          </w:p>
          <w:p w14:paraId="57E9329A" w14:textId="77777777" w:rsidR="00E12E8B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(EXAMPLE (double 7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 (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*  2</w:t>
            </w:r>
            <w:proofErr w:type="gramEnd"/>
            <w:r w:rsidRPr="008E352E">
              <w:rPr>
                <w:rFonts w:ascii="Courier" w:hAnsi="Courier" w:cs="Times"/>
                <w:sz w:val="24"/>
                <w:szCs w:val="24"/>
              </w:rPr>
              <w:t xml:space="preserve">  7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))</w:t>
            </w:r>
          </w:p>
          <w:p w14:paraId="28472340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C2017E7" w14:textId="77777777" w:rsidR="00966C86" w:rsidRPr="008E352E" w:rsidRDefault="00E12E8B" w:rsidP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(define (double 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n)</w:t>
            </w:r>
            <w:r w:rsidR="00966C86" w:rsidRPr="008E352E">
              <w:rPr>
                <w:rFonts w:ascii="Courier" w:hAnsi="Courier" w:cs="Times"/>
                <w:sz w:val="24"/>
                <w:szCs w:val="24"/>
              </w:rPr>
              <w:t xml:space="preserve">  (</w:t>
            </w:r>
            <w:proofErr w:type="gramEnd"/>
            <w:r w:rsidR="00966C86" w:rsidRPr="008E352E">
              <w:rPr>
                <w:rFonts w:ascii="Courier" w:hAnsi="Courier" w:cs="Times"/>
                <w:sz w:val="24"/>
                <w:szCs w:val="24"/>
              </w:rPr>
              <w:t>*</w:t>
            </w:r>
            <w:r w:rsidR="00125233" w:rsidRPr="008E352E">
              <w:rPr>
                <w:rFonts w:ascii="Courier" w:hAnsi="Courier" w:cs="Times"/>
                <w:sz w:val="24"/>
                <w:szCs w:val="24"/>
              </w:rPr>
              <w:t xml:space="preserve">  2  n</w:t>
            </w:r>
            <w:r w:rsidR="00966C86" w:rsidRPr="008E352E">
              <w:rPr>
                <w:rFonts w:ascii="Courier" w:hAnsi="Courier" w:cs="Times"/>
                <w:sz w:val="24"/>
                <w:szCs w:val="24"/>
              </w:rPr>
              <w:t>))</w:t>
            </w:r>
          </w:p>
          <w:p w14:paraId="0641E7F7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296CA98D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8B15040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56092C5" w14:textId="7E674DEE" w:rsidR="00E12E8B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# 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double :</w:t>
            </w:r>
            <w:proofErr w:type="gramEnd"/>
            <w:r w:rsidR="00A4262A">
              <w:rPr>
                <w:rFonts w:ascii="Courier" w:hAnsi="Courier" w:cs="Times"/>
                <w:sz w:val="24"/>
                <w:szCs w:val="24"/>
              </w:rPr>
              <w:t>:</w:t>
            </w:r>
            <w:r w:rsidRPr="008E352E">
              <w:rPr>
                <w:rFonts w:ascii="Courier" w:hAnsi="Courier" w:cs="Times"/>
                <w:sz w:val="24"/>
                <w:szCs w:val="24"/>
              </w:rPr>
              <w:t xml:space="preserve"> Number -&gt; Number</w:t>
            </w:r>
          </w:p>
          <w:p w14:paraId="48E4A79B" w14:textId="77777777" w:rsidR="00915692" w:rsidRDefault="00915692">
            <w:pPr>
              <w:rPr>
                <w:rFonts w:ascii="Courier" w:hAnsi="Courier" w:cs="Times"/>
                <w:sz w:val="24"/>
                <w:szCs w:val="24"/>
              </w:rPr>
            </w:pPr>
            <w:r w:rsidRPr="00915692">
              <w:rPr>
                <w:rFonts w:ascii="Courier" w:hAnsi="Courier" w:cs="Times"/>
                <w:sz w:val="24"/>
                <w:szCs w:val="24"/>
              </w:rPr>
              <w:t># Given a num</w:t>
            </w:r>
            <w:r>
              <w:rPr>
                <w:rFonts w:ascii="Courier" w:hAnsi="Courier" w:cs="Times"/>
                <w:sz w:val="24"/>
                <w:szCs w:val="24"/>
              </w:rPr>
              <w:t xml:space="preserve">ber, multiply by </w:t>
            </w:r>
          </w:p>
          <w:p w14:paraId="74EB8281" w14:textId="7753B6D3" w:rsidR="00125233" w:rsidRDefault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># 2 to double it</w:t>
            </w:r>
          </w:p>
          <w:p w14:paraId="4F7BB044" w14:textId="77777777" w:rsidR="00915692" w:rsidRPr="008E352E" w:rsidRDefault="0091569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09FA8122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examples:</w:t>
            </w:r>
          </w:p>
          <w:p w14:paraId="6A38A8FA" w14:textId="77777777" w:rsidR="00966C86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double(</w:t>
            </w:r>
            <w:proofErr w:type="gramEnd"/>
            <w:r w:rsidRPr="008E352E">
              <w:rPr>
                <w:rFonts w:ascii="Courier" w:hAnsi="Courier" w:cs="Times"/>
                <w:sz w:val="24"/>
                <w:szCs w:val="24"/>
              </w:rPr>
              <w:t>5) is 2 * 5</w:t>
            </w:r>
          </w:p>
          <w:p w14:paraId="1AB75E6E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double(</w:t>
            </w:r>
            <w:proofErr w:type="gramEnd"/>
            <w:r w:rsidR="00125233" w:rsidRPr="008E352E">
              <w:rPr>
                <w:rFonts w:ascii="Courier" w:hAnsi="Courier" w:cs="Times"/>
                <w:sz w:val="24"/>
                <w:szCs w:val="24"/>
              </w:rPr>
              <w:t>7) is 2 * 7</w:t>
            </w:r>
          </w:p>
          <w:p w14:paraId="07AE731D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end</w:t>
            </w:r>
          </w:p>
          <w:p w14:paraId="4A82C825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16451E84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fun double(n):</w:t>
            </w:r>
          </w:p>
          <w:p w14:paraId="74B07715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2 * n</w:t>
            </w:r>
          </w:p>
          <w:p w14:paraId="30D54542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end</w:t>
            </w:r>
          </w:p>
          <w:p w14:paraId="00CECCB9" w14:textId="77777777" w:rsidR="00016B30" w:rsidRPr="008E352E" w:rsidRDefault="00016B30">
            <w:pPr>
              <w:rPr>
                <w:rFonts w:ascii="Courier" w:hAnsi="Courier" w:cs="Times"/>
                <w:sz w:val="24"/>
                <w:szCs w:val="24"/>
              </w:rPr>
            </w:pPr>
          </w:p>
        </w:tc>
      </w:tr>
    </w:tbl>
    <w:p w14:paraId="7A20A708" w14:textId="77777777" w:rsidR="00EE54CC" w:rsidRDefault="00EE54CC"/>
    <w:p w14:paraId="51B4D381" w14:textId="77777777" w:rsidR="0055097D" w:rsidRDefault="0055097D"/>
    <w:p w14:paraId="2122EC2F" w14:textId="77777777" w:rsidR="0055097D" w:rsidRDefault="0055097D"/>
    <w:p w14:paraId="53CB8544" w14:textId="77777777" w:rsidR="0055097D" w:rsidRDefault="0055097D"/>
    <w:p w14:paraId="41C45267" w14:textId="77777777" w:rsidR="0055097D" w:rsidRDefault="0055097D"/>
    <w:p w14:paraId="239A04F3" w14:textId="77777777" w:rsidR="0055097D" w:rsidRDefault="0055097D"/>
    <w:p w14:paraId="66BC9559" w14:textId="77777777" w:rsidR="0055097D" w:rsidRDefault="0055097D"/>
    <w:p w14:paraId="6BBA6493" w14:textId="77777777" w:rsidR="00360CF9" w:rsidRDefault="00360CF9"/>
    <w:p w14:paraId="68B15529" w14:textId="77777777" w:rsidR="00360CF9" w:rsidRDefault="00360CF9"/>
    <w:p w14:paraId="761CE62D" w14:textId="77777777" w:rsidR="00360CF9" w:rsidRDefault="00360CF9"/>
    <w:p w14:paraId="4DB735D9" w14:textId="77777777" w:rsidR="00360CF9" w:rsidRDefault="00360CF9"/>
    <w:p w14:paraId="08999615" w14:textId="77777777" w:rsidR="008E352E" w:rsidRDefault="008E352E"/>
    <w:p w14:paraId="1603AA0E" w14:textId="77777777" w:rsidR="00901740" w:rsidRDefault="00901740"/>
    <w:p w14:paraId="259F8918" w14:textId="77777777" w:rsidR="00901740" w:rsidRDefault="00901740"/>
    <w:p w14:paraId="071F6BB7" w14:textId="77777777" w:rsidR="00360CF9" w:rsidRDefault="00360CF9"/>
    <w:p w14:paraId="0A87A002" w14:textId="77777777" w:rsidR="00360CF9" w:rsidRDefault="00360CF9"/>
    <w:p w14:paraId="10122EE4" w14:textId="77777777" w:rsidR="00DD503D" w:rsidRPr="003564E1" w:rsidRDefault="00DD503D" w:rsidP="00B94E0C">
      <w:pPr>
        <w:pStyle w:val="Heading1"/>
      </w:pPr>
      <w:r w:rsidRPr="003564E1">
        <w:t xml:space="preserve">Fast Functions!     </w:t>
      </w:r>
    </w:p>
    <w:p w14:paraId="249DA337" w14:textId="77777777" w:rsidR="00141228" w:rsidRPr="003564E1" w:rsidRDefault="00141228" w:rsidP="00141228">
      <w:pPr>
        <w:pStyle w:val="BodyText"/>
        <w:rPr>
          <w:rFonts w:ascii="Century Gothic" w:hAnsi="Century Gothic"/>
        </w:rPr>
      </w:pPr>
      <w:r w:rsidRPr="003564E1">
        <w:rPr>
          <w:rFonts w:ascii="Century Gothic" w:hAnsi="Century Gothic"/>
        </w:rPr>
        <w:t>Fill out the contract for each function, then try to write two examples and the definition by yourself.</w:t>
      </w:r>
    </w:p>
    <w:p w14:paraId="4E8B4C45" w14:textId="77777777" w:rsidR="008E352E" w:rsidRPr="008E352E" w:rsidRDefault="008E352E" w:rsidP="008E352E">
      <w:pPr>
        <w:pStyle w:val="BodyText"/>
      </w:pP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33"/>
      </w:tblGrid>
      <w:tr w:rsidR="00141228" w14:paraId="136D2ED0" w14:textId="77777777" w:rsidTr="000829EA">
        <w:tc>
          <w:tcPr>
            <w:tcW w:w="10033" w:type="dxa"/>
            <w:shd w:val="clear" w:color="auto" w:fill="E6E6E6"/>
          </w:tcPr>
          <w:p w14:paraId="50F9E45B" w14:textId="5C2597AC" w:rsidR="00141228" w:rsidRDefault="00FD4C07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78EF20D" wp14:editId="3967200B">
                      <wp:simplePos x="0" y="0"/>
                      <wp:positionH relativeFrom="column">
                        <wp:posOffset>328807</wp:posOffset>
                      </wp:positionH>
                      <wp:positionV relativeFrom="paragraph">
                        <wp:posOffset>48424</wp:posOffset>
                      </wp:positionV>
                      <wp:extent cx="952500" cy="317090"/>
                      <wp:effectExtent l="0" t="0" r="0" b="0"/>
                      <wp:wrapNone/>
                      <wp:docPr id="16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317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68EA650" w14:textId="77777777" w:rsidR="000007D3" w:rsidRPr="000829EA" w:rsidRDefault="000007D3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8EF20D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 Box 16" o:spid="_x0000_s1026" type="#_x0000_t202" style="position:absolute;margin-left:25.9pt;margin-top:3.8pt;width:75pt;height:24.9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" filled="f" stroked="f">
                      <v:textbox>
                        <w:txbxContent>
                          <w:p w14:paraId="668EA650" w14:textId="77777777" w:rsidR="000007D3" w:rsidRPr="000829EA" w:rsidRDefault="000007D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9C94C92" wp14:editId="072BD536">
                      <wp:simplePos x="0" y="0"/>
                      <wp:positionH relativeFrom="column">
                        <wp:posOffset>4672207</wp:posOffset>
                      </wp:positionH>
                      <wp:positionV relativeFrom="paragraph">
                        <wp:posOffset>41050</wp:posOffset>
                      </wp:positionV>
                      <wp:extent cx="952500" cy="294967"/>
                      <wp:effectExtent l="0" t="0" r="0" b="10160"/>
                      <wp:wrapNone/>
                      <wp:docPr id="18" name="Text Box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29496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4E79FA" w14:textId="77777777" w:rsidR="000007D3" w:rsidRPr="000829EA" w:rsidRDefault="000007D3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C94C92" id="Text Box 18" o:spid="_x0000_s1027" type="#_x0000_t202" style="position:absolute;margin-left:367.9pt;margin-top:3.25pt;width:75pt;height:23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" filled="f" stroked="f">
                      <v:textbox>
                        <w:txbxContent>
                          <w:p w14:paraId="084E79FA" w14:textId="77777777" w:rsidR="000007D3" w:rsidRPr="000829EA" w:rsidRDefault="000007D3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3A9CCB3" wp14:editId="71B6A6D9">
                      <wp:simplePos x="0" y="0"/>
                      <wp:positionH relativeFrom="column">
                        <wp:posOffset>2577936</wp:posOffset>
                      </wp:positionH>
                      <wp:positionV relativeFrom="paragraph">
                        <wp:posOffset>55798</wp:posOffset>
                      </wp:positionV>
                      <wp:extent cx="952500" cy="294967"/>
                      <wp:effectExtent l="0" t="0" r="0" b="10160"/>
                      <wp:wrapNone/>
                      <wp:docPr id="17" name="Text Box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29496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0EDACC" w14:textId="77777777" w:rsidR="000007D3" w:rsidRPr="000829EA" w:rsidRDefault="000007D3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A9CCB3" id="Text Box 17" o:spid="_x0000_s1028" type="#_x0000_t202" style="position:absolute;margin-left:203pt;margin-top:4.4pt;width:75pt;height:23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" filled="f" stroked="f">
                      <v:textbox>
                        <w:txbxContent>
                          <w:p w14:paraId="2D0EDACC" w14:textId="77777777" w:rsidR="000007D3" w:rsidRPr="000829EA" w:rsidRDefault="000007D3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># _________________:</w:t>
            </w:r>
            <w:r w:rsidR="00A4262A">
              <w:rPr>
                <w:rFonts w:ascii="Trebuchet MS" w:hAnsi="Trebuchet MS" w:cs="Trebuchet MS"/>
                <w:sz w:val="32"/>
              </w:rPr>
              <w:t>:</w:t>
            </w:r>
            <w:r w:rsidR="00141228">
              <w:rPr>
                <w:rFonts w:ascii="Trebuchet MS" w:hAnsi="Trebuchet MS" w:cs="Trebuchet MS"/>
                <w:sz w:val="32"/>
              </w:rPr>
              <w:t xml:space="preserve">_________________ </w:t>
            </w:r>
            <w:r w:rsidR="00D12DD3" w:rsidRPr="00D12DD3">
              <w:sym w:font="Wingdings" w:char="F0E0"/>
            </w:r>
            <w:r w:rsidR="00141228">
              <w:rPr>
                <w:rFonts w:ascii="Trebuchet MS" w:hAnsi="Trebuchet MS" w:cs="Trebuchet MS"/>
                <w:sz w:val="32"/>
              </w:rPr>
              <w:t xml:space="preserve"> ________________</w:t>
            </w:r>
          </w:p>
          <w:p w14:paraId="1DBA697A" w14:textId="1F02572C" w:rsidR="00141228" w:rsidRPr="00EB6A20" w:rsidRDefault="00141228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79D0D580" w14:textId="77777777" w:rsidTr="000829EA">
        <w:tc>
          <w:tcPr>
            <w:tcW w:w="10033" w:type="dxa"/>
            <w:shd w:val="clear" w:color="auto" w:fill="auto"/>
          </w:tcPr>
          <w:p w14:paraId="5EA98B99" w14:textId="37D6ED0E" w:rsidR="00141228" w:rsidRDefault="00AE1187" w:rsidP="00F26251">
            <w:pPr>
              <w:pStyle w:val="Code"/>
              <w:framePr w:hSpace="0" w:wrap="auto" w:vAnchor="margin" w:hAnchor="text" w:xAlign="left" w:yAlign="inline"/>
            </w:pP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119DB699" wp14:editId="32A6AEAF">
                      <wp:simplePos x="0" y="0"/>
                      <wp:positionH relativeFrom="column">
                        <wp:posOffset>3912258</wp:posOffset>
                      </wp:positionH>
                      <wp:positionV relativeFrom="paragraph">
                        <wp:posOffset>143633</wp:posOffset>
                      </wp:positionV>
                      <wp:extent cx="363556" cy="198304"/>
                      <wp:effectExtent l="0" t="0" r="17780" b="30480"/>
                      <wp:wrapNone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3556" cy="1983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40C22BD" w14:textId="77777777" w:rsidR="000007D3" w:rsidRPr="00FB44B7" w:rsidRDefault="000007D3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9DB699" id="Text Box 13" o:spid="_x0000_s1029" type="#_x0000_t202" style="position:absolute;margin-left:308.05pt;margin-top:11.3pt;width:28.65pt;height:15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" fillcolor="#bfbfbf [2412]" strokecolor="#5b9bd5" strokeweight="1.5pt">
                      <v:textbox inset="0,0,0,0">
                        <w:txbxContent>
                          <w:p w14:paraId="240C22BD" w14:textId="77777777" w:rsidR="000007D3" w:rsidRPr="00FB44B7" w:rsidRDefault="000007D3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6C5BA1C5" wp14:editId="527D17F0">
                      <wp:simplePos x="0" y="0"/>
                      <wp:positionH relativeFrom="column">
                        <wp:posOffset>2083687</wp:posOffset>
                      </wp:positionH>
                      <wp:positionV relativeFrom="paragraph">
                        <wp:posOffset>165727</wp:posOffset>
                      </wp:positionV>
                      <wp:extent cx="308473" cy="220338"/>
                      <wp:effectExtent l="0" t="0" r="22225" b="34290"/>
                      <wp:wrapNone/>
                      <wp:docPr id="222" name="Text Box 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8473" cy="22033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1F629A" w14:textId="77777777" w:rsidR="000007D3" w:rsidRPr="00FB44B7" w:rsidRDefault="000007D3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5BA1C5" id="Text Box 222" o:spid="_x0000_s1030" type="#_x0000_t202" style="position:absolute;margin-left:164.05pt;margin-top:13.05pt;width:24.3pt;height:17.3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" fillcolor="#bfbfbf [2412]" strokecolor="#5b9bd5" strokeweight="1.5pt">
                      <v:textbox inset="0,0,0,0">
                        <w:txbxContent>
                          <w:p w14:paraId="7B1F629A" w14:textId="77777777" w:rsidR="000007D3" w:rsidRPr="00FB44B7" w:rsidRDefault="000007D3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3F884C65" wp14:editId="6C077D95">
                      <wp:simplePos x="0" y="0"/>
                      <wp:positionH relativeFrom="column">
                        <wp:posOffset>1729649</wp:posOffset>
                      </wp:positionH>
                      <wp:positionV relativeFrom="paragraph">
                        <wp:posOffset>223933</wp:posOffset>
                      </wp:positionV>
                      <wp:extent cx="364490" cy="384175"/>
                      <wp:effectExtent l="0" t="0" r="16510" b="22225"/>
                      <wp:wrapNone/>
                      <wp:docPr id="217" name="Donut 2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372713A" id="_x0000_t23" coordsize="21600,21600" o:spt="23" adj="5400" path="m0,10800qy10800,,21600,10800,10800,21600,,10800xm@0,10800qy10800@2@1,10800,10800@0@0,10800xe"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</v:formulas>
                      <v:path o:connecttype="custom" o:connectlocs="10800,0;3163,3163;0,10800;3163,18437;10800,21600;18437,18437;21600,10800;18437,3163" textboxrect="3163,3163,18437,18437"/>
                      <v:handles>
                        <v:h position="#0,center" xrange="0,10800"/>
                      </v:handles>
                    </v:shapetype>
                    <v:shape id="Donut 217" o:spid="_x0000_s1026" type="#_x0000_t23" style="position:absolute;margin-left:136.2pt;margin-top:17.65pt;width:28.7pt;height:30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" adj="0" filled="f" strokecolor="#5b9bd5" strokeweight="1.5pt">
                      <v:path arrowok="t"/>
                    </v:shape>
                  </w:pict>
                </mc:Fallback>
              </mc:AlternateContent>
            </w: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7C4E8DC5" wp14:editId="2CD8BAB6">
                      <wp:simplePos x="0" y="0"/>
                      <wp:positionH relativeFrom="column">
                        <wp:posOffset>3602516</wp:posOffset>
                      </wp:positionH>
                      <wp:positionV relativeFrom="paragraph">
                        <wp:posOffset>209099</wp:posOffset>
                      </wp:positionV>
                      <wp:extent cx="364490" cy="384175"/>
                      <wp:effectExtent l="0" t="0" r="16510" b="22225"/>
                      <wp:wrapNone/>
                      <wp:docPr id="11" name="Donut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FCBC24" id="Donut 11" o:spid="_x0000_s1026" type="#_x0000_t23" style="position:absolute;margin-left:283.65pt;margin-top:16.45pt;width:28.7pt;height:30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" adj="0" filled="f" strokecolor="#5b9bd5" strokeweight="1.5pt">
                      <v:path arrowok="t"/>
                    </v:shape>
                  </w:pict>
                </mc:Fallback>
              </mc:AlternateContent>
            </w:r>
            <w:r w:rsidR="00141228" w:rsidRPr="00F26251">
              <w:t>examples</w:t>
            </w:r>
            <w:r w:rsidR="00141228">
              <w:t>:</w:t>
            </w:r>
          </w:p>
          <w:p w14:paraId="295D429A" w14:textId="724FF604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E7A67F4" wp14:editId="4497D7C8">
                      <wp:simplePos x="0" y="0"/>
                      <wp:positionH relativeFrom="column">
                        <wp:posOffset>3051730</wp:posOffset>
                      </wp:positionH>
                      <wp:positionV relativeFrom="paragraph">
                        <wp:posOffset>16054</wp:posOffset>
                      </wp:positionV>
                      <wp:extent cx="952500" cy="501650"/>
                      <wp:effectExtent l="0" t="0" r="0" b="6350"/>
                      <wp:wrapNone/>
                      <wp:docPr id="21" name="Text Box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7925508" w14:textId="77777777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</w:t>
                                  </w:r>
                                  <w:proofErr w:type="gramEnd"/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 xml:space="preserve">  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E7A67F4" id="Text Box 21" o:spid="_x0000_s1031" type="#_x0000_t202" style="position:absolute;margin-left:240.3pt;margin-top:1.25pt;width:75pt;height:39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" filled="f" stroked="f">
                      <v:textbox>
                        <w:txbxContent>
                          <w:p w14:paraId="57925508" w14:textId="77777777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</w:t>
                            </w:r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 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4FAB81F" wp14:editId="21762CB2">
                      <wp:simplePos x="0" y="0"/>
                      <wp:positionH relativeFrom="column">
                        <wp:posOffset>1441450</wp:posOffset>
                      </wp:positionH>
                      <wp:positionV relativeFrom="paragraph">
                        <wp:posOffset>49351</wp:posOffset>
                      </wp:positionV>
                      <wp:extent cx="952500" cy="501650"/>
                      <wp:effectExtent l="0" t="0" r="0" b="6350"/>
                      <wp:wrapNone/>
                      <wp:docPr id="20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C83351C" w14:textId="77777777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4FAB81F" id="Text Box 20" o:spid="_x0000_s1032" type="#_x0000_t202" style="position:absolute;margin-left:113.5pt;margin-top:3.9pt;width:75pt;height:39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" filled="f" stroked="f">
                      <v:textbox>
                        <w:txbxContent>
                          <w:p w14:paraId="3C83351C" w14:textId="77777777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    __________</w:t>
            </w:r>
            <w:proofErr w:type="gramStart"/>
            <w:r w:rsidR="00141228">
              <w:rPr>
                <w:rFonts w:ascii="Trebuchet MS" w:hAnsi="Trebuchet MS" w:cs="Trebuchet MS"/>
                <w:sz w:val="32"/>
              </w:rPr>
              <w:t>_(</w:t>
            </w:r>
            <w:proofErr w:type="gramEnd"/>
            <w:r w:rsidR="00141228">
              <w:rPr>
                <w:rFonts w:ascii="Trebuchet MS" w:hAnsi="Trebuchet MS" w:cs="Trebuchet MS"/>
                <w:sz w:val="32"/>
              </w:rPr>
              <w:t xml:space="preserve">________)   </w:t>
            </w:r>
            <w:r w:rsidR="00141228" w:rsidRPr="00FF690A">
              <w:rPr>
                <w:rFonts w:ascii="Courier New" w:hAnsi="Courier New" w:cs="Courier New"/>
                <w:sz w:val="32"/>
              </w:rPr>
              <w:t>is</w:t>
            </w:r>
            <w:r w:rsidR="00141228">
              <w:rPr>
                <w:rFonts w:ascii="Trebuchet MS" w:hAnsi="Trebuchet MS" w:cs="Trebuchet MS"/>
                <w:sz w:val="32"/>
              </w:rPr>
              <w:t xml:space="preserve">   ______________________________</w:t>
            </w:r>
          </w:p>
        </w:tc>
      </w:tr>
      <w:tr w:rsidR="00141228" w14:paraId="6202F6B1" w14:textId="77777777" w:rsidTr="000829EA">
        <w:tc>
          <w:tcPr>
            <w:tcW w:w="10033" w:type="dxa"/>
            <w:shd w:val="clear" w:color="auto" w:fill="auto"/>
          </w:tcPr>
          <w:p w14:paraId="5B9B7B3F" w14:textId="484499FE" w:rsidR="00141228" w:rsidRDefault="00AE1187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1B68BB65" wp14:editId="209C38A2">
                      <wp:simplePos x="0" y="0"/>
                      <wp:positionH relativeFrom="column">
                        <wp:posOffset>3966072</wp:posOffset>
                      </wp:positionH>
                      <wp:positionV relativeFrom="paragraph">
                        <wp:posOffset>-30732</wp:posOffset>
                      </wp:positionV>
                      <wp:extent cx="363556" cy="198304"/>
                      <wp:effectExtent l="0" t="0" r="17780" b="30480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3556" cy="1983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567149" w14:textId="77777777" w:rsidR="000007D3" w:rsidRPr="00FB44B7" w:rsidRDefault="000007D3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68BB65" id="Text Box 14" o:spid="_x0000_s1033" type="#_x0000_t202" style="position:absolute;margin-left:312.3pt;margin-top:-2.35pt;width:28.65pt;height:15.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" fillcolor="#bfbfbf [2412]" strokecolor="#5b9bd5" strokeweight="1.5pt">
                      <v:textbox inset="0,0,0,0">
                        <w:txbxContent>
                          <w:p w14:paraId="08567149" w14:textId="77777777" w:rsidR="000007D3" w:rsidRPr="00FB44B7" w:rsidRDefault="000007D3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79B4AA46" wp14:editId="3D21D27F">
                      <wp:simplePos x="0" y="0"/>
                      <wp:positionH relativeFrom="column">
                        <wp:posOffset>2025267</wp:posOffset>
                      </wp:positionH>
                      <wp:positionV relativeFrom="paragraph">
                        <wp:posOffset>-21552</wp:posOffset>
                      </wp:positionV>
                      <wp:extent cx="363556" cy="198304"/>
                      <wp:effectExtent l="0" t="0" r="17780" b="30480"/>
                      <wp:wrapNone/>
                      <wp:docPr id="15" name="Text Box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3556" cy="1983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40061F" w14:textId="77777777" w:rsidR="000007D3" w:rsidRPr="00FB44B7" w:rsidRDefault="000007D3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B4AA46" id="Text Box 15" o:spid="_x0000_s1034" type="#_x0000_t202" style="position:absolute;margin-left:159.45pt;margin-top:-1.65pt;width:28.65pt;height:15.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" fillcolor="#bfbfbf [2412]" strokecolor="#5b9bd5" strokeweight="1.5pt">
                      <v:textbox inset="0,0,0,0">
                        <w:txbxContent>
                          <w:p w14:paraId="7640061F" w14:textId="77777777" w:rsidR="000007D3" w:rsidRPr="00FB44B7" w:rsidRDefault="000007D3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4BFB85AE" wp14:editId="57E1FF69">
                      <wp:simplePos x="0" y="0"/>
                      <wp:positionH relativeFrom="column">
                        <wp:posOffset>1705778</wp:posOffset>
                      </wp:positionH>
                      <wp:positionV relativeFrom="paragraph">
                        <wp:posOffset>37488</wp:posOffset>
                      </wp:positionV>
                      <wp:extent cx="364490" cy="384175"/>
                      <wp:effectExtent l="0" t="0" r="16510" b="22225"/>
                      <wp:wrapNone/>
                      <wp:docPr id="10" name="Donut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2D428E" id="Donut 10" o:spid="_x0000_s1026" type="#_x0000_t23" style="position:absolute;margin-left:134.3pt;margin-top:2.95pt;width:28.7pt;height:30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" adj="0" filled="f" strokecolor="#5b9bd5" strokeweight="1.5pt">
                      <v:path arrowok="t"/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61623318" wp14:editId="1E8488A0">
                      <wp:simplePos x="0" y="0"/>
                      <wp:positionH relativeFrom="column">
                        <wp:posOffset>3609860</wp:posOffset>
                      </wp:positionH>
                      <wp:positionV relativeFrom="paragraph">
                        <wp:posOffset>2601</wp:posOffset>
                      </wp:positionV>
                      <wp:extent cx="364490" cy="384175"/>
                      <wp:effectExtent l="0" t="0" r="16510" b="22225"/>
                      <wp:wrapNone/>
                      <wp:docPr id="12" name="Donut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A6DDF3" id="Donut 12" o:spid="_x0000_s1026" type="#_x0000_t23" style="position:absolute;margin-left:284.25pt;margin-top:.2pt;width:28.7pt;height:30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" adj="0" filled="f" strokecolor="#5b9bd5" strokeweight="1.5pt">
                      <v:path arrowok="t"/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293DEC58" wp14:editId="210023CF">
                      <wp:simplePos x="0" y="0"/>
                      <wp:positionH relativeFrom="column">
                        <wp:posOffset>3065172</wp:posOffset>
                      </wp:positionH>
                      <wp:positionV relativeFrom="paragraph">
                        <wp:posOffset>49717</wp:posOffset>
                      </wp:positionV>
                      <wp:extent cx="952500" cy="501650"/>
                      <wp:effectExtent l="0" t="0" r="0" b="6350"/>
                      <wp:wrapNone/>
                      <wp:docPr id="26" name="Text 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1CAD92D" w14:textId="62F35CC5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</w:t>
                                  </w:r>
                                  <w:proofErr w:type="gramEnd"/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 xml:space="preserve">  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93DEC58" id="Text Box 26" o:spid="_x0000_s1035" type="#_x0000_t202" style="position:absolute;margin-left:241.35pt;margin-top:3.9pt;width:75pt;height:39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" filled="f" stroked="f">
                      <v:textbox>
                        <w:txbxContent>
                          <w:p w14:paraId="61CAD92D" w14:textId="62F35CC5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</w:t>
                            </w:r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 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B75C307" wp14:editId="6FC7D25C">
                      <wp:simplePos x="0" y="0"/>
                      <wp:positionH relativeFrom="column">
                        <wp:posOffset>1429555</wp:posOffset>
                      </wp:positionH>
                      <wp:positionV relativeFrom="paragraph">
                        <wp:posOffset>36838</wp:posOffset>
                      </wp:positionV>
                      <wp:extent cx="952500" cy="501650"/>
                      <wp:effectExtent l="0" t="0" r="0" b="6350"/>
                      <wp:wrapNone/>
                      <wp:docPr id="25" name="Text 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9CA9AC" w14:textId="43CA87E9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B75C307" id="Text Box 25" o:spid="_x0000_s1036" type="#_x0000_t202" style="position:absolute;margin-left:112.55pt;margin-top:2.9pt;width:75pt;height:39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" filled="f" stroked="f">
                      <v:textbox>
                        <w:txbxContent>
                          <w:p w14:paraId="4F9CA9AC" w14:textId="43CA87E9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FDE0623" wp14:editId="639E4A26">
                      <wp:simplePos x="0" y="0"/>
                      <wp:positionH relativeFrom="column">
                        <wp:posOffset>553791</wp:posOffset>
                      </wp:positionH>
                      <wp:positionV relativeFrom="paragraph">
                        <wp:posOffset>18594</wp:posOffset>
                      </wp:positionV>
                      <wp:extent cx="952500" cy="501650"/>
                      <wp:effectExtent l="0" t="0" r="0" b="6350"/>
                      <wp:wrapNone/>
                      <wp:docPr id="23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310C9D" w14:textId="77777777" w:rsidR="000007D3" w:rsidRPr="000829EA" w:rsidRDefault="000007D3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FDE0623" id="Text Box 23" o:spid="_x0000_s1037" type="#_x0000_t202" style="position:absolute;margin-left:43.6pt;margin-top:1.45pt;width:75pt;height:39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" filled="f" stroked="f">
                      <v:textbox>
                        <w:txbxContent>
                          <w:p w14:paraId="76310C9D" w14:textId="77777777" w:rsidR="000007D3" w:rsidRPr="000829EA" w:rsidRDefault="000007D3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A8F810D" wp14:editId="7E56A31D">
                      <wp:simplePos x="0" y="0"/>
                      <wp:positionH relativeFrom="column">
                        <wp:posOffset>553791</wp:posOffset>
                      </wp:positionH>
                      <wp:positionV relativeFrom="paragraph">
                        <wp:posOffset>-354348</wp:posOffset>
                      </wp:positionV>
                      <wp:extent cx="952500" cy="501650"/>
                      <wp:effectExtent l="0" t="0" r="0" b="6350"/>
                      <wp:wrapNone/>
                      <wp:docPr id="19" name="Text Box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CC3807" w14:textId="77777777" w:rsidR="000007D3" w:rsidRPr="000829EA" w:rsidRDefault="000007D3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A8F810D" id="Text Box 19" o:spid="_x0000_s1038" type="#_x0000_t202" style="position:absolute;margin-left:43.6pt;margin-top:-27.85pt;width:75pt;height:39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" filled="f" stroked="f">
                      <v:textbox>
                        <w:txbxContent>
                          <w:p w14:paraId="58CC3807" w14:textId="77777777" w:rsidR="000007D3" w:rsidRPr="000829EA" w:rsidRDefault="000007D3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    __________</w:t>
            </w:r>
            <w:proofErr w:type="gramStart"/>
            <w:r w:rsidR="00141228">
              <w:rPr>
                <w:rFonts w:ascii="Trebuchet MS" w:hAnsi="Trebuchet MS" w:cs="Trebuchet MS"/>
                <w:sz w:val="32"/>
              </w:rPr>
              <w:t>_(</w:t>
            </w:r>
            <w:proofErr w:type="gramEnd"/>
            <w:r w:rsidR="00141228">
              <w:rPr>
                <w:rFonts w:ascii="Trebuchet MS" w:hAnsi="Trebuchet MS" w:cs="Trebuchet MS"/>
                <w:sz w:val="32"/>
              </w:rPr>
              <w:t xml:space="preserve">________)   </w:t>
            </w:r>
            <w:r w:rsidR="00141228" w:rsidRPr="00FF690A">
              <w:rPr>
                <w:rFonts w:ascii="Courier New" w:hAnsi="Courier New" w:cs="Courier New"/>
                <w:sz w:val="32"/>
              </w:rPr>
              <w:t>is</w:t>
            </w:r>
            <w:r w:rsidR="00141228">
              <w:rPr>
                <w:rFonts w:ascii="Trebuchet MS" w:hAnsi="Trebuchet MS" w:cs="Trebuchet MS"/>
                <w:sz w:val="32"/>
              </w:rPr>
              <w:t xml:space="preserve">  _______________________________</w:t>
            </w:r>
          </w:p>
          <w:p w14:paraId="76D40184" w14:textId="3002D4C6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26251">
              <w:t>end</w:t>
            </w:r>
          </w:p>
          <w:p w14:paraId="28D87CE9" w14:textId="77777777" w:rsidR="00385596" w:rsidRPr="00F26251" w:rsidRDefault="00385596" w:rsidP="00F26251">
            <w:pPr>
              <w:pStyle w:val="Code"/>
              <w:framePr w:hSpace="0" w:wrap="auto" w:vAnchor="margin" w:hAnchor="text" w:xAlign="left" w:yAlign="inline"/>
            </w:pPr>
          </w:p>
          <w:p w14:paraId="3E4B18CB" w14:textId="77777777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141228" w14:paraId="398ED58E" w14:textId="77777777" w:rsidTr="000829EA">
        <w:tblPrEx>
          <w:tblCellMar>
            <w:left w:w="108" w:type="dxa"/>
            <w:right w:w="108" w:type="dxa"/>
          </w:tblCellMar>
        </w:tblPrEx>
        <w:tc>
          <w:tcPr>
            <w:tcW w:w="10033" w:type="dxa"/>
            <w:tcBorders>
              <w:bottom w:val="single" w:sz="20" w:space="0" w:color="000000"/>
            </w:tcBorders>
            <w:shd w:val="clear" w:color="auto" w:fill="auto"/>
          </w:tcPr>
          <w:p w14:paraId="26BEC110" w14:textId="77777777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86419F9" wp14:editId="63455386">
                      <wp:simplePos x="0" y="0"/>
                      <wp:positionH relativeFrom="column">
                        <wp:posOffset>691274</wp:posOffset>
                      </wp:positionH>
                      <wp:positionV relativeFrom="paragraph">
                        <wp:posOffset>178543</wp:posOffset>
                      </wp:positionV>
                      <wp:extent cx="952500" cy="501650"/>
                      <wp:effectExtent l="0" t="0" r="0" b="6350"/>
                      <wp:wrapNone/>
                      <wp:docPr id="29" name="Text 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C47DE5" w14:textId="77777777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</w:t>
                                  </w:r>
                                  <w:proofErr w:type="gramEnd"/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 xml:space="preserve">  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86419F9" id="Text Box 29" o:spid="_x0000_s1039" type="#_x0000_t202" style="position:absolute;margin-left:54.45pt;margin-top:14.05pt;width:75pt;height:39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" filled="f" stroked="f">
                      <v:textbox>
                        <w:txbxContent>
                          <w:p w14:paraId="0EC47DE5" w14:textId="77777777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</w:t>
                            </w:r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 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75A2355C" wp14:editId="6AE60A06">
                      <wp:simplePos x="0" y="0"/>
                      <wp:positionH relativeFrom="column">
                        <wp:posOffset>1901887</wp:posOffset>
                      </wp:positionH>
                      <wp:positionV relativeFrom="paragraph">
                        <wp:posOffset>-323734</wp:posOffset>
                      </wp:positionV>
                      <wp:extent cx="952500" cy="501650"/>
                      <wp:effectExtent l="0" t="0" r="0" b="6350"/>
                      <wp:wrapNone/>
                      <wp:docPr id="28" name="Text 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3F44D2D" w14:textId="77777777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5A2355C" id="Text Box 28" o:spid="_x0000_s1040" type="#_x0000_t202" style="position:absolute;margin-left:149.75pt;margin-top:-25.45pt;width:75pt;height:39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" filled="f" stroked="f">
                      <v:textbox>
                        <w:txbxContent>
                          <w:p w14:paraId="63F44D2D" w14:textId="77777777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61B6EE9" wp14:editId="357A9552">
                      <wp:simplePos x="0" y="0"/>
                      <wp:positionH relativeFrom="column">
                        <wp:posOffset>691274</wp:posOffset>
                      </wp:positionH>
                      <wp:positionV relativeFrom="paragraph">
                        <wp:posOffset>-362370</wp:posOffset>
                      </wp:positionV>
                      <wp:extent cx="952500" cy="501650"/>
                      <wp:effectExtent l="0" t="0" r="0" b="6350"/>
                      <wp:wrapNone/>
                      <wp:docPr id="27" name="Text 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A7B660" w14:textId="77777777" w:rsidR="000007D3" w:rsidRPr="000829EA" w:rsidRDefault="000007D3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61B6EE9" id="Text Box 27" o:spid="_x0000_s1041" type="#_x0000_t202" style="position:absolute;margin-left:54.45pt;margin-top:-28.5pt;width:75pt;height:39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" filled="f" stroked="f">
                      <v:textbox>
                        <w:txbxContent>
                          <w:p w14:paraId="26A7B660" w14:textId="77777777" w:rsidR="000007D3" w:rsidRPr="000829EA" w:rsidRDefault="000007D3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F0157B4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718E8CDF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04BF4A37" w14:textId="77777777" w:rsidR="00141228" w:rsidRPr="00FF690A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</w:tc>
      </w:tr>
      <w:tr w:rsidR="00141228" w14:paraId="2CF28A90" w14:textId="77777777" w:rsidTr="000829EA">
        <w:tc>
          <w:tcPr>
            <w:tcW w:w="10033" w:type="dxa"/>
            <w:shd w:val="clear" w:color="auto" w:fill="E6E6E6"/>
          </w:tcPr>
          <w:p w14:paraId="37A37D8E" w14:textId="29389733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</w:t>
            </w:r>
            <w:r w:rsidR="00A4262A">
              <w:rPr>
                <w:rFonts w:ascii="Trebuchet MS" w:hAnsi="Trebuchet MS" w:cs="Trebuchet MS"/>
                <w:sz w:val="32"/>
              </w:rPr>
              <w:t>:</w:t>
            </w:r>
            <w:r>
              <w:rPr>
                <w:rFonts w:ascii="Trebuchet MS" w:hAnsi="Trebuchet MS" w:cs="Trebuchet MS"/>
                <w:sz w:val="32"/>
              </w:rPr>
              <w:t>_________________ -&gt; ________________</w:t>
            </w:r>
          </w:p>
          <w:p w14:paraId="161489AE" w14:textId="2C3E44CB" w:rsidR="00141228" w:rsidRPr="00EB6A20" w:rsidRDefault="00FD4C07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F26251" w14:paraId="64A2C325" w14:textId="77777777" w:rsidTr="000829EA">
        <w:tc>
          <w:tcPr>
            <w:tcW w:w="10033" w:type="dxa"/>
            <w:shd w:val="clear" w:color="auto" w:fill="auto"/>
          </w:tcPr>
          <w:p w14:paraId="1D2F7B96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41A4E80F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</w:p>
          <w:p w14:paraId="6E67549F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______________________</w:t>
            </w:r>
          </w:p>
          <w:p w14:paraId="6394F5B3" w14:textId="7FDEB0BF" w:rsidR="00F26251" w:rsidRDefault="00F26251" w:rsidP="00F26251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</w:p>
        </w:tc>
      </w:tr>
      <w:tr w:rsidR="00F26251" w14:paraId="12477FBD" w14:textId="77777777" w:rsidTr="000829EA">
        <w:tc>
          <w:tcPr>
            <w:tcW w:w="10033" w:type="dxa"/>
            <w:shd w:val="clear" w:color="auto" w:fill="auto"/>
          </w:tcPr>
          <w:p w14:paraId="138DAA88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FF690A">
              <w:t>is</w:t>
            </w:r>
            <w:r>
              <w:t xml:space="preserve"> ______________________</w:t>
            </w:r>
          </w:p>
          <w:p w14:paraId="3CD3DFA6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2737BEA5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</w:p>
          <w:p w14:paraId="54C9F31E" w14:textId="77777777" w:rsidR="00F26251" w:rsidRPr="00FF690A" w:rsidRDefault="00F26251" w:rsidP="00F26251">
            <w:pPr>
              <w:pStyle w:val="Code"/>
              <w:framePr w:hSpace="0" w:wrap="auto" w:vAnchor="margin" w:hAnchor="text" w:xAlign="left" w:yAlign="inline"/>
            </w:pPr>
          </w:p>
          <w:p w14:paraId="43D30A86" w14:textId="20998387" w:rsidR="00F26251" w:rsidRDefault="00F26251" w:rsidP="00F26251">
            <w:pPr>
              <w:pStyle w:val="Code"/>
              <w:framePr w:hSpace="0" w:wrap="auto" w:vAnchor="margin" w:hAnchor="text" w:xAlign="left" w:yAlign="inline"/>
              <w:rPr>
                <w:rFonts w:ascii="Trebuchet MS" w:hAnsi="Trebuchet MS"/>
              </w:rPr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F26251" w14:paraId="7DA9E116" w14:textId="77777777" w:rsidTr="000829EA">
        <w:tblPrEx>
          <w:tblCellMar>
            <w:left w:w="108" w:type="dxa"/>
            <w:right w:w="108" w:type="dxa"/>
          </w:tblCellMar>
        </w:tblPrEx>
        <w:tc>
          <w:tcPr>
            <w:tcW w:w="10033" w:type="dxa"/>
            <w:tcBorders>
              <w:bottom w:val="single" w:sz="20" w:space="0" w:color="000000"/>
            </w:tcBorders>
            <w:shd w:val="clear" w:color="auto" w:fill="auto"/>
          </w:tcPr>
          <w:p w14:paraId="097E1962" w14:textId="77777777" w:rsidR="00F26251" w:rsidRDefault="00F26251" w:rsidP="00F26251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45A07049" w14:textId="77777777" w:rsidR="00F26251" w:rsidRDefault="00F26251" w:rsidP="00F26251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37007663" w14:textId="77777777" w:rsidR="00F26251" w:rsidRDefault="00F26251" w:rsidP="00F26251">
            <w:pPr>
              <w:rPr>
                <w:rFonts w:ascii="Trebuchet MS" w:hAnsi="Trebuchet MS" w:cs="Trebuchet MS"/>
                <w:sz w:val="32"/>
              </w:rPr>
            </w:pPr>
          </w:p>
          <w:p w14:paraId="564A5BA0" w14:textId="27CA93F3" w:rsidR="00F26251" w:rsidRPr="00FF690A" w:rsidRDefault="00F26251" w:rsidP="00F26251">
            <w:pPr>
              <w:pStyle w:val="Code"/>
              <w:framePr w:hSpace="0" w:wrap="auto" w:vAnchor="margin" w:hAnchor="text" w:xAlign="left" w:yAlign="inline"/>
              <w:rPr>
                <w:rFonts w:ascii="Courier New" w:hAnsi="Courier New" w:cs="Courier New"/>
              </w:rPr>
            </w:pPr>
            <w:r w:rsidRPr="00FF690A">
              <w:t>end</w:t>
            </w:r>
          </w:p>
        </w:tc>
      </w:tr>
    </w:tbl>
    <w:p w14:paraId="792D12A2" w14:textId="77777777" w:rsidR="00DD503D" w:rsidRDefault="00DD503D" w:rsidP="00DD503D">
      <w:pPr>
        <w:rPr>
          <w:rFonts w:ascii="Trebuchet MS" w:hAnsi="Trebuchet MS" w:cs="Trebuchet MS"/>
          <w:sz w:val="32"/>
        </w:rPr>
      </w:pPr>
    </w:p>
    <w:p w14:paraId="5130C49D" w14:textId="77777777" w:rsidR="00DD503D" w:rsidRDefault="00DD503D" w:rsidP="00DD503D">
      <w:pPr>
        <w:ind w:right="-1260"/>
      </w:pPr>
    </w:p>
    <w:p w14:paraId="1AE93BDE" w14:textId="2D619319" w:rsidR="00141228" w:rsidRDefault="00141228" w:rsidP="00F26251">
      <w:pPr>
        <w:widowControl/>
        <w:suppressAutoHyphens w:val="0"/>
      </w:pPr>
    </w:p>
    <w:p w14:paraId="00AA7BE2" w14:textId="77777777" w:rsidR="00141228" w:rsidRPr="001053D2" w:rsidRDefault="00141228" w:rsidP="00B94E0C">
      <w:pPr>
        <w:pStyle w:val="Heading1"/>
      </w:pPr>
      <w:r w:rsidRPr="001053D2">
        <w:t xml:space="preserve">Fast Functions!     </w:t>
      </w:r>
    </w:p>
    <w:p w14:paraId="275F447A" w14:textId="77777777" w:rsidR="00141228" w:rsidRPr="001053D2" w:rsidRDefault="00141228" w:rsidP="00141228">
      <w:pPr>
        <w:pStyle w:val="BodyText"/>
        <w:rPr>
          <w:rFonts w:ascii="Century Gothic" w:hAnsi="Century Gothic"/>
        </w:rPr>
      </w:pPr>
      <w:r w:rsidRPr="001053D2">
        <w:rPr>
          <w:rFonts w:ascii="Century Gothic" w:hAnsi="Century Gothic"/>
        </w:rPr>
        <w:t>Fill out the contract for each function, then try to write two examples and the definition by yourself.</w:t>
      </w:r>
    </w:p>
    <w:p w14:paraId="0CD2B8B8" w14:textId="77777777" w:rsidR="00141228" w:rsidRPr="008E352E" w:rsidRDefault="00141228" w:rsidP="00141228">
      <w:pPr>
        <w:pStyle w:val="BodyText"/>
      </w:pP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18"/>
        <w:gridCol w:w="15"/>
      </w:tblGrid>
      <w:tr w:rsidR="00FD4C07" w14:paraId="3C1DDD92" w14:textId="77777777" w:rsidTr="00883EE4">
        <w:tc>
          <w:tcPr>
            <w:tcW w:w="10033" w:type="dxa"/>
            <w:gridSpan w:val="2"/>
            <w:shd w:val="clear" w:color="auto" w:fill="E6E6E6"/>
          </w:tcPr>
          <w:p w14:paraId="1D3BD0E4" w14:textId="7B0D40B6" w:rsidR="00FD4C07" w:rsidRDefault="00FD4C07" w:rsidP="00FD4C07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</w:t>
            </w:r>
            <w:r w:rsidR="00A4262A">
              <w:rPr>
                <w:rFonts w:ascii="Trebuchet MS" w:hAnsi="Trebuchet MS" w:cs="Trebuchet MS"/>
                <w:sz w:val="32"/>
              </w:rPr>
              <w:t>:</w:t>
            </w:r>
            <w:r>
              <w:rPr>
                <w:rFonts w:ascii="Trebuchet MS" w:hAnsi="Trebuchet MS" w:cs="Trebuchet MS"/>
                <w:sz w:val="32"/>
              </w:rPr>
              <w:t xml:space="preserve">:_________________ </w:t>
            </w:r>
            <w:r w:rsidR="00D12DD3" w:rsidRPr="00D12DD3">
              <w:sym w:font="Wingdings" w:char="F0E0"/>
            </w:r>
            <w:r>
              <w:rPr>
                <w:rFonts w:ascii="Trebuchet MS" w:hAnsi="Trebuchet MS" w:cs="Trebuchet MS"/>
                <w:sz w:val="32"/>
              </w:rPr>
              <w:t xml:space="preserve"> ________________</w:t>
            </w:r>
          </w:p>
          <w:p w14:paraId="1AC96B16" w14:textId="77777777" w:rsidR="00FD4C07" w:rsidRPr="00EB6A20" w:rsidRDefault="00FD4C07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575198A1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2B971C52" w14:textId="77777777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13E54DE1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26047A69" w14:textId="1B6FFB33" w:rsidR="00141228" w:rsidRDefault="0060120D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="00141228" w:rsidRPr="0060120D">
              <w:t>is</w:t>
            </w:r>
            <w:r w:rsidR="00C25370">
              <w:t xml:space="preserve"> ____________________</w:t>
            </w:r>
          </w:p>
          <w:p w14:paraId="5F2631CE" w14:textId="34BB95D6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</w:p>
        </w:tc>
      </w:tr>
      <w:tr w:rsidR="00141228" w14:paraId="07C5A409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70594ECC" w14:textId="2217E2BF" w:rsidR="00141228" w:rsidRDefault="00C25370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</w:t>
            </w:r>
            <w:r w:rsidR="0060120D">
              <w:t xml:space="preserve">___________(________) </w:t>
            </w:r>
            <w:r w:rsidR="00141228" w:rsidRPr="00FF690A">
              <w:t>is</w:t>
            </w:r>
            <w:r>
              <w:t xml:space="preserve"> ________________</w:t>
            </w:r>
            <w:r w:rsidR="00141228">
              <w:t>____</w:t>
            </w:r>
          </w:p>
          <w:p w14:paraId="32049FCE" w14:textId="77777777" w:rsidR="00C25370" w:rsidRDefault="00C25370" w:rsidP="00F26251">
            <w:pPr>
              <w:pStyle w:val="Code"/>
              <w:framePr w:hSpace="0" w:wrap="auto" w:vAnchor="margin" w:hAnchor="text" w:xAlign="left" w:yAlign="inline"/>
            </w:pPr>
          </w:p>
          <w:p w14:paraId="2D30E10C" w14:textId="7F926E6B" w:rsidR="00141228" w:rsidRDefault="00C25370" w:rsidP="00F26251">
            <w:pPr>
              <w:pStyle w:val="Code"/>
              <w:framePr w:hSpace="0" w:wrap="auto" w:vAnchor="margin" w:hAnchor="text" w:xAlign="left" w:yAlign="inline"/>
            </w:pPr>
            <w:r>
              <w:t>end</w:t>
            </w:r>
          </w:p>
          <w:p w14:paraId="2BF4D349" w14:textId="77777777" w:rsidR="0060120D" w:rsidRPr="00FF690A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4736436E" w14:textId="77777777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141228" w14:paraId="23DCE6E3" w14:textId="77777777" w:rsidTr="00573DCC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4432B547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68612D9F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73201BE1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31DA6EE4" w14:textId="77777777" w:rsidR="00141228" w:rsidRPr="00FF690A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</w:tc>
      </w:tr>
      <w:tr w:rsidR="00203A37" w14:paraId="7D4290A0" w14:textId="77777777" w:rsidTr="00883EE4">
        <w:tc>
          <w:tcPr>
            <w:tcW w:w="10033" w:type="dxa"/>
            <w:gridSpan w:val="2"/>
            <w:shd w:val="clear" w:color="auto" w:fill="E6E6E6"/>
          </w:tcPr>
          <w:p w14:paraId="0281C0D0" w14:textId="4678875E" w:rsidR="00203A37" w:rsidRDefault="00203A37" w:rsidP="00203A37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</w:t>
            </w:r>
            <w:r w:rsidR="00A4262A">
              <w:rPr>
                <w:rFonts w:ascii="Trebuchet MS" w:hAnsi="Trebuchet MS" w:cs="Trebuchet MS"/>
                <w:sz w:val="32"/>
              </w:rPr>
              <w:t>:</w:t>
            </w:r>
            <w:r>
              <w:rPr>
                <w:rFonts w:ascii="Trebuchet MS" w:hAnsi="Trebuchet MS" w:cs="Trebuchet MS"/>
                <w:sz w:val="32"/>
              </w:rPr>
              <w:t>:_________________ -&gt; ________________</w:t>
            </w:r>
          </w:p>
          <w:p w14:paraId="46CE8EA1" w14:textId="77777777" w:rsidR="00203A37" w:rsidRPr="00EB6A20" w:rsidRDefault="00203A37" w:rsidP="00203A3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60120D" w14:paraId="4CCF9A5F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1F0E0318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53A2495D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7799782C" w14:textId="663E5BD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__________________</w:t>
            </w:r>
            <w:r w:rsidR="00F26251">
              <w:t>____</w:t>
            </w:r>
          </w:p>
          <w:p w14:paraId="691103E7" w14:textId="7F5FF384" w:rsidR="0060120D" w:rsidRDefault="0060120D" w:rsidP="0060120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</w:p>
        </w:tc>
      </w:tr>
      <w:tr w:rsidR="0060120D" w14:paraId="44DA4F5A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14D12AAC" w14:textId="5938771C" w:rsidR="0060120D" w:rsidRDefault="00F26251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</w:t>
            </w:r>
            <w:r w:rsidR="0060120D">
              <w:t xml:space="preserve">___________(________) </w:t>
            </w:r>
            <w:r w:rsidR="0060120D" w:rsidRPr="00FF690A">
              <w:t>is</w:t>
            </w:r>
            <w:r>
              <w:t xml:space="preserve"> </w:t>
            </w:r>
            <w:r w:rsidR="0060120D">
              <w:t>_________________</w:t>
            </w:r>
            <w:r>
              <w:t>__</w:t>
            </w:r>
            <w:r w:rsidR="0060120D">
              <w:t>___</w:t>
            </w:r>
          </w:p>
          <w:p w14:paraId="375EB418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472FCB9E" w14:textId="77777777" w:rsidR="0060120D" w:rsidRPr="00FF690A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3EDD24D2" w14:textId="0FA35082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60120D" w14:paraId="508B49FF" w14:textId="77777777" w:rsidTr="00573DCC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441366CA" w14:textId="77777777" w:rsidR="0060120D" w:rsidRDefault="0060120D" w:rsidP="0060120D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375B2E92" w14:textId="77777777" w:rsidR="0060120D" w:rsidRDefault="0060120D" w:rsidP="0060120D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4016730D" w14:textId="77777777" w:rsidR="0060120D" w:rsidRDefault="0060120D" w:rsidP="0060120D">
            <w:pPr>
              <w:rPr>
                <w:rFonts w:ascii="Trebuchet MS" w:hAnsi="Trebuchet MS" w:cs="Trebuchet MS"/>
                <w:sz w:val="32"/>
              </w:rPr>
            </w:pPr>
          </w:p>
          <w:p w14:paraId="43593677" w14:textId="384895A9" w:rsidR="0060120D" w:rsidRPr="00FF690A" w:rsidRDefault="0060120D" w:rsidP="00F26251">
            <w:pPr>
              <w:pStyle w:val="Code"/>
              <w:framePr w:hSpace="0" w:wrap="auto" w:vAnchor="margin" w:hAnchor="text" w:xAlign="left" w:yAlign="inline"/>
              <w:rPr>
                <w:rFonts w:ascii="Courier New" w:hAnsi="Courier New"/>
              </w:rPr>
            </w:pPr>
            <w:r w:rsidRPr="00FF690A">
              <w:t>end</w:t>
            </w:r>
          </w:p>
        </w:tc>
      </w:tr>
    </w:tbl>
    <w:p w14:paraId="0AA2A284" w14:textId="77777777" w:rsidR="00141228" w:rsidRDefault="00141228" w:rsidP="00141228">
      <w:pPr>
        <w:rPr>
          <w:rFonts w:ascii="Trebuchet MS" w:hAnsi="Trebuchet MS" w:cs="Trebuchet MS"/>
          <w:sz w:val="32"/>
        </w:rPr>
      </w:pPr>
    </w:p>
    <w:p w14:paraId="16C6CF82" w14:textId="1354E866" w:rsidR="00E30F5F" w:rsidRDefault="00E30F5F">
      <w:pPr>
        <w:widowControl/>
        <w:suppressAutoHyphens w:val="0"/>
      </w:pPr>
    </w:p>
    <w:p w14:paraId="1965EDB7" w14:textId="77777777" w:rsidR="00E30F5F" w:rsidRPr="001053D2" w:rsidRDefault="00E30F5F" w:rsidP="00B94E0C">
      <w:pPr>
        <w:pStyle w:val="Heading1"/>
      </w:pPr>
      <w:r w:rsidRPr="001053D2">
        <w:t xml:space="preserve">Fast Functions!     </w:t>
      </w:r>
    </w:p>
    <w:p w14:paraId="765D32F5" w14:textId="77777777" w:rsidR="00E30F5F" w:rsidRPr="001053D2" w:rsidRDefault="00E30F5F" w:rsidP="00E30F5F">
      <w:pPr>
        <w:pStyle w:val="BodyText"/>
        <w:rPr>
          <w:rFonts w:ascii="Century Gothic" w:hAnsi="Century Gothic"/>
        </w:rPr>
      </w:pPr>
      <w:r w:rsidRPr="001053D2">
        <w:rPr>
          <w:rFonts w:ascii="Century Gothic" w:hAnsi="Century Gothic"/>
        </w:rPr>
        <w:t>Fill out the contract for each function, then try to write two examples and the definition by yourself.</w:t>
      </w:r>
    </w:p>
    <w:p w14:paraId="7078EB05" w14:textId="77777777" w:rsidR="00E30F5F" w:rsidRPr="008E352E" w:rsidRDefault="00E30F5F" w:rsidP="00E30F5F">
      <w:pPr>
        <w:pStyle w:val="BodyText"/>
      </w:pP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18"/>
        <w:gridCol w:w="15"/>
      </w:tblGrid>
      <w:tr w:rsidR="00E30F5F" w14:paraId="1FC6C7DA" w14:textId="77777777" w:rsidTr="00E30F5F">
        <w:tc>
          <w:tcPr>
            <w:tcW w:w="10033" w:type="dxa"/>
            <w:gridSpan w:val="2"/>
            <w:shd w:val="clear" w:color="auto" w:fill="E6E6E6"/>
          </w:tcPr>
          <w:p w14:paraId="69DD0F22" w14:textId="378BE6D9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</w:t>
            </w:r>
            <w:r w:rsidR="00A4262A">
              <w:rPr>
                <w:rFonts w:ascii="Trebuchet MS" w:hAnsi="Trebuchet MS" w:cs="Trebuchet MS"/>
                <w:sz w:val="32"/>
              </w:rPr>
              <w:t>:</w:t>
            </w:r>
            <w:r>
              <w:rPr>
                <w:rFonts w:ascii="Trebuchet MS" w:hAnsi="Trebuchet MS" w:cs="Trebuchet MS"/>
                <w:sz w:val="32"/>
              </w:rPr>
              <w:t xml:space="preserve">:_________________ </w:t>
            </w:r>
            <w:r w:rsidRPr="00D12DD3">
              <w:sym w:font="Wingdings" w:char="F0E0"/>
            </w:r>
            <w:r>
              <w:rPr>
                <w:rFonts w:ascii="Trebuchet MS" w:hAnsi="Trebuchet MS" w:cs="Trebuchet MS"/>
                <w:sz w:val="32"/>
              </w:rPr>
              <w:t xml:space="preserve"> ________________</w:t>
            </w:r>
          </w:p>
          <w:p w14:paraId="609A6FFB" w14:textId="77777777" w:rsidR="00E30F5F" w:rsidRPr="00EB6A20" w:rsidRDefault="00E30F5F" w:rsidP="00E30F5F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E30F5F" w14:paraId="673FD045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27EDBD9B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668F9AC1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2E30C7D7" w14:textId="49DB438A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</w:t>
            </w:r>
            <w:r w:rsidR="00C25370">
              <w:t>_____</w:t>
            </w:r>
            <w:r>
              <w:t>_____</w:t>
            </w:r>
          </w:p>
          <w:p w14:paraId="206F41E6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</w:p>
        </w:tc>
      </w:tr>
      <w:tr w:rsidR="00E30F5F" w14:paraId="63AEC41E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1625DE5B" w14:textId="150DBDF9" w:rsidR="00E30F5F" w:rsidRDefault="00C25370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is _______________________</w:t>
            </w:r>
          </w:p>
          <w:p w14:paraId="4B3DB759" w14:textId="77777777" w:rsidR="00C25370" w:rsidRDefault="00C25370" w:rsidP="00E30F5F">
            <w:pPr>
              <w:pStyle w:val="Code"/>
              <w:framePr w:hSpace="0" w:wrap="auto" w:vAnchor="margin" w:hAnchor="text" w:xAlign="left" w:yAlign="inline"/>
            </w:pPr>
          </w:p>
          <w:p w14:paraId="45D00321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5814DA0F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32FE5FD2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E30F5F" w14:paraId="157C2CCC" w14:textId="77777777" w:rsidTr="00E30F5F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42A6A204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0DA25B9B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28A10F38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</w:p>
          <w:p w14:paraId="45D19CE1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</w:tc>
      </w:tr>
      <w:tr w:rsidR="00E30F5F" w14:paraId="1FEBE213" w14:textId="77777777" w:rsidTr="00E30F5F">
        <w:tc>
          <w:tcPr>
            <w:tcW w:w="10033" w:type="dxa"/>
            <w:gridSpan w:val="2"/>
            <w:shd w:val="clear" w:color="auto" w:fill="E6E6E6"/>
          </w:tcPr>
          <w:p w14:paraId="57CF4568" w14:textId="0D23F53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</w:t>
            </w:r>
            <w:r w:rsidR="00A4262A">
              <w:rPr>
                <w:rFonts w:ascii="Trebuchet MS" w:hAnsi="Trebuchet MS" w:cs="Trebuchet MS"/>
                <w:sz w:val="32"/>
              </w:rPr>
              <w:t>:</w:t>
            </w:r>
            <w:r>
              <w:rPr>
                <w:rFonts w:ascii="Trebuchet MS" w:hAnsi="Trebuchet MS" w:cs="Trebuchet MS"/>
                <w:sz w:val="32"/>
              </w:rPr>
              <w:t>:_________________ -&gt; ________________</w:t>
            </w:r>
          </w:p>
          <w:p w14:paraId="45A68292" w14:textId="77777777" w:rsidR="00E30F5F" w:rsidRPr="00EB6A20" w:rsidRDefault="00E30F5F" w:rsidP="00E30F5F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E30F5F" w14:paraId="484D4BCA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374CADDF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13B71BFB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72B92919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______________________</w:t>
            </w:r>
          </w:p>
          <w:p w14:paraId="446A97C5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</w:p>
        </w:tc>
      </w:tr>
      <w:tr w:rsidR="00E30F5F" w14:paraId="3B1C0995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58615B73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FF690A">
              <w:t>is</w:t>
            </w:r>
            <w:r>
              <w:t xml:space="preserve"> ______________________</w:t>
            </w:r>
          </w:p>
          <w:p w14:paraId="29FE272A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16314EAD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7CA40335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E30F5F" w14:paraId="6C4E2F86" w14:textId="77777777" w:rsidTr="00E30F5F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3DA86063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7F8685D6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66C954B5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</w:p>
          <w:p w14:paraId="54C3883B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  <w:rPr>
                <w:rFonts w:ascii="Courier New" w:hAnsi="Courier New"/>
              </w:rPr>
            </w:pPr>
            <w:r w:rsidRPr="00FF690A">
              <w:t>end</w:t>
            </w:r>
          </w:p>
        </w:tc>
      </w:tr>
    </w:tbl>
    <w:p w14:paraId="7A56E3AB" w14:textId="0CBABB4B" w:rsidR="00E30F5F" w:rsidRDefault="00E30F5F" w:rsidP="00DD503D">
      <w:pPr>
        <w:ind w:right="-1260"/>
      </w:pPr>
    </w:p>
    <w:p w14:paraId="4F20CBF8" w14:textId="431ABC7B" w:rsidR="007B6B24" w:rsidRDefault="007B6B24" w:rsidP="00BA7297">
      <w:pPr>
        <w:widowControl/>
        <w:suppressAutoHyphens w:val="0"/>
      </w:pPr>
    </w:p>
    <w:p w14:paraId="383DC961" w14:textId="77777777" w:rsidR="007B6B24" w:rsidRDefault="007B6B24" w:rsidP="00141228">
      <w:pPr>
        <w:ind w:right="-1260"/>
      </w:pPr>
    </w:p>
    <w:p w14:paraId="3E35A020" w14:textId="47B0A9DB" w:rsidR="007B6B24" w:rsidRPr="00430FC1" w:rsidRDefault="00D82C1B" w:rsidP="00B94E0C">
      <w:pPr>
        <w:pStyle w:val="Heading1"/>
      </w:pPr>
      <w:r>
        <w:t xml:space="preserve">Syntax and Style </w:t>
      </w:r>
      <w:r w:rsidR="007B6B24">
        <w:t xml:space="preserve">Bug Hunting: </w:t>
      </w:r>
      <w:proofErr w:type="spellStart"/>
      <w:r w:rsidR="007B6B24">
        <w:t>Pyret</w:t>
      </w:r>
      <w:proofErr w:type="spellEnd"/>
      <w:r w:rsidR="007B6B24">
        <w:t xml:space="preserve"> Edition</w:t>
      </w:r>
    </w:p>
    <w:tbl>
      <w:tblPr>
        <w:tblW w:w="9967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0"/>
        <w:gridCol w:w="4950"/>
        <w:gridCol w:w="4387"/>
      </w:tblGrid>
      <w:tr w:rsidR="007B6B24" w:rsidRPr="008E352E" w14:paraId="7039BACE" w14:textId="77777777" w:rsidTr="003564E1">
        <w:trPr>
          <w:cantSplit/>
          <w:trHeight w:val="1331"/>
        </w:trPr>
        <w:tc>
          <w:tcPr>
            <w:tcW w:w="630" w:type="dxa"/>
            <w:shd w:val="clear" w:color="auto" w:fill="D9D9D9"/>
            <w:vAlign w:val="center"/>
          </w:tcPr>
          <w:p w14:paraId="2A4CB3B5" w14:textId="77777777" w:rsidR="007B6B24" w:rsidRPr="000E2300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#1</w:t>
            </w:r>
          </w:p>
        </w:tc>
        <w:tc>
          <w:tcPr>
            <w:tcW w:w="4950" w:type="dxa"/>
            <w:shd w:val="clear" w:color="auto" w:fill="auto"/>
          </w:tcPr>
          <w:p w14:paraId="5B96F68D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497D6A38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SECONDS = (7)</w:t>
            </w:r>
          </w:p>
          <w:p w14:paraId="6B60CEDE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7BED0365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4EA8377F" w14:textId="77777777" w:rsidR="007B6B24" w:rsidRPr="008E352E" w:rsidRDefault="007B6B24" w:rsidP="00883EE4">
            <w:pPr>
              <w:rPr>
                <w:rFonts w:ascii="Courier" w:hAnsi="Courier"/>
              </w:rPr>
            </w:pPr>
            <w:r>
              <w:rPr>
                <w:rFonts w:ascii="Courier" w:hAnsi="Courier" w:cs="Times"/>
              </w:rPr>
              <w:t>STRING = my string</w:t>
            </w:r>
          </w:p>
        </w:tc>
        <w:tc>
          <w:tcPr>
            <w:tcW w:w="4387" w:type="dxa"/>
            <w:shd w:val="clear" w:color="auto" w:fill="auto"/>
          </w:tcPr>
          <w:p w14:paraId="2665DC14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2CB8B60C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452CA87A" w14:textId="77777777" w:rsidR="007B6B24" w:rsidRPr="008E352E" w:rsidRDefault="007B6B24" w:rsidP="00883EE4">
            <w:pPr>
              <w:rPr>
                <w:rFonts w:ascii="Times" w:hAnsi="Times" w:cs="Times"/>
              </w:rPr>
            </w:pPr>
          </w:p>
          <w:p w14:paraId="5D481A0C" w14:textId="77777777" w:rsidR="007B6B24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321C345F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7F11FD92" w14:textId="77777777" w:rsidR="007B6B24" w:rsidRPr="008E352E" w:rsidRDefault="007B6B24" w:rsidP="00883EE4">
            <w:pPr>
              <w:rPr>
                <w:rFonts w:ascii="Courier" w:hAnsi="Courier"/>
              </w:rPr>
            </w:pPr>
          </w:p>
        </w:tc>
      </w:tr>
      <w:tr w:rsidR="007B6B24" w:rsidRPr="008E352E" w14:paraId="043F3D77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71C058E9" w14:textId="77777777" w:rsidR="007B6B24" w:rsidRPr="000E2300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 xml:space="preserve">#2 </w:t>
            </w:r>
          </w:p>
        </w:tc>
        <w:tc>
          <w:tcPr>
            <w:tcW w:w="4950" w:type="dxa"/>
            <w:shd w:val="clear" w:color="auto" w:fill="auto"/>
          </w:tcPr>
          <w:p w14:paraId="7B1FC805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0D495EE2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FB31F0">
              <w:rPr>
                <w:rFonts w:ascii="Courier" w:hAnsi="Courier" w:cs="Times"/>
                <w:sz w:val="22"/>
                <w:szCs w:val="22"/>
              </w:rPr>
              <w:t xml:space="preserve">SHAPE1 = </w:t>
            </w:r>
            <w:proofErr w:type="gramStart"/>
            <w:r w:rsidRPr="00FB31F0">
              <w:rPr>
                <w:rFonts w:ascii="Courier" w:hAnsi="Courier" w:cs="Times"/>
                <w:sz w:val="22"/>
                <w:szCs w:val="22"/>
              </w:rPr>
              <w:t>circle(</w:t>
            </w:r>
            <w:proofErr w:type="gramEnd"/>
            <w:r w:rsidRPr="00FB31F0">
              <w:rPr>
                <w:rFonts w:ascii="Courier" w:hAnsi="Courier" w:cs="Times"/>
                <w:sz w:val="22"/>
                <w:szCs w:val="22"/>
              </w:rPr>
              <w:t>50 “solid” “blue”)</w:t>
            </w:r>
          </w:p>
          <w:p w14:paraId="52C9A957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1D725303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45E75CDA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57E1EAF7" w14:textId="77777777" w:rsidR="007B6B24" w:rsidRPr="00FB31F0" w:rsidRDefault="007B6B24" w:rsidP="00883EE4">
            <w:pPr>
              <w:rPr>
                <w:rFonts w:ascii="Courier" w:hAnsi="Courier" w:cs="Times"/>
              </w:rPr>
            </w:pPr>
            <w:r w:rsidRPr="00FB31F0">
              <w:rPr>
                <w:rFonts w:ascii="Courier" w:hAnsi="Courier" w:cs="Times"/>
              </w:rPr>
              <w:t xml:space="preserve">SHAPE2 = </w:t>
            </w:r>
            <w:proofErr w:type="gramStart"/>
            <w:r w:rsidRPr="00FB31F0">
              <w:rPr>
                <w:rFonts w:ascii="Courier" w:hAnsi="Courier" w:cs="Times"/>
              </w:rPr>
              <w:t>triangle(</w:t>
            </w:r>
            <w:proofErr w:type="gramEnd"/>
            <w:r w:rsidRPr="00FB31F0">
              <w:rPr>
                <w:rFonts w:ascii="Courier" w:hAnsi="Courier" w:cs="Times"/>
              </w:rPr>
              <w:t>75, outline, yellow)</w:t>
            </w:r>
          </w:p>
          <w:p w14:paraId="10FFE26C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439DF0CC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1D2B985B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2C809129" w14:textId="77777777" w:rsidR="007B6B24" w:rsidRPr="008E352E" w:rsidRDefault="007B6B24" w:rsidP="00883EE4">
            <w:pPr>
              <w:rPr>
                <w:rFonts w:ascii="Times" w:hAnsi="Times" w:cs="Times"/>
              </w:rPr>
            </w:pPr>
          </w:p>
          <w:p w14:paraId="5B4D8AEA" w14:textId="77777777" w:rsidR="007B6B24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48D7159D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7E65035F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  <w:tr w:rsidR="007B6B24" w:rsidRPr="008E352E" w14:paraId="7B65E524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0925ABB7" w14:textId="77777777" w:rsidR="007B6B24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#3</w:t>
            </w:r>
          </w:p>
        </w:tc>
        <w:tc>
          <w:tcPr>
            <w:tcW w:w="4950" w:type="dxa"/>
            <w:shd w:val="clear" w:color="auto" w:fill="auto"/>
          </w:tcPr>
          <w:p w14:paraId="053948C7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01A99DBD" w14:textId="3783056A" w:rsidR="007B6B24" w:rsidRPr="008E352E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 xml:space="preserve"># </w:t>
            </w:r>
            <w:proofErr w:type="gramStart"/>
            <w:r>
              <w:rPr>
                <w:rFonts w:ascii="Courier" w:hAnsi="Courier" w:cs="Times"/>
              </w:rPr>
              <w:t>triple</w:t>
            </w:r>
            <w:r w:rsidRPr="008E352E">
              <w:rPr>
                <w:rFonts w:ascii="Courier" w:hAnsi="Courier" w:cs="Times"/>
              </w:rPr>
              <w:t xml:space="preserve"> :</w:t>
            </w:r>
            <w:proofErr w:type="gramEnd"/>
            <w:r w:rsidR="00A4262A">
              <w:rPr>
                <w:rFonts w:ascii="Courier" w:hAnsi="Courier" w:cs="Times"/>
              </w:rPr>
              <w:t>:</w:t>
            </w:r>
            <w:r w:rsidRPr="008E352E">
              <w:rPr>
                <w:rFonts w:ascii="Courier" w:hAnsi="Courier" w:cs="Times"/>
              </w:rPr>
              <w:t xml:space="preserve"> Number -&gt; Number</w:t>
            </w:r>
          </w:p>
          <w:p w14:paraId="63150BEA" w14:textId="77777777" w:rsidR="007B6B24" w:rsidRDefault="007B6B24" w:rsidP="00883EE4">
            <w:pPr>
              <w:rPr>
                <w:rFonts w:ascii="Courier" w:hAnsi="Courier" w:cs="Times"/>
              </w:rPr>
            </w:pPr>
            <w:r w:rsidRPr="00915692">
              <w:rPr>
                <w:rFonts w:ascii="Courier" w:hAnsi="Courier" w:cs="Times"/>
              </w:rPr>
              <w:t xml:space="preserve"># </w:t>
            </w:r>
            <w:r>
              <w:rPr>
                <w:rFonts w:ascii="Courier" w:hAnsi="Courier" w:cs="Times"/>
              </w:rPr>
              <w:t xml:space="preserve">Multiply a given number by </w:t>
            </w:r>
          </w:p>
          <w:p w14:paraId="3976E8F3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# 3 to triple it</w:t>
            </w:r>
          </w:p>
          <w:p w14:paraId="21D38886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4B2932C7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>examples:</w:t>
            </w:r>
          </w:p>
          <w:p w14:paraId="068DDBAE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 xml:space="preserve">    </w:t>
            </w:r>
            <w:proofErr w:type="gramStart"/>
            <w:r>
              <w:rPr>
                <w:rFonts w:ascii="Courier" w:hAnsi="Courier" w:cs="Times"/>
              </w:rPr>
              <w:t>triple(</w:t>
            </w:r>
            <w:proofErr w:type="gramEnd"/>
            <w:r>
              <w:rPr>
                <w:rFonts w:ascii="Courier" w:hAnsi="Courier" w:cs="Times"/>
              </w:rPr>
              <w:t>5) = 3</w:t>
            </w:r>
            <w:r w:rsidRPr="008E352E">
              <w:rPr>
                <w:rFonts w:ascii="Courier" w:hAnsi="Courier" w:cs="Times"/>
              </w:rPr>
              <w:t xml:space="preserve"> * 5</w:t>
            </w:r>
          </w:p>
          <w:p w14:paraId="0B315E75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 xml:space="preserve">    </w:t>
            </w:r>
            <w:proofErr w:type="gramStart"/>
            <w:r>
              <w:rPr>
                <w:rFonts w:ascii="Courier" w:hAnsi="Courier" w:cs="Times"/>
              </w:rPr>
              <w:t>triple</w:t>
            </w:r>
            <w:r w:rsidRPr="008E352E">
              <w:rPr>
                <w:rFonts w:ascii="Courier" w:hAnsi="Courier" w:cs="Times"/>
              </w:rPr>
              <w:t>(</w:t>
            </w:r>
            <w:proofErr w:type="gramEnd"/>
            <w:r>
              <w:rPr>
                <w:rFonts w:ascii="Courier" w:hAnsi="Courier" w:cs="Times"/>
              </w:rPr>
              <w:t>7) = 3</w:t>
            </w:r>
            <w:r w:rsidRPr="008E352E">
              <w:rPr>
                <w:rFonts w:ascii="Courier" w:hAnsi="Courier" w:cs="Times"/>
              </w:rPr>
              <w:t xml:space="preserve"> * 7</w:t>
            </w:r>
          </w:p>
          <w:p w14:paraId="0001637C" w14:textId="77777777" w:rsidR="007B6B24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>end</w:t>
            </w:r>
          </w:p>
          <w:p w14:paraId="50522945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7B060FC2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32978F6C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  <w:tr w:rsidR="007B6B24" w:rsidRPr="008E352E" w14:paraId="4DDB057F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0F149E27" w14:textId="77777777" w:rsidR="007B6B24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#4</w:t>
            </w:r>
          </w:p>
        </w:tc>
        <w:tc>
          <w:tcPr>
            <w:tcW w:w="4950" w:type="dxa"/>
            <w:shd w:val="clear" w:color="auto" w:fill="auto"/>
          </w:tcPr>
          <w:p w14:paraId="2503EC40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228B21ED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fun triple(n):</w:t>
            </w:r>
          </w:p>
          <w:p w14:paraId="4EA1504C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 xml:space="preserve">    3 * n</w:t>
            </w:r>
          </w:p>
          <w:p w14:paraId="1D924D3A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10A966D7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  <w:tr w:rsidR="007B6B24" w:rsidRPr="008E352E" w14:paraId="487B275C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666EA63C" w14:textId="6F8A7027" w:rsidR="007B6B24" w:rsidRDefault="003564E1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</w:t>
            </w:r>
            <w:r w:rsidR="007B6B24">
              <w:rPr>
                <w:rFonts w:ascii="Trebuchet MS" w:hAnsi="Trebuchet MS"/>
                <w:b/>
                <w:i/>
                <w:sz w:val="22"/>
                <w:szCs w:val="22"/>
              </w:rPr>
              <w:t>5</w:t>
            </w:r>
          </w:p>
        </w:tc>
        <w:tc>
          <w:tcPr>
            <w:tcW w:w="4950" w:type="dxa"/>
            <w:shd w:val="clear" w:color="auto" w:fill="auto"/>
          </w:tcPr>
          <w:p w14:paraId="3DEC487A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2CA553C0" w14:textId="38738375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 xml:space="preserve"># </w:t>
            </w:r>
            <w:proofErr w:type="spellStart"/>
            <w:proofErr w:type="gramStart"/>
            <w:r w:rsidRPr="00736EE5">
              <w:rPr>
                <w:rFonts w:ascii="Courier" w:hAnsi="Courier" w:cs="Times"/>
                <w:sz w:val="22"/>
                <w:szCs w:val="22"/>
              </w:rPr>
              <w:t>ys</w:t>
            </w:r>
            <w:proofErr w:type="spellEnd"/>
            <w:r w:rsidRPr="00736EE5">
              <w:rPr>
                <w:rFonts w:ascii="Courier" w:hAnsi="Courier" w:cs="Times"/>
                <w:sz w:val="22"/>
                <w:szCs w:val="22"/>
              </w:rPr>
              <w:t xml:space="preserve"> :</w:t>
            </w:r>
            <w:proofErr w:type="gramEnd"/>
            <w:r w:rsidR="00A4262A">
              <w:rPr>
                <w:rFonts w:ascii="Courier" w:hAnsi="Courier" w:cs="Times"/>
                <w:sz w:val="22"/>
                <w:szCs w:val="22"/>
              </w:rPr>
              <w:t>:</w:t>
            </w:r>
            <w:r w:rsidRPr="00736EE5">
              <w:rPr>
                <w:rFonts w:ascii="Courier" w:hAnsi="Courier" w:cs="Times"/>
                <w:sz w:val="22"/>
                <w:szCs w:val="22"/>
              </w:rPr>
              <w:t xml:space="preserve"> Number -&gt; </w:t>
            </w:r>
            <w:r>
              <w:rPr>
                <w:rFonts w:ascii="Courier" w:hAnsi="Courier" w:cs="Times"/>
                <w:sz w:val="22"/>
                <w:szCs w:val="22"/>
              </w:rPr>
              <w:t>Number</w:t>
            </w:r>
          </w:p>
          <w:p w14:paraId="5D8AC803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# Given a number, create a solid</w:t>
            </w:r>
          </w:p>
          <w:p w14:paraId="3027FE12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# yellow star of the given size</w:t>
            </w:r>
          </w:p>
          <w:p w14:paraId="094AD05C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16280868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examples:</w:t>
            </w:r>
          </w:p>
          <w:p w14:paraId="18D72CFD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</w:t>
            </w:r>
            <w:proofErr w:type="spellStart"/>
            <w:proofErr w:type="gramStart"/>
            <w:r w:rsidRPr="00803EB7">
              <w:rPr>
                <w:rFonts w:ascii="Courier" w:hAnsi="Courier" w:cs="Times"/>
                <w:sz w:val="19"/>
                <w:szCs w:val="19"/>
              </w:rPr>
              <w:t>ys</w:t>
            </w:r>
            <w:proofErr w:type="spellEnd"/>
            <w:r w:rsidRPr="00803EB7">
              <w:rPr>
                <w:rFonts w:ascii="Courier" w:hAnsi="Courier" w:cs="Times"/>
                <w:sz w:val="19"/>
                <w:szCs w:val="19"/>
              </w:rPr>
              <w:t>(</w:t>
            </w:r>
            <w:proofErr w:type="gramEnd"/>
            <w:r w:rsidRPr="00803EB7">
              <w:rPr>
                <w:rFonts w:ascii="Courier" w:hAnsi="Courier" w:cs="Times"/>
                <w:sz w:val="19"/>
                <w:szCs w:val="19"/>
              </w:rPr>
              <w:t>99) is star(99, “solid”, “yellow”)</w:t>
            </w:r>
          </w:p>
          <w:p w14:paraId="11E5AA06" w14:textId="77777777" w:rsidR="007B6B24" w:rsidRPr="00803EB7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</w:t>
            </w:r>
            <w:proofErr w:type="spellStart"/>
            <w:proofErr w:type="gramStart"/>
            <w:r w:rsidRPr="00803EB7">
              <w:rPr>
                <w:rFonts w:ascii="Courier" w:hAnsi="Courier" w:cs="Times"/>
                <w:sz w:val="19"/>
                <w:szCs w:val="19"/>
              </w:rPr>
              <w:t>ys</w:t>
            </w:r>
            <w:proofErr w:type="spellEnd"/>
            <w:r w:rsidRPr="00803EB7">
              <w:rPr>
                <w:rFonts w:ascii="Courier" w:hAnsi="Courier" w:cs="Times"/>
                <w:sz w:val="19"/>
                <w:szCs w:val="19"/>
              </w:rPr>
              <w:t>(</w:t>
            </w:r>
            <w:proofErr w:type="gramEnd"/>
            <w:r w:rsidRPr="00803EB7">
              <w:rPr>
                <w:rFonts w:ascii="Courier" w:hAnsi="Courier" w:cs="Times"/>
                <w:sz w:val="19"/>
                <w:szCs w:val="19"/>
              </w:rPr>
              <w:t>33) is star(99, “solid”, “yellow”)</w:t>
            </w:r>
          </w:p>
          <w:p w14:paraId="32B85FED" w14:textId="77777777" w:rsidR="007B6B24" w:rsidRPr="00803EB7" w:rsidRDefault="007B6B24" w:rsidP="00883EE4">
            <w:pPr>
              <w:rPr>
                <w:rFonts w:ascii="Courier" w:hAnsi="Courier" w:cs="Times"/>
                <w:sz w:val="19"/>
                <w:szCs w:val="19"/>
              </w:rPr>
            </w:pPr>
          </w:p>
          <w:p w14:paraId="6644E654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7C451F8B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proofErr w:type="spellStart"/>
            <w:r>
              <w:rPr>
                <w:rFonts w:ascii="Courier" w:hAnsi="Courier" w:cs="Times"/>
                <w:sz w:val="22"/>
                <w:szCs w:val="22"/>
              </w:rPr>
              <w:t>ys</w:t>
            </w:r>
            <w:proofErr w:type="spellEnd"/>
            <w:r>
              <w:rPr>
                <w:rFonts w:ascii="Courier" w:hAnsi="Courier" w:cs="Times"/>
                <w:sz w:val="22"/>
                <w:szCs w:val="22"/>
              </w:rPr>
              <w:t>(size):</w:t>
            </w:r>
          </w:p>
          <w:p w14:paraId="02D82171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 </w:t>
            </w:r>
            <w:proofErr w:type="gramStart"/>
            <w:r>
              <w:rPr>
                <w:rFonts w:ascii="Courier" w:hAnsi="Courier" w:cs="Times"/>
                <w:sz w:val="22"/>
                <w:szCs w:val="22"/>
              </w:rPr>
              <w:t>star(</w:t>
            </w:r>
            <w:proofErr w:type="gramEnd"/>
            <w:r>
              <w:rPr>
                <w:rFonts w:ascii="Courier" w:hAnsi="Courier" w:cs="Times"/>
                <w:sz w:val="22"/>
                <w:szCs w:val="22"/>
              </w:rPr>
              <w:t>size “solid” “yellow”)</w:t>
            </w:r>
          </w:p>
          <w:p w14:paraId="3887AEF6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>end</w:t>
            </w:r>
          </w:p>
          <w:p w14:paraId="484FF513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3E79C55A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6094D34D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</w:tbl>
    <w:p w14:paraId="37A1CDF6" w14:textId="77777777" w:rsidR="007B6B24" w:rsidRDefault="007B6B24" w:rsidP="007B6B24"/>
    <w:p w14:paraId="35635160" w14:textId="3B643B04" w:rsidR="00F12E59" w:rsidRDefault="00F12E59">
      <w:pPr>
        <w:widowControl/>
        <w:suppressAutoHyphens w:val="0"/>
      </w:pPr>
      <w:r>
        <w:br w:type="page"/>
      </w:r>
    </w:p>
    <w:p w14:paraId="0F38D781" w14:textId="77777777" w:rsidR="007B6B24" w:rsidRDefault="007B6B24" w:rsidP="00141228">
      <w:pPr>
        <w:ind w:right="-1260"/>
      </w:pPr>
    </w:p>
    <w:p w14:paraId="4B6DDBBE" w14:textId="6E77056B" w:rsidR="00D85C5E" w:rsidRPr="00D85C5E" w:rsidRDefault="00444703" w:rsidP="00B94E0C">
      <w:pPr>
        <w:pStyle w:val="Heading1"/>
      </w:pPr>
      <w:r>
        <w:t>Unit</w:t>
      </w:r>
      <w:r w:rsidR="00D85C5E" w:rsidRPr="00D85C5E">
        <w:t xml:space="preserve"> 2</w:t>
      </w:r>
    </w:p>
    <w:p w14:paraId="5093E289" w14:textId="77777777" w:rsidR="001E3EE9" w:rsidRDefault="001E3EE9" w:rsidP="001E3EE9">
      <w:pPr>
        <w:pBdr>
          <w:bottom w:val="single" w:sz="8" w:space="1" w:color="000000"/>
        </w:pBdr>
      </w:pPr>
    </w:p>
    <w:p w14:paraId="54668BCB" w14:textId="77777777" w:rsidR="001E3EE9" w:rsidRDefault="001E3EE9" w:rsidP="001E3EE9"/>
    <w:p w14:paraId="7D0DC568" w14:textId="77777777" w:rsidR="001E3EE9" w:rsidRDefault="001E3EE9" w:rsidP="001E3EE9">
      <w:pPr>
        <w:pBdr>
          <w:bottom w:val="single" w:sz="8" w:space="1" w:color="000000"/>
        </w:pBdr>
      </w:pPr>
    </w:p>
    <w:p w14:paraId="145B1EBF" w14:textId="77777777" w:rsidR="001E3EE9" w:rsidRDefault="001E3EE9" w:rsidP="001E3EE9"/>
    <w:p w14:paraId="06B73186" w14:textId="77777777" w:rsidR="001E3EE9" w:rsidRDefault="001E3EE9" w:rsidP="001E3EE9">
      <w:pPr>
        <w:pBdr>
          <w:bottom w:val="single" w:sz="8" w:space="1" w:color="000000"/>
        </w:pBdr>
      </w:pPr>
    </w:p>
    <w:p w14:paraId="3CF394A2" w14:textId="77777777" w:rsidR="001E3EE9" w:rsidRDefault="001E3EE9" w:rsidP="001E3EE9"/>
    <w:p w14:paraId="6799D21B" w14:textId="77777777" w:rsidR="001E3EE9" w:rsidRDefault="001E3EE9" w:rsidP="001E3EE9">
      <w:pPr>
        <w:pBdr>
          <w:bottom w:val="single" w:sz="8" w:space="1" w:color="000000"/>
        </w:pBdr>
      </w:pPr>
    </w:p>
    <w:p w14:paraId="131E4C0C" w14:textId="77777777" w:rsidR="001E3EE9" w:rsidRDefault="001E3EE9" w:rsidP="001E3EE9"/>
    <w:p w14:paraId="0C5833F7" w14:textId="77777777" w:rsidR="001E3EE9" w:rsidRDefault="001E3EE9" w:rsidP="001E3EE9">
      <w:pPr>
        <w:pBdr>
          <w:bottom w:val="single" w:sz="8" w:space="1" w:color="000000"/>
        </w:pBdr>
      </w:pPr>
    </w:p>
    <w:p w14:paraId="2ECE48C6" w14:textId="77777777" w:rsidR="001E3EE9" w:rsidRDefault="001E3EE9" w:rsidP="001E3EE9"/>
    <w:p w14:paraId="3ACA96B1" w14:textId="77777777" w:rsidR="001E3EE9" w:rsidRDefault="001E3EE9" w:rsidP="001E3EE9">
      <w:pPr>
        <w:pBdr>
          <w:bottom w:val="single" w:sz="8" w:space="1" w:color="000000"/>
        </w:pBdr>
      </w:pPr>
    </w:p>
    <w:p w14:paraId="0903D813" w14:textId="77777777" w:rsidR="001E3EE9" w:rsidRDefault="001E3EE9" w:rsidP="001E3EE9"/>
    <w:p w14:paraId="73850739" w14:textId="77777777" w:rsidR="001E3EE9" w:rsidRDefault="001E3EE9" w:rsidP="001E3EE9">
      <w:pPr>
        <w:pBdr>
          <w:bottom w:val="single" w:sz="8" w:space="1" w:color="000000"/>
        </w:pBdr>
      </w:pPr>
    </w:p>
    <w:p w14:paraId="517309FF" w14:textId="77777777" w:rsidR="001E3EE9" w:rsidRDefault="001E3EE9" w:rsidP="001E3EE9"/>
    <w:p w14:paraId="455351E1" w14:textId="77777777" w:rsidR="001E3EE9" w:rsidRDefault="001E3EE9" w:rsidP="001E3EE9">
      <w:pPr>
        <w:pBdr>
          <w:bottom w:val="single" w:sz="8" w:space="1" w:color="000000"/>
        </w:pBdr>
      </w:pPr>
    </w:p>
    <w:p w14:paraId="28790134" w14:textId="77777777" w:rsidR="001E3EE9" w:rsidRDefault="001E3EE9" w:rsidP="001E3EE9"/>
    <w:p w14:paraId="452FE0E9" w14:textId="77777777" w:rsidR="001E3EE9" w:rsidRDefault="001E3EE9" w:rsidP="001E3EE9">
      <w:pPr>
        <w:pBdr>
          <w:bottom w:val="single" w:sz="8" w:space="1" w:color="000000"/>
        </w:pBdr>
      </w:pPr>
    </w:p>
    <w:p w14:paraId="58D42D40" w14:textId="77777777" w:rsidR="001E3EE9" w:rsidRDefault="001E3EE9" w:rsidP="001E3EE9"/>
    <w:p w14:paraId="5ED8CB96" w14:textId="77777777" w:rsidR="001E3EE9" w:rsidRDefault="001E3EE9" w:rsidP="001E3EE9">
      <w:pPr>
        <w:pBdr>
          <w:bottom w:val="single" w:sz="8" w:space="1" w:color="000000"/>
        </w:pBdr>
      </w:pPr>
    </w:p>
    <w:p w14:paraId="3E072371" w14:textId="77777777" w:rsidR="001E3EE9" w:rsidRDefault="001E3EE9" w:rsidP="001E3EE9"/>
    <w:p w14:paraId="32E779BF" w14:textId="77777777" w:rsidR="001E3EE9" w:rsidRDefault="001E3EE9" w:rsidP="001E3EE9">
      <w:pPr>
        <w:pBdr>
          <w:bottom w:val="single" w:sz="8" w:space="1" w:color="000000"/>
        </w:pBdr>
      </w:pPr>
    </w:p>
    <w:p w14:paraId="75366A1A" w14:textId="77777777" w:rsidR="001E3EE9" w:rsidRDefault="001E3EE9" w:rsidP="001E3EE9"/>
    <w:p w14:paraId="43915FDB" w14:textId="77777777" w:rsidR="001E3EE9" w:rsidRDefault="001E3EE9" w:rsidP="001E3EE9">
      <w:pPr>
        <w:pBdr>
          <w:bottom w:val="single" w:sz="8" w:space="1" w:color="000000"/>
        </w:pBdr>
      </w:pPr>
    </w:p>
    <w:p w14:paraId="3B172A81" w14:textId="77777777" w:rsidR="001E3EE9" w:rsidRDefault="001E3EE9" w:rsidP="001E3EE9"/>
    <w:p w14:paraId="02C65775" w14:textId="77777777" w:rsidR="001E3EE9" w:rsidRDefault="001E3EE9" w:rsidP="001E3EE9">
      <w:pPr>
        <w:pBdr>
          <w:bottom w:val="single" w:sz="8" w:space="1" w:color="000000"/>
        </w:pBdr>
      </w:pPr>
    </w:p>
    <w:p w14:paraId="0E15C6A6" w14:textId="77777777" w:rsidR="001E3EE9" w:rsidRDefault="001E3EE9" w:rsidP="001E3EE9"/>
    <w:p w14:paraId="7472890C" w14:textId="77777777" w:rsidR="001E3EE9" w:rsidRDefault="001E3EE9" w:rsidP="001E3EE9">
      <w:pPr>
        <w:pBdr>
          <w:bottom w:val="single" w:sz="8" w:space="1" w:color="000000"/>
        </w:pBdr>
      </w:pPr>
    </w:p>
    <w:p w14:paraId="690091C9" w14:textId="77777777" w:rsidR="001E3EE9" w:rsidRDefault="001E3EE9" w:rsidP="001E3EE9"/>
    <w:p w14:paraId="55E5B2BF" w14:textId="77777777" w:rsidR="001E3EE9" w:rsidRDefault="001E3EE9" w:rsidP="001E3EE9">
      <w:pPr>
        <w:pBdr>
          <w:bottom w:val="single" w:sz="8" w:space="1" w:color="000000"/>
        </w:pBdr>
      </w:pPr>
    </w:p>
    <w:p w14:paraId="68072459" w14:textId="77777777" w:rsidR="001E3EE9" w:rsidRDefault="001E3EE9" w:rsidP="001E3EE9"/>
    <w:p w14:paraId="750A57CD" w14:textId="77777777" w:rsidR="001E3EE9" w:rsidRDefault="001E3EE9" w:rsidP="001E3EE9">
      <w:pPr>
        <w:pBdr>
          <w:bottom w:val="single" w:sz="8" w:space="1" w:color="000000"/>
        </w:pBdr>
      </w:pPr>
    </w:p>
    <w:p w14:paraId="28D73BC6" w14:textId="77777777" w:rsidR="001E3EE9" w:rsidRDefault="001E3EE9" w:rsidP="001E3EE9"/>
    <w:p w14:paraId="641CEEC6" w14:textId="77777777" w:rsidR="001E3EE9" w:rsidRDefault="001E3EE9" w:rsidP="001E3EE9">
      <w:pPr>
        <w:pBdr>
          <w:bottom w:val="single" w:sz="8" w:space="1" w:color="000000"/>
        </w:pBdr>
      </w:pPr>
    </w:p>
    <w:p w14:paraId="45010596" w14:textId="77777777" w:rsidR="001E3EE9" w:rsidRDefault="001E3EE9" w:rsidP="001E3EE9"/>
    <w:p w14:paraId="5340154C" w14:textId="77777777" w:rsidR="001E3EE9" w:rsidRDefault="001E3EE9" w:rsidP="001E3EE9">
      <w:pPr>
        <w:pBdr>
          <w:bottom w:val="single" w:sz="8" w:space="1" w:color="000000"/>
        </w:pBdr>
      </w:pPr>
    </w:p>
    <w:p w14:paraId="5C7DDB3A" w14:textId="77777777" w:rsidR="001E3EE9" w:rsidRDefault="001E3EE9" w:rsidP="001E3EE9"/>
    <w:p w14:paraId="63501902" w14:textId="77777777" w:rsidR="001E3EE9" w:rsidRDefault="001E3EE9" w:rsidP="001E3EE9">
      <w:pPr>
        <w:pBdr>
          <w:bottom w:val="single" w:sz="8" w:space="1" w:color="000000"/>
        </w:pBdr>
      </w:pPr>
    </w:p>
    <w:p w14:paraId="12DC52DF" w14:textId="77777777" w:rsidR="00DD503D" w:rsidRDefault="00DD503D" w:rsidP="00DD503D">
      <w:pPr>
        <w:ind w:right="-1260"/>
      </w:pPr>
    </w:p>
    <w:p w14:paraId="2963F321" w14:textId="77777777" w:rsidR="00D42630" w:rsidRDefault="00D42630" w:rsidP="00DD503D">
      <w:pPr>
        <w:ind w:right="-1260"/>
      </w:pPr>
    </w:p>
    <w:p w14:paraId="7A7302B7" w14:textId="77777777" w:rsidR="00D42630" w:rsidRDefault="00D42630" w:rsidP="00DD503D">
      <w:pPr>
        <w:ind w:right="-1260"/>
      </w:pPr>
    </w:p>
    <w:p w14:paraId="293C1C7F" w14:textId="77777777" w:rsidR="00D42630" w:rsidRDefault="00D42630" w:rsidP="00DD503D">
      <w:pPr>
        <w:ind w:right="-1260"/>
      </w:pPr>
    </w:p>
    <w:p w14:paraId="021DEAEA" w14:textId="77777777" w:rsidR="00D42630" w:rsidRDefault="00D42630" w:rsidP="00DD503D">
      <w:pPr>
        <w:ind w:right="-1260"/>
      </w:pPr>
    </w:p>
    <w:p w14:paraId="50C9BE04" w14:textId="77777777" w:rsidR="00D42630" w:rsidRDefault="00D42630" w:rsidP="00DD503D">
      <w:pPr>
        <w:ind w:right="-1260"/>
      </w:pPr>
    </w:p>
    <w:p w14:paraId="668B8355" w14:textId="77777777" w:rsidR="00D42630" w:rsidRDefault="00D42630" w:rsidP="00DD503D">
      <w:pPr>
        <w:ind w:right="-1260"/>
      </w:pPr>
    </w:p>
    <w:p w14:paraId="113A4998" w14:textId="77777777" w:rsidR="00D42630" w:rsidRDefault="00D42630" w:rsidP="00DD503D">
      <w:pPr>
        <w:ind w:right="-1260"/>
      </w:pPr>
    </w:p>
    <w:p w14:paraId="04260D69" w14:textId="77777777" w:rsidR="00D42630" w:rsidRPr="00141228" w:rsidRDefault="00141228" w:rsidP="00DD503D">
      <w:pPr>
        <w:ind w:right="-1260"/>
        <w:rPr>
          <w:rFonts w:ascii="Trebuchet MS" w:hAnsi="Trebuchet MS" w:cs="Trebuchet MS"/>
          <w:sz w:val="4"/>
          <w:szCs w:val="4"/>
        </w:rPr>
      </w:pPr>
      <w:r>
        <w:rPr>
          <w:rFonts w:ascii="Trebuchet MS" w:hAnsi="Trebuchet MS" w:cs="Trebuchet MS"/>
          <w:sz w:val="36"/>
          <w:szCs w:val="36"/>
        </w:rPr>
        <w:br w:type="page"/>
      </w:r>
    </w:p>
    <w:p w14:paraId="42DD29AB" w14:textId="77777777" w:rsidR="00782514" w:rsidRPr="00F96975" w:rsidRDefault="00782514" w:rsidP="00B94E0C">
      <w:pPr>
        <w:pStyle w:val="Heading1"/>
      </w:pPr>
      <w:r>
        <w:lastRenderedPageBreak/>
        <w:t>Word P</w:t>
      </w:r>
      <w:r w:rsidRPr="00782514">
        <w:t>roblem</w:t>
      </w:r>
      <w:r>
        <w:t>: double-radius</w:t>
      </w:r>
    </w:p>
    <w:p w14:paraId="0DF19F30" w14:textId="54A16840" w:rsidR="00DD503D" w:rsidRPr="008D21F3" w:rsidRDefault="008D21F3" w:rsidP="00DD503D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>
        <w:rPr>
          <w:rFonts w:ascii="Century Gothic" w:hAnsi="Century Gothic" w:cs="Trebuchet MS"/>
          <w:i/>
          <w:sz w:val="28"/>
          <w:szCs w:val="28"/>
        </w:rPr>
        <w:t>double-radius</w:t>
      </w:r>
      <w:r>
        <w:rPr>
          <w:rFonts w:ascii="Century Gothic" w:hAnsi="Century Gothic" w:cs="Trebuchet MS"/>
          <w:sz w:val="28"/>
          <w:szCs w:val="28"/>
        </w:rPr>
        <w:t xml:space="preserve">, which takes in a radius and </w:t>
      </w:r>
      <w:r w:rsidR="00BC7B4F">
        <w:rPr>
          <w:rFonts w:ascii="Century Gothic" w:hAnsi="Century Gothic" w:cs="Trebuchet MS"/>
          <w:sz w:val="28"/>
          <w:szCs w:val="28"/>
        </w:rPr>
        <w:t xml:space="preserve">a color. It </w:t>
      </w:r>
      <w:r>
        <w:rPr>
          <w:rFonts w:ascii="Century Gothic" w:hAnsi="Century Gothic" w:cs="Trebuchet MS"/>
          <w:sz w:val="28"/>
          <w:szCs w:val="28"/>
        </w:rPr>
        <w:t>produces a</w:t>
      </w:r>
      <w:r w:rsidR="00BC7B4F">
        <w:rPr>
          <w:rFonts w:ascii="Century Gothic" w:hAnsi="Century Gothic" w:cs="Trebuchet MS"/>
          <w:sz w:val="28"/>
          <w:szCs w:val="28"/>
        </w:rPr>
        <w:t>n outlined</w:t>
      </w:r>
      <w:r>
        <w:rPr>
          <w:rFonts w:ascii="Century Gothic" w:hAnsi="Century Gothic" w:cs="Trebuchet MS"/>
          <w:sz w:val="28"/>
          <w:szCs w:val="28"/>
        </w:rPr>
        <w:t xml:space="preserve"> circle </w:t>
      </w:r>
      <w:r w:rsidR="00BC7B4F">
        <w:rPr>
          <w:rFonts w:ascii="Century Gothic" w:hAnsi="Century Gothic" w:cs="Trebuchet MS"/>
          <w:sz w:val="28"/>
          <w:szCs w:val="28"/>
        </w:rPr>
        <w:t>of whatever color was passed in, whose radius</w:t>
      </w:r>
      <w:r>
        <w:rPr>
          <w:rFonts w:ascii="Century Gothic" w:hAnsi="Century Gothic" w:cs="Trebuchet MS"/>
          <w:sz w:val="28"/>
          <w:szCs w:val="28"/>
        </w:rPr>
        <w:t xml:space="preserve"> is twice </w:t>
      </w:r>
      <w:r w:rsidR="00BC7B4F">
        <w:rPr>
          <w:rFonts w:ascii="Century Gothic" w:hAnsi="Century Gothic" w:cs="Trebuchet MS"/>
          <w:sz w:val="28"/>
          <w:szCs w:val="28"/>
        </w:rPr>
        <w:t>as big as the input</w:t>
      </w:r>
      <w:r w:rsidR="00505BC5">
        <w:rPr>
          <w:rFonts w:ascii="Century Gothic" w:hAnsi="Century Gothic" w:cs="Trebuchet MS"/>
          <w:sz w:val="28"/>
          <w:szCs w:val="28"/>
        </w:rPr>
        <w:t>.</w:t>
      </w:r>
    </w:p>
    <w:p w14:paraId="0974A18C" w14:textId="77777777" w:rsidR="00DD503D" w:rsidRPr="00D97C37" w:rsidRDefault="00DD503D" w:rsidP="00B94E0C">
      <w:pPr>
        <w:pStyle w:val="Heading2"/>
      </w:pPr>
      <w:proofErr w:type="spellStart"/>
      <w:r w:rsidRPr="00D97C37">
        <w:t>Contract+Purpose</w:t>
      </w:r>
      <w:proofErr w:type="spellEnd"/>
      <w:r w:rsidRPr="00D97C37">
        <w:t xml:space="preserve"> Statement</w:t>
      </w:r>
    </w:p>
    <w:p w14:paraId="5A6638AC" w14:textId="77777777" w:rsidR="00DD503D" w:rsidRPr="00505BC5" w:rsidRDefault="00DD503D" w:rsidP="00DD503D">
      <w:pPr>
        <w:rPr>
          <w:rFonts w:ascii="Century Gothic" w:hAnsi="Century Gothic" w:cs="Trebuchet MS"/>
          <w:sz w:val="22"/>
          <w:szCs w:val="22"/>
        </w:rPr>
      </w:pPr>
      <w:r w:rsidRPr="00505BC5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1E98FCE5" w14:textId="77777777" w:rsidR="00DD503D" w:rsidRDefault="00DD503D" w:rsidP="00DD503D">
      <w:pPr>
        <w:rPr>
          <w:rFonts w:ascii="Trebuchet MS" w:hAnsi="Trebuchet MS" w:cs="Trebuchet MS"/>
          <w:sz w:val="22"/>
          <w:szCs w:val="22"/>
        </w:rPr>
      </w:pPr>
    </w:p>
    <w:p w14:paraId="6E2AB1EF" w14:textId="4286F213" w:rsidR="00DD503D" w:rsidRPr="002C6F24" w:rsidRDefault="00DD503D" w:rsidP="00DD503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2C6F24"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 w:rsidR="00A4262A">
        <w:rPr>
          <w:rFonts w:ascii="Courier New" w:hAnsi="Courier New" w:cs="Courier New"/>
          <w:sz w:val="36"/>
          <w:szCs w:val="22"/>
        </w:rPr>
        <w:t>:</w:t>
      </w:r>
      <w:r w:rsidR="002C6F24"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="00D12DD3" w:rsidRPr="00D12DD3">
        <w:sym w:font="Wingdings" w:char="F0E0"/>
      </w:r>
      <w:r w:rsidR="002C6F24">
        <w:rPr>
          <w:rFonts w:ascii="Courier New" w:hAnsi="Courier New" w:cs="Courier New"/>
          <w:sz w:val="22"/>
          <w:szCs w:val="22"/>
        </w:rPr>
        <w:t xml:space="preserve"> ____________</w:t>
      </w:r>
    </w:p>
    <w:p w14:paraId="76F9085F" w14:textId="77777777" w:rsidR="00DD503D" w:rsidRPr="002C6F24" w:rsidRDefault="00DD503D" w:rsidP="00DD503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 w:rsid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4AC309BD" w14:textId="77777777" w:rsidR="00DD503D" w:rsidRPr="002C6F24" w:rsidRDefault="00DD503D" w:rsidP="00DD503D">
      <w:pPr>
        <w:rPr>
          <w:rFonts w:ascii="Courier New" w:hAnsi="Courier New" w:cs="Courier New"/>
          <w:sz w:val="18"/>
          <w:szCs w:val="22"/>
        </w:rPr>
      </w:pPr>
    </w:p>
    <w:p w14:paraId="375980C9" w14:textId="02A6D0B5" w:rsidR="00DD503D" w:rsidRDefault="00DD503D" w:rsidP="00DD503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505BC5">
        <w:rPr>
          <w:rFonts w:ascii="Courier New" w:hAnsi="Courier New" w:cs="Courier New"/>
          <w:sz w:val="22"/>
          <w:szCs w:val="22"/>
        </w:rPr>
        <w:t xml:space="preserve"> </w:t>
      </w:r>
      <w:r w:rsidRPr="002C6F24">
        <w:rPr>
          <w:rFonts w:ascii="Courier New" w:hAnsi="Courier New" w:cs="Courier New"/>
          <w:sz w:val="22"/>
          <w:szCs w:val="22"/>
        </w:rPr>
        <w:t>_______________________</w:t>
      </w:r>
      <w:r w:rsidR="002C6F24"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1057740D" w14:textId="77777777" w:rsidR="00E375B2" w:rsidRPr="002C6F24" w:rsidRDefault="00E375B2" w:rsidP="00DD503D">
      <w:pPr>
        <w:rPr>
          <w:rFonts w:ascii="Courier New" w:hAnsi="Courier New" w:cs="Courier New"/>
          <w:sz w:val="18"/>
          <w:szCs w:val="22"/>
        </w:rPr>
      </w:pPr>
    </w:p>
    <w:p w14:paraId="7FAE72C9" w14:textId="77777777" w:rsidR="00DD503D" w:rsidRPr="002C6F24" w:rsidRDefault="00DD503D" w:rsidP="00DD503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62768C11" w14:textId="77777777" w:rsidR="00DD503D" w:rsidRPr="00505BC5" w:rsidRDefault="00DD503D" w:rsidP="00B94E0C">
      <w:pPr>
        <w:pStyle w:val="Heading2"/>
        <w:rPr>
          <w:rFonts w:cs="Trebuchet MS"/>
        </w:rPr>
      </w:pPr>
      <w:r w:rsidRPr="00505BC5">
        <w:t>Give Examples</w:t>
      </w:r>
    </w:p>
    <w:p w14:paraId="78E85C89" w14:textId="77777777" w:rsidR="00DD503D" w:rsidRPr="00505BC5" w:rsidRDefault="00DD503D" w:rsidP="00DD503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505BC5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0532F759" w14:textId="77777777" w:rsidR="00DD503D" w:rsidRDefault="00DD503D" w:rsidP="00DD503D">
      <w:pPr>
        <w:rPr>
          <w:rFonts w:ascii="Courier" w:hAnsi="Courier" w:cs="Courier"/>
          <w:sz w:val="22"/>
          <w:szCs w:val="22"/>
        </w:rPr>
      </w:pPr>
    </w:p>
    <w:p w14:paraId="0F47C350" w14:textId="77777777" w:rsidR="00DD503D" w:rsidRDefault="00DD503D" w:rsidP="00F26251">
      <w:pPr>
        <w:pStyle w:val="Code"/>
        <w:framePr w:wrap="around"/>
      </w:pPr>
      <w:r w:rsidRPr="002C6F24">
        <w:t>example</w:t>
      </w:r>
      <w:r w:rsidR="002146A4" w:rsidRPr="002C6F24">
        <w:t>s</w:t>
      </w:r>
      <w:r w:rsidRPr="002C6F24">
        <w:t>:</w:t>
      </w:r>
    </w:p>
    <w:p w14:paraId="7F691E52" w14:textId="77777777" w:rsidR="001147FB" w:rsidRPr="002C6F24" w:rsidRDefault="001147FB" w:rsidP="00F26251">
      <w:pPr>
        <w:pStyle w:val="Code"/>
        <w:framePr w:wrap="around"/>
      </w:pPr>
    </w:p>
    <w:p w14:paraId="53582D00" w14:textId="18B1E4A5" w:rsidR="00F75D97" w:rsidRDefault="001147FB" w:rsidP="00F26251">
      <w:pPr>
        <w:pStyle w:val="Code"/>
        <w:framePr w:wrap="around"/>
      </w:pPr>
      <w:r>
        <w:rPr>
          <w:sz w:val="18"/>
        </w:rPr>
        <w:t xml:space="preserve">     </w:t>
      </w:r>
      <w:r w:rsidR="00F75D97">
        <w:t>_____________(</w:t>
      </w:r>
      <w:r w:rsidR="00607354">
        <w:t>___________________)</w:t>
      </w:r>
      <w:r w:rsidR="00F75D97">
        <w:t xml:space="preserve"> </w:t>
      </w:r>
    </w:p>
    <w:p w14:paraId="156BA097" w14:textId="50CD8E0E" w:rsidR="00DD503D" w:rsidRDefault="001147FB" w:rsidP="00DD503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             </w:t>
      </w:r>
      <w:r w:rsidR="00DD503D">
        <w:rPr>
          <w:rFonts w:ascii="Trebuchet MS" w:hAnsi="Trebuchet MS" w:cs="Trebuchet MS"/>
          <w:sz w:val="18"/>
        </w:rPr>
        <w:t>the user types…</w:t>
      </w:r>
      <w:r w:rsidR="00DD503D">
        <w:rPr>
          <w:rFonts w:ascii="Trebuchet MS" w:hAnsi="Trebuchet MS" w:cs="Trebuchet MS"/>
          <w:sz w:val="18"/>
        </w:rPr>
        <w:tab/>
      </w:r>
    </w:p>
    <w:p w14:paraId="5CFC8796" w14:textId="77777777" w:rsidR="00DD503D" w:rsidRDefault="00DD503D" w:rsidP="00DD503D">
      <w:pPr>
        <w:ind w:right="-1260"/>
        <w:rPr>
          <w:rFonts w:ascii="Trebuchet MS" w:hAnsi="Trebuchet MS" w:cs="Trebuchet MS"/>
          <w:sz w:val="28"/>
        </w:rPr>
      </w:pPr>
    </w:p>
    <w:p w14:paraId="5EEA7150" w14:textId="067459EB" w:rsidR="00DD503D" w:rsidRDefault="00DD503D" w:rsidP="00DD503D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A0576B" w:rsidRPr="00A0576B">
        <w:rPr>
          <w:rFonts w:ascii="Courier" w:hAnsi="Courier"/>
          <w:sz w:val="32"/>
          <w:szCs w:val="32"/>
        </w:rPr>
        <w:t>is</w:t>
      </w:r>
      <w:r w:rsidR="00A0576B">
        <w:rPr>
          <w:rFonts w:ascii="Trebuchet MS" w:hAnsi="Trebuchet MS" w:cs="Trebuchet MS"/>
          <w:sz w:val="28"/>
        </w:rPr>
        <w:t xml:space="preserve"> </w:t>
      </w:r>
      <w:r>
        <w:rPr>
          <w:rFonts w:ascii="Trebuchet MS" w:hAnsi="Trebuchet MS" w:cs="Trebuchet MS"/>
          <w:sz w:val="28"/>
        </w:rPr>
        <w:t>___________________________________________________________</w:t>
      </w:r>
      <w:r w:rsidR="00607354">
        <w:rPr>
          <w:rFonts w:ascii="Trebuchet MS" w:hAnsi="Trebuchet MS" w:cs="Trebuchet MS"/>
          <w:sz w:val="28"/>
        </w:rPr>
        <w:t>__</w:t>
      </w:r>
    </w:p>
    <w:p w14:paraId="6309F283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0FA96D60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</w:p>
    <w:p w14:paraId="71D5B0EC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</w:p>
    <w:p w14:paraId="78C32E44" w14:textId="363B4D74" w:rsidR="00F75D97" w:rsidRDefault="001147FB" w:rsidP="00F26251">
      <w:pPr>
        <w:pStyle w:val="Code"/>
        <w:framePr w:wrap="around"/>
      </w:pPr>
      <w:r>
        <w:rPr>
          <w:sz w:val="18"/>
        </w:rPr>
        <w:t xml:space="preserve">     </w:t>
      </w:r>
      <w:r w:rsidR="00F75D97">
        <w:t>_____________(</w:t>
      </w:r>
      <w:r w:rsidR="007D53B9">
        <w:t xml:space="preserve">___________________) </w:t>
      </w:r>
      <w:r w:rsidR="00F75D97">
        <w:t xml:space="preserve"> </w:t>
      </w:r>
    </w:p>
    <w:p w14:paraId="07025372" w14:textId="77777777" w:rsidR="001147FB" w:rsidRDefault="00DD503D" w:rsidP="00DD503D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1AFD5C52" w14:textId="062F6AFA" w:rsidR="00DD503D" w:rsidRDefault="001147FB" w:rsidP="00DD503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</w:t>
      </w:r>
      <w:r w:rsidR="00DD503D">
        <w:rPr>
          <w:rFonts w:ascii="Trebuchet MS" w:hAnsi="Trebuchet MS" w:cs="Trebuchet MS"/>
          <w:sz w:val="18"/>
        </w:rPr>
        <w:t>the user types…</w:t>
      </w:r>
      <w:r w:rsidR="00DD503D">
        <w:rPr>
          <w:rFonts w:ascii="Trebuchet MS" w:hAnsi="Trebuchet MS" w:cs="Trebuchet MS"/>
          <w:sz w:val="18"/>
        </w:rPr>
        <w:tab/>
      </w:r>
    </w:p>
    <w:p w14:paraId="04CB6C7E" w14:textId="77777777" w:rsidR="00DD503D" w:rsidRDefault="00DD503D" w:rsidP="00DD503D">
      <w:pPr>
        <w:ind w:right="-1260"/>
        <w:rPr>
          <w:rFonts w:ascii="Trebuchet MS" w:hAnsi="Trebuchet MS" w:cs="Trebuchet MS"/>
          <w:sz w:val="28"/>
        </w:rPr>
      </w:pPr>
    </w:p>
    <w:p w14:paraId="0B0DC1D1" w14:textId="04F4966C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29D13091" w14:textId="77777777" w:rsidR="00DD503D" w:rsidRDefault="00DD503D" w:rsidP="00DD503D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5940E2A5" w14:textId="77777777" w:rsidR="00DD503D" w:rsidRDefault="00DD503D" w:rsidP="00F26251">
      <w:pPr>
        <w:pStyle w:val="Code"/>
        <w:framePr w:wrap="around"/>
      </w:pPr>
      <w:r w:rsidRPr="002C6F24">
        <w:t>end</w:t>
      </w:r>
    </w:p>
    <w:p w14:paraId="363E5534" w14:textId="77777777" w:rsidR="00E375B2" w:rsidRPr="002C6F24" w:rsidRDefault="00E375B2" w:rsidP="00DD503D">
      <w:pPr>
        <w:rPr>
          <w:rFonts w:ascii="Courier New" w:hAnsi="Courier New" w:cs="Courier New"/>
          <w:sz w:val="36"/>
          <w:szCs w:val="36"/>
        </w:rPr>
      </w:pPr>
    </w:p>
    <w:p w14:paraId="2943C815" w14:textId="77777777" w:rsidR="00DD503D" w:rsidRPr="00505BC5" w:rsidRDefault="00DD503D" w:rsidP="00B94E0C">
      <w:pPr>
        <w:pStyle w:val="Heading2"/>
      </w:pPr>
      <w:r w:rsidRPr="00505BC5">
        <w:t xml:space="preserve">Function </w:t>
      </w:r>
    </w:p>
    <w:p w14:paraId="285F95F0" w14:textId="77777777" w:rsidR="00DD503D" w:rsidRPr="00505BC5" w:rsidRDefault="00DD503D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505BC5">
        <w:rPr>
          <w:rFonts w:ascii="Century Gothic" w:hAnsi="Century Gothic"/>
        </w:rPr>
        <w:t>Circle the changes in the examples, and name the variables.</w:t>
      </w:r>
    </w:p>
    <w:p w14:paraId="7607D686" w14:textId="77777777" w:rsidR="00DD503D" w:rsidRDefault="00DD503D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505BC5">
        <w:rPr>
          <w:rFonts w:ascii="Century Gothic" w:hAnsi="Century Gothic"/>
        </w:rPr>
        <w:t>Write the code, copying everything that isn't circled, and using names where you find variables!</w:t>
      </w:r>
    </w:p>
    <w:p w14:paraId="36770E08" w14:textId="77777777" w:rsidR="007D53B9" w:rsidRPr="00505BC5" w:rsidRDefault="007D53B9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</w:p>
    <w:p w14:paraId="25BDD7AE" w14:textId="77777777" w:rsidR="00DD503D" w:rsidRDefault="00DD503D" w:rsidP="00DD503D">
      <w:pPr>
        <w:pStyle w:val="NormalBullet"/>
        <w:numPr>
          <w:ilvl w:val="0"/>
          <w:numId w:val="0"/>
        </w:numPr>
      </w:pPr>
    </w:p>
    <w:p w14:paraId="7F07F191" w14:textId="77777777" w:rsidR="00DD503D" w:rsidRDefault="00DD503D" w:rsidP="00F26251">
      <w:pPr>
        <w:pStyle w:val="Code"/>
        <w:framePr w:wrap="around"/>
      </w:pPr>
      <w:r w:rsidRPr="002C6F24">
        <w:t>fun</w:t>
      </w:r>
      <w:r>
        <w:t xml:space="preserve">  ___________________(__________________) :</w:t>
      </w:r>
    </w:p>
    <w:p w14:paraId="6ECB5331" w14:textId="77777777" w:rsidR="00DD503D" w:rsidRDefault="00DD503D" w:rsidP="00DD503D">
      <w:pPr>
        <w:rPr>
          <w:rFonts w:ascii="Trebuchet MS" w:hAnsi="Trebuchet MS" w:cs="Trebuchet MS"/>
          <w:sz w:val="28"/>
        </w:rPr>
      </w:pPr>
    </w:p>
    <w:p w14:paraId="09436109" w14:textId="77777777" w:rsidR="00DD503D" w:rsidRDefault="00DD503D" w:rsidP="00DD503D">
      <w:pPr>
        <w:rPr>
          <w:rFonts w:ascii="Trebuchet MS" w:hAnsi="Trebuchet MS" w:cs="Trebuchet MS"/>
          <w:sz w:val="28"/>
        </w:rPr>
      </w:pPr>
    </w:p>
    <w:p w14:paraId="78EE4ED6" w14:textId="77777777" w:rsidR="00DD503D" w:rsidRDefault="0080586A" w:rsidP="00DD503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</w:t>
      </w:r>
      <w:r w:rsidR="00DD503D">
        <w:rPr>
          <w:rFonts w:ascii="Trebuchet MS" w:hAnsi="Trebuchet MS" w:cs="Trebuchet MS"/>
          <w:sz w:val="28"/>
        </w:rPr>
        <w:t>______________________________________________________________</w:t>
      </w:r>
    </w:p>
    <w:p w14:paraId="07AE2044" w14:textId="77777777" w:rsidR="006D666F" w:rsidRDefault="006D666F" w:rsidP="00DD503D">
      <w:pPr>
        <w:rPr>
          <w:smallCaps/>
          <w:color w:val="FFFFFF"/>
          <w:sz w:val="36"/>
          <w:szCs w:val="28"/>
        </w:rPr>
      </w:pPr>
    </w:p>
    <w:p w14:paraId="71B14A37" w14:textId="62FE4F0D" w:rsidR="00241BA0" w:rsidRPr="002C6F24" w:rsidRDefault="00241BA0" w:rsidP="00F26251">
      <w:pPr>
        <w:pStyle w:val="Code"/>
        <w:framePr w:wrap="around"/>
      </w:pPr>
      <w:r>
        <w:t>end</w:t>
      </w:r>
    </w:p>
    <w:p w14:paraId="4093978E" w14:textId="77777777" w:rsidR="00DD503D" w:rsidRDefault="00DD503D" w:rsidP="00DD503D"/>
    <w:p w14:paraId="7929F1DB" w14:textId="77777777" w:rsidR="0047112A" w:rsidRDefault="0047112A" w:rsidP="00DD503D"/>
    <w:p w14:paraId="59306581" w14:textId="77777777" w:rsidR="0047112A" w:rsidRDefault="0047112A" w:rsidP="00DD503D"/>
    <w:p w14:paraId="0F159EB5" w14:textId="77777777" w:rsidR="00E23A4E" w:rsidRDefault="00E23A4E" w:rsidP="00DD503D"/>
    <w:p w14:paraId="1EA93D1A" w14:textId="132A04F7" w:rsidR="001F177F" w:rsidRDefault="00D97C37" w:rsidP="00114EA9">
      <w:pPr>
        <w:widowControl/>
        <w:suppressAutoHyphens w:val="0"/>
      </w:pPr>
      <w:r>
        <w:br w:type="page"/>
      </w:r>
    </w:p>
    <w:p w14:paraId="30B2E4F3" w14:textId="77777777" w:rsidR="00D53676" w:rsidRPr="0047112A" w:rsidRDefault="0047112A" w:rsidP="00B94E0C">
      <w:pPr>
        <w:pStyle w:val="Heading1"/>
      </w:pPr>
      <w:r>
        <w:lastRenderedPageBreak/>
        <w:t>Word Problem</w:t>
      </w:r>
      <w:r w:rsidR="00D53676" w:rsidRPr="0047112A">
        <w:t>: double-width</w:t>
      </w:r>
    </w:p>
    <w:p w14:paraId="33FB098D" w14:textId="0D2C66CA" w:rsidR="00D53676" w:rsidRDefault="008D21F3" w:rsidP="00D53676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>
        <w:rPr>
          <w:rFonts w:ascii="Century Gothic" w:hAnsi="Century Gothic" w:cs="Trebuchet MS"/>
          <w:i/>
          <w:sz w:val="28"/>
          <w:szCs w:val="28"/>
        </w:rPr>
        <w:t>double-width</w:t>
      </w:r>
      <w:r w:rsidR="0086751F">
        <w:rPr>
          <w:rFonts w:ascii="Century Gothic" w:hAnsi="Century Gothic" w:cs="Trebuchet MS"/>
          <w:sz w:val="28"/>
          <w:szCs w:val="28"/>
        </w:rPr>
        <w:t>, which takes in a number</w:t>
      </w:r>
      <w:r>
        <w:rPr>
          <w:rFonts w:ascii="Century Gothic" w:hAnsi="Century Gothic" w:cs="Trebuchet MS"/>
          <w:sz w:val="28"/>
          <w:szCs w:val="28"/>
        </w:rPr>
        <w:t xml:space="preserve"> </w:t>
      </w:r>
      <w:r w:rsidR="0086751F">
        <w:rPr>
          <w:rFonts w:ascii="Century Gothic" w:hAnsi="Century Gothic" w:cs="Trebuchet MS"/>
          <w:sz w:val="28"/>
          <w:szCs w:val="28"/>
        </w:rPr>
        <w:t xml:space="preserve">(the length of a rectangle) </w:t>
      </w:r>
      <w:r>
        <w:rPr>
          <w:rFonts w:ascii="Century Gothic" w:hAnsi="Century Gothic" w:cs="Trebuchet MS"/>
          <w:sz w:val="28"/>
          <w:szCs w:val="28"/>
        </w:rPr>
        <w:t xml:space="preserve">and produces a </w:t>
      </w:r>
      <w:r w:rsidR="0086751F">
        <w:rPr>
          <w:rFonts w:ascii="Century Gothic" w:hAnsi="Century Gothic" w:cs="Trebuchet MS"/>
          <w:sz w:val="28"/>
          <w:szCs w:val="28"/>
        </w:rPr>
        <w:t>rectangle whose width is twice the given length</w:t>
      </w:r>
      <w:r w:rsidR="006818F1">
        <w:rPr>
          <w:rFonts w:ascii="Century Gothic" w:hAnsi="Century Gothic" w:cs="Trebuchet MS"/>
          <w:sz w:val="28"/>
          <w:szCs w:val="28"/>
        </w:rPr>
        <w:t>.</w:t>
      </w:r>
    </w:p>
    <w:p w14:paraId="40AA284F" w14:textId="77777777" w:rsidR="00134BDD" w:rsidRPr="006818F1" w:rsidRDefault="00134BDD" w:rsidP="00B94E0C">
      <w:pPr>
        <w:pStyle w:val="Heading2"/>
      </w:pPr>
      <w:proofErr w:type="spellStart"/>
      <w:r w:rsidRPr="006818F1">
        <w:t>Contract+Purpose</w:t>
      </w:r>
      <w:proofErr w:type="spellEnd"/>
      <w:r w:rsidRPr="006818F1">
        <w:t xml:space="preserve"> Statement</w:t>
      </w:r>
    </w:p>
    <w:p w14:paraId="5AD9407B" w14:textId="77777777" w:rsidR="00134BDD" w:rsidRPr="006818F1" w:rsidRDefault="00134BDD" w:rsidP="00134BDD">
      <w:pPr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5B8B8A18" w14:textId="77777777" w:rsidR="00134BDD" w:rsidRDefault="00134BDD" w:rsidP="00134BDD">
      <w:pPr>
        <w:rPr>
          <w:rFonts w:ascii="Trebuchet MS" w:hAnsi="Trebuchet MS" w:cs="Trebuchet MS"/>
          <w:sz w:val="22"/>
          <w:szCs w:val="22"/>
        </w:rPr>
      </w:pPr>
    </w:p>
    <w:p w14:paraId="133DABA4" w14:textId="4A532286" w:rsidR="00134BDD" w:rsidRPr="002C6F24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="00A4262A">
        <w:rPr>
          <w:rFonts w:ascii="Courier New" w:hAnsi="Courier New" w:cs="Courier New"/>
          <w:sz w:val="36"/>
          <w:szCs w:val="22"/>
        </w:rPr>
        <w:t>::</w:t>
      </w:r>
      <w:r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="00D12DD3"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____________</w:t>
      </w:r>
    </w:p>
    <w:p w14:paraId="3FEE5BCA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36442A7A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</w:p>
    <w:p w14:paraId="701E58D8" w14:textId="4F33C6FD" w:rsidR="00134BDD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475A58">
        <w:rPr>
          <w:rFonts w:ascii="Courier New" w:hAnsi="Courier New" w:cs="Courier New"/>
          <w:sz w:val="22"/>
          <w:szCs w:val="22"/>
        </w:rPr>
        <w:t xml:space="preserve"> _______________</w:t>
      </w:r>
      <w:r w:rsidRPr="002C6F24">
        <w:rPr>
          <w:rFonts w:ascii="Courier New" w:hAnsi="Courier New" w:cs="Courier New"/>
          <w:sz w:val="22"/>
          <w:szCs w:val="22"/>
        </w:rPr>
        <w:t>________</w:t>
      </w:r>
      <w:r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3AF27308" w14:textId="77777777" w:rsidR="00E375B2" w:rsidRPr="002C6F24" w:rsidRDefault="00E375B2" w:rsidP="00134BDD">
      <w:pPr>
        <w:rPr>
          <w:rFonts w:ascii="Courier New" w:hAnsi="Courier New" w:cs="Courier New"/>
          <w:sz w:val="18"/>
          <w:szCs w:val="22"/>
        </w:rPr>
      </w:pPr>
    </w:p>
    <w:p w14:paraId="57433E18" w14:textId="77777777" w:rsidR="00134BDD" w:rsidRPr="002C6F24" w:rsidRDefault="00134BDD" w:rsidP="00134BD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49B200A6" w14:textId="77777777" w:rsidR="00134BDD" w:rsidRPr="006818F1" w:rsidRDefault="00134BDD" w:rsidP="00B94E0C">
      <w:pPr>
        <w:pStyle w:val="Heading2"/>
        <w:rPr>
          <w:rFonts w:cs="Trebuchet MS"/>
        </w:rPr>
      </w:pPr>
      <w:r w:rsidRPr="006818F1">
        <w:t>Give Examples</w:t>
      </w:r>
    </w:p>
    <w:p w14:paraId="4CCFC9A7" w14:textId="77777777" w:rsidR="00134BDD" w:rsidRPr="006818F1" w:rsidRDefault="00134BDD" w:rsidP="00134BD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5A77F457" w14:textId="77777777" w:rsidR="00134BDD" w:rsidRDefault="00134BDD" w:rsidP="00134BDD">
      <w:pPr>
        <w:rPr>
          <w:rFonts w:ascii="Courier" w:hAnsi="Courier" w:cs="Courier"/>
          <w:sz w:val="22"/>
          <w:szCs w:val="22"/>
        </w:rPr>
      </w:pPr>
    </w:p>
    <w:p w14:paraId="63C4D8EA" w14:textId="77777777" w:rsidR="001147FB" w:rsidRPr="002C6F24" w:rsidRDefault="001147FB" w:rsidP="001147FB">
      <w:pPr>
        <w:pStyle w:val="Code"/>
        <w:framePr w:wrap="around"/>
      </w:pPr>
      <w:r w:rsidRPr="002C6F24">
        <w:t>examples:</w:t>
      </w:r>
    </w:p>
    <w:p w14:paraId="11C277CB" w14:textId="3749CB0B" w:rsidR="001147FB" w:rsidRDefault="00F128ED" w:rsidP="001147FB">
      <w:pPr>
        <w:pStyle w:val="Code"/>
        <w:framePr w:wrap="around"/>
      </w:pPr>
      <w:r>
        <w:rPr>
          <w:sz w:val="18"/>
        </w:rPr>
        <w:t xml:space="preserve">   </w:t>
      </w:r>
      <w:r w:rsidR="001147FB">
        <w:rPr>
          <w:sz w:val="18"/>
        </w:rPr>
        <w:t xml:space="preserve"> </w:t>
      </w:r>
      <w:r w:rsidR="001147FB">
        <w:t xml:space="preserve">_____________(___________________)  </w:t>
      </w:r>
    </w:p>
    <w:p w14:paraId="6C7A5C64" w14:textId="77777777" w:rsidR="001147FB" w:rsidRDefault="001147FB" w:rsidP="001147F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2D376AA1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73B07C76" w14:textId="41F38BDF" w:rsidR="001147FB" w:rsidRDefault="00607354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Courier" w:hAnsi="Courier"/>
          <w:sz w:val="32"/>
          <w:szCs w:val="32"/>
        </w:rPr>
        <w:t xml:space="preserve">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_____________________________________________________________</w:t>
      </w:r>
      <w:r w:rsidR="001147FB">
        <w:rPr>
          <w:rFonts w:ascii="Trebuchet MS" w:hAnsi="Trebuchet MS" w:cs="Trebuchet MS"/>
          <w:sz w:val="18"/>
        </w:rPr>
        <w:tab/>
      </w:r>
      <w:r w:rsidR="001147FB">
        <w:rPr>
          <w:rFonts w:ascii="Trebuchet MS" w:hAnsi="Trebuchet MS" w:cs="Trebuchet MS"/>
          <w:sz w:val="18"/>
        </w:rPr>
        <w:tab/>
      </w:r>
      <w:r w:rsidR="001147FB"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54A3B5D3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27833C57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70AEA387" w14:textId="3AB579B9" w:rsidR="001147FB" w:rsidRDefault="00F128ED" w:rsidP="001147FB">
      <w:pPr>
        <w:pStyle w:val="Code"/>
        <w:framePr w:wrap="around"/>
      </w:pPr>
      <w:r>
        <w:rPr>
          <w:sz w:val="18"/>
        </w:rPr>
        <w:t xml:space="preserve">    </w:t>
      </w:r>
      <w:r w:rsidR="001147FB">
        <w:t xml:space="preserve">_____________(___________________)  </w:t>
      </w:r>
    </w:p>
    <w:p w14:paraId="2507E897" w14:textId="77777777" w:rsidR="00F128ED" w:rsidRDefault="001147FB" w:rsidP="001147F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76C46EA5" w14:textId="373796CD" w:rsidR="001147FB" w:rsidRDefault="00F128ED" w:rsidP="001147FB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</w:t>
      </w:r>
      <w:r w:rsidR="001147FB">
        <w:rPr>
          <w:rFonts w:ascii="Trebuchet MS" w:hAnsi="Trebuchet MS" w:cs="Trebuchet MS"/>
          <w:sz w:val="18"/>
        </w:rPr>
        <w:t>the user types…</w:t>
      </w:r>
      <w:r w:rsidR="001147FB">
        <w:rPr>
          <w:rFonts w:ascii="Trebuchet MS" w:hAnsi="Trebuchet MS" w:cs="Trebuchet MS"/>
          <w:sz w:val="18"/>
        </w:rPr>
        <w:tab/>
      </w:r>
    </w:p>
    <w:p w14:paraId="68D5B2D7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693AC888" w14:textId="7064FA8A" w:rsidR="001147FB" w:rsidRDefault="00F128ED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0F2BEEDD" w14:textId="77777777" w:rsidR="001147FB" w:rsidRDefault="001147FB" w:rsidP="001147FB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23774584" w14:textId="77777777" w:rsidR="001147FB" w:rsidRDefault="001147FB" w:rsidP="001147FB">
      <w:pPr>
        <w:pStyle w:val="Code"/>
        <w:framePr w:wrap="around"/>
      </w:pPr>
      <w:r w:rsidRPr="002C6F24">
        <w:t>end</w:t>
      </w:r>
    </w:p>
    <w:p w14:paraId="391A2461" w14:textId="77777777" w:rsidR="00E375B2" w:rsidRPr="002C6F24" w:rsidRDefault="00E375B2" w:rsidP="00134BDD">
      <w:pPr>
        <w:rPr>
          <w:rFonts w:ascii="Courier New" w:hAnsi="Courier New" w:cs="Courier New"/>
          <w:sz w:val="36"/>
          <w:szCs w:val="36"/>
        </w:rPr>
      </w:pPr>
    </w:p>
    <w:p w14:paraId="1C8F55A1" w14:textId="77777777" w:rsidR="00134BDD" w:rsidRPr="006818F1" w:rsidRDefault="00134BDD" w:rsidP="00B94E0C">
      <w:pPr>
        <w:pStyle w:val="Heading2"/>
      </w:pPr>
      <w:r w:rsidRPr="006818F1">
        <w:t xml:space="preserve">Function </w:t>
      </w:r>
    </w:p>
    <w:p w14:paraId="41D4D40F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1CD823BC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2ADFA66F" w14:textId="77777777" w:rsidR="00134BDD" w:rsidRDefault="00134BDD" w:rsidP="00134BDD">
      <w:pPr>
        <w:pStyle w:val="NormalBullet"/>
        <w:numPr>
          <w:ilvl w:val="0"/>
          <w:numId w:val="0"/>
        </w:numPr>
      </w:pPr>
    </w:p>
    <w:p w14:paraId="6100C092" w14:textId="77777777" w:rsidR="00134BDD" w:rsidRDefault="00134BDD" w:rsidP="00F26251">
      <w:pPr>
        <w:pStyle w:val="Code"/>
        <w:framePr w:wrap="around"/>
      </w:pPr>
      <w:r w:rsidRPr="002C6F24">
        <w:t>fun</w:t>
      </w:r>
      <w:r>
        <w:t xml:space="preserve">  ___________________(__________________) :</w:t>
      </w:r>
    </w:p>
    <w:p w14:paraId="74E88F7B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18D557D9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4B97E48A" w14:textId="77777777" w:rsidR="00134BDD" w:rsidRDefault="00134BDD" w:rsidP="00134BD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3E187AD0" w14:textId="77777777" w:rsidR="006D666F" w:rsidRDefault="006D666F" w:rsidP="00134BDD">
      <w:pPr>
        <w:rPr>
          <w:smallCaps/>
          <w:color w:val="FFFFFF"/>
          <w:sz w:val="36"/>
          <w:szCs w:val="28"/>
        </w:rPr>
      </w:pPr>
    </w:p>
    <w:p w14:paraId="1D2771A1" w14:textId="77777777" w:rsidR="00134BDD" w:rsidRPr="002C6F24" w:rsidRDefault="00134BDD" w:rsidP="00F26251">
      <w:pPr>
        <w:pStyle w:val="Code"/>
        <w:framePr w:wrap="around"/>
      </w:pPr>
      <w:r w:rsidRPr="002C6F24">
        <w:t>end</w:t>
      </w:r>
    </w:p>
    <w:p w14:paraId="0D3EEBC2" w14:textId="77777777" w:rsidR="00134BDD" w:rsidRDefault="00134BDD" w:rsidP="00134BDD">
      <w:pPr>
        <w:pStyle w:val="NoSpacing"/>
      </w:pPr>
    </w:p>
    <w:p w14:paraId="41E722C8" w14:textId="77777777" w:rsidR="00097325" w:rsidRDefault="00097325" w:rsidP="00134BDD">
      <w:pPr>
        <w:pStyle w:val="NoSpacing"/>
      </w:pPr>
    </w:p>
    <w:p w14:paraId="5B2E1A10" w14:textId="77777777" w:rsidR="00134BDD" w:rsidRDefault="00134BDD" w:rsidP="00134BDD">
      <w:pPr>
        <w:pStyle w:val="NoSpacing"/>
      </w:pPr>
    </w:p>
    <w:p w14:paraId="1065B726" w14:textId="77777777" w:rsidR="00475A58" w:rsidRDefault="00475A58" w:rsidP="00134BDD">
      <w:pPr>
        <w:pStyle w:val="NoSpacing"/>
      </w:pPr>
    </w:p>
    <w:p w14:paraId="709CD64A" w14:textId="4E0D407C" w:rsidR="00E23A4E" w:rsidRDefault="00D97C37" w:rsidP="00114EA9">
      <w:pPr>
        <w:widowControl/>
        <w:suppressAutoHyphens w:val="0"/>
      </w:pPr>
      <w:r>
        <w:br w:type="page"/>
      </w:r>
    </w:p>
    <w:p w14:paraId="12AAB5A0" w14:textId="22A7488A" w:rsidR="00F514B6" w:rsidRPr="00F96975" w:rsidRDefault="00F514B6" w:rsidP="00B94E0C">
      <w:pPr>
        <w:pStyle w:val="Heading1"/>
      </w:pPr>
      <w:r>
        <w:lastRenderedPageBreak/>
        <w:t>Word P</w:t>
      </w:r>
      <w:r w:rsidRPr="00782514">
        <w:t>roblem</w:t>
      </w:r>
      <w:r>
        <w:t xml:space="preserve">: </w:t>
      </w:r>
      <w:r w:rsidR="003F53C0">
        <w:t>next-position</w:t>
      </w:r>
    </w:p>
    <w:p w14:paraId="262F4034" w14:textId="6EB8681D" w:rsidR="00F514B6" w:rsidRPr="008D21F3" w:rsidRDefault="00F514B6" w:rsidP="00F514B6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 w:rsidR="003F53C0">
        <w:rPr>
          <w:rFonts w:ascii="Century Gothic" w:hAnsi="Century Gothic" w:cs="Trebuchet MS"/>
          <w:i/>
          <w:sz w:val="28"/>
          <w:szCs w:val="28"/>
        </w:rPr>
        <w:t>next-position</w:t>
      </w:r>
      <w:r>
        <w:rPr>
          <w:rFonts w:ascii="Century Gothic" w:hAnsi="Century Gothic" w:cs="Trebuchet MS"/>
          <w:sz w:val="28"/>
          <w:szCs w:val="28"/>
        </w:rPr>
        <w:t xml:space="preserve">, which takes in two numbers (an x and y-coordinate) and returns a </w:t>
      </w:r>
      <w:proofErr w:type="spellStart"/>
      <w:r w:rsidR="00CC133A">
        <w:rPr>
          <w:rFonts w:ascii="Century Gothic" w:hAnsi="Century Gothic" w:cs="Trebuchet MS"/>
          <w:sz w:val="28"/>
          <w:szCs w:val="28"/>
        </w:rPr>
        <w:t>Delivery</w:t>
      </w:r>
      <w:r w:rsidR="00F17CC3">
        <w:rPr>
          <w:rFonts w:ascii="Century Gothic" w:hAnsi="Century Gothic" w:cs="Trebuchet MS"/>
          <w:sz w:val="28"/>
          <w:szCs w:val="28"/>
        </w:rPr>
        <w:t>State</w:t>
      </w:r>
      <w:proofErr w:type="spellEnd"/>
      <w:r>
        <w:rPr>
          <w:rFonts w:ascii="Century Gothic" w:hAnsi="Century Gothic" w:cs="Trebuchet MS"/>
          <w:sz w:val="28"/>
          <w:szCs w:val="28"/>
        </w:rPr>
        <w:t>, increasing the x-coordinate by 5 and decreasing the y-coordinate by 5.</w:t>
      </w:r>
    </w:p>
    <w:p w14:paraId="7DBEC69B" w14:textId="77777777" w:rsidR="00134BDD" w:rsidRPr="006818F1" w:rsidRDefault="00134BDD" w:rsidP="00B94E0C">
      <w:pPr>
        <w:pStyle w:val="Heading2"/>
      </w:pPr>
      <w:proofErr w:type="spellStart"/>
      <w:r w:rsidRPr="006818F1">
        <w:t>Contract+Purpose</w:t>
      </w:r>
      <w:proofErr w:type="spellEnd"/>
      <w:r w:rsidRPr="006818F1">
        <w:t xml:space="preserve"> Statement</w:t>
      </w:r>
    </w:p>
    <w:p w14:paraId="1AD61F99" w14:textId="77777777" w:rsidR="00134BDD" w:rsidRPr="006818F1" w:rsidRDefault="00134BDD" w:rsidP="00134BDD">
      <w:pPr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2386EAA7" w14:textId="77777777" w:rsidR="00134BDD" w:rsidRDefault="00134BDD" w:rsidP="00134BDD">
      <w:pPr>
        <w:rPr>
          <w:rFonts w:ascii="Trebuchet MS" w:hAnsi="Trebuchet MS" w:cs="Trebuchet MS"/>
          <w:sz w:val="22"/>
          <w:szCs w:val="22"/>
        </w:rPr>
      </w:pPr>
    </w:p>
    <w:p w14:paraId="09E4D9BE" w14:textId="72605D0C" w:rsidR="00134BDD" w:rsidRPr="002C6F24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 w:rsidR="00A4262A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="00D12DD3"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____________</w:t>
      </w:r>
    </w:p>
    <w:p w14:paraId="2B821608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3893F9BD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</w:p>
    <w:p w14:paraId="1FE0906B" w14:textId="2BF5A4C1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475A58">
        <w:rPr>
          <w:rFonts w:ascii="Courier New" w:hAnsi="Courier New" w:cs="Courier New"/>
          <w:sz w:val="22"/>
          <w:szCs w:val="22"/>
        </w:rPr>
        <w:t xml:space="preserve"> _______</w:t>
      </w:r>
      <w:r w:rsidRPr="002C6F24">
        <w:rPr>
          <w:rFonts w:ascii="Courier New" w:hAnsi="Courier New" w:cs="Courier New"/>
          <w:sz w:val="22"/>
          <w:szCs w:val="22"/>
        </w:rPr>
        <w:t>________________</w:t>
      </w:r>
      <w:r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05111AA9" w14:textId="77777777" w:rsidR="00134BDD" w:rsidRPr="002C6F24" w:rsidRDefault="00134BDD" w:rsidP="00134BD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7C388B4D" w14:textId="77777777" w:rsidR="00134BDD" w:rsidRPr="006818F1" w:rsidRDefault="00134BDD" w:rsidP="00B94E0C">
      <w:pPr>
        <w:pStyle w:val="Heading2"/>
        <w:rPr>
          <w:rFonts w:cs="Trebuchet MS"/>
        </w:rPr>
      </w:pPr>
      <w:r w:rsidRPr="006818F1">
        <w:t>Give Examples</w:t>
      </w:r>
    </w:p>
    <w:p w14:paraId="2044F4DF" w14:textId="77777777" w:rsidR="00134BDD" w:rsidRPr="006818F1" w:rsidRDefault="00134BDD" w:rsidP="00134BD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1072D812" w14:textId="77777777" w:rsidR="00134BDD" w:rsidRDefault="00134BDD" w:rsidP="00134BDD">
      <w:pPr>
        <w:rPr>
          <w:rFonts w:ascii="Courier" w:hAnsi="Courier" w:cs="Courier"/>
          <w:sz w:val="22"/>
          <w:szCs w:val="22"/>
        </w:rPr>
      </w:pPr>
    </w:p>
    <w:p w14:paraId="313D8B53" w14:textId="77777777" w:rsidR="001147FB" w:rsidRPr="002C6F24" w:rsidRDefault="001147FB" w:rsidP="001147FB">
      <w:pPr>
        <w:pStyle w:val="Code"/>
        <w:framePr w:wrap="around"/>
      </w:pPr>
      <w:r w:rsidRPr="002C6F24">
        <w:t>examples:</w:t>
      </w:r>
    </w:p>
    <w:p w14:paraId="2116B4B0" w14:textId="32988F47" w:rsidR="001147FB" w:rsidRDefault="00241BA0" w:rsidP="001147FB">
      <w:pPr>
        <w:pStyle w:val="Code"/>
        <w:framePr w:wrap="around"/>
      </w:pPr>
      <w:r>
        <w:rPr>
          <w:sz w:val="18"/>
        </w:rPr>
        <w:t xml:space="preserve">    </w:t>
      </w:r>
      <w:r w:rsidR="001147FB">
        <w:t xml:space="preserve">_____________(___________________)  </w:t>
      </w:r>
    </w:p>
    <w:p w14:paraId="7F1E8CFD" w14:textId="77777777" w:rsidR="001147FB" w:rsidRDefault="001147FB" w:rsidP="001147F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5213C9EF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5C36B1C3" w14:textId="56E537BF" w:rsidR="001147FB" w:rsidRDefault="001147FB" w:rsidP="001147F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394E5ACF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0DFE904B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79F23F98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5D7EACD1" w14:textId="21BD580F" w:rsidR="001147FB" w:rsidRDefault="00241BA0" w:rsidP="001147FB">
      <w:pPr>
        <w:pStyle w:val="Code"/>
        <w:framePr w:wrap="around"/>
      </w:pPr>
      <w:r>
        <w:rPr>
          <w:sz w:val="18"/>
        </w:rPr>
        <w:t xml:space="preserve">    </w:t>
      </w:r>
      <w:r w:rsidR="001147FB">
        <w:rPr>
          <w:sz w:val="18"/>
        </w:rPr>
        <w:t xml:space="preserve"> </w:t>
      </w:r>
      <w:r w:rsidR="001147FB">
        <w:t xml:space="preserve">_____________(___________________)  </w:t>
      </w:r>
    </w:p>
    <w:p w14:paraId="0860310B" w14:textId="77777777" w:rsidR="00241BA0" w:rsidRDefault="001147FB" w:rsidP="001147F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5FB8BED7" w14:textId="37BD3BF0" w:rsidR="001147FB" w:rsidRDefault="00241BA0" w:rsidP="001147FB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 w:rsidR="001147FB">
        <w:rPr>
          <w:rFonts w:ascii="Trebuchet MS" w:hAnsi="Trebuchet MS" w:cs="Trebuchet MS"/>
          <w:sz w:val="18"/>
        </w:rPr>
        <w:t>the user types…</w:t>
      </w:r>
      <w:r w:rsidR="001147FB">
        <w:rPr>
          <w:rFonts w:ascii="Trebuchet MS" w:hAnsi="Trebuchet MS" w:cs="Trebuchet MS"/>
          <w:sz w:val="18"/>
        </w:rPr>
        <w:tab/>
      </w:r>
    </w:p>
    <w:p w14:paraId="4D7E340B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7D9F6016" w14:textId="185FE9EF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663620E1" w14:textId="77777777" w:rsidR="001147FB" w:rsidRDefault="001147FB" w:rsidP="001147FB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45983F5D" w14:textId="77777777" w:rsidR="001147FB" w:rsidRDefault="001147FB" w:rsidP="001147FB">
      <w:pPr>
        <w:pStyle w:val="Code"/>
        <w:framePr w:wrap="around"/>
      </w:pPr>
      <w:r w:rsidRPr="002C6F24">
        <w:t>end</w:t>
      </w:r>
    </w:p>
    <w:p w14:paraId="0233D2ED" w14:textId="77777777" w:rsidR="00E375B2" w:rsidRPr="002C6F24" w:rsidRDefault="00E375B2" w:rsidP="00134BDD">
      <w:pPr>
        <w:rPr>
          <w:rFonts w:ascii="Courier New" w:hAnsi="Courier New" w:cs="Courier New"/>
          <w:sz w:val="36"/>
          <w:szCs w:val="36"/>
        </w:rPr>
      </w:pPr>
    </w:p>
    <w:p w14:paraId="3A358C8A" w14:textId="77777777" w:rsidR="00134BDD" w:rsidRPr="006818F1" w:rsidRDefault="00134BDD" w:rsidP="00B94E0C">
      <w:pPr>
        <w:pStyle w:val="Heading2"/>
      </w:pPr>
      <w:r w:rsidRPr="006818F1">
        <w:t xml:space="preserve">Function </w:t>
      </w:r>
    </w:p>
    <w:p w14:paraId="335D6DB7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2246C852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107FA62B" w14:textId="77777777" w:rsidR="00134BDD" w:rsidRDefault="00134BDD" w:rsidP="00134BDD">
      <w:pPr>
        <w:pStyle w:val="NormalBullet"/>
        <w:numPr>
          <w:ilvl w:val="0"/>
          <w:numId w:val="0"/>
        </w:numPr>
      </w:pPr>
    </w:p>
    <w:p w14:paraId="0C1671D4" w14:textId="77777777" w:rsidR="00134BDD" w:rsidRDefault="00134BDD" w:rsidP="00241BA0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541979F4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7068585C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6E12AFA4" w14:textId="77777777" w:rsidR="00134BDD" w:rsidRDefault="00134BDD" w:rsidP="00134BD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4C2C5A8C" w14:textId="77777777" w:rsidR="006D666F" w:rsidRDefault="006D666F" w:rsidP="00134BDD">
      <w:pPr>
        <w:rPr>
          <w:smallCaps/>
          <w:color w:val="FFFFFF"/>
          <w:sz w:val="36"/>
          <w:szCs w:val="28"/>
        </w:rPr>
      </w:pPr>
    </w:p>
    <w:p w14:paraId="5DE907E9" w14:textId="77777777" w:rsidR="00134BDD" w:rsidRPr="002C6F24" w:rsidRDefault="00134BDD" w:rsidP="00241BA0">
      <w:pPr>
        <w:pStyle w:val="Code"/>
        <w:framePr w:wrap="around"/>
      </w:pPr>
      <w:r w:rsidRPr="002C6F24">
        <w:t>end</w:t>
      </w:r>
    </w:p>
    <w:p w14:paraId="4FE14DAF" w14:textId="77777777" w:rsidR="00D53676" w:rsidRDefault="00D53676" w:rsidP="00D53676"/>
    <w:p w14:paraId="7F90A430" w14:textId="77777777" w:rsidR="004252F9" w:rsidRDefault="004252F9" w:rsidP="00D53676"/>
    <w:p w14:paraId="6AF7CA22" w14:textId="77777777" w:rsidR="004252F9" w:rsidRDefault="004252F9" w:rsidP="00D53676"/>
    <w:p w14:paraId="3F126E91" w14:textId="77777777" w:rsidR="004252F9" w:rsidRDefault="004252F9" w:rsidP="00D53676"/>
    <w:p w14:paraId="2B9FC2AD" w14:textId="0B5E3B6B" w:rsidR="004252F9" w:rsidRDefault="00A37130" w:rsidP="00E375B2">
      <w:pPr>
        <w:widowControl/>
        <w:suppressAutoHyphens w:val="0"/>
      </w:pPr>
      <w:r>
        <w:br w:type="page"/>
      </w:r>
    </w:p>
    <w:p w14:paraId="0AE6D9D3" w14:textId="77777777" w:rsidR="004252F9" w:rsidRDefault="004252F9" w:rsidP="00B94E0C">
      <w:pPr>
        <w:pStyle w:val="Heading1"/>
      </w:pPr>
      <w:r>
        <w:lastRenderedPageBreak/>
        <w:t>Data Structure</w:t>
      </w:r>
    </w:p>
    <w:p w14:paraId="553F33CA" w14:textId="77777777" w:rsidR="004252F9" w:rsidRPr="006F6656" w:rsidRDefault="004252F9" w:rsidP="004252F9"/>
    <w:p w14:paraId="74B2B8CD" w14:textId="6EBE75FD" w:rsidR="004252F9" w:rsidRPr="00E23A4E" w:rsidRDefault="00E23A4E" w:rsidP="004252F9">
      <w:pPr>
        <w:spacing w:line="360" w:lineRule="auto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t># A</w:t>
      </w:r>
      <w:r w:rsidR="00D4669A" w:rsidRPr="00E23A4E">
        <w:rPr>
          <w:rFonts w:ascii="Century Gothic" w:hAnsi="Century Gothic" w:cs="Courier New"/>
          <w:color w:val="000000"/>
          <w:sz w:val="32"/>
          <w:szCs w:val="32"/>
        </w:rPr>
        <w:t xml:space="preserve"> </w:t>
      </w:r>
      <w:proofErr w:type="spellStart"/>
      <w:r w:rsidR="00D4669A" w:rsidRPr="00E23A4E">
        <w:rPr>
          <w:rFonts w:ascii="Century Gothic" w:hAnsi="Century Gothic" w:cs="Courier New"/>
          <w:color w:val="000000"/>
          <w:sz w:val="32"/>
          <w:szCs w:val="32"/>
        </w:rPr>
        <w:t>Cake</w:t>
      </w:r>
      <w:r w:rsidR="00A2584A" w:rsidRPr="00E23A4E">
        <w:rPr>
          <w:rFonts w:ascii="Century Gothic" w:hAnsi="Century Gothic" w:cs="Courier New"/>
          <w:color w:val="000000"/>
          <w:sz w:val="32"/>
          <w:szCs w:val="32"/>
        </w:rPr>
        <w:t>T</w:t>
      </w:r>
      <w:r w:rsidR="005E1FBC">
        <w:rPr>
          <w:rFonts w:ascii="Century Gothic" w:hAnsi="Century Gothic" w:cs="Courier New"/>
          <w:color w:val="000000"/>
          <w:sz w:val="32"/>
          <w:szCs w:val="32"/>
        </w:rPr>
        <w:t>ype</w:t>
      </w:r>
      <w:proofErr w:type="spellEnd"/>
      <w:r w:rsidR="004252F9" w:rsidRPr="00E23A4E">
        <w:rPr>
          <w:rFonts w:ascii="Century Gothic" w:hAnsi="Century Gothic" w:cs="Courier New"/>
          <w:color w:val="000000"/>
          <w:sz w:val="32"/>
          <w:szCs w:val="32"/>
        </w:rPr>
        <w:t xml:space="preserve"> is a </w:t>
      </w:r>
      <w:r w:rsidR="00A2584A" w:rsidRPr="00E23A4E">
        <w:rPr>
          <w:rFonts w:ascii="Century Gothic" w:hAnsi="Century Gothic" w:cs="Courier New"/>
          <w:b/>
          <w:color w:val="000000"/>
          <w:sz w:val="32"/>
          <w:szCs w:val="32"/>
        </w:rPr>
        <w:t>flavor,</w:t>
      </w:r>
      <w:r w:rsidR="00D4669A" w:rsidRPr="00E23A4E">
        <w:rPr>
          <w:rFonts w:ascii="Century Gothic" w:hAnsi="Century Gothic" w:cs="Courier New"/>
          <w:b/>
          <w:color w:val="000000"/>
          <w:sz w:val="32"/>
          <w:szCs w:val="32"/>
        </w:rPr>
        <w:t xml:space="preserve"> layers, &amp; is-</w:t>
      </w:r>
      <w:proofErr w:type="spellStart"/>
      <w:r w:rsidR="00D4669A" w:rsidRPr="00E23A4E">
        <w:rPr>
          <w:rFonts w:ascii="Century Gothic" w:hAnsi="Century Gothic" w:cs="Courier New"/>
          <w:b/>
          <w:color w:val="000000"/>
          <w:sz w:val="32"/>
          <w:szCs w:val="32"/>
        </w:rPr>
        <w:t>iceCream</w:t>
      </w:r>
      <w:proofErr w:type="spellEnd"/>
    </w:p>
    <w:p w14:paraId="07688A4F" w14:textId="1BC16652" w:rsidR="004252F9" w:rsidRPr="00A2584A" w:rsidRDefault="004252F9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color w:val="000000"/>
          <w:sz w:val="32"/>
          <w:szCs w:val="32"/>
        </w:rPr>
        <w:t xml:space="preserve">data </w:t>
      </w:r>
      <w:proofErr w:type="spellStart"/>
      <w:r w:rsidRPr="00A2584A">
        <w:rPr>
          <w:rFonts w:ascii="Courier" w:hAnsi="Courier" w:cs="Trebuchet MS"/>
          <w:b/>
          <w:color w:val="000000"/>
          <w:sz w:val="32"/>
          <w:szCs w:val="32"/>
        </w:rPr>
        <w:t>Ca</w:t>
      </w:r>
      <w:r w:rsidR="00D4669A" w:rsidRPr="00A2584A">
        <w:rPr>
          <w:rFonts w:ascii="Courier" w:hAnsi="Courier" w:cs="Trebuchet MS"/>
          <w:b/>
          <w:color w:val="000000"/>
          <w:sz w:val="32"/>
          <w:szCs w:val="32"/>
        </w:rPr>
        <w:t>ke</w:t>
      </w:r>
      <w:r w:rsidR="00A2584A">
        <w:rPr>
          <w:rFonts w:ascii="Courier" w:hAnsi="Courier" w:cs="Trebuchet MS"/>
          <w:b/>
          <w:color w:val="000000"/>
          <w:sz w:val="32"/>
          <w:szCs w:val="32"/>
        </w:rPr>
        <w:t>T</w:t>
      </w:r>
      <w:r w:rsidR="005E1FBC">
        <w:rPr>
          <w:rFonts w:ascii="Courier" w:hAnsi="Courier" w:cs="Trebuchet MS"/>
          <w:b/>
          <w:color w:val="000000"/>
          <w:sz w:val="32"/>
          <w:szCs w:val="32"/>
        </w:rPr>
        <w:t>ype</w:t>
      </w:r>
      <w:proofErr w:type="spellEnd"/>
      <w:r w:rsidRPr="00A2584A">
        <w:rPr>
          <w:rFonts w:ascii="Courier" w:hAnsi="Courier" w:cs="Trebuchet MS"/>
          <w:color w:val="000000"/>
          <w:sz w:val="32"/>
          <w:szCs w:val="32"/>
        </w:rPr>
        <w:t xml:space="preserve">:  </w:t>
      </w:r>
    </w:p>
    <w:p w14:paraId="3146E9B9" w14:textId="3EF69DA7" w:rsidR="00A2584A" w:rsidRDefault="00A2584A" w:rsidP="00A2584A">
      <w:pPr>
        <w:spacing w:line="480" w:lineRule="auto"/>
        <w:ind w:firstLine="709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| </w:t>
      </w:r>
      <w:proofErr w:type="gramStart"/>
      <w:r w:rsidR="004252F9" w:rsidRPr="00A2584A">
        <w:rPr>
          <w:rFonts w:ascii="Courier" w:hAnsi="Courier" w:cs="Trebuchet MS"/>
          <w:b/>
          <w:color w:val="000000"/>
          <w:sz w:val="32"/>
          <w:szCs w:val="32"/>
        </w:rPr>
        <w:t>ca</w:t>
      </w:r>
      <w:r w:rsidR="00D4669A" w:rsidRPr="00A2584A">
        <w:rPr>
          <w:rFonts w:ascii="Courier" w:hAnsi="Courier" w:cs="Trebuchet MS"/>
          <w:b/>
          <w:color w:val="000000"/>
          <w:sz w:val="32"/>
          <w:szCs w:val="32"/>
        </w:rPr>
        <w:t>ke</w:t>
      </w:r>
      <w:r w:rsidR="004252F9" w:rsidRPr="00A2584A">
        <w:rPr>
          <w:rFonts w:ascii="Courier" w:hAnsi="Courier" w:cs="Trebuchet MS"/>
          <w:color w:val="000000"/>
          <w:sz w:val="32"/>
          <w:szCs w:val="32"/>
        </w:rPr>
        <w:t>(</w:t>
      </w:r>
      <w:proofErr w:type="gramEnd"/>
      <w:r w:rsidR="004252F9" w:rsidRPr="00A2584A">
        <w:rPr>
          <w:rFonts w:ascii="Courier" w:hAnsi="Courier" w:cs="Trebuchet MS"/>
          <w:color w:val="000000"/>
          <w:sz w:val="32"/>
          <w:szCs w:val="32"/>
        </w:rPr>
        <w:t>_______________</w:t>
      </w:r>
      <w:r>
        <w:rPr>
          <w:rFonts w:ascii="Courier" w:hAnsi="Courier" w:cs="Trebuchet MS"/>
          <w:color w:val="000000"/>
          <w:sz w:val="32"/>
          <w:szCs w:val="32"/>
        </w:rPr>
        <w:t>_____________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__________</w:t>
      </w:r>
    </w:p>
    <w:p w14:paraId="61639BC5" w14:textId="3D8FDC2C" w:rsidR="00A2584A" w:rsidRDefault="00A2584A" w:rsidP="00A2584A">
      <w:pPr>
        <w:spacing w:line="480" w:lineRule="auto"/>
        <w:ind w:firstLine="709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      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</w:t>
      </w:r>
      <w:r>
        <w:rPr>
          <w:rFonts w:ascii="Courier" w:hAnsi="Courier" w:cs="Trebuchet MS"/>
          <w:color w:val="000000"/>
          <w:sz w:val="32"/>
          <w:szCs w:val="32"/>
        </w:rPr>
        <w:t>_________________________________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___</w:t>
      </w:r>
    </w:p>
    <w:p w14:paraId="4730452C" w14:textId="4362DE3D" w:rsidR="004712EA" w:rsidRPr="00A2584A" w:rsidRDefault="00A2584A" w:rsidP="00A2584A">
      <w:pPr>
        <w:spacing w:line="480" w:lineRule="auto"/>
        <w:ind w:firstLine="709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      __________________________________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____</w:t>
      </w:r>
      <w:r w:rsidRPr="00A2584A">
        <w:rPr>
          <w:rFonts w:ascii="Courier" w:hAnsi="Courier" w:cs="Trebuchet MS"/>
          <w:color w:val="000000"/>
          <w:sz w:val="32"/>
          <w:szCs w:val="32"/>
        </w:rPr>
        <w:t>)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 xml:space="preserve">   </w:t>
      </w:r>
    </w:p>
    <w:p w14:paraId="0E7574BF" w14:textId="77777777" w:rsidR="004252F9" w:rsidRPr="00A2584A" w:rsidRDefault="004252F9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color w:val="000000"/>
          <w:sz w:val="32"/>
          <w:szCs w:val="32"/>
        </w:rPr>
        <w:t>end</w:t>
      </w:r>
    </w:p>
    <w:p w14:paraId="6BB2FD6F" w14:textId="77777777" w:rsidR="00636E6A" w:rsidRPr="00A2584A" w:rsidRDefault="00636E6A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</w:p>
    <w:p w14:paraId="363924FA" w14:textId="1B55CCA6" w:rsidR="004252F9" w:rsidRPr="00A2584A" w:rsidRDefault="00171566" w:rsidP="004252F9">
      <w:pPr>
        <w:spacing w:line="360" w:lineRule="auto"/>
        <w:rPr>
          <w:rFonts w:ascii="Century Gothic" w:hAnsi="Century Gothic" w:cs="Trebuchet MS"/>
          <w:color w:val="000000"/>
          <w:sz w:val="32"/>
          <w:szCs w:val="32"/>
        </w:rPr>
      </w:pPr>
      <w:r w:rsidRPr="00A2584A">
        <w:rPr>
          <w:rFonts w:ascii="Century Gothic" w:hAnsi="Century Gothic" w:cs="Trebuchet MS"/>
          <w:color w:val="000000"/>
          <w:sz w:val="32"/>
          <w:szCs w:val="32"/>
        </w:rPr>
        <w:t>To make instance</w:t>
      </w:r>
      <w:r w:rsidR="004252F9" w:rsidRPr="00A2584A">
        <w:rPr>
          <w:rFonts w:ascii="Century Gothic" w:hAnsi="Century Gothic" w:cs="Trebuchet MS"/>
          <w:color w:val="000000"/>
          <w:sz w:val="32"/>
          <w:szCs w:val="32"/>
        </w:rPr>
        <w:t>s of this structure, I would write:</w:t>
      </w:r>
    </w:p>
    <w:p w14:paraId="494C68DB" w14:textId="19CFCC17" w:rsidR="004252F9" w:rsidRPr="00A2584A" w:rsidRDefault="00D4669A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b/>
          <w:color w:val="000000"/>
          <w:sz w:val="32"/>
          <w:szCs w:val="32"/>
        </w:rPr>
        <w:t>cake1</w:t>
      </w:r>
      <w:r w:rsidR="00A2584A">
        <w:rPr>
          <w:rFonts w:ascii="Courier" w:hAnsi="Courier" w:cs="Trebuchet MS"/>
          <w:color w:val="000000"/>
          <w:sz w:val="32"/>
          <w:szCs w:val="32"/>
        </w:rPr>
        <w:t xml:space="preserve"> = __</w:t>
      </w:r>
      <w:r w:rsidR="004252F9" w:rsidRPr="00A2584A">
        <w:rPr>
          <w:rFonts w:ascii="Courier" w:hAnsi="Courier" w:cs="Trebuchet MS"/>
          <w:color w:val="000000"/>
          <w:sz w:val="32"/>
          <w:szCs w:val="32"/>
        </w:rPr>
        <w:t>________________________________________</w:t>
      </w:r>
    </w:p>
    <w:p w14:paraId="135F71D4" w14:textId="77777777" w:rsidR="004252F9" w:rsidRPr="00A2584A" w:rsidRDefault="004252F9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</w:p>
    <w:p w14:paraId="4F9E8471" w14:textId="39CF3D15" w:rsidR="004252F9" w:rsidRPr="00A2584A" w:rsidRDefault="00D4669A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b/>
          <w:color w:val="000000"/>
          <w:sz w:val="32"/>
          <w:szCs w:val="32"/>
        </w:rPr>
        <w:t>cake2</w:t>
      </w:r>
      <w:r w:rsidR="00A2584A">
        <w:rPr>
          <w:rFonts w:ascii="Courier" w:hAnsi="Courier" w:cs="Trebuchet MS"/>
          <w:color w:val="000000"/>
          <w:sz w:val="32"/>
          <w:szCs w:val="32"/>
        </w:rPr>
        <w:t xml:space="preserve"> = __</w:t>
      </w:r>
      <w:r w:rsidR="004252F9" w:rsidRPr="00A2584A">
        <w:rPr>
          <w:rFonts w:ascii="Courier" w:hAnsi="Courier" w:cs="Trebuchet MS"/>
          <w:color w:val="000000"/>
          <w:sz w:val="32"/>
          <w:szCs w:val="32"/>
        </w:rPr>
        <w:t>________________________________________</w:t>
      </w:r>
    </w:p>
    <w:p w14:paraId="0F4BC642" w14:textId="77777777" w:rsidR="004252F9" w:rsidRPr="00A2584A" w:rsidRDefault="004252F9" w:rsidP="004252F9">
      <w:pPr>
        <w:spacing w:line="360" w:lineRule="auto"/>
        <w:rPr>
          <w:rFonts w:ascii="Trebuchet MS" w:hAnsi="Trebuchet MS" w:cs="Trebuchet MS"/>
          <w:color w:val="000000"/>
          <w:sz w:val="32"/>
          <w:szCs w:val="32"/>
        </w:rPr>
      </w:pPr>
    </w:p>
    <w:p w14:paraId="69019855" w14:textId="3906CA88" w:rsidR="004252F9" w:rsidRPr="00A2584A" w:rsidRDefault="004252F9" w:rsidP="004252F9">
      <w:pPr>
        <w:spacing w:line="360" w:lineRule="auto"/>
        <w:rPr>
          <w:rFonts w:ascii="Century Gothic" w:hAnsi="Century Gothic" w:cs="Trebuchet MS"/>
          <w:color w:val="000000"/>
          <w:sz w:val="32"/>
          <w:szCs w:val="32"/>
        </w:rPr>
      </w:pPr>
      <w:r w:rsidRPr="00A2584A">
        <w:rPr>
          <w:rFonts w:ascii="Century Gothic" w:hAnsi="Century Gothic" w:cs="Trebuchet MS"/>
          <w:color w:val="000000"/>
          <w:sz w:val="32"/>
          <w:szCs w:val="32"/>
        </w:rPr>
        <w:t xml:space="preserve">To access the fields of </w:t>
      </w:r>
      <w:r w:rsidR="00D4669A" w:rsidRPr="00A2584A">
        <w:rPr>
          <w:rFonts w:ascii="Courier New" w:hAnsi="Courier New" w:cs="Courier New"/>
          <w:b/>
          <w:color w:val="000000"/>
          <w:sz w:val="32"/>
          <w:szCs w:val="32"/>
        </w:rPr>
        <w:t>cake</w:t>
      </w:r>
      <w:r w:rsidR="00F074BF" w:rsidRPr="00A2584A">
        <w:rPr>
          <w:rFonts w:ascii="Courier New" w:hAnsi="Courier New" w:cs="Courier New"/>
          <w:b/>
          <w:color w:val="000000"/>
          <w:sz w:val="32"/>
          <w:szCs w:val="32"/>
        </w:rPr>
        <w:t>2</w:t>
      </w:r>
      <w:r w:rsidRPr="00A2584A">
        <w:rPr>
          <w:rFonts w:ascii="Century Gothic" w:hAnsi="Century Gothic" w:cs="Trebuchet MS"/>
          <w:color w:val="000000"/>
          <w:sz w:val="32"/>
          <w:szCs w:val="32"/>
        </w:rPr>
        <w:t>, I would write:</w:t>
      </w:r>
    </w:p>
    <w:p w14:paraId="7D3DE438" w14:textId="77777777" w:rsidR="004252F9" w:rsidRPr="00A2584A" w:rsidRDefault="004252F9" w:rsidP="004252F9">
      <w:pPr>
        <w:spacing w:line="360" w:lineRule="auto"/>
        <w:rPr>
          <w:rFonts w:ascii="Trebuchet MS" w:hAnsi="Trebuchet MS" w:cs="Trebuchet MS"/>
          <w:color w:val="000000"/>
          <w:sz w:val="32"/>
          <w:szCs w:val="32"/>
        </w:rPr>
      </w:pPr>
    </w:p>
    <w:p w14:paraId="4A693566" w14:textId="77777777" w:rsidR="004252F9" w:rsidRPr="00A2584A" w:rsidRDefault="004252F9" w:rsidP="004252F9">
      <w:pPr>
        <w:spacing w:line="480" w:lineRule="auto"/>
        <w:jc w:val="center"/>
        <w:rPr>
          <w:rFonts w:ascii="Trebuchet MS" w:hAnsi="Trebuchet MS" w:cs="Trebuchet MS"/>
          <w:color w:val="000000"/>
          <w:sz w:val="32"/>
          <w:szCs w:val="32"/>
        </w:rPr>
      </w:pPr>
      <w:r w:rsidRPr="00A2584A">
        <w:rPr>
          <w:rFonts w:ascii="Trebuchet MS" w:hAnsi="Trebuchet MS" w:cs="Trebuchet MS"/>
          <w:color w:val="000000"/>
          <w:sz w:val="32"/>
          <w:szCs w:val="32"/>
        </w:rPr>
        <w:t>_______________________________________</w:t>
      </w:r>
    </w:p>
    <w:p w14:paraId="41326A0A" w14:textId="77777777" w:rsidR="004252F9" w:rsidRPr="00A2584A" w:rsidRDefault="004252F9" w:rsidP="004252F9">
      <w:pPr>
        <w:spacing w:line="480" w:lineRule="auto"/>
        <w:jc w:val="center"/>
        <w:rPr>
          <w:smallCaps/>
          <w:color w:val="FFFFFF"/>
          <w:sz w:val="32"/>
          <w:szCs w:val="32"/>
        </w:rPr>
      </w:pPr>
      <w:r w:rsidRPr="00A2584A">
        <w:rPr>
          <w:rFonts w:ascii="Trebuchet MS" w:hAnsi="Trebuchet MS" w:cs="Trebuchet MS"/>
          <w:color w:val="000000"/>
          <w:sz w:val="32"/>
          <w:szCs w:val="32"/>
        </w:rPr>
        <w:t>_______________________________________</w:t>
      </w:r>
    </w:p>
    <w:p w14:paraId="461ACF42" w14:textId="77777777" w:rsidR="004252F9" w:rsidRPr="00A2584A" w:rsidRDefault="004252F9" w:rsidP="004252F9">
      <w:pPr>
        <w:spacing w:line="480" w:lineRule="auto"/>
        <w:jc w:val="center"/>
        <w:rPr>
          <w:rFonts w:ascii="Trebuchet MS" w:hAnsi="Trebuchet MS" w:cs="Trebuchet MS"/>
          <w:color w:val="000000"/>
          <w:sz w:val="32"/>
          <w:szCs w:val="32"/>
        </w:rPr>
      </w:pPr>
      <w:r w:rsidRPr="00A2584A">
        <w:rPr>
          <w:rFonts w:ascii="Trebuchet MS" w:hAnsi="Trebuchet MS" w:cs="Trebuchet MS"/>
          <w:color w:val="000000"/>
          <w:sz w:val="32"/>
          <w:szCs w:val="32"/>
        </w:rPr>
        <w:t>_______________________________________</w:t>
      </w:r>
    </w:p>
    <w:p w14:paraId="49876646" w14:textId="77777777" w:rsidR="004252F9" w:rsidRDefault="004252F9" w:rsidP="004252F9">
      <w:pPr>
        <w:spacing w:line="360" w:lineRule="auto"/>
        <w:rPr>
          <w:smallCaps/>
          <w:color w:val="FFFFFF"/>
          <w:sz w:val="36"/>
          <w:szCs w:val="28"/>
        </w:rPr>
      </w:pPr>
    </w:p>
    <w:p w14:paraId="6A6B6DF5" w14:textId="77777777" w:rsidR="004252F9" w:rsidRDefault="004252F9" w:rsidP="004252F9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36664ABD" w14:textId="77777777" w:rsidR="004252F9" w:rsidRDefault="004252F9" w:rsidP="004252F9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5D4B09C9" w14:textId="77777777" w:rsidR="00CC56D0" w:rsidRDefault="00CC56D0" w:rsidP="006521AF">
      <w:pPr>
        <w:spacing w:line="360" w:lineRule="auto"/>
        <w:rPr>
          <w:smallCaps/>
          <w:color w:val="FFFFFF"/>
          <w:sz w:val="36"/>
          <w:szCs w:val="28"/>
        </w:rPr>
      </w:pPr>
    </w:p>
    <w:p w14:paraId="3B730131" w14:textId="375CB6D1" w:rsidR="0047112A" w:rsidRPr="0047112A" w:rsidRDefault="0047112A" w:rsidP="00B94E0C">
      <w:pPr>
        <w:pStyle w:val="Heading1"/>
      </w:pPr>
      <w:r>
        <w:lastRenderedPageBreak/>
        <w:t>Word Problem</w:t>
      </w:r>
      <w:r w:rsidRPr="0047112A">
        <w:t xml:space="preserve">: </w:t>
      </w:r>
      <w:r w:rsidR="0083449C">
        <w:t>taller-than</w:t>
      </w:r>
    </w:p>
    <w:p w14:paraId="3D1EB244" w14:textId="56D17683" w:rsidR="00740315" w:rsidRPr="00E23A4E" w:rsidRDefault="00F76C18" w:rsidP="00740315">
      <w:pPr>
        <w:rPr>
          <w:rFonts w:ascii="Trebuchet MS" w:hAnsi="Trebuchet MS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="0083449C" w:rsidRPr="00E23A4E">
        <w:rPr>
          <w:rFonts w:ascii="Century Gothic" w:hAnsi="Century Gothic" w:cs="Trebuchet MS"/>
          <w:i/>
          <w:sz w:val="28"/>
          <w:szCs w:val="28"/>
        </w:rPr>
        <w:t>taller-than</w:t>
      </w:r>
      <w:r w:rsidR="005C53D3" w:rsidRPr="00E23A4E">
        <w:rPr>
          <w:rFonts w:ascii="Century Gothic" w:hAnsi="Century Gothic" w:cs="Trebuchet MS"/>
          <w:i/>
          <w:sz w:val="28"/>
          <w:szCs w:val="28"/>
        </w:rPr>
        <w:t>,</w:t>
      </w:r>
      <w:r w:rsidR="0083449C" w:rsidRPr="00E23A4E">
        <w:rPr>
          <w:rFonts w:ascii="Century Gothic" w:hAnsi="Century Gothic" w:cs="Trebuchet MS"/>
          <w:sz w:val="28"/>
          <w:szCs w:val="28"/>
        </w:rPr>
        <w:t xml:space="preserve"> which consumes two </w:t>
      </w:r>
      <w:proofErr w:type="spellStart"/>
      <w:r w:rsidR="005C53D3" w:rsidRPr="00E23A4E">
        <w:rPr>
          <w:rFonts w:ascii="Century Gothic" w:hAnsi="Century Gothic" w:cs="Trebuchet MS"/>
          <w:sz w:val="28"/>
          <w:szCs w:val="28"/>
        </w:rPr>
        <w:t>Cake</w:t>
      </w:r>
      <w:r w:rsidR="0083449C" w:rsidRPr="00E23A4E">
        <w:rPr>
          <w:rFonts w:ascii="Century Gothic" w:hAnsi="Century Gothic" w:cs="Trebuchet MS"/>
          <w:sz w:val="28"/>
          <w:szCs w:val="28"/>
        </w:rPr>
        <w:t>T</w:t>
      </w:r>
      <w:r w:rsidR="005E1FBC">
        <w:rPr>
          <w:rFonts w:ascii="Century Gothic" w:hAnsi="Century Gothic" w:cs="Trebuchet MS"/>
          <w:sz w:val="28"/>
          <w:szCs w:val="28"/>
        </w:rPr>
        <w:t>ype</w:t>
      </w:r>
      <w:r w:rsidR="0083449C" w:rsidRPr="00E23A4E">
        <w:rPr>
          <w:rFonts w:ascii="Century Gothic" w:hAnsi="Century Gothic" w:cs="Trebuchet MS"/>
          <w:sz w:val="28"/>
          <w:szCs w:val="28"/>
        </w:rPr>
        <w:t>s</w:t>
      </w:r>
      <w:proofErr w:type="spellEnd"/>
      <w:r w:rsidR="0083449C" w:rsidRPr="00E23A4E">
        <w:rPr>
          <w:rFonts w:ascii="Century Gothic" w:hAnsi="Century Gothic" w:cs="Trebuchet MS"/>
          <w:sz w:val="28"/>
          <w:szCs w:val="28"/>
        </w:rPr>
        <w:t xml:space="preserve">, and produces true if the number of layers in the first </w:t>
      </w:r>
      <w:proofErr w:type="spellStart"/>
      <w:r w:rsidR="0083449C" w:rsidRPr="00E23A4E">
        <w:rPr>
          <w:rFonts w:ascii="Century Gothic" w:hAnsi="Century Gothic" w:cs="Trebuchet MS"/>
          <w:sz w:val="28"/>
          <w:szCs w:val="28"/>
        </w:rPr>
        <w:t>CakeT</w:t>
      </w:r>
      <w:r w:rsidR="005E1FBC">
        <w:rPr>
          <w:rFonts w:ascii="Century Gothic" w:hAnsi="Century Gothic" w:cs="Trebuchet MS"/>
          <w:sz w:val="28"/>
          <w:szCs w:val="28"/>
        </w:rPr>
        <w:t>ype</w:t>
      </w:r>
      <w:proofErr w:type="spellEnd"/>
      <w:r w:rsidR="0083449C" w:rsidRPr="00E23A4E">
        <w:rPr>
          <w:rFonts w:ascii="Century Gothic" w:hAnsi="Century Gothic" w:cs="Trebuchet MS"/>
          <w:sz w:val="28"/>
          <w:szCs w:val="28"/>
        </w:rPr>
        <w:t xml:space="preserve"> is greater than the number of layers in the second</w:t>
      </w:r>
      <w:r w:rsidR="00E3262B">
        <w:rPr>
          <w:rFonts w:ascii="Century Gothic" w:hAnsi="Century Gothic" w:cs="Trebuchet MS"/>
          <w:sz w:val="28"/>
          <w:szCs w:val="28"/>
        </w:rPr>
        <w:t>.</w:t>
      </w:r>
    </w:p>
    <w:p w14:paraId="5DA99FEF" w14:textId="77777777" w:rsidR="00740315" w:rsidRPr="006818F1" w:rsidRDefault="00740315" w:rsidP="00B94E0C">
      <w:pPr>
        <w:pStyle w:val="Heading2"/>
        <w:rPr>
          <w:rFonts w:cs="Trebuchet MS"/>
        </w:rPr>
      </w:pPr>
      <w:proofErr w:type="spellStart"/>
      <w:r w:rsidRPr="006818F1">
        <w:t>Contract+Purpose</w:t>
      </w:r>
      <w:proofErr w:type="spellEnd"/>
      <w:r w:rsidRPr="006818F1">
        <w:t xml:space="preserve"> Statement</w:t>
      </w:r>
    </w:p>
    <w:p w14:paraId="4F698DBB" w14:textId="77777777" w:rsidR="00740315" w:rsidRDefault="00740315" w:rsidP="00740315">
      <w:pPr>
        <w:rPr>
          <w:rFonts w:ascii="Trebuchet MS" w:hAnsi="Trebuchet MS" w:cs="Trebuchet MS"/>
          <w:sz w:val="22"/>
          <w:szCs w:val="22"/>
        </w:rPr>
      </w:pPr>
    </w:p>
    <w:p w14:paraId="1F6F2D15" w14:textId="75DE848D" w:rsidR="00740315" w:rsidRDefault="00740315" w:rsidP="00740315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 w:rsidR="00A4262A">
        <w:rPr>
          <w:rFonts w:ascii="Courier New" w:hAnsi="Courier New" w:cs="Courier New"/>
          <w:sz w:val="36"/>
          <w:szCs w:val="22"/>
        </w:rPr>
        <w:t>:</w:t>
      </w:r>
      <w:r w:rsidR="00776AA6"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="00D12DD3" w:rsidRPr="00D12DD3">
        <w:sym w:font="Wingdings" w:char="F0E0"/>
      </w:r>
      <w:r w:rsidR="00776AA6">
        <w:rPr>
          <w:rFonts w:ascii="Courier New" w:hAnsi="Courier New" w:cs="Courier New"/>
          <w:sz w:val="22"/>
          <w:szCs w:val="22"/>
        </w:rPr>
        <w:t xml:space="preserve"> _____</w:t>
      </w:r>
      <w:r w:rsidR="00F73B21" w:rsidRPr="00776AA6">
        <w:rPr>
          <w:rFonts w:ascii="Courier New" w:hAnsi="Courier New" w:cs="Courier New"/>
          <w:sz w:val="22"/>
          <w:szCs w:val="22"/>
        </w:rPr>
        <w:t>_______</w:t>
      </w:r>
    </w:p>
    <w:p w14:paraId="0721328F" w14:textId="77777777" w:rsidR="00776AA6" w:rsidRPr="00776AA6" w:rsidRDefault="00776AA6" w:rsidP="00740315">
      <w:pPr>
        <w:rPr>
          <w:rFonts w:ascii="Courier New" w:hAnsi="Courier New" w:cs="Courier New"/>
          <w:sz w:val="22"/>
          <w:szCs w:val="22"/>
        </w:rPr>
      </w:pPr>
    </w:p>
    <w:p w14:paraId="1F9D46B5" w14:textId="77777777" w:rsidR="00740315" w:rsidRDefault="00740315" w:rsidP="00740315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="00776AA6"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 w:rsidR="00776AA6"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</w:t>
      </w:r>
      <w:r w:rsidR="00F73B21" w:rsidRPr="00776AA6">
        <w:rPr>
          <w:rFonts w:ascii="Courier New" w:hAnsi="Courier New" w:cs="Courier New"/>
          <w:sz w:val="22"/>
          <w:szCs w:val="22"/>
        </w:rPr>
        <w:t>_</w:t>
      </w:r>
    </w:p>
    <w:p w14:paraId="7B61CBE0" w14:textId="77777777" w:rsidR="009F7781" w:rsidRPr="00776AA6" w:rsidRDefault="009F7781" w:rsidP="00740315">
      <w:pPr>
        <w:rPr>
          <w:rFonts w:ascii="Courier New" w:hAnsi="Courier New" w:cs="Courier New"/>
          <w:sz w:val="18"/>
          <w:szCs w:val="22"/>
        </w:rPr>
      </w:pPr>
    </w:p>
    <w:p w14:paraId="0313B7A6" w14:textId="5029D25D" w:rsidR="00A01FC5" w:rsidRPr="00A01FC5" w:rsidRDefault="009F7781" w:rsidP="00B94E0C">
      <w:pPr>
        <w:pStyle w:val="Heading2"/>
        <w:rPr>
          <w:rFonts w:cs="Trebuchet MS"/>
        </w:rPr>
      </w:pPr>
      <w:r w:rsidRPr="006818F1">
        <w:t>Give Examples</w:t>
      </w:r>
    </w:p>
    <w:p w14:paraId="26791441" w14:textId="77777777" w:rsidR="00A01FC5" w:rsidRPr="006818F1" w:rsidRDefault="00A01FC5" w:rsidP="00A01FC5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0E0AB6E5" w14:textId="77777777" w:rsidR="00A01FC5" w:rsidRDefault="00A01FC5" w:rsidP="00A01FC5">
      <w:pPr>
        <w:rPr>
          <w:rFonts w:ascii="Courier" w:hAnsi="Courier" w:cs="Courier"/>
          <w:sz w:val="22"/>
          <w:szCs w:val="22"/>
        </w:rPr>
      </w:pPr>
    </w:p>
    <w:p w14:paraId="4C1718ED" w14:textId="77777777" w:rsidR="00A01FC5" w:rsidRPr="002C6F24" w:rsidRDefault="00A01FC5" w:rsidP="00A01FC5">
      <w:pPr>
        <w:pStyle w:val="Code"/>
        <w:framePr w:wrap="around"/>
      </w:pPr>
      <w:r w:rsidRPr="002C6F24">
        <w:t>examples:</w:t>
      </w:r>
    </w:p>
    <w:p w14:paraId="2D241C9B" w14:textId="13D0E390" w:rsidR="00A01FC5" w:rsidRDefault="00A01FC5" w:rsidP="00A01FC5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_____________(___________________)  </w:t>
      </w:r>
    </w:p>
    <w:p w14:paraId="5D6A3E59" w14:textId="77777777" w:rsidR="00A01FC5" w:rsidRDefault="00A01FC5" w:rsidP="00A01FC5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4FE6C694" w14:textId="77777777" w:rsidR="00A01FC5" w:rsidRDefault="00A01FC5" w:rsidP="00A01FC5">
      <w:pPr>
        <w:ind w:right="-1260"/>
        <w:rPr>
          <w:rFonts w:ascii="Trebuchet MS" w:hAnsi="Trebuchet MS" w:cs="Trebuchet MS"/>
          <w:sz w:val="28"/>
        </w:rPr>
      </w:pPr>
    </w:p>
    <w:p w14:paraId="0388A77B" w14:textId="7B7D5FCB" w:rsidR="00A01FC5" w:rsidRDefault="00607354" w:rsidP="00A01FC5">
      <w:pPr>
        <w:ind w:right="-1260"/>
        <w:rPr>
          <w:rFonts w:ascii="Trebuchet MS" w:hAnsi="Trebuchet MS" w:cs="Trebuchet MS"/>
          <w:sz w:val="18"/>
        </w:rPr>
      </w:pPr>
      <w:r>
        <w:rPr>
          <w:rFonts w:ascii="Courier" w:hAnsi="Courier"/>
          <w:sz w:val="32"/>
          <w:szCs w:val="32"/>
        </w:rPr>
        <w:t xml:space="preserve">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_____________________________________________________________</w:t>
      </w:r>
      <w:r w:rsidR="00A01FC5">
        <w:rPr>
          <w:rFonts w:ascii="Trebuchet MS" w:hAnsi="Trebuchet MS" w:cs="Trebuchet MS"/>
          <w:sz w:val="18"/>
        </w:rPr>
        <w:tab/>
      </w:r>
      <w:r w:rsidR="00A01FC5">
        <w:rPr>
          <w:rFonts w:ascii="Trebuchet MS" w:hAnsi="Trebuchet MS" w:cs="Trebuchet MS"/>
          <w:sz w:val="18"/>
        </w:rPr>
        <w:tab/>
      </w:r>
      <w:r w:rsidR="00A01FC5"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2C8DC6DE" w14:textId="77777777" w:rsidR="00A01FC5" w:rsidRDefault="00A01FC5" w:rsidP="00A01FC5">
      <w:pPr>
        <w:ind w:right="-1260"/>
        <w:rPr>
          <w:rFonts w:ascii="Trebuchet MS" w:hAnsi="Trebuchet MS" w:cs="Trebuchet MS"/>
          <w:sz w:val="18"/>
        </w:rPr>
      </w:pPr>
    </w:p>
    <w:p w14:paraId="5612FA6E" w14:textId="77777777" w:rsidR="00A01FC5" w:rsidRDefault="00A01FC5" w:rsidP="00A01FC5">
      <w:pPr>
        <w:ind w:right="-1260"/>
        <w:rPr>
          <w:rFonts w:ascii="Trebuchet MS" w:hAnsi="Trebuchet MS" w:cs="Trebuchet MS"/>
          <w:sz w:val="18"/>
        </w:rPr>
      </w:pPr>
    </w:p>
    <w:p w14:paraId="311E2840" w14:textId="4FB6C5AE" w:rsidR="00A01FC5" w:rsidRDefault="00A01FC5" w:rsidP="00A01FC5">
      <w:pPr>
        <w:pStyle w:val="Code"/>
        <w:framePr w:wrap="around"/>
      </w:pPr>
      <w:r>
        <w:rPr>
          <w:sz w:val="18"/>
        </w:rPr>
        <w:t xml:space="preserve">     </w:t>
      </w:r>
      <w:r>
        <w:t xml:space="preserve">_____________(___________________)  </w:t>
      </w:r>
    </w:p>
    <w:p w14:paraId="6CFAF45E" w14:textId="77777777" w:rsidR="00A01FC5" w:rsidRDefault="00A01FC5" w:rsidP="00A01FC5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727DA12C" w14:textId="77777777" w:rsidR="00A01FC5" w:rsidRDefault="00A01FC5" w:rsidP="00A01FC5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589D0BE5" w14:textId="77777777" w:rsidR="00A01FC5" w:rsidRDefault="00A01FC5" w:rsidP="00A01FC5">
      <w:pPr>
        <w:ind w:right="-1260"/>
        <w:rPr>
          <w:rFonts w:ascii="Trebuchet MS" w:hAnsi="Trebuchet MS" w:cs="Trebuchet MS"/>
          <w:sz w:val="28"/>
        </w:rPr>
      </w:pPr>
    </w:p>
    <w:p w14:paraId="368634FE" w14:textId="11B79834" w:rsidR="00A01FC5" w:rsidRDefault="00607354" w:rsidP="00A01FC5">
      <w:pPr>
        <w:rPr>
          <w:rFonts w:ascii="Trebuchet MS" w:hAnsi="Trebuchet MS" w:cs="Trebuchet MS"/>
          <w:sz w:val="18"/>
        </w:rPr>
      </w:pPr>
      <w:r>
        <w:rPr>
          <w:rFonts w:ascii="Courier" w:hAnsi="Courier"/>
          <w:sz w:val="32"/>
          <w:szCs w:val="32"/>
        </w:rPr>
        <w:t xml:space="preserve">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</w:t>
      </w:r>
      <w:r w:rsidR="00A01FC5">
        <w:rPr>
          <w:rFonts w:ascii="Trebuchet MS" w:hAnsi="Trebuchet MS" w:cs="Trebuchet MS"/>
          <w:sz w:val="18"/>
        </w:rPr>
        <w:tab/>
      </w:r>
      <w:r w:rsidR="00A01FC5">
        <w:rPr>
          <w:rFonts w:ascii="Trebuchet MS" w:hAnsi="Trebuchet MS" w:cs="Trebuchet MS"/>
          <w:sz w:val="18"/>
        </w:rPr>
        <w:tab/>
      </w:r>
      <w:r w:rsidR="00A01FC5">
        <w:rPr>
          <w:rFonts w:ascii="Trebuchet MS" w:hAnsi="Trebuchet MS" w:cs="Trebuchet MS"/>
          <w:sz w:val="18"/>
        </w:rPr>
        <w:tab/>
      </w:r>
      <w:r w:rsidR="00A01FC5"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55ABB649" w14:textId="77777777" w:rsidR="00A01FC5" w:rsidRDefault="00A01FC5" w:rsidP="00A01FC5">
      <w:pPr>
        <w:pStyle w:val="Code"/>
        <w:framePr w:wrap="around"/>
      </w:pPr>
      <w:r w:rsidRPr="002C6F24">
        <w:t>end</w:t>
      </w:r>
    </w:p>
    <w:p w14:paraId="377CE955" w14:textId="77777777" w:rsidR="00A01FC5" w:rsidRPr="002C6F24" w:rsidRDefault="00A01FC5" w:rsidP="00A01FC5">
      <w:pPr>
        <w:rPr>
          <w:rFonts w:ascii="Courier New" w:hAnsi="Courier New" w:cs="Courier New"/>
          <w:sz w:val="36"/>
          <w:szCs w:val="36"/>
        </w:rPr>
      </w:pPr>
    </w:p>
    <w:p w14:paraId="4E104169" w14:textId="77777777" w:rsidR="00A01FC5" w:rsidRPr="006818F1" w:rsidRDefault="00A01FC5" w:rsidP="00B94E0C">
      <w:pPr>
        <w:pStyle w:val="Heading2"/>
      </w:pPr>
      <w:r w:rsidRPr="006818F1">
        <w:t xml:space="preserve">Function </w:t>
      </w:r>
    </w:p>
    <w:p w14:paraId="60AA49AF" w14:textId="77777777" w:rsidR="00A01FC5" w:rsidRPr="006818F1" w:rsidRDefault="00A01FC5" w:rsidP="00A01FC5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7FD9B808" w14:textId="77777777" w:rsidR="00A01FC5" w:rsidRPr="006818F1" w:rsidRDefault="00A01FC5" w:rsidP="00A01FC5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5E75F59A" w14:textId="77777777" w:rsidR="00A01FC5" w:rsidRDefault="00A01FC5" w:rsidP="00A01FC5">
      <w:pPr>
        <w:pStyle w:val="NormalBullet"/>
        <w:numPr>
          <w:ilvl w:val="0"/>
          <w:numId w:val="0"/>
        </w:numPr>
      </w:pPr>
    </w:p>
    <w:p w14:paraId="6E5C07F5" w14:textId="77777777" w:rsidR="00A01FC5" w:rsidRDefault="00A01FC5" w:rsidP="00A01FC5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5BAA3B3D" w14:textId="77777777" w:rsidR="00A01FC5" w:rsidRDefault="00A01FC5" w:rsidP="00A01FC5">
      <w:pPr>
        <w:rPr>
          <w:rFonts w:ascii="Trebuchet MS" w:hAnsi="Trebuchet MS" w:cs="Trebuchet MS"/>
          <w:sz w:val="28"/>
        </w:rPr>
      </w:pPr>
    </w:p>
    <w:p w14:paraId="2CAF691B" w14:textId="77777777" w:rsidR="00A01FC5" w:rsidRDefault="00A01FC5" w:rsidP="00A01FC5">
      <w:pPr>
        <w:rPr>
          <w:rFonts w:ascii="Trebuchet MS" w:hAnsi="Trebuchet MS" w:cs="Trebuchet MS"/>
          <w:sz w:val="28"/>
        </w:rPr>
      </w:pPr>
    </w:p>
    <w:p w14:paraId="6F7806E2" w14:textId="6AAD08C8" w:rsidR="00A01FC5" w:rsidRDefault="00A01FC5" w:rsidP="00A01FC5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5BBC9F8F" w14:textId="77777777" w:rsidR="00A01FC5" w:rsidRDefault="00A01FC5" w:rsidP="00A01FC5">
      <w:pPr>
        <w:rPr>
          <w:smallCaps/>
          <w:color w:val="FFFFFF"/>
          <w:sz w:val="36"/>
          <w:szCs w:val="28"/>
        </w:rPr>
      </w:pPr>
    </w:p>
    <w:p w14:paraId="6E42120E" w14:textId="77777777" w:rsidR="00A01FC5" w:rsidRPr="002C6F24" w:rsidRDefault="00A01FC5" w:rsidP="00A01FC5">
      <w:pPr>
        <w:pStyle w:val="Code"/>
        <w:framePr w:wrap="around"/>
      </w:pPr>
      <w:r w:rsidRPr="002C6F24">
        <w:t>end</w:t>
      </w:r>
    </w:p>
    <w:p w14:paraId="77BB8C82" w14:textId="77777777" w:rsidR="00A01FC5" w:rsidRDefault="00A01FC5" w:rsidP="00A01FC5"/>
    <w:p w14:paraId="710A46F1" w14:textId="77777777" w:rsidR="00A01FC5" w:rsidRDefault="00A01FC5" w:rsidP="00A01FC5"/>
    <w:p w14:paraId="32508529" w14:textId="77777777" w:rsidR="00A01FC5" w:rsidRDefault="00A01FC5" w:rsidP="00A01FC5"/>
    <w:p w14:paraId="5E377C21" w14:textId="6D9BF59A" w:rsidR="009F7781" w:rsidRDefault="00E3262B" w:rsidP="00114EA9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6E8DD3A2" w14:textId="21A833A3" w:rsidR="00E3262B" w:rsidRPr="0047112A" w:rsidRDefault="00E3262B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will-melt</w:t>
      </w:r>
    </w:p>
    <w:p w14:paraId="25A75A1C" w14:textId="208BE4F6" w:rsidR="00E3262B" w:rsidRPr="00E23A4E" w:rsidRDefault="00E3262B" w:rsidP="00E3262B">
      <w:pPr>
        <w:rPr>
          <w:rFonts w:ascii="Trebuchet MS" w:hAnsi="Trebuchet MS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Pr="00E23A4E">
        <w:rPr>
          <w:rFonts w:ascii="Century Gothic" w:hAnsi="Century Gothic" w:cs="Trebuchet MS"/>
          <w:i/>
          <w:sz w:val="28"/>
          <w:szCs w:val="28"/>
        </w:rPr>
        <w:t xml:space="preserve">will-melt, </w:t>
      </w:r>
      <w:r w:rsidRPr="00E23A4E">
        <w:rPr>
          <w:rFonts w:ascii="Century Gothic" w:hAnsi="Century Gothic" w:cs="Trebuchet MS"/>
          <w:sz w:val="28"/>
          <w:szCs w:val="28"/>
        </w:rPr>
        <w:t xml:space="preserve">which takes in a </w:t>
      </w:r>
      <w:proofErr w:type="spellStart"/>
      <w:r w:rsidRPr="00E23A4E">
        <w:rPr>
          <w:rFonts w:ascii="Century Gothic" w:hAnsi="Century Gothic" w:cs="Trebuchet MS"/>
          <w:sz w:val="28"/>
          <w:szCs w:val="28"/>
        </w:rPr>
        <w:t>CakeT</w:t>
      </w:r>
      <w:r w:rsidR="005E1FBC">
        <w:rPr>
          <w:rFonts w:ascii="Century Gothic" w:hAnsi="Century Gothic" w:cs="Trebuchet MS"/>
          <w:sz w:val="28"/>
          <w:szCs w:val="28"/>
        </w:rPr>
        <w:t>ype</w:t>
      </w:r>
      <w:proofErr w:type="spellEnd"/>
      <w:r w:rsidRPr="00E23A4E">
        <w:rPr>
          <w:rFonts w:ascii="Century Gothic" w:hAnsi="Century Gothic" w:cs="Trebuchet MS"/>
          <w:sz w:val="28"/>
          <w:szCs w:val="28"/>
        </w:rPr>
        <w:t xml:space="preserve"> and a temperature, and returns true if the temperature is greater than 32 degrees, AND the </w:t>
      </w:r>
      <w:proofErr w:type="spellStart"/>
      <w:r w:rsidRPr="00E23A4E">
        <w:rPr>
          <w:rFonts w:ascii="Century Gothic" w:hAnsi="Century Gothic" w:cs="Trebuchet MS"/>
          <w:sz w:val="28"/>
          <w:szCs w:val="28"/>
        </w:rPr>
        <w:t>CakeT</w:t>
      </w:r>
      <w:r w:rsidR="005E1FBC">
        <w:rPr>
          <w:rFonts w:ascii="Century Gothic" w:hAnsi="Century Gothic" w:cs="Trebuchet MS"/>
          <w:sz w:val="28"/>
          <w:szCs w:val="28"/>
        </w:rPr>
        <w:t>ype</w:t>
      </w:r>
      <w:proofErr w:type="spellEnd"/>
      <w:r w:rsidRPr="00E23A4E">
        <w:rPr>
          <w:rFonts w:ascii="Century Gothic" w:hAnsi="Century Gothic" w:cs="Trebuchet MS"/>
          <w:sz w:val="28"/>
          <w:szCs w:val="28"/>
        </w:rPr>
        <w:t xml:space="preserve"> is an ice cream cake.</w:t>
      </w:r>
    </w:p>
    <w:p w14:paraId="6A715871" w14:textId="77777777" w:rsidR="00E3262B" w:rsidRPr="006818F1" w:rsidRDefault="00E3262B" w:rsidP="00B94E0C">
      <w:pPr>
        <w:pStyle w:val="Heading2"/>
        <w:rPr>
          <w:rFonts w:cs="Trebuchet MS"/>
        </w:rPr>
      </w:pPr>
      <w:proofErr w:type="spellStart"/>
      <w:r w:rsidRPr="006818F1">
        <w:t>Contract+Purpose</w:t>
      </w:r>
      <w:proofErr w:type="spellEnd"/>
      <w:r w:rsidRPr="006818F1">
        <w:t xml:space="preserve"> Statement</w:t>
      </w:r>
    </w:p>
    <w:p w14:paraId="195ACEC1" w14:textId="77777777" w:rsidR="00E3262B" w:rsidRDefault="00E3262B" w:rsidP="00E3262B">
      <w:pPr>
        <w:rPr>
          <w:rFonts w:ascii="Trebuchet MS" w:hAnsi="Trebuchet MS" w:cs="Trebuchet MS"/>
          <w:sz w:val="22"/>
          <w:szCs w:val="22"/>
        </w:rPr>
      </w:pPr>
    </w:p>
    <w:p w14:paraId="4BBA8493" w14:textId="74900457" w:rsidR="00E3262B" w:rsidRDefault="00E3262B" w:rsidP="00E3262B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 w:rsidR="00A4262A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4D7CD9A9" w14:textId="77777777" w:rsidR="00E3262B" w:rsidRPr="00776AA6" w:rsidRDefault="00E3262B" w:rsidP="00E3262B">
      <w:pPr>
        <w:rPr>
          <w:rFonts w:ascii="Courier New" w:hAnsi="Courier New" w:cs="Courier New"/>
          <w:sz w:val="22"/>
          <w:szCs w:val="22"/>
        </w:rPr>
      </w:pPr>
    </w:p>
    <w:p w14:paraId="49B71591" w14:textId="77777777" w:rsidR="00E3262B" w:rsidRDefault="00E3262B" w:rsidP="00E3262B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0FC3281B" w14:textId="77777777" w:rsidR="00E3262B" w:rsidRPr="00776AA6" w:rsidRDefault="00E3262B" w:rsidP="00E3262B">
      <w:pPr>
        <w:rPr>
          <w:rFonts w:ascii="Courier New" w:hAnsi="Courier New" w:cs="Courier New"/>
          <w:sz w:val="18"/>
          <w:szCs w:val="22"/>
        </w:rPr>
      </w:pPr>
    </w:p>
    <w:p w14:paraId="4CE651C6" w14:textId="77777777" w:rsidR="00E3262B" w:rsidRPr="00A01FC5" w:rsidRDefault="00E3262B" w:rsidP="00B94E0C">
      <w:pPr>
        <w:pStyle w:val="Heading2"/>
        <w:rPr>
          <w:rFonts w:cs="Trebuchet MS"/>
        </w:rPr>
      </w:pPr>
      <w:r w:rsidRPr="006818F1">
        <w:t>Give Examples</w:t>
      </w:r>
    </w:p>
    <w:p w14:paraId="3ADBFB16" w14:textId="77777777" w:rsidR="00E3262B" w:rsidRPr="006818F1" w:rsidRDefault="00E3262B" w:rsidP="00E3262B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243C52E3" w14:textId="77777777" w:rsidR="00E3262B" w:rsidRDefault="00E3262B" w:rsidP="00E3262B">
      <w:pPr>
        <w:rPr>
          <w:rFonts w:ascii="Courier" w:hAnsi="Courier" w:cs="Courier"/>
          <w:sz w:val="22"/>
          <w:szCs w:val="22"/>
        </w:rPr>
      </w:pPr>
    </w:p>
    <w:p w14:paraId="3944846A" w14:textId="77777777" w:rsidR="00E3262B" w:rsidRPr="002C6F24" w:rsidRDefault="00E3262B" w:rsidP="00E3262B">
      <w:pPr>
        <w:pStyle w:val="Code"/>
        <w:framePr w:wrap="around"/>
      </w:pPr>
      <w:r w:rsidRPr="002C6F24">
        <w:t>examples:</w:t>
      </w:r>
    </w:p>
    <w:p w14:paraId="1498A7F5" w14:textId="4216D82F" w:rsidR="00E3262B" w:rsidRDefault="00E3262B" w:rsidP="00E3262B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_____________(___________________)  </w:t>
      </w:r>
    </w:p>
    <w:p w14:paraId="3F70267D" w14:textId="77777777" w:rsidR="00E3262B" w:rsidRDefault="00E3262B" w:rsidP="00E3262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4C8163FF" w14:textId="77777777" w:rsidR="00E3262B" w:rsidRDefault="00E3262B" w:rsidP="00E3262B">
      <w:pPr>
        <w:ind w:right="-1260"/>
        <w:rPr>
          <w:rFonts w:ascii="Trebuchet MS" w:hAnsi="Trebuchet MS" w:cs="Trebuchet MS"/>
          <w:sz w:val="28"/>
        </w:rPr>
      </w:pPr>
    </w:p>
    <w:p w14:paraId="1AE61EA2" w14:textId="59B2F967" w:rsidR="00E3262B" w:rsidRDefault="00E3262B" w:rsidP="00E3262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0931DD09" w14:textId="77777777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58F94DE0" w14:textId="77777777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</w:p>
    <w:p w14:paraId="6F2D7FA3" w14:textId="77777777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</w:p>
    <w:p w14:paraId="3F867452" w14:textId="01704EE8" w:rsidR="00E3262B" w:rsidRDefault="00E3262B" w:rsidP="00E3262B">
      <w:pPr>
        <w:pStyle w:val="Code"/>
        <w:framePr w:wrap="around"/>
      </w:pPr>
      <w:r>
        <w:rPr>
          <w:sz w:val="18"/>
        </w:rPr>
        <w:t xml:space="preserve">     </w:t>
      </w:r>
      <w:r>
        <w:t xml:space="preserve">_____________(___________________)  </w:t>
      </w:r>
    </w:p>
    <w:p w14:paraId="24293B0B" w14:textId="77777777" w:rsidR="00E3262B" w:rsidRDefault="00E3262B" w:rsidP="00E3262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5CCAD2E3" w14:textId="77777777" w:rsidR="00E3262B" w:rsidRDefault="00E3262B" w:rsidP="00E3262B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6C0929A6" w14:textId="77777777" w:rsidR="00E3262B" w:rsidRDefault="00E3262B" w:rsidP="00E3262B">
      <w:pPr>
        <w:ind w:right="-1260"/>
        <w:rPr>
          <w:rFonts w:ascii="Trebuchet MS" w:hAnsi="Trebuchet MS" w:cs="Trebuchet MS"/>
          <w:sz w:val="28"/>
        </w:rPr>
      </w:pPr>
    </w:p>
    <w:p w14:paraId="368FC7AE" w14:textId="42CCE90C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44EC3A26" w14:textId="77777777" w:rsidR="00E3262B" w:rsidRDefault="00E3262B" w:rsidP="00E3262B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357F98C6" w14:textId="77777777" w:rsidR="00E3262B" w:rsidRDefault="00E3262B" w:rsidP="00E3262B">
      <w:pPr>
        <w:pStyle w:val="Code"/>
        <w:framePr w:wrap="around"/>
      </w:pPr>
      <w:r w:rsidRPr="002C6F24">
        <w:t>end</w:t>
      </w:r>
    </w:p>
    <w:p w14:paraId="7B14BD04" w14:textId="77777777" w:rsidR="00E3262B" w:rsidRPr="002C6F24" w:rsidRDefault="00E3262B" w:rsidP="00E3262B">
      <w:pPr>
        <w:rPr>
          <w:rFonts w:ascii="Courier New" w:hAnsi="Courier New" w:cs="Courier New"/>
          <w:sz w:val="36"/>
          <w:szCs w:val="36"/>
        </w:rPr>
      </w:pPr>
    </w:p>
    <w:p w14:paraId="65A44188" w14:textId="77777777" w:rsidR="00E3262B" w:rsidRPr="006818F1" w:rsidRDefault="00E3262B" w:rsidP="00B94E0C">
      <w:pPr>
        <w:pStyle w:val="Heading2"/>
      </w:pPr>
      <w:r w:rsidRPr="006818F1">
        <w:t xml:space="preserve">Function </w:t>
      </w:r>
    </w:p>
    <w:p w14:paraId="6972DAA4" w14:textId="77777777" w:rsidR="00E3262B" w:rsidRPr="006818F1" w:rsidRDefault="00E3262B" w:rsidP="00E3262B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763AB66B" w14:textId="77777777" w:rsidR="00E3262B" w:rsidRPr="006818F1" w:rsidRDefault="00E3262B" w:rsidP="00E3262B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457515D7" w14:textId="77777777" w:rsidR="00E3262B" w:rsidRDefault="00E3262B" w:rsidP="00E3262B">
      <w:pPr>
        <w:pStyle w:val="NormalBullet"/>
        <w:numPr>
          <w:ilvl w:val="0"/>
          <w:numId w:val="0"/>
        </w:numPr>
      </w:pPr>
    </w:p>
    <w:p w14:paraId="37D3B365" w14:textId="77777777" w:rsidR="00E3262B" w:rsidRDefault="00E3262B" w:rsidP="00E3262B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4F95FECF" w14:textId="77777777" w:rsidR="00E3262B" w:rsidRDefault="00E3262B" w:rsidP="00E3262B">
      <w:pPr>
        <w:rPr>
          <w:rFonts w:ascii="Trebuchet MS" w:hAnsi="Trebuchet MS" w:cs="Trebuchet MS"/>
          <w:sz w:val="28"/>
        </w:rPr>
      </w:pPr>
    </w:p>
    <w:p w14:paraId="485D323A" w14:textId="77777777" w:rsidR="00E3262B" w:rsidRDefault="00E3262B" w:rsidP="00E3262B">
      <w:pPr>
        <w:rPr>
          <w:rFonts w:ascii="Trebuchet MS" w:hAnsi="Trebuchet MS" w:cs="Trebuchet MS"/>
          <w:sz w:val="28"/>
        </w:rPr>
      </w:pPr>
    </w:p>
    <w:p w14:paraId="3A5CAB8B" w14:textId="77777777" w:rsidR="00E3262B" w:rsidRDefault="00E3262B" w:rsidP="00E3262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02DD07C" w14:textId="77777777" w:rsidR="00E3262B" w:rsidRDefault="00E3262B" w:rsidP="00E3262B">
      <w:pPr>
        <w:rPr>
          <w:smallCaps/>
          <w:color w:val="FFFFFF"/>
          <w:sz w:val="36"/>
          <w:szCs w:val="28"/>
        </w:rPr>
      </w:pPr>
    </w:p>
    <w:p w14:paraId="48A3E87B" w14:textId="77777777" w:rsidR="00E3262B" w:rsidRPr="002C6F24" w:rsidRDefault="00E3262B" w:rsidP="00E3262B">
      <w:pPr>
        <w:pStyle w:val="Code"/>
        <w:framePr w:wrap="around"/>
      </w:pPr>
      <w:r w:rsidRPr="002C6F24">
        <w:t>end</w:t>
      </w:r>
    </w:p>
    <w:p w14:paraId="531AA2CE" w14:textId="77777777" w:rsidR="00E3262B" w:rsidRDefault="00E3262B" w:rsidP="00E3262B"/>
    <w:p w14:paraId="3FE496CC" w14:textId="77777777" w:rsidR="00E3262B" w:rsidRDefault="00E3262B" w:rsidP="00E3262B"/>
    <w:p w14:paraId="3F79E168" w14:textId="77777777" w:rsidR="00E3262B" w:rsidRDefault="00E3262B" w:rsidP="00E3262B"/>
    <w:p w14:paraId="165D7640" w14:textId="77777777" w:rsidR="009F7781" w:rsidRDefault="009F7781" w:rsidP="009F7781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9F002D3" w14:textId="77777777" w:rsidR="00497610" w:rsidRDefault="00497610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65DCA22" w14:textId="77777777" w:rsidR="00E3262B" w:rsidRDefault="00E3262B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B223E20" w14:textId="77777777" w:rsidR="008E364B" w:rsidRDefault="008E364B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A2BD2E8" w14:textId="14D0331D" w:rsidR="00F17CAF" w:rsidRDefault="008E4339" w:rsidP="00F17CAF">
      <w:pPr>
        <w:pStyle w:val="Heading1"/>
      </w:pPr>
      <w:r>
        <w:lastRenderedPageBreak/>
        <w:t>Vocabulary Practice</w:t>
      </w:r>
    </w:p>
    <w:p w14:paraId="7C0DCD71" w14:textId="618DAB63" w:rsidR="00F17CAF" w:rsidRDefault="00F17CAF" w:rsidP="00F17CAF">
      <w:pPr>
        <w:spacing w:line="360" w:lineRule="auto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Trebuchet MS"/>
          <w:sz w:val="28"/>
          <w:szCs w:val="28"/>
        </w:rPr>
        <w:t>Below is a new structure definition:</w:t>
      </w:r>
    </w:p>
    <w:p w14:paraId="6D4C90ED" w14:textId="58129F73" w:rsidR="00F17CAF" w:rsidRPr="00A2584A" w:rsidRDefault="00F17CAF" w:rsidP="00F17CAF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b/>
          <w:color w:val="000000"/>
          <w:sz w:val="32"/>
          <w:szCs w:val="32"/>
        </w:rPr>
        <w:t>data</w:t>
      </w:r>
      <w:r w:rsidRPr="00A2584A">
        <w:rPr>
          <w:rFonts w:ascii="Courier" w:hAnsi="Courier" w:cs="Trebuchet MS"/>
          <w:color w:val="000000"/>
          <w:sz w:val="32"/>
          <w:szCs w:val="32"/>
        </w:rPr>
        <w:t xml:space="preserve"> </w:t>
      </w:r>
      <w:proofErr w:type="spellStart"/>
      <w:r w:rsidRPr="00F17CAF">
        <w:rPr>
          <w:rFonts w:ascii="Courier" w:hAnsi="Courier" w:cs="Trebuchet MS"/>
          <w:color w:val="000000"/>
          <w:sz w:val="32"/>
          <w:szCs w:val="32"/>
        </w:rPr>
        <w:t>MediaType</w:t>
      </w:r>
      <w:proofErr w:type="spellEnd"/>
      <w:r w:rsidRPr="00F17CAF">
        <w:rPr>
          <w:rFonts w:ascii="Courier" w:hAnsi="Courier" w:cs="Trebuchet MS"/>
          <w:color w:val="000000"/>
          <w:sz w:val="32"/>
          <w:szCs w:val="32"/>
        </w:rPr>
        <w:t>:</w:t>
      </w:r>
      <w:r w:rsidRPr="00A2584A">
        <w:rPr>
          <w:rFonts w:ascii="Courier" w:hAnsi="Courier" w:cs="Trebuchet MS"/>
          <w:color w:val="000000"/>
          <w:sz w:val="32"/>
          <w:szCs w:val="32"/>
        </w:rPr>
        <w:t xml:space="preserve">  </w:t>
      </w:r>
    </w:p>
    <w:p w14:paraId="0D30EB62" w14:textId="77777777" w:rsidR="00F17CAF" w:rsidRDefault="00F17CAF" w:rsidP="00F17CAF">
      <w:pPr>
        <w:ind w:firstLine="706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| </w:t>
      </w:r>
      <w:proofErr w:type="gramStart"/>
      <w:r>
        <w:rPr>
          <w:rFonts w:ascii="Courier" w:hAnsi="Courier" w:cs="Trebuchet MS"/>
          <w:color w:val="000000"/>
          <w:sz w:val="32"/>
          <w:szCs w:val="32"/>
        </w:rPr>
        <w:t>book(</w:t>
      </w:r>
      <w:proofErr w:type="gramEnd"/>
    </w:p>
    <w:p w14:paraId="2FDA711C" w14:textId="28C2B737" w:rsidR="00F17CAF" w:rsidRDefault="00F17CAF" w:rsidP="00F17CAF">
      <w:pPr>
        <w:ind w:left="709" w:firstLine="709"/>
        <w:rPr>
          <w:rFonts w:ascii="Courier" w:hAnsi="Courier" w:cs="Trebuchet MS"/>
          <w:color w:val="000000"/>
          <w:sz w:val="32"/>
          <w:szCs w:val="32"/>
        </w:rPr>
      </w:pPr>
      <w:proofErr w:type="gramStart"/>
      <w:r>
        <w:rPr>
          <w:rFonts w:ascii="Courier" w:hAnsi="Courier" w:cs="Trebuchet MS"/>
          <w:color w:val="000000"/>
          <w:sz w:val="32"/>
          <w:szCs w:val="32"/>
        </w:rPr>
        <w:t>title :</w:t>
      </w:r>
      <w:proofErr w:type="gramEnd"/>
      <w:r>
        <w:rPr>
          <w:rFonts w:ascii="Courier" w:hAnsi="Courier" w:cs="Trebuchet MS"/>
          <w:color w:val="000000"/>
          <w:sz w:val="32"/>
          <w:szCs w:val="32"/>
        </w:rPr>
        <w:t xml:space="preserve">: String, </w:t>
      </w:r>
    </w:p>
    <w:p w14:paraId="15FF287F" w14:textId="5B11B86E" w:rsidR="00F17CAF" w:rsidRDefault="00F17CAF" w:rsidP="00F17CAF">
      <w:pPr>
        <w:ind w:firstLine="706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ab/>
      </w:r>
      <w:r>
        <w:rPr>
          <w:rFonts w:ascii="Courier" w:hAnsi="Courier" w:cs="Trebuchet MS"/>
          <w:color w:val="000000"/>
          <w:sz w:val="32"/>
          <w:szCs w:val="32"/>
        </w:rPr>
        <w:tab/>
      </w:r>
      <w:proofErr w:type="gramStart"/>
      <w:r>
        <w:rPr>
          <w:rFonts w:ascii="Courier" w:hAnsi="Courier" w:cs="Trebuchet MS"/>
          <w:color w:val="000000"/>
          <w:sz w:val="32"/>
          <w:szCs w:val="32"/>
        </w:rPr>
        <w:t>author :</w:t>
      </w:r>
      <w:proofErr w:type="gramEnd"/>
      <w:r>
        <w:rPr>
          <w:rFonts w:ascii="Courier" w:hAnsi="Courier" w:cs="Trebuchet MS"/>
          <w:color w:val="000000"/>
          <w:sz w:val="32"/>
          <w:szCs w:val="32"/>
        </w:rPr>
        <w:t>: String,</w:t>
      </w:r>
    </w:p>
    <w:p w14:paraId="50FB7DB0" w14:textId="2ED0D086" w:rsidR="00F17CAF" w:rsidRDefault="00F17CAF" w:rsidP="00F17CAF">
      <w:pPr>
        <w:ind w:firstLine="706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ab/>
      </w:r>
      <w:r>
        <w:rPr>
          <w:rFonts w:ascii="Courier" w:hAnsi="Courier" w:cs="Trebuchet MS"/>
          <w:color w:val="000000"/>
          <w:sz w:val="32"/>
          <w:szCs w:val="32"/>
        </w:rPr>
        <w:tab/>
      </w:r>
      <w:proofErr w:type="spellStart"/>
      <w:proofErr w:type="gramStart"/>
      <w:r>
        <w:rPr>
          <w:rFonts w:ascii="Courier" w:hAnsi="Courier" w:cs="Trebuchet MS"/>
          <w:color w:val="000000"/>
          <w:sz w:val="32"/>
          <w:szCs w:val="32"/>
        </w:rPr>
        <w:t>pubyear</w:t>
      </w:r>
      <w:proofErr w:type="spellEnd"/>
      <w:r>
        <w:rPr>
          <w:rFonts w:ascii="Courier" w:hAnsi="Courier" w:cs="Trebuchet MS"/>
          <w:color w:val="000000"/>
          <w:sz w:val="32"/>
          <w:szCs w:val="32"/>
        </w:rPr>
        <w:t xml:space="preserve"> :</w:t>
      </w:r>
      <w:proofErr w:type="gramEnd"/>
      <w:r>
        <w:rPr>
          <w:rFonts w:ascii="Courier" w:hAnsi="Courier" w:cs="Trebuchet MS"/>
          <w:color w:val="000000"/>
          <w:sz w:val="32"/>
          <w:szCs w:val="32"/>
        </w:rPr>
        <w:t>: Number)</w:t>
      </w:r>
    </w:p>
    <w:p w14:paraId="1BDC6C17" w14:textId="722B65CD" w:rsidR="00F17CAF" w:rsidRDefault="00F17CAF" w:rsidP="00F17CAF">
      <w:pPr>
        <w:rPr>
          <w:rFonts w:ascii="Courier" w:hAnsi="Courier" w:cs="Trebuchet MS"/>
          <w:b/>
          <w:color w:val="000000"/>
          <w:sz w:val="32"/>
          <w:szCs w:val="32"/>
        </w:rPr>
      </w:pPr>
      <w:r>
        <w:rPr>
          <w:rFonts w:ascii="Courier" w:hAnsi="Courier" w:cs="Trebuchet MS"/>
          <w:b/>
          <w:color w:val="000000"/>
          <w:sz w:val="32"/>
          <w:szCs w:val="32"/>
        </w:rPr>
        <w:t>end</w:t>
      </w:r>
    </w:p>
    <w:p w14:paraId="05ED5333" w14:textId="77777777" w:rsidR="00F17CAF" w:rsidRDefault="00F17CAF" w:rsidP="00F17CAF">
      <w:pPr>
        <w:rPr>
          <w:rFonts w:ascii="Courier" w:hAnsi="Courier" w:cs="Trebuchet MS"/>
          <w:b/>
          <w:color w:val="000000"/>
          <w:sz w:val="32"/>
          <w:szCs w:val="32"/>
        </w:rPr>
      </w:pPr>
    </w:p>
    <w:p w14:paraId="7C9D8A64" w14:textId="7FA1DD2E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># an example book:</w:t>
      </w:r>
    </w:p>
    <w:p w14:paraId="7FAF1961" w14:textId="4A2677EE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book1 = </w:t>
      </w:r>
      <w:proofErr w:type="gramStart"/>
      <w:r>
        <w:rPr>
          <w:rFonts w:ascii="Courier" w:hAnsi="Courier" w:cs="Trebuchet MS"/>
          <w:color w:val="000000"/>
          <w:sz w:val="32"/>
          <w:szCs w:val="32"/>
        </w:rPr>
        <w:t>book(</w:t>
      </w:r>
      <w:proofErr w:type="gramEnd"/>
      <w:r>
        <w:rPr>
          <w:rFonts w:ascii="Courier" w:hAnsi="Courier" w:cs="Trebuchet MS"/>
          <w:color w:val="000000"/>
          <w:sz w:val="32"/>
          <w:szCs w:val="32"/>
        </w:rPr>
        <w:t>“1984”, “Orwell”, 1949)</w:t>
      </w:r>
    </w:p>
    <w:p w14:paraId="40D3BEC7" w14:textId="77777777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</w:p>
    <w:p w14:paraId="5F71EA2C" w14:textId="63002EDE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>Fill in the blanks bel</w:t>
      </w:r>
      <w:r>
        <w:rPr>
          <w:rFonts w:ascii="Century Gothic" w:hAnsi="Century Gothic" w:cs="Trebuchet MS"/>
          <w:color w:val="000000"/>
          <w:sz w:val="28"/>
          <w:szCs w:val="28"/>
        </w:rPr>
        <w:t xml:space="preserve">ow with the vocabulary term that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>applies to each name. Here are the terms to choose from:</w:t>
      </w:r>
    </w:p>
    <w:p w14:paraId="303179D2" w14:textId="77777777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</w:t>
      </w:r>
    </w:p>
    <w:p w14:paraId="751B2CFA" w14:textId="7E31DC2E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</w:t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- contract           </w:t>
      </w:r>
      <w:r>
        <w:rPr>
          <w:rFonts w:ascii="Century Gothic" w:hAnsi="Century Gothic" w:cs="Trebuchet MS"/>
          <w:color w:val="000000"/>
          <w:sz w:val="28"/>
          <w:szCs w:val="28"/>
        </w:rPr>
        <w:t xml:space="preserve">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>- example</w:t>
      </w:r>
    </w:p>
    <w:p w14:paraId="2E995BCC" w14:textId="59D8C898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 </w:t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  <w:t xml:space="preserve"> 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- header             </w:t>
      </w:r>
      <w:r>
        <w:rPr>
          <w:rFonts w:ascii="Century Gothic" w:hAnsi="Century Gothic" w:cs="Trebuchet MS"/>
          <w:color w:val="000000"/>
          <w:sz w:val="28"/>
          <w:szCs w:val="28"/>
        </w:rPr>
        <w:t xml:space="preserve"> 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>- field</w:t>
      </w:r>
    </w:p>
    <w:p w14:paraId="4C636704" w14:textId="4159A0A9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  </w:t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  <w:t xml:space="preserve">  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>- datatype           - instance</w:t>
      </w:r>
    </w:p>
    <w:p w14:paraId="1C73F05A" w14:textId="2675545B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 </w:t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  <w:t xml:space="preserve"> 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- constructor        - data block</w:t>
      </w:r>
    </w:p>
    <w:p w14:paraId="26D875C1" w14:textId="135B6CBD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</w:t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  <w:t xml:space="preserve">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- name              </w:t>
      </w:r>
      <w:r>
        <w:rPr>
          <w:rFonts w:ascii="Century Gothic" w:hAnsi="Century Gothic" w:cs="Trebuchet MS"/>
          <w:color w:val="000000"/>
          <w:sz w:val="28"/>
          <w:szCs w:val="28"/>
        </w:rPr>
        <w:t xml:space="preserve">  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- purpose</w:t>
      </w:r>
    </w:p>
    <w:p w14:paraId="592A2469" w14:textId="77777777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</w:t>
      </w:r>
    </w:p>
    <w:p w14:paraId="40C3ABEF" w14:textId="77777777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</w:p>
    <w:p w14:paraId="164A9F8D" w14:textId="2DA7B6DC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>author</w:t>
      </w:r>
      <w:r w:rsidRPr="00F17CAF">
        <w:rPr>
          <w:rFonts w:ascii="Courier" w:hAnsi="Courier" w:cs="Trebuchet MS"/>
          <w:color w:val="000000"/>
          <w:sz w:val="32"/>
          <w:szCs w:val="32"/>
        </w:rPr>
        <w:t xml:space="preserve"> is a ___________________________</w:t>
      </w:r>
    </w:p>
    <w:p w14:paraId="57A7A3A8" w14:textId="77777777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</w:p>
    <w:p w14:paraId="6F41C09E" w14:textId="56DA5628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  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 xml:space="preserve">book </w:t>
      </w:r>
      <w:r w:rsidRPr="00F17CAF">
        <w:rPr>
          <w:rFonts w:ascii="Courier" w:hAnsi="Courier" w:cs="Trebuchet MS"/>
          <w:color w:val="000000"/>
          <w:sz w:val="32"/>
          <w:szCs w:val="32"/>
        </w:rPr>
        <w:t>is a _____________________________</w:t>
      </w:r>
    </w:p>
    <w:p w14:paraId="0EA6FD25" w14:textId="52D1D4B7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 </w:t>
      </w:r>
    </w:p>
    <w:p w14:paraId="323ADBEF" w14:textId="16F6E5F3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  <w:proofErr w:type="spellStart"/>
      <w:r w:rsidRPr="00F17CAF">
        <w:rPr>
          <w:rFonts w:ascii="Courier" w:hAnsi="Courier" w:cs="Trebuchet MS"/>
          <w:b/>
          <w:color w:val="000000"/>
          <w:sz w:val="32"/>
          <w:szCs w:val="32"/>
        </w:rPr>
        <w:t>MediaType</w:t>
      </w:r>
      <w:proofErr w:type="spellEnd"/>
      <w:r w:rsidRPr="00F17CAF">
        <w:rPr>
          <w:rFonts w:ascii="Courier" w:hAnsi="Courier" w:cs="Trebuchet MS"/>
          <w:color w:val="000000"/>
          <w:sz w:val="32"/>
          <w:szCs w:val="32"/>
        </w:rPr>
        <w:t xml:space="preserve"> is a _______________________</w:t>
      </w:r>
      <w:r>
        <w:rPr>
          <w:rFonts w:ascii="Courier" w:hAnsi="Courier" w:cs="Trebuchet MS"/>
          <w:color w:val="000000"/>
          <w:sz w:val="32"/>
          <w:szCs w:val="32"/>
        </w:rPr>
        <w:t>_</w:t>
      </w:r>
    </w:p>
    <w:p w14:paraId="3EA78319" w14:textId="77777777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</w:p>
    <w:p w14:paraId="3B5D261B" w14:textId="609B2193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b/>
          <w:color w:val="000000"/>
          <w:sz w:val="32"/>
          <w:szCs w:val="32"/>
        </w:rPr>
        <w:t xml:space="preserve">   b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>ook</w:t>
      </w:r>
      <w:r>
        <w:rPr>
          <w:rFonts w:ascii="Courier" w:hAnsi="Courier" w:cs="Trebuchet MS"/>
          <w:b/>
          <w:color w:val="000000"/>
          <w:sz w:val="32"/>
          <w:szCs w:val="32"/>
        </w:rPr>
        <w:t>1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 xml:space="preserve"> </w:t>
      </w:r>
      <w:r w:rsidRPr="00F17CAF">
        <w:rPr>
          <w:rFonts w:ascii="Courier" w:hAnsi="Courier" w:cs="Trebuchet MS"/>
          <w:color w:val="000000"/>
          <w:sz w:val="32"/>
          <w:szCs w:val="32"/>
        </w:rPr>
        <w:t>is a _____________________________</w:t>
      </w:r>
    </w:p>
    <w:p w14:paraId="1714280F" w14:textId="77777777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</w:p>
    <w:p w14:paraId="7B517ED1" w14:textId="77777777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>title</w:t>
      </w:r>
      <w:r w:rsidRPr="00F17CAF">
        <w:rPr>
          <w:rFonts w:ascii="Courier" w:hAnsi="Courier" w:cs="Trebuchet MS"/>
          <w:color w:val="000000"/>
          <w:sz w:val="32"/>
          <w:szCs w:val="32"/>
        </w:rPr>
        <w:t xml:space="preserve"> is a ____________________________</w:t>
      </w:r>
    </w:p>
    <w:p w14:paraId="0EAF8C6C" w14:textId="09E08634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</w:t>
      </w:r>
    </w:p>
    <w:p w14:paraId="356759D0" w14:textId="7FAAD483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>data ... end</w:t>
      </w:r>
      <w:r w:rsidRPr="00F17CAF">
        <w:rPr>
          <w:rFonts w:ascii="Courier" w:hAnsi="Courier" w:cs="Trebuchet MS"/>
          <w:color w:val="000000"/>
          <w:sz w:val="32"/>
          <w:szCs w:val="32"/>
        </w:rPr>
        <w:t xml:space="preserve"> is a _____________________________</w:t>
      </w:r>
    </w:p>
    <w:p w14:paraId="067A3ABB" w14:textId="77777777" w:rsidR="00F17CAF" w:rsidRDefault="00F17CAF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39883EE" w14:textId="77777777" w:rsidR="00F17CAF" w:rsidRDefault="00F17CAF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58941A6" w14:textId="77777777" w:rsidR="00F17CAF" w:rsidRPr="004B4436" w:rsidRDefault="00F17CAF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7024793" w14:textId="14F12C73" w:rsidR="008B275B" w:rsidRPr="00C61059" w:rsidRDefault="00444703" w:rsidP="00B94E0C">
      <w:pPr>
        <w:pStyle w:val="Heading1"/>
      </w:pPr>
      <w:r>
        <w:lastRenderedPageBreak/>
        <w:t>Unit</w:t>
      </w:r>
      <w:r w:rsidR="008B275B" w:rsidRPr="00C61059">
        <w:t xml:space="preserve"> </w:t>
      </w:r>
      <w:r w:rsidR="006521AF">
        <w:t>3</w:t>
      </w:r>
    </w:p>
    <w:p w14:paraId="3D80B66F" w14:textId="77777777" w:rsidR="008B275B" w:rsidRDefault="008B275B" w:rsidP="008B275B">
      <w:pPr>
        <w:pBdr>
          <w:bottom w:val="single" w:sz="8" w:space="1" w:color="000000"/>
        </w:pBdr>
      </w:pPr>
    </w:p>
    <w:p w14:paraId="0DE3869C" w14:textId="77777777" w:rsidR="008B275B" w:rsidRDefault="008B275B" w:rsidP="008B275B"/>
    <w:p w14:paraId="6CAFD0AE" w14:textId="77777777" w:rsidR="008B275B" w:rsidRDefault="008B275B" w:rsidP="008B275B">
      <w:pPr>
        <w:pBdr>
          <w:bottom w:val="single" w:sz="8" w:space="1" w:color="000000"/>
        </w:pBdr>
      </w:pPr>
    </w:p>
    <w:p w14:paraId="2FE5A463" w14:textId="77777777" w:rsidR="008B275B" w:rsidRDefault="008B275B" w:rsidP="008B275B"/>
    <w:p w14:paraId="17E04980" w14:textId="77777777" w:rsidR="008B275B" w:rsidRDefault="008B275B" w:rsidP="008B275B">
      <w:pPr>
        <w:pBdr>
          <w:bottom w:val="single" w:sz="8" w:space="1" w:color="000000"/>
        </w:pBdr>
      </w:pPr>
    </w:p>
    <w:p w14:paraId="12707DAF" w14:textId="77777777" w:rsidR="008B275B" w:rsidRDefault="008B275B" w:rsidP="008B275B"/>
    <w:p w14:paraId="00924F50" w14:textId="77777777" w:rsidR="008B275B" w:rsidRDefault="008B275B" w:rsidP="008B275B">
      <w:pPr>
        <w:pBdr>
          <w:bottom w:val="single" w:sz="8" w:space="1" w:color="000000"/>
        </w:pBdr>
      </w:pPr>
    </w:p>
    <w:p w14:paraId="07F94E0A" w14:textId="77777777" w:rsidR="008B275B" w:rsidRDefault="008B275B" w:rsidP="008B275B"/>
    <w:p w14:paraId="02337BED" w14:textId="77777777" w:rsidR="008B275B" w:rsidRDefault="008B275B" w:rsidP="008B275B">
      <w:pPr>
        <w:pBdr>
          <w:bottom w:val="single" w:sz="8" w:space="1" w:color="000000"/>
        </w:pBdr>
      </w:pPr>
    </w:p>
    <w:p w14:paraId="0C25EB1C" w14:textId="77777777" w:rsidR="008B275B" w:rsidRDefault="008B275B" w:rsidP="008B275B"/>
    <w:p w14:paraId="25B94F41" w14:textId="77777777" w:rsidR="008B275B" w:rsidRDefault="008B275B" w:rsidP="008B275B">
      <w:pPr>
        <w:pBdr>
          <w:bottom w:val="single" w:sz="8" w:space="1" w:color="000000"/>
        </w:pBdr>
      </w:pPr>
    </w:p>
    <w:p w14:paraId="51223AAB" w14:textId="77777777" w:rsidR="008B275B" w:rsidRDefault="008B275B" w:rsidP="008B275B"/>
    <w:p w14:paraId="2931A510" w14:textId="77777777" w:rsidR="008B275B" w:rsidRDefault="008B275B" w:rsidP="008B275B">
      <w:pPr>
        <w:pBdr>
          <w:bottom w:val="single" w:sz="8" w:space="1" w:color="000000"/>
        </w:pBdr>
      </w:pPr>
    </w:p>
    <w:p w14:paraId="709622B6" w14:textId="77777777" w:rsidR="008B275B" w:rsidRDefault="008B275B" w:rsidP="008B275B"/>
    <w:p w14:paraId="4ABEA065" w14:textId="77777777" w:rsidR="008B275B" w:rsidRDefault="008B275B" w:rsidP="008B275B">
      <w:pPr>
        <w:pBdr>
          <w:bottom w:val="single" w:sz="8" w:space="1" w:color="000000"/>
        </w:pBdr>
      </w:pPr>
    </w:p>
    <w:p w14:paraId="0E1C1B56" w14:textId="77777777" w:rsidR="008B275B" w:rsidRDefault="008B275B" w:rsidP="008B275B"/>
    <w:p w14:paraId="67516125" w14:textId="77777777" w:rsidR="008B275B" w:rsidRDefault="008B275B" w:rsidP="008B275B">
      <w:pPr>
        <w:pBdr>
          <w:bottom w:val="single" w:sz="8" w:space="1" w:color="000000"/>
        </w:pBdr>
      </w:pPr>
    </w:p>
    <w:p w14:paraId="3808BD68" w14:textId="77777777" w:rsidR="008B275B" w:rsidRDefault="008B275B" w:rsidP="008B275B"/>
    <w:p w14:paraId="42570703" w14:textId="77777777" w:rsidR="008B275B" w:rsidRDefault="008B275B" w:rsidP="008B275B">
      <w:pPr>
        <w:pBdr>
          <w:bottom w:val="single" w:sz="8" w:space="1" w:color="000000"/>
        </w:pBdr>
      </w:pPr>
    </w:p>
    <w:p w14:paraId="1FB4DBD4" w14:textId="77777777" w:rsidR="008B275B" w:rsidRDefault="008B275B" w:rsidP="008B275B"/>
    <w:p w14:paraId="78621068" w14:textId="77777777" w:rsidR="008B275B" w:rsidRDefault="008B275B" w:rsidP="008B275B">
      <w:pPr>
        <w:pBdr>
          <w:bottom w:val="single" w:sz="8" w:space="1" w:color="000000"/>
        </w:pBdr>
      </w:pPr>
    </w:p>
    <w:p w14:paraId="651C4F0E" w14:textId="77777777" w:rsidR="008B275B" w:rsidRDefault="008B275B" w:rsidP="008B275B"/>
    <w:p w14:paraId="0A11ADDF" w14:textId="77777777" w:rsidR="008B275B" w:rsidRDefault="008B275B" w:rsidP="008B275B">
      <w:pPr>
        <w:pBdr>
          <w:bottom w:val="single" w:sz="8" w:space="1" w:color="000000"/>
        </w:pBdr>
      </w:pPr>
    </w:p>
    <w:p w14:paraId="6347F90F" w14:textId="77777777" w:rsidR="008B275B" w:rsidRDefault="008B275B" w:rsidP="008B275B"/>
    <w:p w14:paraId="5B2AA55D" w14:textId="77777777" w:rsidR="008B275B" w:rsidRDefault="008B275B" w:rsidP="008B275B">
      <w:pPr>
        <w:pBdr>
          <w:bottom w:val="single" w:sz="8" w:space="1" w:color="000000"/>
        </w:pBdr>
      </w:pPr>
    </w:p>
    <w:p w14:paraId="0E16D6BA" w14:textId="77777777" w:rsidR="008B275B" w:rsidRDefault="008B275B" w:rsidP="008B275B"/>
    <w:p w14:paraId="1D384D4D" w14:textId="77777777" w:rsidR="008B275B" w:rsidRDefault="008B275B" w:rsidP="008B275B">
      <w:pPr>
        <w:pBdr>
          <w:bottom w:val="single" w:sz="8" w:space="1" w:color="000000"/>
        </w:pBdr>
      </w:pPr>
    </w:p>
    <w:p w14:paraId="13FA5180" w14:textId="77777777" w:rsidR="008B275B" w:rsidRDefault="008B275B" w:rsidP="008B275B"/>
    <w:p w14:paraId="05155CC4" w14:textId="77777777" w:rsidR="008B275B" w:rsidRDefault="008B275B" w:rsidP="008B275B">
      <w:pPr>
        <w:pBdr>
          <w:bottom w:val="single" w:sz="8" w:space="1" w:color="000000"/>
        </w:pBdr>
      </w:pPr>
    </w:p>
    <w:p w14:paraId="1F9486B3" w14:textId="77777777" w:rsidR="008B275B" w:rsidRDefault="008B275B" w:rsidP="008B275B"/>
    <w:p w14:paraId="20003D0C" w14:textId="77777777" w:rsidR="008B275B" w:rsidRDefault="008B275B" w:rsidP="008B275B">
      <w:pPr>
        <w:pBdr>
          <w:bottom w:val="single" w:sz="8" w:space="1" w:color="000000"/>
        </w:pBdr>
      </w:pPr>
    </w:p>
    <w:p w14:paraId="4432BBCB" w14:textId="77777777" w:rsidR="008B275B" w:rsidRDefault="008B275B" w:rsidP="008B275B"/>
    <w:p w14:paraId="695B2AB1" w14:textId="77777777" w:rsidR="008B275B" w:rsidRDefault="008B275B" w:rsidP="008B275B">
      <w:pPr>
        <w:pBdr>
          <w:bottom w:val="single" w:sz="8" w:space="1" w:color="000000"/>
        </w:pBdr>
      </w:pPr>
    </w:p>
    <w:p w14:paraId="6981C13C" w14:textId="77777777" w:rsidR="008B275B" w:rsidRDefault="008B275B" w:rsidP="008B275B"/>
    <w:p w14:paraId="31DEFB15" w14:textId="77777777" w:rsidR="008B275B" w:rsidRDefault="008B275B" w:rsidP="008B275B">
      <w:pPr>
        <w:pBdr>
          <w:bottom w:val="single" w:sz="8" w:space="1" w:color="000000"/>
        </w:pBdr>
      </w:pPr>
    </w:p>
    <w:p w14:paraId="525317C4" w14:textId="77777777" w:rsidR="008B275B" w:rsidRDefault="008B275B" w:rsidP="008B275B"/>
    <w:p w14:paraId="58C38A73" w14:textId="77777777" w:rsidR="008B275B" w:rsidRDefault="008B275B" w:rsidP="008B275B">
      <w:pPr>
        <w:pBdr>
          <w:bottom w:val="single" w:sz="8" w:space="1" w:color="000000"/>
        </w:pBdr>
      </w:pPr>
    </w:p>
    <w:p w14:paraId="60A34C38" w14:textId="1CB96D49" w:rsidR="008B275B" w:rsidRDefault="00DF4DFB" w:rsidP="008B275B">
      <w:pPr>
        <w:spacing w:line="360" w:lineRule="auto"/>
        <w:rPr>
          <w:color w:val="FFFFFF"/>
          <w:sz w:val="36"/>
          <w:szCs w:val="28"/>
        </w:rPr>
      </w:pPr>
      <w:r>
        <w:rPr>
          <w:color w:val="FFFFFF"/>
          <w:sz w:val="36"/>
          <w:szCs w:val="28"/>
        </w:rPr>
        <w:t>\\</w:t>
      </w:r>
    </w:p>
    <w:p w14:paraId="599AA504" w14:textId="77777777" w:rsidR="00DF4DFB" w:rsidRDefault="00DF4DFB" w:rsidP="008B275B">
      <w:pPr>
        <w:spacing w:line="360" w:lineRule="auto"/>
        <w:rPr>
          <w:color w:val="FFFFFF"/>
          <w:sz w:val="36"/>
          <w:szCs w:val="28"/>
        </w:rPr>
      </w:pPr>
    </w:p>
    <w:p w14:paraId="374B2A87" w14:textId="29583662" w:rsidR="00E23A4E" w:rsidRDefault="00114EA9" w:rsidP="00114EA9">
      <w:pPr>
        <w:widowControl/>
        <w:suppressAutoHyphens w:val="0"/>
        <w:rPr>
          <w:color w:val="FFFFFF"/>
          <w:sz w:val="36"/>
          <w:szCs w:val="28"/>
        </w:rPr>
      </w:pPr>
      <w:r>
        <w:rPr>
          <w:color w:val="FFFFFF"/>
          <w:sz w:val="36"/>
          <w:szCs w:val="28"/>
        </w:rPr>
        <w:br w:type="page"/>
      </w:r>
    </w:p>
    <w:p w14:paraId="385A58A6" w14:textId="6B38E96B" w:rsidR="00E23A4E" w:rsidRDefault="008323CA" w:rsidP="00B94E0C">
      <w:pPr>
        <w:pStyle w:val="Heading1"/>
      </w:pPr>
      <w:r>
        <w:lastRenderedPageBreak/>
        <w:t>Identify</w:t>
      </w:r>
      <w:r w:rsidR="00002A86">
        <w:t>ing</w:t>
      </w:r>
      <w:r>
        <w:t xml:space="preserve"> </w:t>
      </w:r>
      <w:r w:rsidR="00E23A4E" w:rsidRPr="005D53F7">
        <w:t xml:space="preserve">Animation </w:t>
      </w:r>
      <w:r w:rsidR="00F228F9">
        <w:t xml:space="preserve">Data </w:t>
      </w:r>
      <w:r w:rsidR="00E23A4E" w:rsidRPr="005D53F7">
        <w:t>Worksheet</w:t>
      </w:r>
      <w:r w:rsidR="00FB682E">
        <w:t>: Sunset</w:t>
      </w:r>
    </w:p>
    <w:p w14:paraId="58CCA48D" w14:textId="77777777" w:rsidR="00E375B2" w:rsidRPr="00E375B2" w:rsidRDefault="00E375B2" w:rsidP="00E375B2"/>
    <w:p w14:paraId="7D07A148" w14:textId="77777777" w:rsidR="00E23A4E" w:rsidRPr="005D53F7" w:rsidRDefault="00E23A4E" w:rsidP="00B94E0C">
      <w:pPr>
        <w:pStyle w:val="Heading2"/>
      </w:pPr>
      <w:r w:rsidRPr="005D53F7">
        <w:t>Draw a sketch for three distinct moments of the animation</w:t>
      </w:r>
    </w:p>
    <w:p w14:paraId="28C34437" w14:textId="77777777" w:rsidR="00E23A4E" w:rsidRPr="005D53F7" w:rsidRDefault="00E23A4E" w:rsidP="00E23A4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80" w:type="dxa"/>
        <w:tblInd w:w="110" w:type="dxa"/>
        <w:tblLook w:val="04A0" w:firstRow="1" w:lastRow="0" w:firstColumn="1" w:lastColumn="0" w:noHBand="0" w:noVBand="1"/>
      </w:tblPr>
      <w:tblGrid>
        <w:gridCol w:w="3175"/>
        <w:gridCol w:w="3452"/>
        <w:gridCol w:w="3453"/>
      </w:tblGrid>
      <w:tr w:rsidR="00D870CB" w:rsidRPr="005D53F7" w14:paraId="1FE08F97" w14:textId="77777777" w:rsidTr="00E57E3B">
        <w:trPr>
          <w:trHeight w:val="2816"/>
        </w:trPr>
        <w:tc>
          <w:tcPr>
            <w:tcW w:w="3131" w:type="dxa"/>
            <w:tcBorders>
              <w:bottom w:val="single" w:sz="4" w:space="0" w:color="auto"/>
            </w:tcBorders>
          </w:tcPr>
          <w:p w14:paraId="661CAB99" w14:textId="77777777" w:rsidR="00E23A4E" w:rsidRPr="005D53F7" w:rsidRDefault="00E23A4E" w:rsidP="00E23A4E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03" w:type="dxa"/>
            <w:tcBorders>
              <w:bottom w:val="single" w:sz="4" w:space="0" w:color="auto"/>
            </w:tcBorders>
          </w:tcPr>
          <w:p w14:paraId="74F00091" w14:textId="77777777" w:rsidR="00E23A4E" w:rsidRPr="005D53F7" w:rsidRDefault="00E23A4E" w:rsidP="00E23A4E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04" w:type="dxa"/>
            <w:tcBorders>
              <w:bottom w:val="single" w:sz="4" w:space="0" w:color="auto"/>
            </w:tcBorders>
          </w:tcPr>
          <w:p w14:paraId="3652C1C6" w14:textId="77777777" w:rsidR="00E23A4E" w:rsidRPr="005D53F7" w:rsidRDefault="00E23A4E" w:rsidP="00E23A4E">
            <w:pPr>
              <w:jc w:val="center"/>
              <w:rPr>
                <w:rFonts w:ascii="Century Gothic" w:hAnsi="Century Gothic"/>
              </w:rPr>
            </w:pPr>
          </w:p>
        </w:tc>
      </w:tr>
      <w:tr w:rsidR="00D870CB" w:rsidRPr="00EB294A" w14:paraId="1A7F1612" w14:textId="77777777" w:rsidTr="00E57E3B">
        <w:tc>
          <w:tcPr>
            <w:tcW w:w="313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F15259" w14:textId="77777777" w:rsidR="00E23A4E" w:rsidRPr="00EB294A" w:rsidRDefault="00E23A4E" w:rsidP="00E23A4E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0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8F0E68A" w14:textId="77777777" w:rsidR="00E23A4E" w:rsidRPr="00EB294A" w:rsidRDefault="00E23A4E" w:rsidP="00E23A4E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40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CC91D8B" w14:textId="77777777" w:rsidR="00E23A4E" w:rsidRPr="00EB294A" w:rsidRDefault="00E23A4E" w:rsidP="00E23A4E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8174BDE" w14:textId="77777777" w:rsidR="00E23A4E" w:rsidRDefault="00E23A4E" w:rsidP="00E23A4E">
      <w:pPr>
        <w:rPr>
          <w:rFonts w:ascii="Century Gothic" w:hAnsi="Century Gothic"/>
        </w:rPr>
      </w:pPr>
    </w:p>
    <w:p w14:paraId="3D014E4C" w14:textId="77777777" w:rsidR="00F20840" w:rsidRDefault="00F20840" w:rsidP="00E23A4E">
      <w:pPr>
        <w:rPr>
          <w:rFonts w:ascii="Century Gothic" w:hAnsi="Century Gothic"/>
        </w:rPr>
      </w:pPr>
    </w:p>
    <w:p w14:paraId="4CF88145" w14:textId="77777777" w:rsidR="00F20840" w:rsidRPr="00EB294A" w:rsidRDefault="00F20840" w:rsidP="00F20840">
      <w:pPr>
        <w:rPr>
          <w:rFonts w:ascii="Century Gothic" w:hAnsi="Century Gothic"/>
        </w:rPr>
      </w:pPr>
    </w:p>
    <w:p w14:paraId="748413AC" w14:textId="77777777" w:rsidR="00F20840" w:rsidRPr="00EB294A" w:rsidRDefault="00F20840" w:rsidP="00F20840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F20840" w:rsidRPr="005D53F7" w14:paraId="1BCDC09E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9F3A500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30D99AF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F20840" w:rsidRPr="005D53F7" w14:paraId="7D6B8729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633268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91A4C9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3E04CC3B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12D2F6D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812211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4F2B2CBB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1BB60B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23B032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669761D0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5FCF1C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994275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76257DA4" w14:textId="77777777" w:rsidR="00F20840" w:rsidRDefault="00F20840" w:rsidP="00E23A4E">
      <w:pPr>
        <w:rPr>
          <w:rFonts w:ascii="Century Gothic" w:hAnsi="Century Gothic"/>
        </w:rPr>
      </w:pPr>
    </w:p>
    <w:p w14:paraId="143CC10D" w14:textId="77777777" w:rsidR="00385596" w:rsidRPr="005D53F7" w:rsidRDefault="00385596" w:rsidP="00E23A4E">
      <w:pPr>
        <w:rPr>
          <w:rFonts w:ascii="Century Gothic" w:hAnsi="Century Gothic"/>
        </w:rPr>
      </w:pPr>
    </w:p>
    <w:p w14:paraId="60C682F3" w14:textId="77777777" w:rsidR="00E23A4E" w:rsidRPr="005D53F7" w:rsidRDefault="00E23A4E" w:rsidP="00B94E0C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E57E3B" w:rsidRPr="005D53F7" w14:paraId="0E2A5C6E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A9A956B" w14:textId="03FF0258" w:rsidR="00E23A4E" w:rsidRPr="005D53F7" w:rsidRDefault="00E23A4E" w:rsidP="00491FD2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7630E59" w14:textId="77777777" w:rsidR="00E23A4E" w:rsidRPr="005D53F7" w:rsidRDefault="00E23A4E" w:rsidP="00491FD2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E57E3B" w:rsidRPr="005D53F7" w14:paraId="5DA006AE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A289140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58FAF2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3D50F15C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3F212D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E8A00C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5C778C55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E5DF5A4" w14:textId="77777777" w:rsidR="00002A86" w:rsidRPr="005D53F7" w:rsidRDefault="00002A86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A595FB" w14:textId="77777777" w:rsidR="00002A86" w:rsidRPr="005D53F7" w:rsidRDefault="00002A86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3D9CD148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54819C8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11F2D0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C1FFA39" w14:textId="77777777" w:rsidR="00B63F11" w:rsidRDefault="00B63F11" w:rsidP="00E23A4E">
      <w:pPr>
        <w:rPr>
          <w:rFonts w:ascii="Century Gothic" w:hAnsi="Century Gothic"/>
        </w:rPr>
      </w:pPr>
    </w:p>
    <w:p w14:paraId="2936143E" w14:textId="77777777" w:rsidR="00002A86" w:rsidRDefault="00002A86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B990061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7B04DCD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11A56CAB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1246A2A2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3AD9D168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4AEC67AB" w14:textId="782486CF" w:rsidR="00002A86" w:rsidRDefault="00002A86" w:rsidP="00F2084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  <w:r w:rsidR="00E375B2"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22414E61" w14:textId="6633875D" w:rsidR="00002A86" w:rsidRPr="005D53F7" w:rsidRDefault="004C6522" w:rsidP="00B94E0C">
      <w:pPr>
        <w:pStyle w:val="Heading2"/>
      </w:pPr>
      <w:r>
        <w:lastRenderedPageBreak/>
        <w:t>Define the</w:t>
      </w:r>
      <w:r w:rsidR="00117F77">
        <w:t xml:space="preserve"> Data Structure</w:t>
      </w:r>
    </w:p>
    <w:p w14:paraId="3E689CC1" w14:textId="77777777" w:rsidR="00002A86" w:rsidRPr="005D53F7" w:rsidRDefault="00002A86" w:rsidP="00002A86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4E5276D2" w14:textId="13F19E2C" w:rsidR="00002A86" w:rsidRPr="00D12DD3" w:rsidRDefault="00002A86" w:rsidP="00F26251">
      <w:pPr>
        <w:pStyle w:val="Code"/>
        <w:framePr w:wrap="around"/>
      </w:pPr>
      <w:r w:rsidRPr="00D12DD3">
        <w:t># a _________</w:t>
      </w:r>
      <w:r w:rsidRPr="00D12DD3">
        <w:rPr>
          <w:b/>
        </w:rPr>
        <w:t>Stat</w:t>
      </w:r>
      <w:r w:rsidR="00444703" w:rsidRPr="00D12DD3">
        <w:rPr>
          <w:b/>
        </w:rPr>
        <w:t xml:space="preserve">e </w:t>
      </w:r>
      <w:r w:rsidR="00444703" w:rsidRPr="00D12DD3">
        <w:t>is</w:t>
      </w:r>
      <w:r w:rsidR="00444703" w:rsidRPr="00D12DD3">
        <w:rPr>
          <w:b/>
        </w:rPr>
        <w:t xml:space="preserve"> </w:t>
      </w:r>
      <w:r w:rsidR="00444703" w:rsidRPr="00D12DD3">
        <w:t>_________________</w:t>
      </w:r>
      <w:r w:rsidRPr="00D12DD3">
        <w:t>_______</w:t>
      </w:r>
    </w:p>
    <w:p w14:paraId="5C6F5793" w14:textId="77777777" w:rsidR="00444703" w:rsidRPr="00D12DD3" w:rsidRDefault="00444703" w:rsidP="00F26251">
      <w:pPr>
        <w:pStyle w:val="Code"/>
        <w:framePr w:wrap="around"/>
      </w:pPr>
    </w:p>
    <w:p w14:paraId="4CA546E8" w14:textId="77777777" w:rsidR="00002A86" w:rsidRPr="00D12DD3" w:rsidRDefault="00002A86" w:rsidP="00F26251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377F7EE" w14:textId="77777777" w:rsidR="00444703" w:rsidRPr="00D12DD3" w:rsidRDefault="00444703" w:rsidP="00F26251">
      <w:pPr>
        <w:pStyle w:val="Code"/>
        <w:framePr w:wrap="around"/>
      </w:pPr>
    </w:p>
    <w:p w14:paraId="7B9E0C57" w14:textId="24A6DDFE" w:rsidR="00002A86" w:rsidRPr="00D12DD3" w:rsidRDefault="00002A86" w:rsidP="00F26251">
      <w:pPr>
        <w:pStyle w:val="Code"/>
        <w:framePr w:wrap="around"/>
      </w:pPr>
      <w:r w:rsidRPr="00D12DD3">
        <w:t>|</w:t>
      </w:r>
      <w:r w:rsidR="00444703" w:rsidRPr="00D12DD3">
        <w:t xml:space="preserve"> </w:t>
      </w:r>
      <w:r w:rsidRPr="00D12DD3">
        <w:t>__________(_____________________________</w:t>
      </w:r>
      <w:r w:rsidR="00444703" w:rsidRPr="00D12DD3">
        <w:t>_</w:t>
      </w:r>
      <w:r w:rsidRPr="00D12DD3">
        <w:t>___</w:t>
      </w:r>
    </w:p>
    <w:p w14:paraId="4B1DA082" w14:textId="77777777" w:rsidR="00444703" w:rsidRPr="00D12DD3" w:rsidRDefault="00002A86" w:rsidP="00F26251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0EBEEB2B" w14:textId="3F8B21A8" w:rsidR="00444703" w:rsidRPr="00D12DD3" w:rsidRDefault="00444703" w:rsidP="00F26251">
      <w:pPr>
        <w:pStyle w:val="Code"/>
        <w:framePr w:wrap="around"/>
      </w:pPr>
      <w:r w:rsidRPr="00D12DD3">
        <w:t xml:space="preserve">          </w:t>
      </w:r>
      <w:r w:rsidR="00E375B2" w:rsidRPr="00D12DD3">
        <w:t xml:space="preserve">   </w:t>
      </w:r>
      <w:r w:rsidRPr="00D12DD3">
        <w:t>_____________________________</w:t>
      </w:r>
      <w:r w:rsidR="00002A86" w:rsidRPr="00D12DD3">
        <w:t>____</w:t>
      </w:r>
      <w:r w:rsidRPr="00D12DD3">
        <w:t xml:space="preserve"> </w:t>
      </w:r>
    </w:p>
    <w:p w14:paraId="27A02575" w14:textId="77777777" w:rsidR="00444703" w:rsidRPr="00D12DD3" w:rsidRDefault="00444703" w:rsidP="00F26251">
      <w:pPr>
        <w:pStyle w:val="Code"/>
        <w:framePr w:wrap="around"/>
      </w:pPr>
    </w:p>
    <w:p w14:paraId="4BD39318" w14:textId="47E1FABF" w:rsidR="00444703" w:rsidRPr="00D12DD3" w:rsidRDefault="00444703" w:rsidP="00F26251">
      <w:pPr>
        <w:pStyle w:val="Code"/>
        <w:framePr w:wrap="around"/>
      </w:pPr>
      <w:r w:rsidRPr="00D12DD3">
        <w:t xml:space="preserve">         </w:t>
      </w:r>
      <w:r w:rsidR="00E375B2" w:rsidRPr="00D12DD3">
        <w:t xml:space="preserve"> </w:t>
      </w:r>
      <w:r w:rsidR="006C7C54">
        <w:t xml:space="preserve">   </w:t>
      </w:r>
      <w:r w:rsidRPr="00D12DD3">
        <w:t>_________________________________</w:t>
      </w:r>
    </w:p>
    <w:p w14:paraId="794C728B" w14:textId="309F1298" w:rsidR="00002A86" w:rsidRPr="00D12DD3" w:rsidRDefault="00002A86" w:rsidP="00F26251">
      <w:pPr>
        <w:pStyle w:val="Code"/>
        <w:framePr w:wrap="around"/>
      </w:pPr>
    </w:p>
    <w:p w14:paraId="353080C3" w14:textId="435D55B7" w:rsidR="00002A86" w:rsidRPr="00D12DD3" w:rsidRDefault="00444703" w:rsidP="00F26251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</w:t>
      </w:r>
      <w:r w:rsidR="00002A86" w:rsidRPr="00D12DD3">
        <w:t>__________________________</w:t>
      </w:r>
      <w:r w:rsidRPr="00D12DD3">
        <w:t>_____</w:t>
      </w:r>
      <w:r w:rsidR="00002A86" w:rsidRPr="00D12DD3">
        <w:t>)</w:t>
      </w:r>
    </w:p>
    <w:p w14:paraId="20C87CE1" w14:textId="77777777" w:rsidR="00002A86" w:rsidRPr="00D12DD3" w:rsidRDefault="00002A86" w:rsidP="00F26251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466B7484" w14:textId="77777777" w:rsidR="00002A86" w:rsidRPr="005D53F7" w:rsidRDefault="00002A86" w:rsidP="00002A86">
      <w:pPr>
        <w:ind w:left="-1080" w:firstLine="1080"/>
        <w:rPr>
          <w:rFonts w:ascii="Century Gothic" w:hAnsi="Century Gothic"/>
        </w:rPr>
      </w:pPr>
    </w:p>
    <w:p w14:paraId="2361CF4F" w14:textId="2FA0A51B" w:rsidR="00002A86" w:rsidRDefault="00002A86" w:rsidP="00B94E0C">
      <w:pPr>
        <w:pStyle w:val="Heading2"/>
      </w:pPr>
      <w:r w:rsidRPr="005D53F7">
        <w:t xml:space="preserve">Make </w:t>
      </w:r>
      <w:r w:rsidR="00444703"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40EACAE2" w14:textId="77777777" w:rsidR="00444703" w:rsidRPr="005D53F7" w:rsidRDefault="00444703" w:rsidP="00002A86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7A5ADDFE" w14:textId="658EA815" w:rsidR="00002A86" w:rsidRDefault="00002A86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367F94D2" w14:textId="77777777" w:rsidR="00444703" w:rsidRPr="00EB294A" w:rsidRDefault="00444703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0B034061" w14:textId="3C69D7DD" w:rsidR="00002A86" w:rsidRDefault="00002A86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577CFDC6" w14:textId="77777777" w:rsidR="00444703" w:rsidRPr="00EB294A" w:rsidRDefault="00444703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16C97A52" w14:textId="467E25EC" w:rsidR="00002A86" w:rsidRPr="005D53F7" w:rsidRDefault="00002A86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26D69CB0" w14:textId="193052D2" w:rsidR="00F228F9" w:rsidRPr="00002A86" w:rsidRDefault="00002A86" w:rsidP="00002A86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4C1A289D" w14:textId="0710B668" w:rsidR="00910DC1" w:rsidRPr="002D03AF" w:rsidRDefault="00D721B9" w:rsidP="00B94E0C">
      <w:pPr>
        <w:pStyle w:val="Heading1"/>
      </w:pPr>
      <w:r>
        <w:lastRenderedPageBreak/>
        <w:t xml:space="preserve">Word Problem: </w:t>
      </w:r>
      <w:r w:rsidR="002D03AF" w:rsidRPr="002D03AF">
        <w:t>draw-state</w:t>
      </w:r>
    </w:p>
    <w:p w14:paraId="277CBFFA" w14:textId="5A8A051C" w:rsidR="00910DC1" w:rsidRDefault="00910DC1" w:rsidP="00910DC1">
      <w:pPr>
        <w:rPr>
          <w:rFonts w:ascii="Century Gothic" w:hAnsi="Century Gothic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="00002A86">
        <w:rPr>
          <w:rFonts w:ascii="Century Gothic" w:hAnsi="Century Gothic" w:cs="Trebuchet MS"/>
          <w:i/>
          <w:sz w:val="28"/>
          <w:szCs w:val="28"/>
        </w:rPr>
        <w:t>draw-state</w:t>
      </w:r>
      <w:r w:rsidRPr="00E23A4E">
        <w:rPr>
          <w:rFonts w:ascii="Century Gothic" w:hAnsi="Century Gothic" w:cs="Trebuchet MS"/>
          <w:i/>
          <w:sz w:val="28"/>
          <w:szCs w:val="28"/>
        </w:rPr>
        <w:t xml:space="preserve">, </w:t>
      </w:r>
      <w:r w:rsidRPr="00E23A4E">
        <w:rPr>
          <w:rFonts w:ascii="Century Gothic" w:hAnsi="Century Gothic" w:cs="Trebuchet MS"/>
          <w:sz w:val="28"/>
          <w:szCs w:val="28"/>
        </w:rPr>
        <w:t xml:space="preserve">which takes in a </w:t>
      </w:r>
      <w:proofErr w:type="spellStart"/>
      <w:r>
        <w:rPr>
          <w:rFonts w:ascii="Century Gothic" w:hAnsi="Century Gothic" w:cs="Trebuchet MS"/>
          <w:sz w:val="28"/>
          <w:szCs w:val="28"/>
        </w:rPr>
        <w:t>SunsetState</w:t>
      </w:r>
      <w:proofErr w:type="spellEnd"/>
      <w:r w:rsidRPr="00E23A4E">
        <w:rPr>
          <w:rFonts w:ascii="Century Gothic" w:hAnsi="Century Gothic" w:cs="Trebuchet MS"/>
          <w:sz w:val="28"/>
          <w:szCs w:val="28"/>
        </w:rPr>
        <w:t xml:space="preserve"> and returns </w:t>
      </w:r>
      <w:r>
        <w:rPr>
          <w:rFonts w:ascii="Century Gothic" w:hAnsi="Century Gothic" w:cs="Trebuchet MS"/>
          <w:sz w:val="28"/>
          <w:szCs w:val="28"/>
        </w:rPr>
        <w:t>a</w:t>
      </w:r>
      <w:r w:rsidR="00002A86">
        <w:rPr>
          <w:rFonts w:ascii="Century Gothic" w:hAnsi="Century Gothic" w:cs="Trebuchet MS"/>
          <w:sz w:val="28"/>
          <w:szCs w:val="28"/>
        </w:rPr>
        <w:t xml:space="preserve">n image </w:t>
      </w:r>
      <w:proofErr w:type="gramStart"/>
      <w:r w:rsidR="00002A86">
        <w:rPr>
          <w:rFonts w:ascii="Century Gothic" w:hAnsi="Century Gothic" w:cs="Trebuchet MS"/>
          <w:sz w:val="28"/>
          <w:szCs w:val="28"/>
        </w:rPr>
        <w:t>In</w:t>
      </w:r>
      <w:proofErr w:type="gramEnd"/>
      <w:r w:rsidR="00002A86">
        <w:rPr>
          <w:rFonts w:ascii="Century Gothic" w:hAnsi="Century Gothic" w:cs="Trebuchet MS"/>
          <w:sz w:val="28"/>
          <w:szCs w:val="28"/>
        </w:rPr>
        <w:t xml:space="preserve"> which the sun (a circle) appears at the position given in the</w:t>
      </w:r>
      <w:r>
        <w:rPr>
          <w:rFonts w:ascii="Century Gothic" w:hAnsi="Century Gothic" w:cs="Trebuchet MS"/>
          <w:sz w:val="28"/>
          <w:szCs w:val="28"/>
        </w:rPr>
        <w:t xml:space="preserve"> </w:t>
      </w:r>
      <w:proofErr w:type="spellStart"/>
      <w:r>
        <w:rPr>
          <w:rFonts w:ascii="Century Gothic" w:hAnsi="Century Gothic" w:cs="Trebuchet MS"/>
          <w:sz w:val="28"/>
          <w:szCs w:val="28"/>
        </w:rPr>
        <w:t>SunsetState</w:t>
      </w:r>
      <w:proofErr w:type="spellEnd"/>
      <w:r>
        <w:rPr>
          <w:rFonts w:ascii="Century Gothic" w:hAnsi="Century Gothic" w:cs="Trebuchet MS"/>
          <w:sz w:val="28"/>
          <w:szCs w:val="28"/>
        </w:rPr>
        <w:t>.</w:t>
      </w:r>
      <w:r w:rsidR="00002A86">
        <w:rPr>
          <w:rFonts w:ascii="Century Gothic" w:hAnsi="Century Gothic" w:cs="Trebuchet MS"/>
          <w:sz w:val="28"/>
          <w:szCs w:val="28"/>
        </w:rPr>
        <w:t xml:space="preserve"> The sun should be behind the horizon </w:t>
      </w:r>
      <w:r w:rsidR="00444703">
        <w:rPr>
          <w:rFonts w:ascii="Century Gothic" w:hAnsi="Century Gothic" w:cs="Trebuchet MS"/>
          <w:sz w:val="28"/>
          <w:szCs w:val="28"/>
        </w:rPr>
        <w:t xml:space="preserve">(the ground) </w:t>
      </w:r>
      <w:r w:rsidR="00002A86">
        <w:rPr>
          <w:rFonts w:ascii="Century Gothic" w:hAnsi="Century Gothic" w:cs="Trebuchet MS"/>
          <w:sz w:val="28"/>
          <w:szCs w:val="28"/>
        </w:rPr>
        <w:t>once it is low in the sky.</w:t>
      </w:r>
    </w:p>
    <w:p w14:paraId="48518D0B" w14:textId="77777777" w:rsidR="00910DC1" w:rsidRPr="00F10C97" w:rsidRDefault="00910DC1" w:rsidP="00B94E0C">
      <w:pPr>
        <w:pStyle w:val="Heading2"/>
        <w:rPr>
          <w:rFonts w:cs="Trebuchet MS"/>
        </w:rPr>
      </w:pPr>
      <w:proofErr w:type="spellStart"/>
      <w:r w:rsidRPr="00F10C97">
        <w:t>Contract+Purpose</w:t>
      </w:r>
      <w:proofErr w:type="spellEnd"/>
      <w:r w:rsidRPr="00F10C97">
        <w:t xml:space="preserve"> Statement</w:t>
      </w:r>
    </w:p>
    <w:p w14:paraId="7B9CBB61" w14:textId="77777777" w:rsidR="00910DC1" w:rsidRDefault="00910DC1" w:rsidP="00910DC1">
      <w:pPr>
        <w:rPr>
          <w:rFonts w:ascii="Trebuchet MS" w:hAnsi="Trebuchet MS" w:cs="Trebuchet MS"/>
          <w:sz w:val="22"/>
          <w:szCs w:val="22"/>
        </w:rPr>
      </w:pPr>
    </w:p>
    <w:p w14:paraId="46CD7704" w14:textId="1ED1DA52" w:rsidR="00910DC1" w:rsidRPr="00D12DD3" w:rsidRDefault="00910DC1" w:rsidP="00F26251">
      <w:pPr>
        <w:pStyle w:val="Code"/>
        <w:framePr w:wrap="around"/>
      </w:pPr>
      <w:r w:rsidRPr="00D12DD3">
        <w:t xml:space="preserve"># </w:t>
      </w:r>
      <w:r w:rsidR="00A64AD5">
        <w:t>draw-s</w:t>
      </w:r>
      <w:r w:rsidR="002D03AF" w:rsidRPr="00D12DD3">
        <w:t>tate</w:t>
      </w:r>
      <w:r w:rsidRPr="00D12DD3">
        <w:t xml:space="preserve"> :</w:t>
      </w:r>
      <w:r w:rsidR="00FA4D7E">
        <w:t>:</w:t>
      </w:r>
      <w:r w:rsidRPr="00D12DD3">
        <w:t xml:space="preserve"> ______________</w:t>
      </w:r>
      <w:r w:rsidR="00D12DD3">
        <w:t>__________</w:t>
      </w:r>
      <w:r w:rsidRPr="00D12DD3">
        <w:t xml:space="preserve"> </w:t>
      </w:r>
      <w:r w:rsidR="002D03AF" w:rsidRPr="00D12DD3">
        <w:sym w:font="Wingdings" w:char="F0E0"/>
      </w:r>
      <w:r w:rsidRPr="00D12DD3">
        <w:t xml:space="preserve"> </w:t>
      </w:r>
      <w:r w:rsidR="002D03AF" w:rsidRPr="00D12DD3">
        <w:t>Image</w:t>
      </w:r>
    </w:p>
    <w:p w14:paraId="535BBB2E" w14:textId="77777777" w:rsidR="00910DC1" w:rsidRPr="00776AA6" w:rsidRDefault="00910DC1" w:rsidP="00910DC1">
      <w:pPr>
        <w:rPr>
          <w:rFonts w:ascii="Courier New" w:hAnsi="Courier New" w:cs="Courier New"/>
          <w:sz w:val="22"/>
          <w:szCs w:val="22"/>
        </w:rPr>
      </w:pPr>
    </w:p>
    <w:p w14:paraId="0128AEAE" w14:textId="77777777" w:rsidR="00910DC1" w:rsidRDefault="00910DC1" w:rsidP="00910DC1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7D4983EE" w14:textId="77777777" w:rsidR="007C661D" w:rsidRPr="00776AA6" w:rsidRDefault="007C661D" w:rsidP="00910DC1">
      <w:pPr>
        <w:rPr>
          <w:rFonts w:ascii="Courier New" w:hAnsi="Courier New" w:cs="Courier New"/>
          <w:sz w:val="18"/>
          <w:szCs w:val="22"/>
        </w:rPr>
      </w:pPr>
    </w:p>
    <w:p w14:paraId="10C1E9F5" w14:textId="44255A06" w:rsidR="00910DC1" w:rsidRPr="00F10C97" w:rsidRDefault="002D03AF" w:rsidP="00B94E0C">
      <w:pPr>
        <w:pStyle w:val="Heading2"/>
        <w:rPr>
          <w:rFonts w:cs="Trebuchet MS"/>
        </w:rPr>
      </w:pPr>
      <w:r w:rsidRPr="00F10C97">
        <w:t>Write an expre</w:t>
      </w:r>
      <w:r w:rsidR="00F10C97" w:rsidRPr="00F10C97">
        <w:t xml:space="preserve">ssion for each piece </w:t>
      </w:r>
      <w:r w:rsidRPr="00F10C97">
        <w:t>of your final image</w:t>
      </w:r>
    </w:p>
    <w:p w14:paraId="5FCC6B40" w14:textId="582E2FC6" w:rsidR="00444703" w:rsidRDefault="00444703" w:rsidP="00444703">
      <w:pPr>
        <w:spacing w:line="360" w:lineRule="auto"/>
        <w:rPr>
          <w:rFonts w:ascii="Trebuchet MS" w:hAnsi="Trebuchet MS" w:cs="Trebuchet MS"/>
          <w:sz w:val="24"/>
          <w:szCs w:val="24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986"/>
        <w:gridCol w:w="8112"/>
      </w:tblGrid>
      <w:tr w:rsidR="002D03AF" w14:paraId="460CEEF6" w14:textId="77777777" w:rsidTr="00D76131">
        <w:tc>
          <w:tcPr>
            <w:tcW w:w="1986" w:type="dxa"/>
          </w:tcPr>
          <w:p w14:paraId="05A2FED1" w14:textId="10059343" w:rsidR="002D03AF" w:rsidRPr="002D03AF" w:rsidRDefault="002D03AF" w:rsidP="00910DC1">
            <w:pPr>
              <w:spacing w:line="360" w:lineRule="auto"/>
              <w:rPr>
                <w:rFonts w:ascii="Century Gothic" w:hAnsi="Century Gothic" w:cs="Courier New"/>
                <w:sz w:val="32"/>
                <w:szCs w:val="32"/>
              </w:rPr>
            </w:pPr>
            <w:r w:rsidRPr="002D03AF">
              <w:rPr>
                <w:rFonts w:ascii="Century Gothic" w:hAnsi="Century Gothic" w:cs="Courier New"/>
                <w:sz w:val="32"/>
                <w:szCs w:val="32"/>
              </w:rPr>
              <w:t>S</w:t>
            </w:r>
            <w:r w:rsidR="00D76131">
              <w:rPr>
                <w:rFonts w:ascii="Century Gothic" w:hAnsi="Century Gothic" w:cs="Courier New"/>
                <w:sz w:val="32"/>
                <w:szCs w:val="32"/>
              </w:rPr>
              <w:t>UN =</w:t>
            </w:r>
          </w:p>
        </w:tc>
        <w:tc>
          <w:tcPr>
            <w:tcW w:w="8112" w:type="dxa"/>
          </w:tcPr>
          <w:p w14:paraId="591642C9" w14:textId="77777777" w:rsidR="002D03AF" w:rsidRDefault="002D03AF" w:rsidP="00910DC1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2D03AF" w14:paraId="21FD8F6E" w14:textId="77777777" w:rsidTr="00D76131">
        <w:tc>
          <w:tcPr>
            <w:tcW w:w="1986" w:type="dxa"/>
          </w:tcPr>
          <w:p w14:paraId="79383A51" w14:textId="60222FB9" w:rsidR="002D03AF" w:rsidRPr="002D03AF" w:rsidRDefault="002D03AF" w:rsidP="00910DC1">
            <w:pPr>
              <w:spacing w:line="360" w:lineRule="auto"/>
              <w:rPr>
                <w:rFonts w:ascii="Century Gothic" w:hAnsi="Century Gothic" w:cs="Courier New"/>
                <w:sz w:val="32"/>
                <w:szCs w:val="32"/>
              </w:rPr>
            </w:pPr>
            <w:r w:rsidRPr="002D03AF">
              <w:rPr>
                <w:rFonts w:ascii="Century Gothic" w:hAnsi="Century Gothic" w:cs="Courier New"/>
                <w:sz w:val="32"/>
                <w:szCs w:val="32"/>
              </w:rPr>
              <w:t>G</w:t>
            </w:r>
            <w:r w:rsidR="00D76131">
              <w:rPr>
                <w:rFonts w:ascii="Century Gothic" w:hAnsi="Century Gothic" w:cs="Courier New"/>
                <w:sz w:val="32"/>
                <w:szCs w:val="32"/>
              </w:rPr>
              <w:t>ROUND =</w:t>
            </w:r>
          </w:p>
        </w:tc>
        <w:tc>
          <w:tcPr>
            <w:tcW w:w="8112" w:type="dxa"/>
          </w:tcPr>
          <w:p w14:paraId="7D22254A" w14:textId="77777777" w:rsidR="002D03AF" w:rsidRDefault="002D03AF" w:rsidP="00910DC1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2D03AF" w14:paraId="761131CA" w14:textId="77777777" w:rsidTr="00D76131">
        <w:tc>
          <w:tcPr>
            <w:tcW w:w="1986" w:type="dxa"/>
          </w:tcPr>
          <w:p w14:paraId="17743911" w14:textId="7103D914" w:rsidR="002D03AF" w:rsidRPr="002D03AF" w:rsidRDefault="00D76131" w:rsidP="00910DC1">
            <w:pPr>
              <w:spacing w:line="360" w:lineRule="auto"/>
              <w:rPr>
                <w:rFonts w:ascii="Century Gothic" w:hAnsi="Century Gothic" w:cs="Courier New"/>
                <w:sz w:val="32"/>
                <w:szCs w:val="32"/>
              </w:rPr>
            </w:pPr>
            <w:r>
              <w:rPr>
                <w:rFonts w:ascii="Century Gothic" w:hAnsi="Century Gothic" w:cs="Courier New"/>
                <w:sz w:val="32"/>
                <w:szCs w:val="32"/>
              </w:rPr>
              <w:t>SKY =</w:t>
            </w:r>
          </w:p>
        </w:tc>
        <w:tc>
          <w:tcPr>
            <w:tcW w:w="8112" w:type="dxa"/>
          </w:tcPr>
          <w:p w14:paraId="60BE0D4D" w14:textId="77777777" w:rsidR="002D03AF" w:rsidRDefault="002D03AF" w:rsidP="00910DC1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</w:tbl>
    <w:p w14:paraId="359E89D4" w14:textId="5C895974" w:rsidR="00910DC1" w:rsidRPr="00776AA6" w:rsidRDefault="00910DC1" w:rsidP="00910DC1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E1A4D74" w14:textId="5CA8D5F9" w:rsidR="00910DC1" w:rsidRPr="00F10C97" w:rsidRDefault="00F10C97" w:rsidP="00B94E0C">
      <w:pPr>
        <w:pStyle w:val="Heading2"/>
      </w:pPr>
      <w:r w:rsidRPr="00F10C97">
        <w:t>Write the draw-state function, using put-image to combine your pieces</w:t>
      </w:r>
    </w:p>
    <w:p w14:paraId="6F6CF583" w14:textId="77777777" w:rsidR="00910DC1" w:rsidRDefault="00910DC1" w:rsidP="00910DC1">
      <w:pPr>
        <w:rPr>
          <w:rFonts w:ascii="Courier New" w:hAnsi="Courier New" w:cs="Courier New"/>
          <w:sz w:val="28"/>
          <w:szCs w:val="28"/>
        </w:rPr>
      </w:pPr>
    </w:p>
    <w:p w14:paraId="71B5F3C0" w14:textId="77777777" w:rsidR="00117F77" w:rsidRDefault="00117F77" w:rsidP="00910DC1">
      <w:pPr>
        <w:rPr>
          <w:rFonts w:ascii="Courier New" w:hAnsi="Courier New" w:cs="Courier New"/>
          <w:sz w:val="28"/>
          <w:szCs w:val="28"/>
        </w:rPr>
      </w:pPr>
    </w:p>
    <w:p w14:paraId="42139A66" w14:textId="77777777" w:rsidR="00910DC1" w:rsidRPr="00D12DD3" w:rsidRDefault="00910DC1" w:rsidP="00F26251">
      <w:pPr>
        <w:pStyle w:val="Code"/>
        <w:framePr w:wrap="around"/>
      </w:pPr>
      <w:r w:rsidRPr="00D12DD3">
        <w:t>fun  ___________________(__________________) :</w:t>
      </w:r>
    </w:p>
    <w:p w14:paraId="051725FB" w14:textId="77777777" w:rsidR="00910DC1" w:rsidRDefault="00910DC1" w:rsidP="00910DC1">
      <w:pPr>
        <w:rPr>
          <w:rFonts w:ascii="Trebuchet MS" w:hAnsi="Trebuchet MS" w:cs="Trebuchet MS"/>
          <w:sz w:val="28"/>
        </w:rPr>
      </w:pPr>
    </w:p>
    <w:p w14:paraId="6242336D" w14:textId="77777777" w:rsidR="00910DC1" w:rsidRDefault="00910DC1" w:rsidP="00910DC1">
      <w:pPr>
        <w:spacing w:line="360" w:lineRule="auto"/>
        <w:ind w:left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  </w:t>
      </w:r>
      <w:r>
        <w:rPr>
          <w:rFonts w:ascii="Trebuchet MS" w:hAnsi="Trebuchet MS" w:cs="Trebuchet MS"/>
          <w:sz w:val="28"/>
        </w:rPr>
        <w:t>_______________________________________________________________</w:t>
      </w:r>
    </w:p>
    <w:p w14:paraId="61A25B30" w14:textId="77777777" w:rsidR="00910DC1" w:rsidRDefault="00910DC1" w:rsidP="00910DC1">
      <w:pPr>
        <w:spacing w:line="360" w:lineRule="auto"/>
        <w:ind w:left="709"/>
        <w:rPr>
          <w:rFonts w:ascii="Trebuchet MS" w:hAnsi="Trebuchet MS" w:cs="Trebuchet MS"/>
          <w:sz w:val="28"/>
        </w:rPr>
      </w:pPr>
    </w:p>
    <w:p w14:paraId="0494F9DD" w14:textId="20BBD9E1" w:rsidR="00910DC1" w:rsidRDefault="00910DC1" w:rsidP="00910DC1">
      <w:pPr>
        <w:spacing w:line="360" w:lineRule="auto"/>
        <w:ind w:left="709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8"/>
        </w:rPr>
        <w:t>_______________________________________________________________</w:t>
      </w:r>
    </w:p>
    <w:p w14:paraId="0D697B3E" w14:textId="77777777" w:rsidR="00117F77" w:rsidRDefault="00117F77" w:rsidP="00117F77">
      <w:pPr>
        <w:spacing w:line="360" w:lineRule="auto"/>
        <w:ind w:left="709"/>
        <w:rPr>
          <w:rFonts w:ascii="Trebuchet MS" w:hAnsi="Trebuchet MS" w:cs="Trebuchet MS"/>
          <w:sz w:val="28"/>
        </w:rPr>
      </w:pPr>
    </w:p>
    <w:p w14:paraId="223BD589" w14:textId="1700DE36" w:rsidR="007C661D" w:rsidRDefault="00117F77" w:rsidP="007C661D">
      <w:pPr>
        <w:spacing w:line="360" w:lineRule="auto"/>
        <w:ind w:left="709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8"/>
        </w:rPr>
        <w:t>_______________________________________________________________</w:t>
      </w:r>
    </w:p>
    <w:p w14:paraId="71637864" w14:textId="77777777" w:rsidR="007C661D" w:rsidRDefault="007C661D" w:rsidP="00910DC1">
      <w:pPr>
        <w:spacing w:line="360" w:lineRule="auto"/>
        <w:ind w:left="709"/>
        <w:rPr>
          <w:rFonts w:ascii="Trebuchet MS" w:hAnsi="Trebuchet MS" w:cs="Trebuchet MS"/>
          <w:sz w:val="24"/>
          <w:szCs w:val="24"/>
        </w:rPr>
      </w:pPr>
    </w:p>
    <w:p w14:paraId="7D8DA2B1" w14:textId="22A9BC83" w:rsidR="00002A86" w:rsidRDefault="00910DC1" w:rsidP="00F26251">
      <w:pPr>
        <w:pStyle w:val="Code"/>
        <w:framePr w:wrap="around"/>
        <w:rPr>
          <w:rFonts w:ascii="Century Gothic" w:hAnsi="Century Gothic"/>
        </w:rPr>
      </w:pPr>
      <w:r w:rsidRPr="00D12DD3">
        <w:t>end</w:t>
      </w:r>
      <w:r w:rsidR="00002A86" w:rsidRPr="00D12DD3">
        <w:rPr>
          <w:rFonts w:ascii="Century Gothic" w:hAnsi="Century Gothic"/>
        </w:rPr>
        <w:br w:type="page"/>
      </w:r>
    </w:p>
    <w:p w14:paraId="0184274F" w14:textId="77777777" w:rsidR="007C661D" w:rsidRPr="00D12DD3" w:rsidRDefault="007C661D" w:rsidP="00F26251">
      <w:pPr>
        <w:pStyle w:val="Code"/>
        <w:framePr w:wrap="around"/>
      </w:pPr>
    </w:p>
    <w:p w14:paraId="258F15F1" w14:textId="77777777" w:rsidR="007C661D" w:rsidRDefault="007C661D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  <w:r>
        <w:rPr>
          <w:szCs w:val="40"/>
        </w:rPr>
        <w:br w:type="page"/>
      </w:r>
    </w:p>
    <w:p w14:paraId="733462F4" w14:textId="13E0B872" w:rsidR="00781D9F" w:rsidRPr="0047112A" w:rsidRDefault="00781D9F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next-state-tick</w:t>
      </w:r>
    </w:p>
    <w:p w14:paraId="1F78CDDA" w14:textId="77777777" w:rsidR="00781D9F" w:rsidRDefault="00781D9F" w:rsidP="00781D9F">
      <w:pPr>
        <w:rPr>
          <w:rFonts w:ascii="Century Gothic" w:hAnsi="Century Gothic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>
        <w:rPr>
          <w:rFonts w:ascii="Century Gothic" w:hAnsi="Century Gothic" w:cs="Trebuchet MS"/>
          <w:i/>
          <w:sz w:val="28"/>
          <w:szCs w:val="28"/>
        </w:rPr>
        <w:t>next-state-tick</w:t>
      </w:r>
      <w:r w:rsidRPr="00E23A4E">
        <w:rPr>
          <w:rFonts w:ascii="Century Gothic" w:hAnsi="Century Gothic" w:cs="Trebuchet MS"/>
          <w:i/>
          <w:sz w:val="28"/>
          <w:szCs w:val="28"/>
        </w:rPr>
        <w:t xml:space="preserve">, </w:t>
      </w:r>
      <w:r w:rsidRPr="00E23A4E">
        <w:rPr>
          <w:rFonts w:ascii="Century Gothic" w:hAnsi="Century Gothic" w:cs="Trebuchet MS"/>
          <w:sz w:val="28"/>
          <w:szCs w:val="28"/>
        </w:rPr>
        <w:t xml:space="preserve">which takes in a </w:t>
      </w:r>
      <w:proofErr w:type="spellStart"/>
      <w:r>
        <w:rPr>
          <w:rFonts w:ascii="Century Gothic" w:hAnsi="Century Gothic" w:cs="Trebuchet MS"/>
          <w:sz w:val="28"/>
          <w:szCs w:val="28"/>
        </w:rPr>
        <w:t>SunsetState</w:t>
      </w:r>
      <w:proofErr w:type="spellEnd"/>
      <w:r w:rsidRPr="00E23A4E">
        <w:rPr>
          <w:rFonts w:ascii="Century Gothic" w:hAnsi="Century Gothic" w:cs="Trebuchet MS"/>
          <w:sz w:val="28"/>
          <w:szCs w:val="28"/>
        </w:rPr>
        <w:t xml:space="preserve"> and returns </w:t>
      </w:r>
      <w:r>
        <w:rPr>
          <w:rFonts w:ascii="Century Gothic" w:hAnsi="Century Gothic" w:cs="Trebuchet MS"/>
          <w:sz w:val="28"/>
          <w:szCs w:val="28"/>
        </w:rPr>
        <w:t xml:space="preserve">a </w:t>
      </w:r>
      <w:proofErr w:type="spellStart"/>
      <w:r>
        <w:rPr>
          <w:rFonts w:ascii="Century Gothic" w:hAnsi="Century Gothic" w:cs="Trebuchet MS"/>
          <w:sz w:val="28"/>
          <w:szCs w:val="28"/>
        </w:rPr>
        <w:t>SunsetState</w:t>
      </w:r>
      <w:proofErr w:type="spellEnd"/>
      <w:r>
        <w:rPr>
          <w:rFonts w:ascii="Century Gothic" w:hAnsi="Century Gothic" w:cs="Trebuchet MS"/>
          <w:sz w:val="28"/>
          <w:szCs w:val="28"/>
        </w:rPr>
        <w:t xml:space="preserve"> in which the new x-coordinate is 8 pixels larger than in the given </w:t>
      </w:r>
      <w:proofErr w:type="spellStart"/>
      <w:r>
        <w:rPr>
          <w:rFonts w:ascii="Century Gothic" w:hAnsi="Century Gothic" w:cs="Trebuchet MS"/>
          <w:sz w:val="28"/>
          <w:szCs w:val="28"/>
        </w:rPr>
        <w:t>SunsetState</w:t>
      </w:r>
      <w:proofErr w:type="spellEnd"/>
      <w:r>
        <w:rPr>
          <w:rFonts w:ascii="Century Gothic" w:hAnsi="Century Gothic" w:cs="Trebuchet MS"/>
          <w:sz w:val="28"/>
          <w:szCs w:val="28"/>
        </w:rPr>
        <w:t xml:space="preserve"> and the y-coordinate is 4 pixels smaller than in the given </w:t>
      </w:r>
      <w:proofErr w:type="spellStart"/>
      <w:r>
        <w:rPr>
          <w:rFonts w:ascii="Century Gothic" w:hAnsi="Century Gothic" w:cs="Trebuchet MS"/>
          <w:sz w:val="28"/>
          <w:szCs w:val="28"/>
        </w:rPr>
        <w:t>SunsetState</w:t>
      </w:r>
      <w:proofErr w:type="spellEnd"/>
      <w:r>
        <w:rPr>
          <w:rFonts w:ascii="Century Gothic" w:hAnsi="Century Gothic" w:cs="Trebuchet MS"/>
          <w:sz w:val="28"/>
          <w:szCs w:val="28"/>
        </w:rPr>
        <w:t>.</w:t>
      </w:r>
    </w:p>
    <w:p w14:paraId="1257BCD7" w14:textId="77777777" w:rsidR="00781D9F" w:rsidRPr="006818F1" w:rsidRDefault="00781D9F" w:rsidP="00B94E0C">
      <w:pPr>
        <w:pStyle w:val="Heading2"/>
        <w:rPr>
          <w:rFonts w:cs="Trebuchet MS"/>
        </w:rPr>
      </w:pPr>
      <w:proofErr w:type="spellStart"/>
      <w:r w:rsidRPr="006818F1">
        <w:t>Contract+Purpose</w:t>
      </w:r>
      <w:proofErr w:type="spellEnd"/>
      <w:r w:rsidRPr="006818F1">
        <w:t xml:space="preserve"> Statement</w:t>
      </w:r>
    </w:p>
    <w:p w14:paraId="4AF4522E" w14:textId="77777777" w:rsidR="00781D9F" w:rsidRDefault="00781D9F" w:rsidP="00781D9F">
      <w:pPr>
        <w:rPr>
          <w:rFonts w:ascii="Trebuchet MS" w:hAnsi="Trebuchet MS" w:cs="Trebuchet MS"/>
          <w:sz w:val="22"/>
          <w:szCs w:val="22"/>
        </w:rPr>
      </w:pPr>
    </w:p>
    <w:p w14:paraId="1A0192E5" w14:textId="73B12BD1" w:rsidR="00781D9F" w:rsidRDefault="00781D9F" w:rsidP="00781D9F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 w:rsidR="00FA4D7E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496D090C" w14:textId="77777777" w:rsidR="00781D9F" w:rsidRPr="00776AA6" w:rsidRDefault="00781D9F" w:rsidP="00781D9F">
      <w:pPr>
        <w:rPr>
          <w:rFonts w:ascii="Courier New" w:hAnsi="Courier New" w:cs="Courier New"/>
          <w:sz w:val="22"/>
          <w:szCs w:val="22"/>
        </w:rPr>
      </w:pPr>
    </w:p>
    <w:p w14:paraId="7700F17D" w14:textId="77777777" w:rsidR="00781D9F" w:rsidRDefault="00781D9F" w:rsidP="00781D9F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7A3D4A55" w14:textId="77777777" w:rsidR="00781D9F" w:rsidRPr="00776AA6" w:rsidRDefault="00781D9F" w:rsidP="00781D9F">
      <w:pPr>
        <w:rPr>
          <w:rFonts w:ascii="Courier New" w:hAnsi="Courier New" w:cs="Courier New"/>
          <w:sz w:val="18"/>
          <w:szCs w:val="22"/>
        </w:rPr>
      </w:pPr>
    </w:p>
    <w:p w14:paraId="1C599DE3" w14:textId="77777777" w:rsidR="00781D9F" w:rsidRPr="00A01FC5" w:rsidRDefault="00781D9F" w:rsidP="00B94E0C">
      <w:pPr>
        <w:pStyle w:val="Heading2"/>
        <w:rPr>
          <w:rFonts w:cs="Trebuchet MS"/>
        </w:rPr>
      </w:pPr>
      <w:r w:rsidRPr="006818F1">
        <w:t>Give Examples</w:t>
      </w:r>
    </w:p>
    <w:p w14:paraId="350ABC72" w14:textId="77777777" w:rsidR="00781D9F" w:rsidRPr="006818F1" w:rsidRDefault="00781D9F" w:rsidP="00781D9F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77EC36FB" w14:textId="77777777" w:rsidR="00781D9F" w:rsidRDefault="00781D9F" w:rsidP="00781D9F">
      <w:pPr>
        <w:rPr>
          <w:rFonts w:ascii="Courier" w:hAnsi="Courier" w:cs="Courier"/>
          <w:sz w:val="22"/>
          <w:szCs w:val="22"/>
        </w:rPr>
      </w:pPr>
    </w:p>
    <w:p w14:paraId="3C0625A8" w14:textId="77777777" w:rsidR="00781D9F" w:rsidRPr="002C6F24" w:rsidRDefault="00781D9F" w:rsidP="00781D9F">
      <w:pPr>
        <w:pStyle w:val="Code"/>
        <w:framePr w:wrap="around"/>
      </w:pPr>
      <w:r w:rsidRPr="002C6F24">
        <w:t>examples:</w:t>
      </w:r>
    </w:p>
    <w:p w14:paraId="52DF7C37" w14:textId="4D0C3B67" w:rsidR="00781D9F" w:rsidRDefault="00781D9F" w:rsidP="00781D9F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_____________(___________________)  </w:t>
      </w:r>
    </w:p>
    <w:p w14:paraId="62AD302E" w14:textId="77777777" w:rsidR="00781D9F" w:rsidRDefault="00781D9F" w:rsidP="00781D9F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291E4BA0" w14:textId="77777777" w:rsidR="00781D9F" w:rsidRDefault="00781D9F" w:rsidP="00781D9F">
      <w:pPr>
        <w:ind w:right="-1260"/>
        <w:rPr>
          <w:rFonts w:ascii="Trebuchet MS" w:hAnsi="Trebuchet MS" w:cs="Trebuchet MS"/>
          <w:sz w:val="28"/>
        </w:rPr>
      </w:pPr>
    </w:p>
    <w:p w14:paraId="0A47F6B8" w14:textId="2EECC9F3" w:rsidR="00781D9F" w:rsidRDefault="00781D9F" w:rsidP="00781D9F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05D0B029" w14:textId="77777777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3202DB07" w14:textId="77777777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</w:p>
    <w:p w14:paraId="329975FC" w14:textId="77777777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</w:p>
    <w:p w14:paraId="4450013D" w14:textId="40B6C415" w:rsidR="00781D9F" w:rsidRDefault="00781D9F" w:rsidP="00781D9F">
      <w:pPr>
        <w:pStyle w:val="Code"/>
        <w:framePr w:wrap="around"/>
      </w:pPr>
      <w:r>
        <w:rPr>
          <w:sz w:val="18"/>
        </w:rPr>
        <w:t xml:space="preserve">     </w:t>
      </w:r>
      <w:r>
        <w:t xml:space="preserve">_____________(___________________)  </w:t>
      </w:r>
    </w:p>
    <w:p w14:paraId="4C4C5FF2" w14:textId="77777777" w:rsidR="00781D9F" w:rsidRDefault="00781D9F" w:rsidP="00781D9F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29099823" w14:textId="77777777" w:rsidR="00781D9F" w:rsidRDefault="00781D9F" w:rsidP="00781D9F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701E4CA8" w14:textId="77777777" w:rsidR="00781D9F" w:rsidRDefault="00781D9F" w:rsidP="00781D9F">
      <w:pPr>
        <w:ind w:right="-1260"/>
        <w:rPr>
          <w:rFonts w:ascii="Trebuchet MS" w:hAnsi="Trebuchet MS" w:cs="Trebuchet MS"/>
          <w:sz w:val="28"/>
        </w:rPr>
      </w:pPr>
    </w:p>
    <w:p w14:paraId="556FAFFB" w14:textId="35816970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38BF2034" w14:textId="77777777" w:rsidR="00781D9F" w:rsidRDefault="00781D9F" w:rsidP="00781D9F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17433393" w14:textId="77777777" w:rsidR="00781D9F" w:rsidRDefault="00781D9F" w:rsidP="00781D9F">
      <w:pPr>
        <w:pStyle w:val="Code"/>
        <w:framePr w:wrap="around"/>
      </w:pPr>
      <w:r w:rsidRPr="002C6F24">
        <w:t>end</w:t>
      </w:r>
    </w:p>
    <w:p w14:paraId="081E493A" w14:textId="77777777" w:rsidR="00781D9F" w:rsidRPr="002C6F24" w:rsidRDefault="00781D9F" w:rsidP="00781D9F">
      <w:pPr>
        <w:rPr>
          <w:rFonts w:ascii="Courier New" w:hAnsi="Courier New" w:cs="Courier New"/>
          <w:sz w:val="36"/>
          <w:szCs w:val="36"/>
        </w:rPr>
      </w:pPr>
    </w:p>
    <w:p w14:paraId="0CEBD9BD" w14:textId="77777777" w:rsidR="00781D9F" w:rsidRPr="006818F1" w:rsidRDefault="00781D9F" w:rsidP="00B94E0C">
      <w:pPr>
        <w:pStyle w:val="Heading2"/>
      </w:pPr>
      <w:r w:rsidRPr="006818F1">
        <w:t xml:space="preserve">Function </w:t>
      </w:r>
    </w:p>
    <w:p w14:paraId="4F0CECD2" w14:textId="77777777" w:rsidR="00781D9F" w:rsidRPr="006818F1" w:rsidRDefault="00781D9F" w:rsidP="00781D9F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3DE600DE" w14:textId="77777777" w:rsidR="00781D9F" w:rsidRPr="006818F1" w:rsidRDefault="00781D9F" w:rsidP="00781D9F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3BBC108D" w14:textId="77777777" w:rsidR="00781D9F" w:rsidRDefault="00781D9F" w:rsidP="00781D9F">
      <w:pPr>
        <w:pStyle w:val="NormalBullet"/>
        <w:numPr>
          <w:ilvl w:val="0"/>
          <w:numId w:val="0"/>
        </w:numPr>
      </w:pPr>
    </w:p>
    <w:p w14:paraId="38D3CB23" w14:textId="77777777" w:rsidR="00781D9F" w:rsidRDefault="00781D9F" w:rsidP="00781D9F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3024D65B" w14:textId="77777777" w:rsidR="00781D9F" w:rsidRDefault="00781D9F" w:rsidP="00781D9F">
      <w:pPr>
        <w:rPr>
          <w:rFonts w:ascii="Trebuchet MS" w:hAnsi="Trebuchet MS" w:cs="Trebuchet MS"/>
          <w:sz w:val="28"/>
        </w:rPr>
      </w:pPr>
    </w:p>
    <w:p w14:paraId="10403655" w14:textId="77777777" w:rsidR="00781D9F" w:rsidRDefault="00781D9F" w:rsidP="00781D9F">
      <w:pPr>
        <w:rPr>
          <w:rFonts w:ascii="Trebuchet MS" w:hAnsi="Trebuchet MS" w:cs="Trebuchet MS"/>
          <w:sz w:val="28"/>
        </w:rPr>
      </w:pPr>
    </w:p>
    <w:p w14:paraId="0A71031E" w14:textId="77777777" w:rsidR="00781D9F" w:rsidRDefault="00781D9F" w:rsidP="00781D9F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2C915E21" w14:textId="77777777" w:rsidR="00781D9F" w:rsidRDefault="00781D9F" w:rsidP="00781D9F">
      <w:pPr>
        <w:rPr>
          <w:smallCaps/>
          <w:color w:val="FFFFFF"/>
          <w:sz w:val="36"/>
          <w:szCs w:val="28"/>
        </w:rPr>
      </w:pPr>
    </w:p>
    <w:p w14:paraId="5FD4F5B9" w14:textId="77777777" w:rsidR="00781D9F" w:rsidRPr="002C6F24" w:rsidRDefault="00781D9F" w:rsidP="00781D9F">
      <w:pPr>
        <w:pStyle w:val="Code"/>
        <w:framePr w:wrap="around"/>
      </w:pPr>
      <w:r w:rsidRPr="002C6F24">
        <w:t>end</w:t>
      </w:r>
    </w:p>
    <w:p w14:paraId="07E39CF7" w14:textId="77777777" w:rsidR="00781D9F" w:rsidRDefault="00781D9F" w:rsidP="00781D9F"/>
    <w:p w14:paraId="420972A4" w14:textId="77777777" w:rsidR="00781D9F" w:rsidRDefault="00781D9F" w:rsidP="00781D9F"/>
    <w:p w14:paraId="7F7FDF48" w14:textId="77777777" w:rsidR="00781D9F" w:rsidRDefault="00781D9F" w:rsidP="00781D9F"/>
    <w:p w14:paraId="5D5F3992" w14:textId="77777777" w:rsidR="00AA1358" w:rsidRDefault="00AA1358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</w:rPr>
        <w:br w:type="page"/>
      </w:r>
    </w:p>
    <w:p w14:paraId="49EFE24A" w14:textId="428E78EB" w:rsidR="00AA1358" w:rsidRDefault="00AA1358" w:rsidP="00B94E0C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12C9131E" w14:textId="77777777" w:rsidR="00AA1358" w:rsidRPr="00E375B2" w:rsidRDefault="00AA1358" w:rsidP="00AA1358"/>
    <w:p w14:paraId="46EF1E65" w14:textId="77777777" w:rsidR="00AA1358" w:rsidRPr="005D53F7" w:rsidRDefault="00AA1358" w:rsidP="00B94E0C">
      <w:pPr>
        <w:pStyle w:val="Heading2"/>
      </w:pPr>
      <w:r w:rsidRPr="005D53F7">
        <w:t>Draw a sketch for three distinct moments of the animation</w:t>
      </w:r>
    </w:p>
    <w:p w14:paraId="5E6DE0E1" w14:textId="77777777" w:rsidR="00AA1358" w:rsidRPr="005D53F7" w:rsidRDefault="00AA1358" w:rsidP="00AA1358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F45B56" w:rsidRPr="005D53F7" w14:paraId="315C759D" w14:textId="77777777" w:rsidTr="00F45B56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38590FED" w14:textId="77777777" w:rsidR="00AA1358" w:rsidRPr="005D53F7" w:rsidRDefault="00AA1358" w:rsidP="00114EA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4BC4B80F" w14:textId="77777777" w:rsidR="00AA1358" w:rsidRPr="005D53F7" w:rsidRDefault="00AA1358" w:rsidP="00114EA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54D603CB" w14:textId="77777777" w:rsidR="00AA1358" w:rsidRPr="005D53F7" w:rsidRDefault="00AA1358" w:rsidP="00114EA9">
            <w:pPr>
              <w:jc w:val="center"/>
              <w:rPr>
                <w:rFonts w:ascii="Century Gothic" w:hAnsi="Century Gothic"/>
              </w:rPr>
            </w:pPr>
          </w:p>
        </w:tc>
      </w:tr>
      <w:tr w:rsidR="00F45B56" w:rsidRPr="00EB294A" w14:paraId="29953C68" w14:textId="77777777" w:rsidTr="00F45B56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318CCF8" w14:textId="77777777" w:rsidR="00AA1358" w:rsidRPr="00EB294A" w:rsidRDefault="00AA1358" w:rsidP="00114EA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97C2421" w14:textId="77777777" w:rsidR="00AA1358" w:rsidRPr="00EB294A" w:rsidRDefault="00AA1358" w:rsidP="00114EA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A82DE42" w14:textId="77777777" w:rsidR="00AA1358" w:rsidRPr="00EB294A" w:rsidRDefault="00AA1358" w:rsidP="00114EA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2C549F66" w14:textId="77777777" w:rsidR="00F20840" w:rsidRPr="00EB294A" w:rsidRDefault="00F20840" w:rsidP="00F20840">
      <w:pPr>
        <w:rPr>
          <w:rFonts w:ascii="Century Gothic" w:hAnsi="Century Gothic"/>
        </w:rPr>
      </w:pPr>
    </w:p>
    <w:p w14:paraId="4573CA9F" w14:textId="77777777" w:rsidR="00F20840" w:rsidRPr="00EB294A" w:rsidRDefault="00F20840" w:rsidP="00F20840">
      <w:pPr>
        <w:pStyle w:val="Heading2"/>
        <w:rPr>
          <w:b/>
        </w:rPr>
      </w:pPr>
      <w:r w:rsidRPr="00EB294A">
        <w:t>What things are changing?</w:t>
      </w:r>
    </w:p>
    <w:tbl>
      <w:tblPr>
        <w:tblW w:w="10048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0"/>
      </w:tblGrid>
      <w:tr w:rsidR="00F20840" w:rsidRPr="005D53F7" w14:paraId="44489744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63102F1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14A8E7A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F20840" w:rsidRPr="005D53F7" w14:paraId="09665364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FDFE757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BAD411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3545D072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599D42F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6DD308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5E8FF3FD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5A6687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1C1CF6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2A39AAF3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901D08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B699DD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4D66832" w14:textId="77777777" w:rsidR="00AA1358" w:rsidRPr="005D53F7" w:rsidRDefault="00AA1358" w:rsidP="00AA1358">
      <w:pPr>
        <w:rPr>
          <w:rFonts w:ascii="Century Gothic" w:hAnsi="Century Gothic"/>
        </w:rPr>
      </w:pPr>
    </w:p>
    <w:p w14:paraId="5067FE0F" w14:textId="77777777" w:rsidR="00AA1358" w:rsidRPr="005D53F7" w:rsidRDefault="00AA1358" w:rsidP="00B94E0C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F45B56" w:rsidRPr="005D53F7" w14:paraId="57FFB7C4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408A729F" w14:textId="77777777" w:rsidR="00AA1358" w:rsidRPr="005D53F7" w:rsidRDefault="00AA1358" w:rsidP="00114EA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1A5C0A31" w14:textId="77777777" w:rsidR="00AA1358" w:rsidRPr="005D53F7" w:rsidRDefault="00AA1358" w:rsidP="00114EA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F45B56" w:rsidRPr="005D53F7" w14:paraId="40CBF260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39BC5D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FBED50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45B56" w:rsidRPr="005D53F7" w14:paraId="69D0B9F3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1E1E52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7E1AA2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45B56" w:rsidRPr="005D53F7" w14:paraId="3C37F533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7A9E49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17056E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45B56" w:rsidRPr="005D53F7" w14:paraId="7135BF5F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C66DC2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6D8936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5FB88C9" w14:textId="77777777" w:rsidR="00AA1358" w:rsidRDefault="00AA1358" w:rsidP="00AA1358">
      <w:pPr>
        <w:rPr>
          <w:rFonts w:ascii="Century Gothic" w:hAnsi="Century Gothic"/>
        </w:rPr>
      </w:pPr>
    </w:p>
    <w:p w14:paraId="0DBB68CE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9B05BE2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DC1DE05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16F3565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260136C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5AD5E4C2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5AB5D99A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0D69D97E" w14:textId="77777777" w:rsidR="00AA1358" w:rsidRDefault="00AA1358" w:rsidP="00AA1358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30C96382" w14:textId="77777777" w:rsidR="00AA1358" w:rsidRPr="005D53F7" w:rsidRDefault="00AA1358" w:rsidP="00B94E0C">
      <w:pPr>
        <w:pStyle w:val="Heading2"/>
      </w:pPr>
      <w:r>
        <w:lastRenderedPageBreak/>
        <w:t>Define the Data Structure</w:t>
      </w:r>
    </w:p>
    <w:p w14:paraId="38FB3690" w14:textId="77777777" w:rsidR="00AA1358" w:rsidRPr="005D53F7" w:rsidRDefault="00AA1358" w:rsidP="00AA1358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1868FEF8" w14:textId="77777777" w:rsidR="00AA1358" w:rsidRPr="00D12DD3" w:rsidRDefault="00AA1358" w:rsidP="00AA1358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0F0A1C9B" w14:textId="77777777" w:rsidR="00AA1358" w:rsidRPr="00D12DD3" w:rsidRDefault="00AA1358" w:rsidP="00AA1358">
      <w:pPr>
        <w:pStyle w:val="Code"/>
        <w:framePr w:wrap="around"/>
      </w:pPr>
    </w:p>
    <w:p w14:paraId="11F815BE" w14:textId="77777777" w:rsidR="00AA1358" w:rsidRPr="00D12DD3" w:rsidRDefault="00AA1358" w:rsidP="00AA1358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566CCAC" w14:textId="77777777" w:rsidR="00AA1358" w:rsidRPr="00D12DD3" w:rsidRDefault="00AA1358" w:rsidP="00AA1358">
      <w:pPr>
        <w:pStyle w:val="Code"/>
        <w:framePr w:wrap="around"/>
      </w:pPr>
    </w:p>
    <w:p w14:paraId="03C6DA99" w14:textId="77777777" w:rsidR="00AA1358" w:rsidRPr="00D12DD3" w:rsidRDefault="00AA1358" w:rsidP="00AA1358">
      <w:pPr>
        <w:pStyle w:val="Code"/>
        <w:framePr w:wrap="around"/>
      </w:pPr>
      <w:r w:rsidRPr="00D12DD3">
        <w:t>| __________(_________________________________</w:t>
      </w:r>
    </w:p>
    <w:p w14:paraId="7EBCD9A6" w14:textId="77777777" w:rsidR="00AA1358" w:rsidRPr="00D12DD3" w:rsidRDefault="00AA1358" w:rsidP="00AA1358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2DF6ACBE" w14:textId="77777777" w:rsidR="00AA1358" w:rsidRPr="00D12DD3" w:rsidRDefault="00AA1358" w:rsidP="00AA1358">
      <w:pPr>
        <w:pStyle w:val="Code"/>
        <w:framePr w:wrap="around"/>
      </w:pPr>
      <w:r w:rsidRPr="00D12DD3">
        <w:t xml:space="preserve">             _________________________________ </w:t>
      </w:r>
    </w:p>
    <w:p w14:paraId="6B4DBD2D" w14:textId="77777777" w:rsidR="00AA1358" w:rsidRPr="00D12DD3" w:rsidRDefault="00AA1358" w:rsidP="00AA1358">
      <w:pPr>
        <w:pStyle w:val="Code"/>
        <w:framePr w:wrap="around"/>
      </w:pPr>
    </w:p>
    <w:p w14:paraId="205F647B" w14:textId="35396ABA" w:rsidR="00AA1358" w:rsidRPr="00D12DD3" w:rsidRDefault="00AA1358" w:rsidP="00AA1358">
      <w:pPr>
        <w:pStyle w:val="Code"/>
        <w:framePr w:wrap="around"/>
      </w:pPr>
      <w:r w:rsidRPr="00D12DD3">
        <w:t xml:space="preserve">          </w:t>
      </w:r>
      <w:r w:rsidR="006C7C54">
        <w:t xml:space="preserve">   </w:t>
      </w:r>
      <w:r w:rsidRPr="00D12DD3">
        <w:t>_________________________________</w:t>
      </w:r>
    </w:p>
    <w:p w14:paraId="069E835A" w14:textId="77777777" w:rsidR="00AA1358" w:rsidRPr="00D12DD3" w:rsidRDefault="00AA1358" w:rsidP="00AA1358">
      <w:pPr>
        <w:pStyle w:val="Code"/>
        <w:framePr w:wrap="around"/>
      </w:pPr>
    </w:p>
    <w:p w14:paraId="0A21BDCF" w14:textId="76C03C9B" w:rsidR="00AA1358" w:rsidRPr="00D12DD3" w:rsidRDefault="00AA1358" w:rsidP="00AA1358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________________________________)</w:t>
      </w:r>
    </w:p>
    <w:p w14:paraId="4B7B64D2" w14:textId="77777777" w:rsidR="00AA1358" w:rsidRPr="00D12DD3" w:rsidRDefault="00AA1358" w:rsidP="00AA1358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57D7B616" w14:textId="77777777" w:rsidR="00AA1358" w:rsidRPr="005D53F7" w:rsidRDefault="00AA1358" w:rsidP="00AA1358">
      <w:pPr>
        <w:ind w:left="-1080" w:firstLine="1080"/>
        <w:rPr>
          <w:rFonts w:ascii="Century Gothic" w:hAnsi="Century Gothic"/>
        </w:rPr>
      </w:pPr>
    </w:p>
    <w:p w14:paraId="0971561E" w14:textId="77777777" w:rsidR="00AA1358" w:rsidRDefault="00AA1358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5C01747E" w14:textId="77777777" w:rsidR="00AA1358" w:rsidRPr="005D53F7" w:rsidRDefault="00AA1358" w:rsidP="00AA1358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3EDEFD6F" w14:textId="38B42682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0BAD683D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1684A8A1" w14:textId="1F0C35F5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7A45F25D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686FDDBB" w14:textId="4359BEC4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0BB50092" w14:textId="77777777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</w:p>
    <w:p w14:paraId="49DBA5C6" w14:textId="0A736C6F" w:rsidR="00AA1358" w:rsidRPr="005D53F7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28"/>
          <w:szCs w:val="28"/>
        </w:rPr>
      </w:pPr>
      <w:r>
        <w:rPr>
          <w:rFonts w:ascii="Century Gothic" w:hAnsi="Century Gothic" w:cs="Courier New"/>
          <w:color w:val="000000"/>
          <w:sz w:val="28"/>
          <w:szCs w:val="28"/>
        </w:rPr>
        <w:br w:type="page"/>
      </w:r>
    </w:p>
    <w:p w14:paraId="5BDFE8F4" w14:textId="77777777" w:rsidR="001A3B90" w:rsidRDefault="001A3B90" w:rsidP="001A3B90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37F8C716" w14:textId="77777777" w:rsidR="001A3B90" w:rsidRPr="00E375B2" w:rsidRDefault="001A3B90" w:rsidP="001A3B90"/>
    <w:p w14:paraId="5DFA66CA" w14:textId="77777777" w:rsidR="001A3B90" w:rsidRPr="005D53F7" w:rsidRDefault="001A3B90" w:rsidP="001A3B90">
      <w:pPr>
        <w:pStyle w:val="Heading2"/>
      </w:pPr>
      <w:r w:rsidRPr="005D53F7">
        <w:t>Draw a sketch for three distinct moments of the animation</w:t>
      </w:r>
    </w:p>
    <w:p w14:paraId="6A463E61" w14:textId="77777777" w:rsidR="001A3B90" w:rsidRPr="005D53F7" w:rsidRDefault="001A3B90" w:rsidP="001A3B90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1A3B90" w:rsidRPr="005D53F7" w14:paraId="2951D0BC" w14:textId="77777777" w:rsidTr="00B47E21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23D3F7C4" w14:textId="77777777" w:rsidR="001A3B90" w:rsidRPr="005D53F7" w:rsidRDefault="001A3B90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15D4DC98" w14:textId="77777777" w:rsidR="001A3B90" w:rsidRPr="005D53F7" w:rsidRDefault="001A3B90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221F6426" w14:textId="77777777" w:rsidR="001A3B90" w:rsidRPr="005D53F7" w:rsidRDefault="001A3B90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1A3B90" w:rsidRPr="00EB294A" w14:paraId="653FDCF9" w14:textId="77777777" w:rsidTr="00B47E21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2C18859" w14:textId="77777777" w:rsidR="001A3B90" w:rsidRPr="00EB294A" w:rsidRDefault="001A3B90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598A630" w14:textId="77777777" w:rsidR="001A3B90" w:rsidRPr="00EB294A" w:rsidRDefault="001A3B90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C2C297A" w14:textId="77777777" w:rsidR="001A3B90" w:rsidRPr="00EB294A" w:rsidRDefault="001A3B90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15FE2D4" w14:textId="77777777" w:rsidR="00F20840" w:rsidRPr="00EB294A" w:rsidRDefault="00F20840" w:rsidP="00F20840">
      <w:pPr>
        <w:rPr>
          <w:rFonts w:ascii="Century Gothic" w:hAnsi="Century Gothic"/>
        </w:rPr>
      </w:pPr>
    </w:p>
    <w:p w14:paraId="0B6939D5" w14:textId="77777777" w:rsidR="00E57E3B" w:rsidRPr="00EB294A" w:rsidRDefault="00E57E3B" w:rsidP="00E57E3B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E57E3B" w:rsidRPr="005D53F7" w14:paraId="676936D8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5EDC62EA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47CB903C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E57E3B" w:rsidRPr="005D53F7" w14:paraId="6F0EF2F1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69EFA2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1AFAA8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4A757642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B8B07A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B26911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51CD4A83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746ADF3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8C134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2DE0F0DA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B05FC0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5632A0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984B509" w14:textId="77777777" w:rsidR="00E57E3B" w:rsidRDefault="00E57E3B" w:rsidP="00E57E3B">
      <w:pPr>
        <w:rPr>
          <w:rFonts w:ascii="Century Gothic" w:hAnsi="Century Gothic"/>
        </w:rPr>
      </w:pPr>
    </w:p>
    <w:p w14:paraId="6321EBF1" w14:textId="77777777" w:rsidR="00E57E3B" w:rsidRPr="005D53F7" w:rsidRDefault="00E57E3B" w:rsidP="00E57E3B">
      <w:pPr>
        <w:rPr>
          <w:rFonts w:ascii="Century Gothic" w:hAnsi="Century Gothic"/>
        </w:rPr>
      </w:pPr>
    </w:p>
    <w:p w14:paraId="276555F1" w14:textId="77777777" w:rsidR="00E57E3B" w:rsidRPr="005D53F7" w:rsidRDefault="00E57E3B" w:rsidP="00E57E3B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E57E3B" w:rsidRPr="005D53F7" w14:paraId="17482A6A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59ECCC6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822BA0B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E57E3B" w:rsidRPr="005D53F7" w14:paraId="0DAD874A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8FE5FF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77380A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7F1ED8CD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2BE970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A75970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1336161B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D703CBD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D6F9B3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4CDE251A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FAC7A0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C91958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AB85180" w14:textId="77777777" w:rsidR="001A3B90" w:rsidRDefault="001A3B90" w:rsidP="001A3B90">
      <w:pPr>
        <w:rPr>
          <w:rFonts w:ascii="Century Gothic" w:hAnsi="Century Gothic"/>
        </w:rPr>
      </w:pPr>
    </w:p>
    <w:p w14:paraId="1C1B88F9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7627A64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47FE4889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131936E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5F18666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DBDF408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B47E1AC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7715410F" w14:textId="77777777" w:rsidR="00AA1358" w:rsidRDefault="00AA1358" w:rsidP="00AA1358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056DE26D" w14:textId="77777777" w:rsidR="00AA1358" w:rsidRPr="005D53F7" w:rsidRDefault="00AA1358" w:rsidP="00B94E0C">
      <w:pPr>
        <w:pStyle w:val="Heading2"/>
      </w:pPr>
      <w:r>
        <w:lastRenderedPageBreak/>
        <w:t>Define the Data Structure</w:t>
      </w:r>
    </w:p>
    <w:p w14:paraId="63941A61" w14:textId="77777777" w:rsidR="00AA1358" w:rsidRPr="005D53F7" w:rsidRDefault="00AA1358" w:rsidP="00AA1358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43C4F093" w14:textId="77777777" w:rsidR="00AA1358" w:rsidRPr="00D12DD3" w:rsidRDefault="00AA1358" w:rsidP="00AA1358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754E2279" w14:textId="77777777" w:rsidR="00AA1358" w:rsidRPr="00D12DD3" w:rsidRDefault="00AA1358" w:rsidP="00AA1358">
      <w:pPr>
        <w:pStyle w:val="Code"/>
        <w:framePr w:wrap="around"/>
      </w:pPr>
    </w:p>
    <w:p w14:paraId="518D6B73" w14:textId="77777777" w:rsidR="00AA1358" w:rsidRPr="00D12DD3" w:rsidRDefault="00AA1358" w:rsidP="00AA1358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395FFF68" w14:textId="77777777" w:rsidR="00AA1358" w:rsidRPr="00D12DD3" w:rsidRDefault="00AA1358" w:rsidP="00AA1358">
      <w:pPr>
        <w:pStyle w:val="Code"/>
        <w:framePr w:wrap="around"/>
      </w:pPr>
    </w:p>
    <w:p w14:paraId="32D61073" w14:textId="77777777" w:rsidR="00AA1358" w:rsidRPr="00D12DD3" w:rsidRDefault="00AA1358" w:rsidP="00AA1358">
      <w:pPr>
        <w:pStyle w:val="Code"/>
        <w:framePr w:wrap="around"/>
      </w:pPr>
      <w:r w:rsidRPr="00D12DD3">
        <w:t>| __________(_________________________________</w:t>
      </w:r>
    </w:p>
    <w:p w14:paraId="5941D32F" w14:textId="77777777" w:rsidR="00AA1358" w:rsidRPr="00D12DD3" w:rsidRDefault="00AA1358" w:rsidP="00AA1358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4D4F8FE2" w14:textId="77777777" w:rsidR="00AA1358" w:rsidRPr="00D12DD3" w:rsidRDefault="00AA1358" w:rsidP="00AA1358">
      <w:pPr>
        <w:pStyle w:val="Code"/>
        <w:framePr w:wrap="around"/>
      </w:pPr>
      <w:r w:rsidRPr="00D12DD3">
        <w:t xml:space="preserve">             _________________________________ </w:t>
      </w:r>
    </w:p>
    <w:p w14:paraId="004FBAD4" w14:textId="77777777" w:rsidR="00AA1358" w:rsidRPr="00D12DD3" w:rsidRDefault="00AA1358" w:rsidP="00AA1358">
      <w:pPr>
        <w:pStyle w:val="Code"/>
        <w:framePr w:wrap="around"/>
      </w:pPr>
    </w:p>
    <w:p w14:paraId="0DBF15CF" w14:textId="7D1DE2AF" w:rsidR="00AA1358" w:rsidRPr="00D12DD3" w:rsidRDefault="00AA1358" w:rsidP="00AA1358">
      <w:pPr>
        <w:pStyle w:val="Code"/>
        <w:framePr w:wrap="around"/>
      </w:pPr>
      <w:r w:rsidRPr="00D12DD3">
        <w:t xml:space="preserve">        </w:t>
      </w:r>
      <w:r w:rsidR="006C7C54">
        <w:t xml:space="preserve">   </w:t>
      </w:r>
      <w:r w:rsidRPr="00D12DD3">
        <w:t xml:space="preserve">  _________________________________</w:t>
      </w:r>
    </w:p>
    <w:p w14:paraId="76B461EA" w14:textId="77777777" w:rsidR="00AA1358" w:rsidRPr="00D12DD3" w:rsidRDefault="00AA1358" w:rsidP="00AA1358">
      <w:pPr>
        <w:pStyle w:val="Code"/>
        <w:framePr w:wrap="around"/>
      </w:pPr>
    </w:p>
    <w:p w14:paraId="011D53AA" w14:textId="7E8E53FF" w:rsidR="00AA1358" w:rsidRPr="00D12DD3" w:rsidRDefault="00AA1358" w:rsidP="00AA1358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________________________________)</w:t>
      </w:r>
    </w:p>
    <w:p w14:paraId="5D1F5DF9" w14:textId="77777777" w:rsidR="00AA1358" w:rsidRPr="00D12DD3" w:rsidRDefault="00AA1358" w:rsidP="00AA1358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176502A9" w14:textId="77777777" w:rsidR="00AA1358" w:rsidRPr="005D53F7" w:rsidRDefault="00AA1358" w:rsidP="00AA1358">
      <w:pPr>
        <w:ind w:left="-1080" w:firstLine="1080"/>
        <w:rPr>
          <w:rFonts w:ascii="Century Gothic" w:hAnsi="Century Gothic"/>
        </w:rPr>
      </w:pPr>
    </w:p>
    <w:p w14:paraId="1923CD3C" w14:textId="77777777" w:rsidR="00AA1358" w:rsidRDefault="00AA1358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0D854759" w14:textId="77777777" w:rsidR="00AA1358" w:rsidRPr="005D53F7" w:rsidRDefault="00AA1358" w:rsidP="00AA1358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4D0EDEEC" w14:textId="221EA01A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E8AE969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42294DA4" w14:textId="2FD2E64D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45946704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6940E782" w14:textId="692D6C1E" w:rsidR="00AA1358" w:rsidRPr="005D53F7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09138717" w14:textId="77777777" w:rsidR="00AA1358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476455F4" w14:textId="77777777" w:rsidR="00AA1358" w:rsidRDefault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cs="Courier New"/>
          <w:color w:val="000000"/>
          <w:sz w:val="32"/>
          <w:szCs w:val="32"/>
        </w:rPr>
        <w:br w:type="page"/>
      </w:r>
    </w:p>
    <w:p w14:paraId="4D40CE39" w14:textId="77777777" w:rsidR="00F45B56" w:rsidRDefault="00F45B56" w:rsidP="00F45B56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4A3431B4" w14:textId="77777777" w:rsidR="00F45B56" w:rsidRPr="00E375B2" w:rsidRDefault="00F45B56" w:rsidP="00F45B56"/>
    <w:p w14:paraId="4F63ADCB" w14:textId="77777777" w:rsidR="00F45B56" w:rsidRPr="005D53F7" w:rsidRDefault="00F45B56" w:rsidP="00F45B56">
      <w:pPr>
        <w:pStyle w:val="Heading2"/>
      </w:pPr>
      <w:r w:rsidRPr="005D53F7">
        <w:t>Draw a sketch for three distinct moments of the animation</w:t>
      </w:r>
    </w:p>
    <w:p w14:paraId="3E0F11B3" w14:textId="77777777" w:rsidR="00F45B56" w:rsidRPr="005D53F7" w:rsidRDefault="00F45B56" w:rsidP="00F45B56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F45B56" w:rsidRPr="005D53F7" w14:paraId="19A9EDB2" w14:textId="77777777" w:rsidTr="00B47E21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6326C868" w14:textId="77777777" w:rsidR="00F45B56" w:rsidRPr="005D53F7" w:rsidRDefault="00F45B56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61E32974" w14:textId="77777777" w:rsidR="00F45B56" w:rsidRPr="005D53F7" w:rsidRDefault="00F45B56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62BA21A7" w14:textId="77777777" w:rsidR="00F45B56" w:rsidRPr="005D53F7" w:rsidRDefault="00F45B56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F45B56" w:rsidRPr="00EB294A" w14:paraId="25172B89" w14:textId="77777777" w:rsidTr="00B47E21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71079F7" w14:textId="77777777" w:rsidR="00F45B56" w:rsidRPr="00EB294A" w:rsidRDefault="00F45B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E23CA54" w14:textId="77777777" w:rsidR="00F45B56" w:rsidRPr="00EB294A" w:rsidRDefault="00F45B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E15CAEF" w14:textId="77777777" w:rsidR="00F45B56" w:rsidRPr="00EB294A" w:rsidRDefault="00F45B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A1C05BE" w14:textId="77777777" w:rsidR="00F20840" w:rsidRPr="00EB294A" w:rsidRDefault="00F20840" w:rsidP="00F20840">
      <w:pPr>
        <w:rPr>
          <w:rFonts w:ascii="Century Gothic" w:hAnsi="Century Gothic"/>
        </w:rPr>
      </w:pPr>
    </w:p>
    <w:p w14:paraId="01423203" w14:textId="77777777" w:rsidR="00E57E3B" w:rsidRPr="00EB294A" w:rsidRDefault="00E57E3B" w:rsidP="00E57E3B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E57E3B" w:rsidRPr="005D53F7" w14:paraId="16377528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63854F37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0C3CDEAE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E57E3B" w:rsidRPr="005D53F7" w14:paraId="5BEB41F3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963EF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FB90B4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6B2476F6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4DEB14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405C5F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269E385B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0F49C0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12784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27913464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E4C3D1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38EAB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893A5DE" w14:textId="77777777" w:rsidR="00E57E3B" w:rsidRDefault="00E57E3B" w:rsidP="00E57E3B">
      <w:pPr>
        <w:rPr>
          <w:rFonts w:ascii="Century Gothic" w:hAnsi="Century Gothic"/>
        </w:rPr>
      </w:pPr>
    </w:p>
    <w:p w14:paraId="234ED858" w14:textId="77777777" w:rsidR="00E57E3B" w:rsidRPr="005D53F7" w:rsidRDefault="00E57E3B" w:rsidP="00E57E3B">
      <w:pPr>
        <w:rPr>
          <w:rFonts w:ascii="Century Gothic" w:hAnsi="Century Gothic"/>
        </w:rPr>
      </w:pPr>
    </w:p>
    <w:p w14:paraId="22CE5F45" w14:textId="77777777" w:rsidR="00E57E3B" w:rsidRPr="005D53F7" w:rsidRDefault="00E57E3B" w:rsidP="00E57E3B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E57E3B" w:rsidRPr="005D53F7" w14:paraId="1AD00F2C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62298F7D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F729BCE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E57E3B" w:rsidRPr="005D53F7" w14:paraId="09E94826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E2BCAA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6C89A5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05C2AA7F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819F0A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BF162D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7FA8917C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8137E11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D800E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67C7DC88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0E238E3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AD133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56C67B18" w14:textId="77777777" w:rsidR="00AA1358" w:rsidRDefault="00AA1358" w:rsidP="00AA1358">
      <w:pPr>
        <w:rPr>
          <w:rFonts w:ascii="Century Gothic" w:hAnsi="Century Gothic"/>
        </w:rPr>
      </w:pPr>
    </w:p>
    <w:p w14:paraId="176D1FD6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506B1F98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38A7F5A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1E8866B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1D9E3F4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4F0B078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52D3BB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635965C6" w14:textId="77777777" w:rsidR="00AA1358" w:rsidRDefault="00AA1358" w:rsidP="00AA1358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77A24C0C" w14:textId="77777777" w:rsidR="00AA1358" w:rsidRPr="005D53F7" w:rsidRDefault="00AA1358" w:rsidP="00B94E0C">
      <w:pPr>
        <w:pStyle w:val="Heading2"/>
      </w:pPr>
      <w:r>
        <w:lastRenderedPageBreak/>
        <w:t>Define the Data Structure</w:t>
      </w:r>
    </w:p>
    <w:p w14:paraId="284C5083" w14:textId="77777777" w:rsidR="00AA1358" w:rsidRPr="005D53F7" w:rsidRDefault="00AA1358" w:rsidP="00AA1358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12B977A7" w14:textId="77777777" w:rsidR="00AA1358" w:rsidRPr="00D12DD3" w:rsidRDefault="00AA1358" w:rsidP="00AA1358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702FEEC6" w14:textId="77777777" w:rsidR="00AA1358" w:rsidRPr="00D12DD3" w:rsidRDefault="00AA1358" w:rsidP="00AA1358">
      <w:pPr>
        <w:pStyle w:val="Code"/>
        <w:framePr w:wrap="around"/>
      </w:pPr>
    </w:p>
    <w:p w14:paraId="79E8091A" w14:textId="77777777" w:rsidR="00AA1358" w:rsidRPr="00D12DD3" w:rsidRDefault="00AA1358" w:rsidP="00AA1358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55B22F4B" w14:textId="77777777" w:rsidR="00AA1358" w:rsidRPr="00D12DD3" w:rsidRDefault="00AA1358" w:rsidP="00AA1358">
      <w:pPr>
        <w:pStyle w:val="Code"/>
        <w:framePr w:wrap="around"/>
      </w:pPr>
    </w:p>
    <w:p w14:paraId="2FCD2C09" w14:textId="77777777" w:rsidR="00AA1358" w:rsidRPr="00D12DD3" w:rsidRDefault="00AA1358" w:rsidP="00AA1358">
      <w:pPr>
        <w:pStyle w:val="Code"/>
        <w:framePr w:wrap="around"/>
      </w:pPr>
      <w:r w:rsidRPr="00D12DD3">
        <w:t>| __________(_________________________________</w:t>
      </w:r>
    </w:p>
    <w:p w14:paraId="6D1F1C4D" w14:textId="77777777" w:rsidR="00AA1358" w:rsidRPr="00D12DD3" w:rsidRDefault="00AA1358" w:rsidP="00AA1358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5D8D974E" w14:textId="77777777" w:rsidR="00AA1358" w:rsidRPr="00D12DD3" w:rsidRDefault="00AA1358" w:rsidP="00AA1358">
      <w:pPr>
        <w:pStyle w:val="Code"/>
        <w:framePr w:wrap="around"/>
      </w:pPr>
      <w:r w:rsidRPr="00D12DD3">
        <w:t xml:space="preserve">             _________________________________ </w:t>
      </w:r>
    </w:p>
    <w:p w14:paraId="1BF26361" w14:textId="77777777" w:rsidR="00AA1358" w:rsidRPr="00D12DD3" w:rsidRDefault="00AA1358" w:rsidP="00AA1358">
      <w:pPr>
        <w:pStyle w:val="Code"/>
        <w:framePr w:wrap="around"/>
      </w:pPr>
    </w:p>
    <w:p w14:paraId="3CDB4420" w14:textId="7E2CAD59" w:rsidR="00AA1358" w:rsidRPr="00D12DD3" w:rsidRDefault="00AA1358" w:rsidP="00AA1358">
      <w:pPr>
        <w:pStyle w:val="Code"/>
        <w:framePr w:wrap="around"/>
      </w:pPr>
      <w:r w:rsidRPr="00D12DD3">
        <w:t xml:space="preserve">          </w:t>
      </w:r>
      <w:r w:rsidR="006C7C54">
        <w:t xml:space="preserve">   </w:t>
      </w:r>
      <w:r w:rsidRPr="00D12DD3">
        <w:t>_________________________________</w:t>
      </w:r>
    </w:p>
    <w:p w14:paraId="42D148D5" w14:textId="77777777" w:rsidR="00AA1358" w:rsidRPr="00D12DD3" w:rsidRDefault="00AA1358" w:rsidP="00AA1358">
      <w:pPr>
        <w:pStyle w:val="Code"/>
        <w:framePr w:wrap="around"/>
      </w:pPr>
    </w:p>
    <w:p w14:paraId="71E3D89C" w14:textId="1303353B" w:rsidR="00AA1358" w:rsidRPr="00D12DD3" w:rsidRDefault="00AA1358" w:rsidP="00AA1358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________________________________)</w:t>
      </w:r>
    </w:p>
    <w:p w14:paraId="4CF9D294" w14:textId="77777777" w:rsidR="00AA1358" w:rsidRPr="00D12DD3" w:rsidRDefault="00AA1358" w:rsidP="00AA1358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271065FD" w14:textId="77777777" w:rsidR="00AA1358" w:rsidRPr="005D53F7" w:rsidRDefault="00AA1358" w:rsidP="00AA1358">
      <w:pPr>
        <w:ind w:left="-1080" w:firstLine="1080"/>
        <w:rPr>
          <w:rFonts w:ascii="Century Gothic" w:hAnsi="Century Gothic"/>
        </w:rPr>
      </w:pPr>
    </w:p>
    <w:p w14:paraId="3B2555CE" w14:textId="77777777" w:rsidR="00AA1358" w:rsidRDefault="00AA1358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225990D6" w14:textId="77777777" w:rsidR="00AA1358" w:rsidRPr="005D53F7" w:rsidRDefault="00AA1358" w:rsidP="00AA1358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611622C7" w14:textId="35AF5F8A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29411F9C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42666C0E" w14:textId="6F6D1914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6E4C1A64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789D6F34" w14:textId="7B6539B0" w:rsidR="00AA1358" w:rsidRPr="005D53F7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269A4A31" w14:textId="083FEA4A" w:rsidR="00AA1358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170BBF79" w14:textId="77777777" w:rsidR="00AA1358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089B087B" w14:textId="4D32E3B4" w:rsidR="00305B7A" w:rsidRDefault="00AA1358" w:rsidP="00114EA9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722E29D0" w14:textId="77777777" w:rsidR="00DF30C5" w:rsidRDefault="00DF30C5" w:rsidP="00DF30C5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70070D64" w14:textId="77777777" w:rsidR="00DF30C5" w:rsidRPr="00E375B2" w:rsidRDefault="00DF30C5" w:rsidP="00DF30C5"/>
    <w:p w14:paraId="5999A6D8" w14:textId="77777777" w:rsidR="00DF30C5" w:rsidRPr="005D53F7" w:rsidRDefault="00DF30C5" w:rsidP="00DF30C5">
      <w:pPr>
        <w:pStyle w:val="Heading2"/>
      </w:pPr>
      <w:r w:rsidRPr="005D53F7">
        <w:t>Draw a sketch for three distinct moments of the animation</w:t>
      </w:r>
    </w:p>
    <w:p w14:paraId="76A28D7F" w14:textId="77777777" w:rsidR="00DF30C5" w:rsidRPr="005D53F7" w:rsidRDefault="00DF30C5" w:rsidP="00DF30C5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DF30C5" w:rsidRPr="005D53F7" w14:paraId="114B5567" w14:textId="77777777" w:rsidTr="00B47E21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551B49F4" w14:textId="77777777" w:rsidR="00DF30C5" w:rsidRPr="005D53F7" w:rsidRDefault="00DF30C5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12F1098F" w14:textId="77777777" w:rsidR="00DF30C5" w:rsidRPr="005D53F7" w:rsidRDefault="00DF30C5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4408665A" w14:textId="77777777" w:rsidR="00DF30C5" w:rsidRPr="005D53F7" w:rsidRDefault="00DF30C5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DF30C5" w:rsidRPr="00EB294A" w14:paraId="070A9103" w14:textId="77777777" w:rsidTr="00B47E21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2180791" w14:textId="77777777" w:rsidR="00DF30C5" w:rsidRPr="00EB294A" w:rsidRDefault="00DF30C5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EE71387" w14:textId="77777777" w:rsidR="00DF30C5" w:rsidRPr="00EB294A" w:rsidRDefault="00DF30C5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E4F151" w14:textId="77777777" w:rsidR="00DF30C5" w:rsidRPr="00EB294A" w:rsidRDefault="00DF30C5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4554F84" w14:textId="77777777" w:rsidR="00F20840" w:rsidRPr="00EB294A" w:rsidRDefault="00F20840" w:rsidP="00F20840">
      <w:pPr>
        <w:rPr>
          <w:rFonts w:ascii="Century Gothic" w:hAnsi="Century Gothic"/>
        </w:rPr>
      </w:pPr>
    </w:p>
    <w:p w14:paraId="79643CC8" w14:textId="77777777" w:rsidR="00E57E3B" w:rsidRPr="00EB294A" w:rsidRDefault="00E57E3B" w:rsidP="00E57E3B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E57E3B" w:rsidRPr="005D53F7" w14:paraId="2DA16283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57CC16A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E14C39D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E57E3B" w:rsidRPr="005D53F7" w14:paraId="1038965A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34CF47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4B2789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36769502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5ECBD88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2FE525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112D1790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E3F3C0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EEAB43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1E8972A7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9EDAA3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A7843F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1A003D9F" w14:textId="77777777" w:rsidR="00E57E3B" w:rsidRDefault="00E57E3B" w:rsidP="00E57E3B">
      <w:pPr>
        <w:rPr>
          <w:rFonts w:ascii="Century Gothic" w:hAnsi="Century Gothic"/>
        </w:rPr>
      </w:pPr>
    </w:p>
    <w:p w14:paraId="1648C525" w14:textId="77777777" w:rsidR="00E57E3B" w:rsidRPr="005D53F7" w:rsidRDefault="00E57E3B" w:rsidP="00E57E3B">
      <w:pPr>
        <w:rPr>
          <w:rFonts w:ascii="Century Gothic" w:hAnsi="Century Gothic"/>
        </w:rPr>
      </w:pPr>
    </w:p>
    <w:p w14:paraId="00BFE1C1" w14:textId="77777777" w:rsidR="00E57E3B" w:rsidRPr="005D53F7" w:rsidRDefault="00E57E3B" w:rsidP="00E57E3B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E57E3B" w:rsidRPr="005D53F7" w14:paraId="27FF7EEA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5C445D43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45BABD5D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E57E3B" w:rsidRPr="005D53F7" w14:paraId="467AD9FB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FB4A097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818292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0752535B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093BD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496FC9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662FEB3F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C547BA8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18E5AD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11329062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60C214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024C3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4CEA6FF" w14:textId="77777777" w:rsidR="00DF30C5" w:rsidRDefault="00DF30C5" w:rsidP="00DF30C5">
      <w:pPr>
        <w:rPr>
          <w:rFonts w:ascii="Century Gothic" w:hAnsi="Century Gothic"/>
        </w:rPr>
      </w:pPr>
    </w:p>
    <w:p w14:paraId="66E96152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2477B14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B498482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3E6D4BB0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1FD7E53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4E3F264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7D6E807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3A90557F" w14:textId="77777777" w:rsidR="00DF30C5" w:rsidRDefault="00DF30C5" w:rsidP="00DF30C5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4E2CB3C4" w14:textId="77777777" w:rsidR="00DF30C5" w:rsidRPr="005D53F7" w:rsidRDefault="00DF30C5" w:rsidP="00DF30C5">
      <w:pPr>
        <w:pStyle w:val="Heading2"/>
      </w:pPr>
      <w:r>
        <w:lastRenderedPageBreak/>
        <w:t>Define the Data Structure</w:t>
      </w:r>
    </w:p>
    <w:p w14:paraId="23F93CBF" w14:textId="77777777" w:rsidR="00DF30C5" w:rsidRPr="005D53F7" w:rsidRDefault="00DF30C5" w:rsidP="00DF30C5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2B9C3D5C" w14:textId="77777777" w:rsidR="00DF30C5" w:rsidRPr="00D12DD3" w:rsidRDefault="00DF30C5" w:rsidP="00DF30C5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23EAC153" w14:textId="77777777" w:rsidR="00DF30C5" w:rsidRPr="00D12DD3" w:rsidRDefault="00DF30C5" w:rsidP="00DF30C5">
      <w:pPr>
        <w:pStyle w:val="Code"/>
        <w:framePr w:wrap="around"/>
      </w:pPr>
    </w:p>
    <w:p w14:paraId="00074AE6" w14:textId="77777777" w:rsidR="00DF30C5" w:rsidRPr="00D12DD3" w:rsidRDefault="00DF30C5" w:rsidP="00DF30C5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32D10072" w14:textId="77777777" w:rsidR="00DF30C5" w:rsidRPr="00D12DD3" w:rsidRDefault="00DF30C5" w:rsidP="00DF30C5">
      <w:pPr>
        <w:pStyle w:val="Code"/>
        <w:framePr w:wrap="around"/>
      </w:pPr>
    </w:p>
    <w:p w14:paraId="170AD34F" w14:textId="77777777" w:rsidR="00DF30C5" w:rsidRPr="00D12DD3" w:rsidRDefault="00DF30C5" w:rsidP="00DF30C5">
      <w:pPr>
        <w:pStyle w:val="Code"/>
        <w:framePr w:wrap="around"/>
      </w:pPr>
      <w:r w:rsidRPr="00D12DD3">
        <w:t>| __________(_________________________________</w:t>
      </w:r>
    </w:p>
    <w:p w14:paraId="1559402A" w14:textId="77777777" w:rsidR="00DF30C5" w:rsidRPr="00D12DD3" w:rsidRDefault="00DF30C5" w:rsidP="00DF30C5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1BFF4328" w14:textId="77777777" w:rsidR="00DF30C5" w:rsidRPr="00D12DD3" w:rsidRDefault="00DF30C5" w:rsidP="00DF30C5">
      <w:pPr>
        <w:pStyle w:val="Code"/>
        <w:framePr w:wrap="around"/>
      </w:pPr>
      <w:r w:rsidRPr="00D12DD3">
        <w:t xml:space="preserve">             _________________________________ </w:t>
      </w:r>
    </w:p>
    <w:p w14:paraId="2AC01C57" w14:textId="77777777" w:rsidR="00DF30C5" w:rsidRPr="00D12DD3" w:rsidRDefault="00DF30C5" w:rsidP="00DF30C5">
      <w:pPr>
        <w:pStyle w:val="Code"/>
        <w:framePr w:wrap="around"/>
      </w:pPr>
    </w:p>
    <w:p w14:paraId="270C0209" w14:textId="77777777" w:rsidR="00DF30C5" w:rsidRPr="00D12DD3" w:rsidRDefault="00DF30C5" w:rsidP="00DF30C5">
      <w:pPr>
        <w:pStyle w:val="Code"/>
        <w:framePr w:wrap="around"/>
      </w:pPr>
      <w:r w:rsidRPr="00D12DD3">
        <w:t xml:space="preserve">          </w:t>
      </w:r>
      <w:r>
        <w:t xml:space="preserve">   </w:t>
      </w:r>
      <w:r w:rsidRPr="00D12DD3">
        <w:t>_________________________________</w:t>
      </w:r>
    </w:p>
    <w:p w14:paraId="12B6D13D" w14:textId="77777777" w:rsidR="00DF30C5" w:rsidRPr="00D12DD3" w:rsidRDefault="00DF30C5" w:rsidP="00DF30C5">
      <w:pPr>
        <w:pStyle w:val="Code"/>
        <w:framePr w:wrap="around"/>
      </w:pPr>
    </w:p>
    <w:p w14:paraId="0A85CCF5" w14:textId="77777777" w:rsidR="00DF30C5" w:rsidRPr="00D12DD3" w:rsidRDefault="00DF30C5" w:rsidP="00DF30C5">
      <w:pPr>
        <w:pStyle w:val="Code"/>
        <w:framePr w:wrap="around"/>
      </w:pPr>
      <w:r w:rsidRPr="00D12DD3">
        <w:tab/>
      </w:r>
      <w:r w:rsidRPr="00D12DD3">
        <w:tab/>
      </w:r>
      <w:r>
        <w:t xml:space="preserve">      </w:t>
      </w:r>
      <w:r w:rsidRPr="00D12DD3">
        <w:t>________________________________)</w:t>
      </w:r>
    </w:p>
    <w:p w14:paraId="4A148488" w14:textId="77777777" w:rsidR="00DF30C5" w:rsidRPr="00D12DD3" w:rsidRDefault="00DF30C5" w:rsidP="00DF30C5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102D31B9" w14:textId="77777777" w:rsidR="00DF30C5" w:rsidRPr="005D53F7" w:rsidRDefault="00DF30C5" w:rsidP="00DF30C5">
      <w:pPr>
        <w:ind w:left="-1080" w:firstLine="1080"/>
        <w:rPr>
          <w:rFonts w:ascii="Century Gothic" w:hAnsi="Century Gothic"/>
        </w:rPr>
      </w:pPr>
    </w:p>
    <w:p w14:paraId="30D9314B" w14:textId="77777777" w:rsidR="00DF30C5" w:rsidRDefault="00DF30C5" w:rsidP="00DF30C5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1744CEBC" w14:textId="77777777" w:rsidR="00DF30C5" w:rsidRPr="005D53F7" w:rsidRDefault="00DF30C5" w:rsidP="00DF30C5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45BBB686" w14:textId="73600CB8" w:rsidR="00DF30C5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D55FD4F" w14:textId="77777777" w:rsidR="00DF30C5" w:rsidRPr="00EB294A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76E3963D" w14:textId="6FDE0862" w:rsidR="00DF30C5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14079A7F" w14:textId="77777777" w:rsidR="00DF30C5" w:rsidRPr="00EB294A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02BEC931" w14:textId="46994C61" w:rsidR="00DF30C5" w:rsidRPr="005D53F7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C39021D" w14:textId="77777777" w:rsidR="00DF30C5" w:rsidRDefault="00DF30C5" w:rsidP="00DF30C5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6212FDE8" w14:textId="77777777" w:rsidR="00DF30C5" w:rsidRDefault="00DF30C5" w:rsidP="00DF30C5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48229801" w14:textId="5AA246F6" w:rsidR="00DF30C5" w:rsidRPr="00EB294A" w:rsidRDefault="00DF30C5" w:rsidP="00114EA9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1E5A6025" w14:textId="39398EEF" w:rsidR="00DF4DFB" w:rsidRPr="00C61059" w:rsidRDefault="00444703" w:rsidP="00B94E0C">
      <w:pPr>
        <w:pStyle w:val="Heading1"/>
      </w:pPr>
      <w:r>
        <w:lastRenderedPageBreak/>
        <w:t>Unit</w:t>
      </w:r>
      <w:r w:rsidR="00DF4DFB" w:rsidRPr="00C61059">
        <w:t xml:space="preserve"> </w:t>
      </w:r>
      <w:r w:rsidR="006521AF">
        <w:t>4</w:t>
      </w:r>
    </w:p>
    <w:p w14:paraId="0C2727C3" w14:textId="77777777" w:rsidR="00DF4DFB" w:rsidRDefault="00DF4DFB" w:rsidP="00DF4DFB">
      <w:pPr>
        <w:pBdr>
          <w:bottom w:val="single" w:sz="8" w:space="1" w:color="000000"/>
        </w:pBdr>
      </w:pPr>
    </w:p>
    <w:p w14:paraId="552D1FC8" w14:textId="77777777" w:rsidR="00DF4DFB" w:rsidRDefault="00DF4DFB" w:rsidP="00DF4DFB"/>
    <w:p w14:paraId="3F29217C" w14:textId="77777777" w:rsidR="00DF4DFB" w:rsidRDefault="00DF4DFB" w:rsidP="00DF4DFB">
      <w:pPr>
        <w:pBdr>
          <w:bottom w:val="single" w:sz="8" w:space="1" w:color="000000"/>
        </w:pBdr>
      </w:pPr>
    </w:p>
    <w:p w14:paraId="27F6661E" w14:textId="77777777" w:rsidR="00DF4DFB" w:rsidRDefault="00DF4DFB" w:rsidP="00DF4DFB"/>
    <w:p w14:paraId="32B85F19" w14:textId="77777777" w:rsidR="00DF4DFB" w:rsidRDefault="00DF4DFB" w:rsidP="00DF4DFB">
      <w:pPr>
        <w:pBdr>
          <w:bottom w:val="single" w:sz="8" w:space="1" w:color="000000"/>
        </w:pBdr>
      </w:pPr>
    </w:p>
    <w:p w14:paraId="6624FF85" w14:textId="77777777" w:rsidR="00DF4DFB" w:rsidRDefault="00DF4DFB" w:rsidP="00DF4DFB"/>
    <w:p w14:paraId="346B8F6C" w14:textId="77777777" w:rsidR="00DF4DFB" w:rsidRDefault="00DF4DFB" w:rsidP="00DF4DFB">
      <w:pPr>
        <w:pBdr>
          <w:bottom w:val="single" w:sz="8" w:space="1" w:color="000000"/>
        </w:pBdr>
      </w:pPr>
    </w:p>
    <w:p w14:paraId="1D69F09D" w14:textId="77777777" w:rsidR="00DF4DFB" w:rsidRDefault="00DF4DFB" w:rsidP="00DF4DFB"/>
    <w:p w14:paraId="04406A5D" w14:textId="77777777" w:rsidR="00DF4DFB" w:rsidRDefault="00DF4DFB" w:rsidP="00DF4DFB">
      <w:pPr>
        <w:pBdr>
          <w:bottom w:val="single" w:sz="8" w:space="1" w:color="000000"/>
        </w:pBdr>
      </w:pPr>
    </w:p>
    <w:p w14:paraId="363D3585" w14:textId="77777777" w:rsidR="00DF4DFB" w:rsidRDefault="00DF4DFB" w:rsidP="00DF4DFB"/>
    <w:p w14:paraId="653B10F2" w14:textId="77777777" w:rsidR="00DF4DFB" w:rsidRDefault="00DF4DFB" w:rsidP="00DF4DFB">
      <w:pPr>
        <w:pBdr>
          <w:bottom w:val="single" w:sz="8" w:space="1" w:color="000000"/>
        </w:pBdr>
      </w:pPr>
    </w:p>
    <w:p w14:paraId="260607C1" w14:textId="77777777" w:rsidR="00DF4DFB" w:rsidRDefault="00DF4DFB" w:rsidP="00DF4DFB"/>
    <w:p w14:paraId="506449E9" w14:textId="77777777" w:rsidR="00DF4DFB" w:rsidRDefault="00DF4DFB" w:rsidP="00DF4DFB">
      <w:pPr>
        <w:pBdr>
          <w:bottom w:val="single" w:sz="8" w:space="1" w:color="000000"/>
        </w:pBdr>
      </w:pPr>
    </w:p>
    <w:p w14:paraId="32743E78" w14:textId="77777777" w:rsidR="00DF4DFB" w:rsidRDefault="00DF4DFB" w:rsidP="00DF4DFB"/>
    <w:p w14:paraId="308D5EBB" w14:textId="77777777" w:rsidR="00DF4DFB" w:rsidRDefault="00DF4DFB" w:rsidP="00DF4DFB">
      <w:pPr>
        <w:pBdr>
          <w:bottom w:val="single" w:sz="8" w:space="1" w:color="000000"/>
        </w:pBdr>
      </w:pPr>
    </w:p>
    <w:p w14:paraId="3A77FD4E" w14:textId="77777777" w:rsidR="00DF4DFB" w:rsidRDefault="00DF4DFB" w:rsidP="00DF4DFB"/>
    <w:p w14:paraId="283D7D38" w14:textId="77777777" w:rsidR="00DF4DFB" w:rsidRDefault="00DF4DFB" w:rsidP="00DF4DFB">
      <w:pPr>
        <w:pBdr>
          <w:bottom w:val="single" w:sz="8" w:space="1" w:color="000000"/>
        </w:pBdr>
      </w:pPr>
    </w:p>
    <w:p w14:paraId="59F985B0" w14:textId="77777777" w:rsidR="00DF4DFB" w:rsidRDefault="00DF4DFB" w:rsidP="00DF4DFB"/>
    <w:p w14:paraId="548AA18E" w14:textId="77777777" w:rsidR="00DF4DFB" w:rsidRDefault="00DF4DFB" w:rsidP="00DF4DFB">
      <w:pPr>
        <w:pBdr>
          <w:bottom w:val="single" w:sz="8" w:space="1" w:color="000000"/>
        </w:pBdr>
      </w:pPr>
    </w:p>
    <w:p w14:paraId="65649EA6" w14:textId="77777777" w:rsidR="00DF4DFB" w:rsidRDefault="00DF4DFB" w:rsidP="00DF4DFB"/>
    <w:p w14:paraId="60272CE1" w14:textId="77777777" w:rsidR="00DF4DFB" w:rsidRDefault="00DF4DFB" w:rsidP="00DF4DFB">
      <w:pPr>
        <w:pBdr>
          <w:bottom w:val="single" w:sz="8" w:space="1" w:color="000000"/>
        </w:pBdr>
      </w:pPr>
    </w:p>
    <w:p w14:paraId="59F1A720" w14:textId="77777777" w:rsidR="00DF4DFB" w:rsidRDefault="00DF4DFB" w:rsidP="00DF4DFB"/>
    <w:p w14:paraId="26A56C57" w14:textId="77777777" w:rsidR="00DF4DFB" w:rsidRDefault="00DF4DFB" w:rsidP="00DF4DFB">
      <w:pPr>
        <w:pBdr>
          <w:bottom w:val="single" w:sz="8" w:space="1" w:color="000000"/>
        </w:pBdr>
      </w:pPr>
    </w:p>
    <w:p w14:paraId="333A06CB" w14:textId="77777777" w:rsidR="00DF4DFB" w:rsidRDefault="00DF4DFB" w:rsidP="00DF4DFB"/>
    <w:p w14:paraId="542374A2" w14:textId="77777777" w:rsidR="00DF4DFB" w:rsidRDefault="00DF4DFB" w:rsidP="00DF4DFB">
      <w:pPr>
        <w:pBdr>
          <w:bottom w:val="single" w:sz="8" w:space="1" w:color="000000"/>
        </w:pBdr>
      </w:pPr>
    </w:p>
    <w:p w14:paraId="6F3E515A" w14:textId="77777777" w:rsidR="00DF4DFB" w:rsidRDefault="00DF4DFB" w:rsidP="00DF4DFB"/>
    <w:p w14:paraId="44C3D61E" w14:textId="77777777" w:rsidR="00DF4DFB" w:rsidRDefault="00DF4DFB" w:rsidP="00DF4DFB">
      <w:pPr>
        <w:pBdr>
          <w:bottom w:val="single" w:sz="8" w:space="1" w:color="000000"/>
        </w:pBdr>
      </w:pPr>
    </w:p>
    <w:p w14:paraId="27FA1072" w14:textId="77777777" w:rsidR="00DF4DFB" w:rsidRDefault="00DF4DFB" w:rsidP="00DF4DFB"/>
    <w:p w14:paraId="3F55AD32" w14:textId="77777777" w:rsidR="00DF4DFB" w:rsidRDefault="00DF4DFB" w:rsidP="00DF4DFB">
      <w:pPr>
        <w:pBdr>
          <w:bottom w:val="single" w:sz="8" w:space="1" w:color="000000"/>
        </w:pBdr>
      </w:pPr>
    </w:p>
    <w:p w14:paraId="54E23174" w14:textId="77777777" w:rsidR="00DF4DFB" w:rsidRDefault="00DF4DFB" w:rsidP="00DF4DFB"/>
    <w:p w14:paraId="04900443" w14:textId="77777777" w:rsidR="00DF4DFB" w:rsidRDefault="00DF4DFB" w:rsidP="00DF4DFB">
      <w:pPr>
        <w:pBdr>
          <w:bottom w:val="single" w:sz="8" w:space="1" w:color="000000"/>
        </w:pBdr>
      </w:pPr>
    </w:p>
    <w:p w14:paraId="24003F01" w14:textId="77777777" w:rsidR="00DF4DFB" w:rsidRDefault="00DF4DFB" w:rsidP="00DF4DFB"/>
    <w:p w14:paraId="387DD9D6" w14:textId="77777777" w:rsidR="00DF4DFB" w:rsidRDefault="00DF4DFB" w:rsidP="00DF4DFB">
      <w:pPr>
        <w:pBdr>
          <w:bottom w:val="single" w:sz="8" w:space="1" w:color="000000"/>
        </w:pBdr>
      </w:pPr>
    </w:p>
    <w:p w14:paraId="4F1AC3BA" w14:textId="77777777" w:rsidR="00DF4DFB" w:rsidRDefault="00DF4DFB" w:rsidP="00DF4DFB"/>
    <w:p w14:paraId="50D3A05E" w14:textId="77777777" w:rsidR="00DF4DFB" w:rsidRDefault="00DF4DFB" w:rsidP="00DF4DFB">
      <w:pPr>
        <w:pBdr>
          <w:bottom w:val="single" w:sz="8" w:space="1" w:color="000000"/>
        </w:pBdr>
      </w:pPr>
    </w:p>
    <w:p w14:paraId="61BC2245" w14:textId="77777777" w:rsidR="00DF4DFB" w:rsidRDefault="00DF4DFB" w:rsidP="00DF4DFB"/>
    <w:p w14:paraId="097B8F08" w14:textId="77777777" w:rsidR="00DF4DFB" w:rsidRDefault="00DF4DFB" w:rsidP="00DF4DFB">
      <w:pPr>
        <w:pBdr>
          <w:bottom w:val="single" w:sz="8" w:space="1" w:color="000000"/>
        </w:pBdr>
      </w:pPr>
    </w:p>
    <w:p w14:paraId="642AD0D7" w14:textId="77777777" w:rsidR="00DF4DFB" w:rsidRDefault="00DF4DFB" w:rsidP="00DF4DFB">
      <w:pPr>
        <w:spacing w:line="360" w:lineRule="auto"/>
        <w:rPr>
          <w:color w:val="FFFFFF"/>
          <w:sz w:val="36"/>
          <w:szCs w:val="28"/>
        </w:rPr>
      </w:pPr>
    </w:p>
    <w:p w14:paraId="6D06D253" w14:textId="77777777" w:rsidR="001F017D" w:rsidRDefault="001F017D" w:rsidP="008B275B">
      <w:pPr>
        <w:spacing w:line="360" w:lineRule="auto"/>
        <w:rPr>
          <w:color w:val="FFFFFF"/>
          <w:sz w:val="36"/>
          <w:szCs w:val="28"/>
        </w:rPr>
      </w:pPr>
    </w:p>
    <w:p w14:paraId="251E6718" w14:textId="77777777" w:rsidR="001F017D" w:rsidRDefault="001F017D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627CA329" w14:textId="77777777" w:rsidR="0044640A" w:rsidRDefault="0044640A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121E92C8" w14:textId="39F1C11C" w:rsidR="00310B17" w:rsidRDefault="00EE1726" w:rsidP="00EE1726">
      <w:pPr>
        <w:widowControl/>
        <w:suppressAutoHyphens w:val="0"/>
        <w:rPr>
          <w:smallCaps/>
          <w:color w:val="FFFFFF"/>
          <w:sz w:val="36"/>
          <w:szCs w:val="28"/>
        </w:rPr>
      </w:pPr>
      <w:r>
        <w:rPr>
          <w:smallCaps/>
          <w:color w:val="FFFFFF"/>
          <w:sz w:val="36"/>
          <w:szCs w:val="28"/>
        </w:rPr>
        <w:br w:type="page"/>
      </w:r>
    </w:p>
    <w:p w14:paraId="0BBA1EBB" w14:textId="2A6DE6EC" w:rsidR="008E4248" w:rsidRPr="0047112A" w:rsidRDefault="008E4248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location</w:t>
      </w:r>
    </w:p>
    <w:p w14:paraId="2EBAC32A" w14:textId="42BB5728" w:rsidR="008E4248" w:rsidRPr="009F7781" w:rsidRDefault="008E4248" w:rsidP="008E4248">
      <w:pPr>
        <w:rPr>
          <w:rFonts w:ascii="Century Gothic" w:hAnsi="Century Gothic" w:cs="Trebuchet MS"/>
          <w:sz w:val="28"/>
          <w:szCs w:val="28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called </w:t>
      </w:r>
      <w:r>
        <w:rPr>
          <w:rFonts w:ascii="Century Gothic" w:hAnsi="Century Gothic" w:cs="Trebuchet MS"/>
          <w:i/>
          <w:sz w:val="28"/>
          <w:szCs w:val="28"/>
        </w:rPr>
        <w:t>location</w:t>
      </w:r>
      <w:r>
        <w:rPr>
          <w:rFonts w:ascii="Century Gothic" w:hAnsi="Century Gothic" w:cs="Trebuchet MS"/>
          <w:sz w:val="28"/>
          <w:szCs w:val="28"/>
        </w:rPr>
        <w:t xml:space="preserve">, which consumes a </w:t>
      </w:r>
      <w:proofErr w:type="spellStart"/>
      <w:r w:rsidR="005427CE">
        <w:rPr>
          <w:rFonts w:ascii="Century Gothic" w:hAnsi="Century Gothic" w:cs="Trebuchet MS"/>
          <w:sz w:val="28"/>
          <w:szCs w:val="28"/>
        </w:rPr>
        <w:t>Delivery</w:t>
      </w:r>
      <w:r>
        <w:rPr>
          <w:rFonts w:ascii="Century Gothic" w:hAnsi="Century Gothic" w:cs="Trebuchet MS"/>
          <w:sz w:val="28"/>
          <w:szCs w:val="28"/>
        </w:rPr>
        <w:t>State</w:t>
      </w:r>
      <w:proofErr w:type="spellEnd"/>
      <w:r>
        <w:rPr>
          <w:rFonts w:ascii="Century Gothic" w:hAnsi="Century Gothic" w:cs="Trebuchet MS"/>
          <w:sz w:val="28"/>
          <w:szCs w:val="28"/>
        </w:rPr>
        <w:t xml:space="preserve">, and produces a String representing the </w:t>
      </w:r>
      <w:r w:rsidR="00711320">
        <w:rPr>
          <w:rFonts w:ascii="Century Gothic" w:hAnsi="Century Gothic" w:cs="Trebuchet MS"/>
          <w:sz w:val="28"/>
          <w:szCs w:val="28"/>
        </w:rPr>
        <w:t>location of a box:</w:t>
      </w:r>
      <w:r>
        <w:rPr>
          <w:rFonts w:ascii="Century Gothic" w:hAnsi="Century Gothic" w:cs="Trebuchet MS"/>
          <w:sz w:val="28"/>
          <w:szCs w:val="28"/>
        </w:rPr>
        <w:t xml:space="preserve"> either “</w:t>
      </w:r>
      <w:r w:rsidR="005427CE">
        <w:rPr>
          <w:rFonts w:ascii="Century Gothic" w:hAnsi="Century Gothic" w:cs="Trebuchet MS"/>
          <w:sz w:val="28"/>
          <w:szCs w:val="28"/>
        </w:rPr>
        <w:t>road</w:t>
      </w:r>
      <w:r>
        <w:rPr>
          <w:rFonts w:ascii="Century Gothic" w:hAnsi="Century Gothic" w:cs="Trebuchet MS"/>
          <w:sz w:val="28"/>
          <w:szCs w:val="28"/>
        </w:rPr>
        <w:t>”, “</w:t>
      </w:r>
      <w:r w:rsidR="005427CE">
        <w:rPr>
          <w:rFonts w:ascii="Century Gothic" w:hAnsi="Century Gothic" w:cs="Trebuchet MS"/>
          <w:sz w:val="28"/>
          <w:szCs w:val="28"/>
        </w:rPr>
        <w:t>delivery zone”</w:t>
      </w:r>
      <w:r>
        <w:rPr>
          <w:rFonts w:ascii="Century Gothic" w:hAnsi="Century Gothic" w:cs="Trebuchet MS"/>
          <w:sz w:val="28"/>
          <w:szCs w:val="28"/>
        </w:rPr>
        <w:t>,</w:t>
      </w:r>
      <w:r w:rsidR="005427CE">
        <w:rPr>
          <w:rFonts w:ascii="Century Gothic" w:hAnsi="Century Gothic" w:cs="Trebuchet MS"/>
          <w:sz w:val="28"/>
          <w:szCs w:val="28"/>
        </w:rPr>
        <w:t xml:space="preserve"> “house”,</w:t>
      </w:r>
      <w:r>
        <w:rPr>
          <w:rFonts w:ascii="Century Gothic" w:hAnsi="Century Gothic" w:cs="Trebuchet MS"/>
          <w:sz w:val="28"/>
          <w:szCs w:val="28"/>
        </w:rPr>
        <w:t xml:space="preserve"> or “air”.</w:t>
      </w:r>
    </w:p>
    <w:p w14:paraId="02B99B6D" w14:textId="77777777" w:rsidR="008E4248" w:rsidRPr="006818F1" w:rsidRDefault="008E4248" w:rsidP="00B94E0C">
      <w:pPr>
        <w:pStyle w:val="Heading2"/>
        <w:rPr>
          <w:rFonts w:cs="Trebuchet MS"/>
        </w:rPr>
      </w:pPr>
      <w:proofErr w:type="spellStart"/>
      <w:r w:rsidRPr="006818F1">
        <w:t>Contract+Purpose</w:t>
      </w:r>
      <w:proofErr w:type="spellEnd"/>
      <w:r w:rsidRPr="006818F1">
        <w:t xml:space="preserve"> Statement</w:t>
      </w:r>
    </w:p>
    <w:p w14:paraId="258C5048" w14:textId="77777777" w:rsidR="008E4248" w:rsidRDefault="008E4248" w:rsidP="008E4248">
      <w:pPr>
        <w:rPr>
          <w:rFonts w:ascii="Trebuchet MS" w:hAnsi="Trebuchet MS" w:cs="Trebuchet MS"/>
          <w:sz w:val="22"/>
          <w:szCs w:val="22"/>
        </w:rPr>
      </w:pPr>
    </w:p>
    <w:p w14:paraId="12F0B008" w14:textId="6EEADB52" w:rsidR="008E4248" w:rsidRDefault="008E4248" w:rsidP="008E424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 w:rsidR="00FA4D7E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369DCD2B" w14:textId="77777777" w:rsidR="008E4248" w:rsidRPr="00776AA6" w:rsidRDefault="008E4248" w:rsidP="008E4248">
      <w:pPr>
        <w:rPr>
          <w:rFonts w:ascii="Courier New" w:hAnsi="Courier New" w:cs="Courier New"/>
          <w:sz w:val="22"/>
          <w:szCs w:val="22"/>
        </w:rPr>
      </w:pPr>
    </w:p>
    <w:p w14:paraId="5ED4AF2E" w14:textId="77777777" w:rsidR="008E4248" w:rsidRDefault="008E4248" w:rsidP="008E424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20515945" w14:textId="77777777" w:rsidR="008E4248" w:rsidRPr="00776AA6" w:rsidRDefault="008E4248" w:rsidP="008E4248">
      <w:pPr>
        <w:rPr>
          <w:rFonts w:ascii="Courier New" w:hAnsi="Courier New" w:cs="Courier New"/>
          <w:sz w:val="18"/>
          <w:szCs w:val="22"/>
        </w:rPr>
      </w:pPr>
    </w:p>
    <w:p w14:paraId="6BDA7292" w14:textId="77777777" w:rsidR="008E4248" w:rsidRPr="00A01FC5" w:rsidRDefault="008E4248" w:rsidP="00B94E0C">
      <w:pPr>
        <w:pStyle w:val="Heading2"/>
        <w:rPr>
          <w:rFonts w:cs="Trebuchet MS"/>
        </w:rPr>
      </w:pPr>
      <w:r w:rsidRPr="006818F1">
        <w:t>Give Examples</w:t>
      </w:r>
    </w:p>
    <w:p w14:paraId="2665403E" w14:textId="77777777" w:rsidR="008E4248" w:rsidRDefault="008E4248" w:rsidP="008E4248">
      <w:pPr>
        <w:rPr>
          <w:rFonts w:ascii="Courier" w:hAnsi="Courier" w:cs="Courier"/>
          <w:sz w:val="22"/>
          <w:szCs w:val="22"/>
        </w:rPr>
      </w:pPr>
    </w:p>
    <w:p w14:paraId="155E44D2" w14:textId="77777777" w:rsidR="008E4248" w:rsidRPr="002C6F24" w:rsidRDefault="008E4248" w:rsidP="008E4248">
      <w:pPr>
        <w:pStyle w:val="Code"/>
        <w:framePr w:wrap="around"/>
      </w:pPr>
      <w:r w:rsidRPr="002C6F24">
        <w:t>examples:</w:t>
      </w:r>
    </w:p>
    <w:p w14:paraId="5C82EBE7" w14:textId="24CA0C57" w:rsidR="008E4248" w:rsidRDefault="008E4248" w:rsidP="008E4248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_________(__________________) </w:t>
      </w:r>
      <w:r w:rsidRPr="00776AA6">
        <w:t>is</w:t>
      </w:r>
      <w:r>
        <w:t xml:space="preserve"> ________________</w:t>
      </w:r>
    </w:p>
    <w:p w14:paraId="48E251A9" w14:textId="77777777" w:rsidR="008E4248" w:rsidRDefault="008E4248" w:rsidP="008E4248">
      <w:pPr>
        <w:pStyle w:val="Code"/>
        <w:framePr w:wrap="around"/>
      </w:pPr>
    </w:p>
    <w:p w14:paraId="2C683FDF" w14:textId="2D63AADF" w:rsidR="008E4248" w:rsidRDefault="008E4248" w:rsidP="008E4248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314E8A21" w14:textId="77777777" w:rsidR="008E4248" w:rsidRDefault="008E4248" w:rsidP="008E4248">
      <w:pPr>
        <w:pStyle w:val="Code"/>
        <w:framePr w:wrap="around"/>
      </w:pPr>
    </w:p>
    <w:p w14:paraId="2A155A0C" w14:textId="639EFBC2" w:rsidR="008E4248" w:rsidRDefault="008E4248" w:rsidP="008E4248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02887AF9" w14:textId="77777777" w:rsidR="008E4248" w:rsidRDefault="008E4248" w:rsidP="008E4248">
      <w:pPr>
        <w:pStyle w:val="Code"/>
        <w:framePr w:wrap="around"/>
      </w:pPr>
    </w:p>
    <w:p w14:paraId="2D15D09B" w14:textId="652D3E01" w:rsidR="008E4248" w:rsidRDefault="008E4248" w:rsidP="008E4248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59826C13" w14:textId="1FD35F5A" w:rsidR="008E4248" w:rsidRPr="008E4248" w:rsidRDefault="008E4248" w:rsidP="008E4248">
      <w:pPr>
        <w:rPr>
          <w:rFonts w:ascii="Trebuchet MS" w:hAnsi="Trebuchet MS" w:cs="Trebuchet MS"/>
          <w:sz w:val="28"/>
        </w:rPr>
      </w:pPr>
    </w:p>
    <w:p w14:paraId="7B7902F8" w14:textId="3284D653" w:rsidR="008E4248" w:rsidRDefault="008E4248" w:rsidP="008E4248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</w:t>
      </w:r>
    </w:p>
    <w:p w14:paraId="6C73DDC6" w14:textId="77777777" w:rsidR="008E4248" w:rsidRDefault="008E4248" w:rsidP="008E4248">
      <w:pPr>
        <w:pStyle w:val="Code"/>
        <w:framePr w:wrap="around"/>
      </w:pPr>
      <w:r w:rsidRPr="002C6F24">
        <w:t>end</w:t>
      </w:r>
    </w:p>
    <w:p w14:paraId="5CC92533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1C107D3D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3FA15C82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2C66CEC7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7F17832D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44106237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43949E0A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377FB91B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39ED019F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54640F2C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1DA6DFBB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25E1CD1F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6C2E25AE" w14:textId="45601C19" w:rsidR="00D37704" w:rsidRPr="00D37704" w:rsidRDefault="00D37704" w:rsidP="00D37704">
      <w:pPr>
        <w:jc w:val="center"/>
        <w:rPr>
          <w:rFonts w:ascii="Century Gothic" w:hAnsi="Century Gothic"/>
          <w:sz w:val="28"/>
          <w:szCs w:val="28"/>
        </w:rPr>
      </w:pPr>
      <w:r w:rsidRPr="00D37704">
        <w:rPr>
          <w:rFonts w:ascii="Century Gothic" w:hAnsi="Century Gothic"/>
          <w:sz w:val="28"/>
          <w:szCs w:val="28"/>
        </w:rPr>
        <w:t>(worksheet continues next page)</w:t>
      </w:r>
      <w:r w:rsidRPr="00D37704">
        <w:rPr>
          <w:rFonts w:ascii="Century Gothic" w:hAnsi="Century Gothic"/>
          <w:sz w:val="28"/>
          <w:szCs w:val="28"/>
        </w:rPr>
        <w:br w:type="page"/>
      </w:r>
    </w:p>
    <w:p w14:paraId="6324EC22" w14:textId="77777777" w:rsidR="008E4248" w:rsidRPr="006818F1" w:rsidRDefault="008E4248" w:rsidP="00B94E0C">
      <w:pPr>
        <w:pStyle w:val="Heading2"/>
      </w:pPr>
      <w:r w:rsidRPr="006818F1">
        <w:lastRenderedPageBreak/>
        <w:t xml:space="preserve">Function </w:t>
      </w:r>
    </w:p>
    <w:p w14:paraId="0554F3E2" w14:textId="77777777" w:rsidR="00B37F97" w:rsidRDefault="00B37F97" w:rsidP="00B37F97">
      <w:pPr>
        <w:rPr>
          <w:rFonts w:ascii="Courier New" w:hAnsi="Courier New" w:cs="Courier New"/>
          <w:sz w:val="28"/>
          <w:szCs w:val="28"/>
        </w:rPr>
      </w:pPr>
    </w:p>
    <w:p w14:paraId="271CD189" w14:textId="2CBCA98F" w:rsidR="00B37F97" w:rsidRDefault="00B37F97" w:rsidP="00EE1726">
      <w:pPr>
        <w:pStyle w:val="Code"/>
        <w:framePr w:wrap="around"/>
      </w:pPr>
      <w:r w:rsidRPr="0047700F">
        <w:rPr>
          <w:rFonts w:cs="Courier New"/>
          <w:szCs w:val="28"/>
        </w:rPr>
        <w:t>fun</w:t>
      </w:r>
      <w:r w:rsidRPr="00B404E7">
        <w:rPr>
          <w:szCs w:val="28"/>
        </w:rPr>
        <w:t xml:space="preserve"> </w:t>
      </w:r>
      <w:r>
        <w:rPr>
          <w:sz w:val="36"/>
        </w:rPr>
        <w:t xml:space="preserve"> </w:t>
      </w:r>
      <w:r w:rsidR="00EE1726">
        <w:t>_________________</w:t>
      </w:r>
      <w:r>
        <w:t>__(_______________________) :</w:t>
      </w:r>
    </w:p>
    <w:p w14:paraId="179F4399" w14:textId="77777777" w:rsidR="00B37F97" w:rsidRDefault="00B37F97" w:rsidP="00B37F97">
      <w:pPr>
        <w:rPr>
          <w:rFonts w:ascii="Trebuchet MS" w:hAnsi="Trebuchet MS" w:cs="Trebuchet MS"/>
          <w:sz w:val="28"/>
        </w:rPr>
      </w:pPr>
    </w:p>
    <w:p w14:paraId="53F0FB5B" w14:textId="4868A28E" w:rsidR="00B37F97" w:rsidRDefault="00B37F97" w:rsidP="00EE1726">
      <w:pPr>
        <w:pStyle w:val="Code"/>
        <w:framePr w:wrap="around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          </w:t>
      </w:r>
      <w:r>
        <w:t xml:space="preserve">if </w:t>
      </w:r>
      <w:r>
        <w:rPr>
          <w:rFonts w:ascii="Trebuchet MS" w:hAnsi="Trebuchet MS"/>
          <w:sz w:val="24"/>
          <w:szCs w:val="24"/>
        </w:rPr>
        <w:t>________________________________________________________________</w:t>
      </w:r>
      <w:r w:rsidR="00D37704">
        <w:rPr>
          <w:rFonts w:ascii="Trebuchet MS" w:hAnsi="Trebuchet MS"/>
          <w:sz w:val="24"/>
          <w:szCs w:val="24"/>
        </w:rPr>
        <w:t>___</w:t>
      </w:r>
      <w:r>
        <w:t>:</w:t>
      </w:r>
    </w:p>
    <w:p w14:paraId="5EE7A36E" w14:textId="75DFFD56" w:rsidR="00B37F97" w:rsidRDefault="00B37F97" w:rsidP="00D37704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 w:rsidR="00D37704">
        <w:rPr>
          <w:rFonts w:ascii="Trebuchet MS" w:hAnsi="Trebuchet MS" w:cs="Trebuchet MS"/>
          <w:sz w:val="24"/>
          <w:szCs w:val="24"/>
        </w:rPr>
        <w:t>____________________________________________________________________</w:t>
      </w:r>
    </w:p>
    <w:p w14:paraId="30E1E02E" w14:textId="6ED19229" w:rsidR="00B37F97" w:rsidRPr="00D37704" w:rsidRDefault="00B37F97" w:rsidP="00D37704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</w:t>
      </w:r>
      <w:r w:rsidR="00D37704">
        <w:rPr>
          <w:rFonts w:ascii="Trebuchet MS" w:hAnsi="Trebuchet MS" w:cs="Trebuchet MS"/>
          <w:sz w:val="24"/>
          <w:szCs w:val="24"/>
        </w:rPr>
        <w:t xml:space="preserve">   ___________________</w:t>
      </w:r>
      <w:r>
        <w:rPr>
          <w:rFonts w:ascii="Trebuchet MS" w:hAnsi="Trebuchet MS" w:cs="Trebuchet MS"/>
          <w:sz w:val="24"/>
          <w:szCs w:val="24"/>
        </w:rPr>
        <w:t>________________________________________________</w:t>
      </w:r>
      <w:r>
        <w:rPr>
          <w:rFonts w:ascii="Trebuchet MS" w:hAnsi="Trebuchet MS" w:cs="Trebuchet MS"/>
          <w:sz w:val="18"/>
        </w:rPr>
        <w:tab/>
      </w:r>
    </w:p>
    <w:p w14:paraId="26F06B0D" w14:textId="08D4024B" w:rsidR="0047700F" w:rsidRDefault="00EE1726" w:rsidP="0047700F">
      <w:pPr>
        <w:pStyle w:val="Code"/>
        <w:framePr w:wrap="around"/>
      </w:pPr>
      <w:r>
        <w:t xml:space="preserve">    </w:t>
      </w:r>
      <w:r w:rsidR="00B37F97">
        <w:t>else</w:t>
      </w:r>
      <w:r>
        <w:t xml:space="preserve"> </w:t>
      </w:r>
      <w:r w:rsidR="0047700F">
        <w:t>if _______</w:t>
      </w:r>
      <w:r w:rsidR="00D37704">
        <w:t>________________________________</w:t>
      </w:r>
      <w:r w:rsidR="0047700F">
        <w:t>:</w:t>
      </w:r>
    </w:p>
    <w:p w14:paraId="64621ED9" w14:textId="07210541" w:rsidR="00B37F97" w:rsidRDefault="00B37F97" w:rsidP="0047700F">
      <w:pPr>
        <w:pStyle w:val="Code"/>
        <w:framePr w:wrap="around"/>
        <w:jc w:val="center"/>
        <w:rPr>
          <w:rFonts w:ascii="Courier New" w:hAnsi="Courier New" w:cs="Courier New"/>
          <w:sz w:val="28"/>
          <w:szCs w:val="28"/>
        </w:rPr>
      </w:pPr>
    </w:p>
    <w:p w14:paraId="4F8B0846" w14:textId="77777777" w:rsidR="00D37704" w:rsidRPr="00EE1726" w:rsidRDefault="00D37704" w:rsidP="0047700F">
      <w:pPr>
        <w:pStyle w:val="Code"/>
        <w:framePr w:wrap="around"/>
        <w:jc w:val="center"/>
        <w:rPr>
          <w:rFonts w:ascii="Courier New" w:hAnsi="Courier New" w:cs="Courier New"/>
          <w:sz w:val="28"/>
          <w:szCs w:val="28"/>
        </w:rPr>
      </w:pPr>
    </w:p>
    <w:p w14:paraId="7D58CB88" w14:textId="77777777" w:rsidR="00D37704" w:rsidRDefault="00D37704" w:rsidP="00B37F97">
      <w:pPr>
        <w:spacing w:line="360" w:lineRule="auto"/>
        <w:rPr>
          <w:rFonts w:ascii="Trebuchet MS" w:hAnsi="Trebuchet MS" w:cs="Trebuchet MS"/>
          <w:sz w:val="24"/>
          <w:szCs w:val="24"/>
        </w:rPr>
      </w:pPr>
    </w:p>
    <w:p w14:paraId="795D5849" w14:textId="4FA3A258" w:rsidR="00B37F97" w:rsidRDefault="00D37704" w:rsidP="00D37704">
      <w:pPr>
        <w:pStyle w:val="Code"/>
        <w:framePr w:wrap="around"/>
        <w:jc w:val="right"/>
      </w:pPr>
      <w:r>
        <w:t xml:space="preserve">    </w:t>
      </w:r>
      <w:r w:rsidR="00B37F97">
        <w:t xml:space="preserve">else </w:t>
      </w:r>
      <w:r w:rsidR="00B37F97" w:rsidRPr="00D37704">
        <w:rPr>
          <w:rFonts w:cs="Courier New"/>
          <w:sz w:val="28"/>
          <w:szCs w:val="28"/>
        </w:rPr>
        <w:t>if</w:t>
      </w:r>
      <w:r w:rsidR="00B37F97">
        <w:rPr>
          <w:rFonts w:ascii="Courier New" w:hAnsi="Courier New" w:cs="Courier New"/>
          <w:sz w:val="28"/>
          <w:szCs w:val="28"/>
        </w:rPr>
        <w:t xml:space="preserve"> </w:t>
      </w:r>
      <w:r>
        <w:t>_________</w:t>
      </w:r>
      <w:r w:rsidR="00B37F97">
        <w:t>_________________________</w:t>
      </w:r>
      <w:r>
        <w:t>_</w:t>
      </w:r>
      <w:r w:rsidR="00B37F97">
        <w:t>____</w:t>
      </w:r>
      <w:r w:rsidR="00B37F97" w:rsidRPr="00D37704">
        <w:rPr>
          <w:rFonts w:cs="Courier New"/>
          <w:sz w:val="28"/>
          <w:szCs w:val="28"/>
        </w:rPr>
        <w:t>:</w:t>
      </w:r>
    </w:p>
    <w:p w14:paraId="1851AFD0" w14:textId="6EA568C2" w:rsidR="00B37F97" w:rsidRDefault="00D37704" w:rsidP="00D37704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  <w:t xml:space="preserve">          __________________</w:t>
      </w:r>
      <w:r w:rsidR="00B37F97">
        <w:rPr>
          <w:rFonts w:ascii="Trebuchet MS" w:hAnsi="Trebuchet MS" w:cs="Trebuchet MS"/>
          <w:sz w:val="24"/>
          <w:szCs w:val="24"/>
        </w:rPr>
        <w:t>___________________________________________</w:t>
      </w:r>
      <w:r>
        <w:rPr>
          <w:rFonts w:ascii="Trebuchet MS" w:hAnsi="Trebuchet MS" w:cs="Trebuchet MS"/>
          <w:sz w:val="24"/>
          <w:szCs w:val="24"/>
        </w:rPr>
        <w:t>___</w:t>
      </w:r>
      <w:r w:rsidR="00B37F97">
        <w:rPr>
          <w:rFonts w:ascii="Trebuchet MS" w:hAnsi="Trebuchet MS" w:cs="Trebuchet MS"/>
          <w:sz w:val="24"/>
          <w:szCs w:val="24"/>
        </w:rPr>
        <w:t>__</w:t>
      </w:r>
      <w:r>
        <w:rPr>
          <w:rFonts w:ascii="Trebuchet MS" w:hAnsi="Trebuchet MS" w:cs="Trebuchet MS"/>
          <w:sz w:val="24"/>
          <w:szCs w:val="24"/>
        </w:rPr>
        <w:t>_</w:t>
      </w:r>
      <w:r w:rsidR="00B37F97">
        <w:rPr>
          <w:rFonts w:ascii="Trebuchet MS" w:hAnsi="Trebuchet MS" w:cs="Trebuchet MS"/>
          <w:sz w:val="24"/>
          <w:szCs w:val="24"/>
        </w:rPr>
        <w:tab/>
      </w:r>
      <w:r w:rsidR="00B37F97">
        <w:rPr>
          <w:rFonts w:ascii="Trebuchet MS" w:hAnsi="Trebuchet MS" w:cs="Trebuchet MS"/>
          <w:sz w:val="24"/>
          <w:szCs w:val="24"/>
        </w:rPr>
        <w:tab/>
      </w:r>
      <w:r w:rsidR="00B37F97">
        <w:rPr>
          <w:rFonts w:ascii="Trebuchet MS" w:hAnsi="Trebuchet MS" w:cs="Trebuchet MS"/>
          <w:sz w:val="24"/>
          <w:szCs w:val="24"/>
        </w:rPr>
        <w:tab/>
      </w:r>
    </w:p>
    <w:p w14:paraId="10D28EF7" w14:textId="66F35137" w:rsidR="00B37F97" w:rsidRDefault="00D37704" w:rsidP="00D37704">
      <w:pPr>
        <w:pStyle w:val="Code"/>
        <w:framePr w:wrap="around"/>
        <w:rPr>
          <w:rFonts w:ascii="Courier New" w:hAnsi="Courier New" w:cs="Courier New"/>
          <w:sz w:val="28"/>
          <w:szCs w:val="28"/>
        </w:rPr>
      </w:pPr>
      <w:r>
        <w:t xml:space="preserve">    </w:t>
      </w:r>
      <w:r w:rsidR="00B37F97">
        <w:t>else: ____________________________</w:t>
      </w:r>
      <w:r>
        <w:t>_____________</w:t>
      </w:r>
      <w:r w:rsidR="00B37F97">
        <w:rPr>
          <w:rFonts w:ascii="Courier New" w:hAnsi="Courier New" w:cs="Courier New"/>
          <w:sz w:val="28"/>
          <w:szCs w:val="28"/>
        </w:rPr>
        <w:t xml:space="preserve"> </w:t>
      </w:r>
    </w:p>
    <w:p w14:paraId="78C34962" w14:textId="1F7FAA83" w:rsidR="00B37F97" w:rsidRDefault="00B37F97" w:rsidP="00B37F97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6E32285" w14:textId="77777777" w:rsidR="00B37F97" w:rsidRPr="00D37704" w:rsidRDefault="00B37F97" w:rsidP="00B37F97">
      <w:pPr>
        <w:spacing w:line="360" w:lineRule="auto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Courier New"/>
          <w:sz w:val="32"/>
          <w:szCs w:val="32"/>
        </w:rPr>
        <w:t xml:space="preserve">    end</w:t>
      </w:r>
    </w:p>
    <w:p w14:paraId="02B03424" w14:textId="77777777" w:rsidR="00B37F97" w:rsidRPr="00D37704" w:rsidRDefault="00B37F97" w:rsidP="00B37F97">
      <w:pPr>
        <w:spacing w:line="360" w:lineRule="auto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Trebuchet MS"/>
          <w:sz w:val="32"/>
          <w:szCs w:val="32"/>
        </w:rPr>
        <w:softHyphen/>
      </w:r>
      <w:r w:rsidRPr="00D37704">
        <w:rPr>
          <w:rFonts w:ascii="Courier" w:hAnsi="Courier" w:cs="Courier New"/>
          <w:sz w:val="32"/>
          <w:szCs w:val="32"/>
        </w:rPr>
        <w:t>end</w:t>
      </w:r>
    </w:p>
    <w:p w14:paraId="78BB3EFE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26C97C0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B0675CB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F5B2EAA" w14:textId="77777777" w:rsidR="00126034" w:rsidRDefault="0012603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81A1E80" w14:textId="77777777" w:rsidR="00126034" w:rsidRDefault="0012603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09F579C" w14:textId="77777777" w:rsidR="005A1FB8" w:rsidRDefault="005A1FB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0611D31" w14:textId="77777777" w:rsidR="005A1FB8" w:rsidRDefault="005A1FB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8A9D16B" w14:textId="77777777" w:rsidR="005A1FB8" w:rsidRDefault="005A1FB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DB1EB2B" w14:textId="51F8F704" w:rsidR="005A1FB8" w:rsidRDefault="00B97900" w:rsidP="00843BF3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7669DAF" w14:textId="78F183A1" w:rsidR="008135A7" w:rsidRPr="00EE1726" w:rsidRDefault="00D82C1B" w:rsidP="00B94E0C">
      <w:pPr>
        <w:pStyle w:val="Heading1"/>
      </w:pPr>
      <w:r>
        <w:lastRenderedPageBreak/>
        <w:t xml:space="preserve">Syntax and Style Bug </w:t>
      </w:r>
      <w:r w:rsidR="008135A7" w:rsidRPr="00EE1726">
        <w:t>Hunting</w:t>
      </w:r>
      <w:r>
        <w:t>: Piecewise Edition</w:t>
      </w:r>
    </w:p>
    <w:tbl>
      <w:tblPr>
        <w:tblW w:w="99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1"/>
        <w:gridCol w:w="5169"/>
        <w:gridCol w:w="4230"/>
      </w:tblGrid>
      <w:tr w:rsidR="008135A7" w14:paraId="31DB7204" w14:textId="77777777" w:rsidTr="00DA78BE">
        <w:tc>
          <w:tcPr>
            <w:tcW w:w="591" w:type="dxa"/>
            <w:shd w:val="clear" w:color="auto" w:fill="auto"/>
          </w:tcPr>
          <w:p w14:paraId="36BC452D" w14:textId="77777777" w:rsidR="008135A7" w:rsidRDefault="008135A7" w:rsidP="00BB70B7"/>
        </w:tc>
        <w:tc>
          <w:tcPr>
            <w:tcW w:w="5169" w:type="dxa"/>
            <w:shd w:val="clear" w:color="auto" w:fill="auto"/>
          </w:tcPr>
          <w:p w14:paraId="6FB699E6" w14:textId="77777777" w:rsidR="008135A7" w:rsidRPr="000E2300" w:rsidRDefault="008135A7" w:rsidP="00BB70B7">
            <w:pPr>
              <w:rPr>
                <w:rFonts w:ascii="Trebuchet MS" w:hAnsi="Trebuchet MS"/>
                <w:b/>
                <w:sz w:val="22"/>
                <w:szCs w:val="22"/>
              </w:rPr>
            </w:pPr>
            <w:r>
              <w:rPr>
                <w:rFonts w:ascii="Trebuchet MS" w:hAnsi="Trebuchet MS"/>
                <w:b/>
                <w:sz w:val="22"/>
                <w:szCs w:val="22"/>
              </w:rPr>
              <w:t>Buggy Code</w:t>
            </w:r>
          </w:p>
        </w:tc>
        <w:tc>
          <w:tcPr>
            <w:tcW w:w="4230" w:type="dxa"/>
            <w:shd w:val="clear" w:color="auto" w:fill="auto"/>
          </w:tcPr>
          <w:p w14:paraId="4B3B027E" w14:textId="59CF6FBA" w:rsidR="008135A7" w:rsidRPr="000E2300" w:rsidRDefault="008135A7" w:rsidP="00BB70B7">
            <w:pPr>
              <w:rPr>
                <w:rFonts w:ascii="Trebuchet MS" w:hAnsi="Trebuchet MS"/>
                <w:b/>
                <w:sz w:val="22"/>
                <w:szCs w:val="22"/>
              </w:rPr>
            </w:pPr>
            <w:r>
              <w:rPr>
                <w:rFonts w:ascii="Trebuchet MS" w:hAnsi="Trebuchet MS"/>
                <w:b/>
                <w:sz w:val="22"/>
                <w:szCs w:val="22"/>
              </w:rPr>
              <w:t xml:space="preserve">Correct Code / </w:t>
            </w:r>
            <w:r w:rsidR="009C7347">
              <w:rPr>
                <w:rFonts w:ascii="Trebuchet MS" w:hAnsi="Trebuchet MS"/>
                <w:b/>
                <w:sz w:val="22"/>
                <w:szCs w:val="22"/>
              </w:rPr>
              <w:t>Explanation</w:t>
            </w:r>
          </w:p>
        </w:tc>
      </w:tr>
      <w:tr w:rsidR="008135A7" w14:paraId="283562CB" w14:textId="77777777" w:rsidTr="00DA78BE">
        <w:trPr>
          <w:cantSplit/>
          <w:trHeight w:val="197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4AB1DFEA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1</w:t>
            </w:r>
          </w:p>
        </w:tc>
        <w:tc>
          <w:tcPr>
            <w:tcW w:w="5169" w:type="dxa"/>
            <w:shd w:val="clear" w:color="auto" w:fill="auto"/>
          </w:tcPr>
          <w:p w14:paraId="24E7F365" w14:textId="77777777" w:rsidR="008135A7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17125EE" w14:textId="77777777" w:rsidR="008135A7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  <w:r w:rsidRPr="001F777F">
              <w:rPr>
                <w:rFonts w:ascii="Courier" w:hAnsi="Courier"/>
                <w:b/>
                <w:sz w:val="24"/>
                <w:szCs w:val="24"/>
              </w:rPr>
              <w:t>fun</w:t>
            </w:r>
            <w:r>
              <w:rPr>
                <w:rFonts w:ascii="Courier" w:hAnsi="Courier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" w:hAnsi="Courier"/>
                <w:sz w:val="24"/>
                <w:szCs w:val="24"/>
              </w:rPr>
              <w:t>piecewisefun</w:t>
            </w:r>
            <w:proofErr w:type="spellEnd"/>
            <w:r>
              <w:rPr>
                <w:rFonts w:ascii="Courier" w:hAnsi="Courier"/>
                <w:sz w:val="24"/>
                <w:szCs w:val="24"/>
              </w:rPr>
              <w:t>(n):</w:t>
            </w:r>
          </w:p>
          <w:p w14:paraId="1CC91D2A" w14:textId="77777777" w:rsidR="008135A7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  <w:r>
              <w:rPr>
                <w:rFonts w:ascii="Courier" w:hAnsi="Courier"/>
                <w:b/>
                <w:sz w:val="24"/>
                <w:szCs w:val="24"/>
              </w:rPr>
              <w:t xml:space="preserve">  </w:t>
            </w:r>
            <w:r w:rsidRPr="001F777F">
              <w:rPr>
                <w:rFonts w:ascii="Courier" w:hAnsi="Courier"/>
                <w:b/>
                <w:sz w:val="24"/>
                <w:szCs w:val="24"/>
              </w:rPr>
              <w:t xml:space="preserve">if </w:t>
            </w:r>
            <w:r>
              <w:rPr>
                <w:rFonts w:ascii="Courier" w:hAnsi="Courier"/>
                <w:sz w:val="24"/>
                <w:szCs w:val="24"/>
              </w:rPr>
              <w:t>(n &gt; 0): n</w:t>
            </w:r>
          </w:p>
          <w:p w14:paraId="791243DD" w14:textId="0AD2E9A6" w:rsidR="008135A7" w:rsidRPr="00DA78B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4"/>
                <w:szCs w:val="24"/>
              </w:rPr>
            </w:pPr>
            <w:r>
              <w:rPr>
                <w:rFonts w:ascii="Courier" w:hAnsi="Courier"/>
                <w:b/>
                <w:sz w:val="24"/>
                <w:szCs w:val="24"/>
              </w:rPr>
              <w:t xml:space="preserve">  </w:t>
            </w:r>
            <w:r w:rsidRPr="001F777F">
              <w:rPr>
                <w:rFonts w:ascii="Courier" w:hAnsi="Courier"/>
                <w:b/>
                <w:sz w:val="24"/>
                <w:szCs w:val="24"/>
              </w:rPr>
              <w:t>else:</w:t>
            </w:r>
            <w:r>
              <w:rPr>
                <w:rFonts w:ascii="Courier" w:hAnsi="Courier"/>
                <w:sz w:val="24"/>
                <w:szCs w:val="24"/>
              </w:rPr>
              <w:t xml:space="preserve"> 0</w:t>
            </w:r>
          </w:p>
        </w:tc>
        <w:tc>
          <w:tcPr>
            <w:tcW w:w="4230" w:type="dxa"/>
            <w:shd w:val="clear" w:color="auto" w:fill="auto"/>
          </w:tcPr>
          <w:p w14:paraId="4CC26E25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A085AD4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0D916B9C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ED9E510" w14:textId="77777777" w:rsidR="008135A7" w:rsidRPr="008E352E" w:rsidRDefault="008135A7" w:rsidP="00BB70B7">
            <w:pPr>
              <w:rPr>
                <w:sz w:val="24"/>
                <w:szCs w:val="24"/>
              </w:rPr>
            </w:pPr>
          </w:p>
        </w:tc>
      </w:tr>
      <w:tr w:rsidR="008135A7" w14:paraId="396A009B" w14:textId="77777777" w:rsidTr="00DA78BE">
        <w:trPr>
          <w:cantSplit/>
          <w:trHeight w:val="206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231BC044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2</w:t>
            </w:r>
          </w:p>
        </w:tc>
        <w:tc>
          <w:tcPr>
            <w:tcW w:w="5169" w:type="dxa"/>
            <w:shd w:val="clear" w:color="auto" w:fill="auto"/>
          </w:tcPr>
          <w:p w14:paraId="7AABC538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2AB9F15A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b/>
                <w:sz w:val="22"/>
                <w:szCs w:val="22"/>
              </w:rPr>
              <w:t>fun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cost(topping):</w:t>
            </w:r>
          </w:p>
          <w:p w14:paraId="3A6CD4D9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if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</w:t>
            </w:r>
            <w:proofErr w:type="gramStart"/>
            <w:r w:rsidRPr="001F777F">
              <w:rPr>
                <w:rFonts w:ascii="Courier" w:hAnsi="Courier" w:cs="Times"/>
                <w:sz w:val="22"/>
                <w:szCs w:val="22"/>
              </w:rPr>
              <w:t>equal(</w:t>
            </w:r>
            <w:proofErr w:type="gramEnd"/>
            <w:r w:rsidRPr="001F777F">
              <w:rPr>
                <w:rFonts w:ascii="Courier" w:hAnsi="Courier" w:cs="Times"/>
                <w:sz w:val="22"/>
                <w:szCs w:val="22"/>
              </w:rPr>
              <w:t>topping, "pepperoni"): 10.50</w:t>
            </w:r>
          </w:p>
          <w:p w14:paraId="7C2E69C9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else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</w:t>
            </w:r>
            <w:proofErr w:type="gramStart"/>
            <w:r w:rsidRPr="001F777F">
              <w:rPr>
                <w:rFonts w:ascii="Courier" w:hAnsi="Courier" w:cs="Times"/>
                <w:sz w:val="22"/>
                <w:szCs w:val="22"/>
              </w:rPr>
              <w:t>equal(</w:t>
            </w:r>
            <w:proofErr w:type="gramEnd"/>
            <w:r w:rsidRPr="001F777F">
              <w:rPr>
                <w:rFonts w:ascii="Courier" w:hAnsi="Courier" w:cs="Times"/>
                <w:sz w:val="22"/>
                <w:szCs w:val="22"/>
              </w:rPr>
              <w:t>topping, "cheese"): 9.00</w:t>
            </w:r>
          </w:p>
          <w:p w14:paraId="1B9D45DF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>
              <w:rPr>
                <w:rFonts w:ascii="Courier" w:hAnsi="Courier" w:cs="Times"/>
                <w:b/>
                <w:sz w:val="22"/>
                <w:szCs w:val="22"/>
              </w:rPr>
              <w:t>else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</w:t>
            </w:r>
            <w:proofErr w:type="gramStart"/>
            <w:r w:rsidRPr="001F777F">
              <w:rPr>
                <w:rFonts w:ascii="Courier" w:hAnsi="Courier" w:cs="Times"/>
                <w:sz w:val="22"/>
                <w:szCs w:val="22"/>
              </w:rPr>
              <w:t>equal(</w:t>
            </w:r>
            <w:proofErr w:type="gramEnd"/>
            <w:r w:rsidRPr="001F777F">
              <w:rPr>
                <w:rFonts w:ascii="Courier" w:hAnsi="Courier" w:cs="Times"/>
                <w:sz w:val="22"/>
                <w:szCs w:val="22"/>
              </w:rPr>
              <w:t>topping, "chicken"): 11.25</w:t>
            </w:r>
          </w:p>
          <w:p w14:paraId="7B8E4D9B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else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</w:t>
            </w:r>
            <w:proofErr w:type="gramStart"/>
            <w:r w:rsidRPr="001F777F">
              <w:rPr>
                <w:rFonts w:ascii="Courier" w:hAnsi="Courier" w:cs="Times"/>
                <w:sz w:val="22"/>
                <w:szCs w:val="22"/>
              </w:rPr>
              <w:t>equal(</w:t>
            </w:r>
            <w:proofErr w:type="gramEnd"/>
            <w:r w:rsidRPr="001F777F">
              <w:rPr>
                <w:rFonts w:ascii="Courier" w:hAnsi="Courier" w:cs="Times"/>
                <w:sz w:val="22"/>
                <w:szCs w:val="22"/>
              </w:rPr>
              <w:t>topping, "broccoli"): 10.25</w:t>
            </w:r>
          </w:p>
          <w:p w14:paraId="1D442C18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else: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"That's not on the menu!"</w:t>
            </w:r>
          </w:p>
          <w:p w14:paraId="5B5C6710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2"/>
                <w:szCs w:val="22"/>
              </w:rPr>
            </w:pPr>
            <w:r w:rsidRPr="001F777F">
              <w:rPr>
                <w:rFonts w:ascii="Courier" w:hAnsi="Courier" w:cs="Times"/>
                <w:b/>
                <w:sz w:val="22"/>
                <w:szCs w:val="22"/>
              </w:rPr>
              <w:t xml:space="preserve">  end</w:t>
            </w:r>
          </w:p>
          <w:p w14:paraId="02EAC28F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2"/>
                <w:szCs w:val="22"/>
              </w:rPr>
            </w:pPr>
            <w:r w:rsidRPr="001F777F">
              <w:rPr>
                <w:rFonts w:ascii="Courier" w:hAnsi="Courier" w:cs="Times"/>
                <w:b/>
                <w:sz w:val="22"/>
                <w:szCs w:val="22"/>
              </w:rPr>
              <w:t>end</w:t>
            </w:r>
          </w:p>
          <w:p w14:paraId="03369117" w14:textId="77777777" w:rsidR="008135A7" w:rsidRPr="008E352E" w:rsidRDefault="008135A7" w:rsidP="00BB70B7">
            <w:pPr>
              <w:rPr>
                <w:rFonts w:ascii="Times" w:hAnsi="Times" w:cs="Times"/>
                <w:sz w:val="24"/>
                <w:szCs w:val="24"/>
              </w:rPr>
            </w:pPr>
          </w:p>
          <w:p w14:paraId="5F68C81E" w14:textId="77777777" w:rsidR="008135A7" w:rsidRPr="008E352E" w:rsidRDefault="008135A7" w:rsidP="00BB70B7">
            <w:pPr>
              <w:rPr>
                <w:sz w:val="24"/>
                <w:szCs w:val="24"/>
              </w:rPr>
            </w:pPr>
          </w:p>
        </w:tc>
        <w:tc>
          <w:tcPr>
            <w:tcW w:w="4230" w:type="dxa"/>
            <w:shd w:val="clear" w:color="auto" w:fill="auto"/>
          </w:tcPr>
          <w:p w14:paraId="51D2108B" w14:textId="77777777" w:rsidR="008135A7" w:rsidRPr="008E352E" w:rsidRDefault="008135A7" w:rsidP="00BB70B7">
            <w:pPr>
              <w:rPr>
                <w:rFonts w:ascii="Times" w:hAnsi="Times" w:cs="Times"/>
                <w:sz w:val="24"/>
                <w:szCs w:val="24"/>
              </w:rPr>
            </w:pPr>
          </w:p>
          <w:p w14:paraId="02D17B0B" w14:textId="77777777" w:rsidR="008135A7" w:rsidRPr="008E352E" w:rsidRDefault="008135A7" w:rsidP="00BB70B7">
            <w:pPr>
              <w:rPr>
                <w:sz w:val="24"/>
                <w:szCs w:val="24"/>
              </w:rPr>
            </w:pPr>
          </w:p>
        </w:tc>
      </w:tr>
      <w:tr w:rsidR="008135A7" w14:paraId="7C057D5D" w14:textId="77777777" w:rsidTr="00DA78BE">
        <w:trPr>
          <w:cantSplit/>
          <w:trHeight w:val="1601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32A60936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3</w:t>
            </w:r>
          </w:p>
        </w:tc>
        <w:tc>
          <w:tcPr>
            <w:tcW w:w="5169" w:type="dxa"/>
            <w:shd w:val="clear" w:color="auto" w:fill="auto"/>
          </w:tcPr>
          <w:p w14:paraId="26BC315D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CBE80F9" w14:textId="77777777" w:rsidR="008135A7" w:rsidRPr="0039358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B73962">
              <w:rPr>
                <w:rFonts w:ascii="Courier" w:hAnsi="Courier" w:cs="Times"/>
                <w:b/>
                <w:sz w:val="24"/>
                <w:szCs w:val="24"/>
              </w:rPr>
              <w:t>fun</w:t>
            </w:r>
            <w:r w:rsidRPr="0039358E">
              <w:rPr>
                <w:rFonts w:ascii="Courier" w:hAnsi="Courier" w:cs="Times"/>
                <w:sz w:val="24"/>
                <w:szCs w:val="24"/>
              </w:rPr>
              <w:t xml:space="preserve"> absolute-</w:t>
            </w:r>
            <w:proofErr w:type="gramStart"/>
            <w:r w:rsidRPr="0039358E">
              <w:rPr>
                <w:rFonts w:ascii="Courier" w:hAnsi="Courier" w:cs="Times"/>
                <w:sz w:val="24"/>
                <w:szCs w:val="24"/>
              </w:rPr>
              <w:t>value(</w:t>
            </w:r>
            <w:proofErr w:type="gramEnd"/>
            <w:r w:rsidRPr="0039358E">
              <w:rPr>
                <w:rFonts w:ascii="Courier" w:hAnsi="Courier" w:cs="Times"/>
                <w:sz w:val="24"/>
                <w:szCs w:val="24"/>
              </w:rPr>
              <w:t>a b):</w:t>
            </w:r>
          </w:p>
          <w:p w14:paraId="53668F2C" w14:textId="77777777" w:rsidR="008135A7" w:rsidRPr="0039358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39358E"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B73962">
              <w:rPr>
                <w:rFonts w:ascii="Courier" w:hAnsi="Courier" w:cs="Times"/>
                <w:b/>
                <w:sz w:val="24"/>
                <w:szCs w:val="24"/>
              </w:rPr>
              <w:t>if</w:t>
            </w:r>
            <w:r w:rsidRPr="0039358E">
              <w:rPr>
                <w:rFonts w:ascii="Courier" w:hAnsi="Courier" w:cs="Times"/>
                <w:sz w:val="24"/>
                <w:szCs w:val="24"/>
              </w:rPr>
              <w:t xml:space="preserve"> a &gt; b: a - b</w:t>
            </w:r>
          </w:p>
          <w:p w14:paraId="208F6619" w14:textId="77777777" w:rsidR="008135A7" w:rsidRPr="0039358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39358E">
              <w:rPr>
                <w:rFonts w:ascii="Courier" w:hAnsi="Courier" w:cs="Times"/>
                <w:sz w:val="24"/>
                <w:szCs w:val="24"/>
              </w:rPr>
              <w:t xml:space="preserve">  b - a</w:t>
            </w:r>
          </w:p>
          <w:p w14:paraId="384CA220" w14:textId="77777777" w:rsidR="008135A7" w:rsidRPr="00B73962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4"/>
                <w:szCs w:val="24"/>
              </w:rPr>
            </w:pPr>
            <w:r w:rsidRPr="0039358E"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B73962">
              <w:rPr>
                <w:rFonts w:ascii="Courier" w:hAnsi="Courier" w:cs="Times"/>
                <w:b/>
                <w:sz w:val="24"/>
                <w:szCs w:val="24"/>
              </w:rPr>
              <w:t>end</w:t>
            </w:r>
          </w:p>
          <w:p w14:paraId="6EF485AE" w14:textId="77777777" w:rsidR="008135A7" w:rsidRPr="00B73962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b/>
                <w:sz w:val="24"/>
                <w:szCs w:val="24"/>
              </w:rPr>
            </w:pPr>
            <w:r w:rsidRPr="00B73962">
              <w:rPr>
                <w:rFonts w:ascii="Courier" w:hAnsi="Courier" w:cs="Times"/>
                <w:b/>
                <w:sz w:val="24"/>
                <w:szCs w:val="24"/>
              </w:rPr>
              <w:t>end</w:t>
            </w:r>
          </w:p>
          <w:p w14:paraId="35B95F2B" w14:textId="77777777" w:rsidR="008135A7" w:rsidRPr="008E352E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</w:p>
        </w:tc>
        <w:tc>
          <w:tcPr>
            <w:tcW w:w="4230" w:type="dxa"/>
            <w:shd w:val="clear" w:color="auto" w:fill="auto"/>
          </w:tcPr>
          <w:p w14:paraId="2384D14F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395E91A0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/>
                <w:sz w:val="24"/>
                <w:szCs w:val="24"/>
              </w:rPr>
            </w:pPr>
          </w:p>
        </w:tc>
      </w:tr>
      <w:tr w:rsidR="008135A7" w14:paraId="581A95B7" w14:textId="77777777" w:rsidTr="00DA78BE">
        <w:trPr>
          <w:cantSplit/>
          <w:trHeight w:val="2375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9A75B9B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4</w:t>
            </w:r>
          </w:p>
        </w:tc>
        <w:tc>
          <w:tcPr>
            <w:tcW w:w="5169" w:type="dxa"/>
            <w:shd w:val="clear" w:color="auto" w:fill="auto"/>
          </w:tcPr>
          <w:p w14:paraId="24724F35" w14:textId="77777777" w:rsidR="008135A7" w:rsidRDefault="008135A7" w:rsidP="00BB70B7">
            <w:pPr>
              <w:rPr>
                <w:rFonts w:ascii="Courier" w:hAnsi="Courier" w:cs="Times"/>
                <w:sz w:val="24"/>
                <w:szCs w:val="24"/>
              </w:rPr>
            </w:pPr>
            <w:r w:rsidRPr="00DA78BE">
              <w:rPr>
                <w:rFonts w:ascii="Courier" w:hAnsi="Courier" w:cs="Times"/>
                <w:b/>
                <w:sz w:val="24"/>
                <w:szCs w:val="24"/>
              </w:rPr>
              <w:t>fun</w:t>
            </w:r>
            <w:r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="00DA78BE">
              <w:rPr>
                <w:rFonts w:ascii="Courier" w:hAnsi="Courier" w:cs="Times"/>
                <w:sz w:val="24"/>
                <w:szCs w:val="24"/>
              </w:rPr>
              <w:t>best-function(f):</w:t>
            </w:r>
          </w:p>
          <w:p w14:paraId="4550B67A" w14:textId="3076A037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>if</w:t>
            </w:r>
            <w:r>
              <w:rPr>
                <w:rFonts w:ascii="Courier" w:hAnsi="Courier" w:cs="Times"/>
                <w:sz w:val="24"/>
                <w:szCs w:val="24"/>
              </w:rPr>
              <w:t xml:space="preserve"> string-</w:t>
            </w:r>
            <w:proofErr w:type="gramStart"/>
            <w:r>
              <w:rPr>
                <w:rFonts w:ascii="Courier" w:hAnsi="Courier" w:cs="Times"/>
                <w:sz w:val="24"/>
                <w:szCs w:val="24"/>
              </w:rPr>
              <w:t>equal(</w:t>
            </w:r>
            <w:proofErr w:type="gramEnd"/>
            <w:r>
              <w:rPr>
                <w:rFonts w:ascii="Courier" w:hAnsi="Courier" w:cs="Times"/>
                <w:sz w:val="24"/>
                <w:szCs w:val="24"/>
              </w:rPr>
              <w:t>f, “blue”):</w:t>
            </w:r>
          </w:p>
          <w:p w14:paraId="509C887A" w14:textId="799DBA3C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  “you win!”</w:t>
            </w:r>
          </w:p>
          <w:p w14:paraId="32FE8CDA" w14:textId="51ED2CCE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>else if</w:t>
            </w:r>
            <w:r>
              <w:rPr>
                <w:rFonts w:ascii="Courier" w:hAnsi="Courier" w:cs="Times"/>
                <w:sz w:val="24"/>
                <w:szCs w:val="24"/>
              </w:rPr>
              <w:t xml:space="preserve"> string-</w:t>
            </w:r>
            <w:proofErr w:type="gramStart"/>
            <w:r>
              <w:rPr>
                <w:rFonts w:ascii="Courier" w:hAnsi="Courier" w:cs="Times"/>
                <w:sz w:val="24"/>
                <w:szCs w:val="24"/>
              </w:rPr>
              <w:t>equal(</w:t>
            </w:r>
            <w:proofErr w:type="gramEnd"/>
            <w:r>
              <w:rPr>
                <w:rFonts w:ascii="Courier" w:hAnsi="Courier" w:cs="Times"/>
                <w:sz w:val="24"/>
                <w:szCs w:val="24"/>
              </w:rPr>
              <w:t>f, “blue”):</w:t>
            </w:r>
          </w:p>
          <w:p w14:paraId="79CC80AA" w14:textId="05FB9D4B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   “you lose!”</w:t>
            </w:r>
          </w:p>
          <w:p w14:paraId="388A9CD4" w14:textId="631F6A24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>
              <w:rPr>
                <w:rFonts w:ascii="Courier" w:hAnsi="Courier" w:cs="Times"/>
                <w:b/>
                <w:sz w:val="24"/>
                <w:szCs w:val="24"/>
              </w:rPr>
              <w:t xml:space="preserve">else if </w:t>
            </w:r>
            <w:r>
              <w:rPr>
                <w:rFonts w:ascii="Courier" w:hAnsi="Courier" w:cs="Times"/>
                <w:sz w:val="24"/>
                <w:szCs w:val="24"/>
              </w:rPr>
              <w:t>string-</w:t>
            </w:r>
            <w:proofErr w:type="gramStart"/>
            <w:r>
              <w:rPr>
                <w:rFonts w:ascii="Courier" w:hAnsi="Courier" w:cs="Times"/>
                <w:sz w:val="24"/>
                <w:szCs w:val="24"/>
              </w:rPr>
              <w:t>equal(</w:t>
            </w:r>
            <w:proofErr w:type="gramEnd"/>
            <w:r>
              <w:rPr>
                <w:rFonts w:ascii="Courier" w:hAnsi="Courier" w:cs="Times"/>
                <w:sz w:val="24"/>
                <w:szCs w:val="24"/>
              </w:rPr>
              <w:t>f, “red”):</w:t>
            </w:r>
          </w:p>
          <w:p w14:paraId="4737C902" w14:textId="29287961" w:rsidR="00DA78BE" w:rsidRP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   “Try again!”</w:t>
            </w:r>
          </w:p>
          <w:p w14:paraId="20CE09FC" w14:textId="523026A9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>else:</w:t>
            </w:r>
            <w:r>
              <w:rPr>
                <w:rFonts w:ascii="Courier" w:hAnsi="Courier" w:cs="Times"/>
                <w:b/>
                <w:sz w:val="24"/>
                <w:szCs w:val="24"/>
              </w:rPr>
              <w:t xml:space="preserve"> </w:t>
            </w:r>
            <w:r>
              <w:rPr>
                <w:rFonts w:ascii="Courier" w:hAnsi="Courier" w:cs="Times"/>
                <w:sz w:val="24"/>
                <w:szCs w:val="24"/>
              </w:rPr>
              <w:t>“Invalid entry!”</w:t>
            </w:r>
          </w:p>
          <w:p w14:paraId="1C481443" w14:textId="78868BEC" w:rsidR="00DA78BE" w:rsidRPr="00DA78BE" w:rsidRDefault="00DA78BE" w:rsidP="00BB70B7">
            <w:pPr>
              <w:rPr>
                <w:rFonts w:ascii="Courier" w:hAnsi="Courier" w:cs="Times"/>
                <w:b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 xml:space="preserve">end </w:t>
            </w:r>
          </w:p>
          <w:p w14:paraId="143E1347" w14:textId="4FE0A77F" w:rsidR="00DA78BE" w:rsidRPr="00DA78BE" w:rsidRDefault="00DA78BE" w:rsidP="00BB70B7">
            <w:pPr>
              <w:rPr>
                <w:rFonts w:ascii="Courier" w:hAnsi="Courier" w:cs="Times"/>
                <w:b/>
                <w:sz w:val="24"/>
                <w:szCs w:val="24"/>
              </w:rPr>
            </w:pPr>
            <w:r w:rsidRPr="00DA78BE">
              <w:rPr>
                <w:rFonts w:ascii="Courier" w:hAnsi="Courier" w:cs="Times"/>
                <w:b/>
                <w:sz w:val="24"/>
                <w:szCs w:val="24"/>
              </w:rPr>
              <w:t>end</w:t>
            </w:r>
          </w:p>
          <w:p w14:paraId="6C9E3E71" w14:textId="2E9F6EFE" w:rsidR="00DA78BE" w:rsidRPr="00DA78BE" w:rsidRDefault="008135A7" w:rsidP="00BB70B7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</w:p>
        </w:tc>
        <w:tc>
          <w:tcPr>
            <w:tcW w:w="4230" w:type="dxa"/>
            <w:shd w:val="clear" w:color="auto" w:fill="auto"/>
          </w:tcPr>
          <w:p w14:paraId="0DCE728F" w14:textId="77777777" w:rsidR="008135A7" w:rsidRPr="008E352E" w:rsidRDefault="008135A7" w:rsidP="00BB70B7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40D9504" w14:textId="77777777" w:rsidR="008135A7" w:rsidRPr="00AD2951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</w:p>
        </w:tc>
      </w:tr>
    </w:tbl>
    <w:p w14:paraId="496C5E3C" w14:textId="5D680221" w:rsidR="00843BF3" w:rsidRDefault="00843BF3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5A71071F" w14:textId="77777777" w:rsidR="00F0359F" w:rsidRDefault="00F0359F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3D2B21DA" w14:textId="77777777" w:rsidR="00F0359F" w:rsidRDefault="00F0359F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3ABE901F" w14:textId="77777777" w:rsidR="00F0359F" w:rsidRDefault="00F0359F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78FD62CA" w14:textId="0D1CFBBF" w:rsidR="001A20A4" w:rsidRDefault="001A20A4" w:rsidP="00817762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2BC3DF83" w14:textId="77777777" w:rsidR="001A20A4" w:rsidRPr="00EA3A7F" w:rsidRDefault="001A20A4" w:rsidP="00EA3A7F">
      <w:pPr>
        <w:pStyle w:val="Heading2"/>
        <w:jc w:val="center"/>
        <w:rPr>
          <w:sz w:val="20"/>
          <w:szCs w:val="20"/>
        </w:rPr>
      </w:pPr>
      <w:r w:rsidRPr="00EA3A7F">
        <w:rPr>
          <w:sz w:val="20"/>
          <w:szCs w:val="20"/>
        </w:rPr>
        <w:t>Describe the goal of your change: what new feature or behavior will it add to your animation?</w:t>
      </w:r>
    </w:p>
    <w:p w14:paraId="409772D4" w14:textId="77777777" w:rsidR="00817762" w:rsidRDefault="00817762" w:rsidP="001A20A4">
      <w:pPr>
        <w:pStyle w:val="BodyText"/>
      </w:pPr>
    </w:p>
    <w:p w14:paraId="1D9E1B3A" w14:textId="77777777" w:rsidR="00817762" w:rsidRDefault="00817762" w:rsidP="00817762">
      <w:pPr>
        <w:pStyle w:val="BodyText"/>
      </w:pPr>
    </w:p>
    <w:p w14:paraId="37D3C19C" w14:textId="77777777" w:rsidR="00EA3A7F" w:rsidRPr="00C64072" w:rsidRDefault="00EA3A7F" w:rsidP="00817762">
      <w:pPr>
        <w:pStyle w:val="BodyText"/>
      </w:pPr>
    </w:p>
    <w:p w14:paraId="558740E2" w14:textId="77777777" w:rsidR="00817762" w:rsidRPr="004A7606" w:rsidRDefault="00817762" w:rsidP="00817762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817762" w:rsidRPr="005D53F7" w14:paraId="4CC877AD" w14:textId="77777777" w:rsidTr="00B47E21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40D0FC83" w14:textId="77777777" w:rsidR="00817762" w:rsidRPr="005D53F7" w:rsidRDefault="00817762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2C740256" w14:textId="77777777" w:rsidR="00817762" w:rsidRPr="005D53F7" w:rsidRDefault="00817762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798A616C" w14:textId="77777777" w:rsidR="00817762" w:rsidRPr="005D53F7" w:rsidRDefault="00817762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817762" w:rsidRPr="00EB294A" w14:paraId="1F2067B1" w14:textId="77777777" w:rsidTr="00B47E21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A40309" w14:textId="77777777" w:rsidR="00817762" w:rsidRPr="00EB294A" w:rsidRDefault="00817762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C154C48" w14:textId="77777777" w:rsidR="00817762" w:rsidRPr="00EB294A" w:rsidRDefault="00817762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81C4217" w14:textId="77777777" w:rsidR="00817762" w:rsidRPr="00EB294A" w:rsidRDefault="00817762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3936A407" w14:textId="77777777" w:rsidR="00817762" w:rsidRPr="00EB294A" w:rsidRDefault="00817762" w:rsidP="00817762">
      <w:pPr>
        <w:rPr>
          <w:rFonts w:ascii="Century Gothic" w:hAnsi="Century Gothic"/>
        </w:rPr>
      </w:pPr>
    </w:p>
    <w:p w14:paraId="01F05421" w14:textId="77777777" w:rsidR="00CF685D" w:rsidRPr="00EB294A" w:rsidRDefault="00CF685D" w:rsidP="00CF685D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CF685D" w:rsidRPr="005D53F7" w14:paraId="07CAA95A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BD81E85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D17DECA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CF685D" w:rsidRPr="005D53F7" w14:paraId="564E1249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CF9D7E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D99C4D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3754615B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C204BF8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0F2D9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5B0858A7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B27AAB0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CBF87A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36150C3" w14:textId="77777777" w:rsidR="00CF685D" w:rsidRDefault="00CF685D" w:rsidP="00CF685D">
      <w:pPr>
        <w:rPr>
          <w:rFonts w:ascii="Century Gothic" w:hAnsi="Century Gothic"/>
        </w:rPr>
      </w:pPr>
    </w:p>
    <w:p w14:paraId="4763F69F" w14:textId="77777777" w:rsidR="00CF685D" w:rsidRPr="005D53F7" w:rsidRDefault="00CF685D" w:rsidP="00CF685D">
      <w:pPr>
        <w:rPr>
          <w:rFonts w:ascii="Century Gothic" w:hAnsi="Century Gothic"/>
        </w:rPr>
      </w:pPr>
    </w:p>
    <w:p w14:paraId="60F9166C" w14:textId="77777777" w:rsidR="00CF685D" w:rsidRPr="005D53F7" w:rsidRDefault="00CF685D" w:rsidP="00CF685D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CF685D" w:rsidRPr="005D53F7" w14:paraId="6ADD46FC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4EDE13F6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8B09F55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CF685D" w:rsidRPr="005D53F7" w14:paraId="34B96981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F919D9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616DAE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00D28BC6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1143AB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5DDC20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5A5C4704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848DDBC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6F2E9F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CE10B92" w14:textId="77777777" w:rsidR="00817762" w:rsidRDefault="00817762" w:rsidP="00817762">
      <w:pPr>
        <w:rPr>
          <w:rFonts w:ascii="Century Gothic" w:hAnsi="Century Gothic"/>
        </w:rPr>
      </w:pPr>
    </w:p>
    <w:p w14:paraId="7085B7B4" w14:textId="77777777" w:rsidR="00817762" w:rsidRPr="00664144" w:rsidRDefault="00817762" w:rsidP="00817762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817762" w:rsidRPr="00664144" w14:paraId="054F023A" w14:textId="77777777" w:rsidTr="00B47E21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54E56229" w14:textId="77777777" w:rsidR="00817762" w:rsidRPr="00664144" w:rsidRDefault="00817762" w:rsidP="00B47E21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7EF39CC7" w14:textId="77777777" w:rsidR="00817762" w:rsidRPr="00664144" w:rsidRDefault="00817762" w:rsidP="00B47E21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62D26EFC" w14:textId="77777777" w:rsidR="00817762" w:rsidRPr="00664144" w:rsidRDefault="00817762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3DF89A94" w14:textId="77777777" w:rsidR="00817762" w:rsidRPr="00664144" w:rsidRDefault="00817762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817762" w:rsidRPr="00E332D0" w14:paraId="4F10EBBE" w14:textId="77777777" w:rsidTr="00B47E21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315121C" w14:textId="77777777" w:rsidR="00817762" w:rsidRPr="00EF11FE" w:rsidRDefault="00817762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1A648800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1DC23AF3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F5C32AD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1E0ED395" w14:textId="77777777" w:rsidTr="00B47E21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730AA25" w14:textId="77777777" w:rsidR="00817762" w:rsidRPr="00EF11FE" w:rsidRDefault="00817762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0FC2A48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64EEC1A7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6881809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416E1D4E" w14:textId="77777777" w:rsidTr="00B47E21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9D7CB74" w14:textId="77777777" w:rsidR="00817762" w:rsidRPr="00EF11FE" w:rsidRDefault="00817762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6A4F031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209F537B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B525AB2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61922164" w14:textId="77777777" w:rsidTr="00B47E21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8670D7B" w14:textId="77777777" w:rsidR="00817762" w:rsidRPr="00EF11FE" w:rsidRDefault="00817762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47D00D9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2A966484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69AF411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0043B585" w14:textId="77777777" w:rsidTr="00B47E21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E17E4C7" w14:textId="77777777" w:rsidR="00817762" w:rsidRPr="00EF11FE" w:rsidRDefault="00817762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5B06BE7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4C284CF1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11C9317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4F562B9B" w14:textId="77777777" w:rsidR="00EA3A7F" w:rsidRDefault="00EA3A7F" w:rsidP="001A20A4">
      <w:pPr>
        <w:pStyle w:val="BodyText"/>
      </w:pPr>
    </w:p>
    <w:p w14:paraId="7702ACDA" w14:textId="77777777" w:rsidR="001A20A4" w:rsidRDefault="001A20A4" w:rsidP="001A20A4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3CAE11AB" w14:textId="228CC36D" w:rsidR="001A20A4" w:rsidRPr="00EB294A" w:rsidRDefault="001A20A4" w:rsidP="001A20A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7CE8AB4D" w14:textId="0D31E818" w:rsidR="001A20A4" w:rsidRPr="00EB294A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0500B58B" w14:textId="4EA19CBC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07413FAF" w14:textId="77777777" w:rsidR="001A20A4" w:rsidRDefault="001A20A4" w:rsidP="001A20A4">
      <w:pPr>
        <w:spacing w:line="360" w:lineRule="auto"/>
        <w:rPr>
          <w:rFonts w:ascii="Century Gothic" w:hAnsi="Century Gothic" w:cs="Trebuchet MS"/>
          <w:color w:val="000000"/>
        </w:rPr>
      </w:pPr>
    </w:p>
    <w:p w14:paraId="6D34DA2A" w14:textId="77777777" w:rsidR="001A20A4" w:rsidRDefault="001A20A4" w:rsidP="001A20A4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1FA262F0" w14:textId="77777777" w:rsidR="001A20A4" w:rsidRPr="00E332D0" w:rsidRDefault="001A20A4" w:rsidP="001A20A4">
      <w:pPr>
        <w:pStyle w:val="BodyText"/>
      </w:pPr>
    </w:p>
    <w:p w14:paraId="33BA5765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EB79F1A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55F6104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719B59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05915BD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4A3B500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7638376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FB72420" w14:textId="77777777" w:rsidR="001A20A4" w:rsidRPr="00E332D0" w:rsidRDefault="001A20A4" w:rsidP="001A20A4">
      <w:pPr>
        <w:pStyle w:val="Heading2"/>
      </w:pPr>
      <w:r>
        <w:t xml:space="preserve">If you have another function on your To-Do </w:t>
      </w:r>
      <w:proofErr w:type="gramStart"/>
      <w:r>
        <w:t>list ,</w:t>
      </w:r>
      <w:proofErr w:type="gramEnd"/>
      <w:r>
        <w:t xml:space="preserve"> write at least one NEW example </w:t>
      </w:r>
    </w:p>
    <w:p w14:paraId="5FF1CCCB" w14:textId="77777777" w:rsidR="001A20A4" w:rsidRPr="00E332D0" w:rsidRDefault="001A20A4" w:rsidP="001A20A4">
      <w:pPr>
        <w:pStyle w:val="BodyText"/>
      </w:pPr>
    </w:p>
    <w:p w14:paraId="5A4A7A9C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64E9DF7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10F1121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A10F753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7ED3145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ABA90CE" w14:textId="77777777" w:rsidR="001A20A4" w:rsidRDefault="001A20A4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  <w:r>
        <w:br w:type="page"/>
      </w:r>
    </w:p>
    <w:p w14:paraId="139A69CC" w14:textId="16C7D171" w:rsidR="005A1FB8" w:rsidRPr="004A0DEA" w:rsidRDefault="005A1FB8" w:rsidP="00B94E0C">
      <w:pPr>
        <w:pStyle w:val="Heading1"/>
      </w:pPr>
      <w:r>
        <w:lastRenderedPageBreak/>
        <w:t>Word Problem</w:t>
      </w:r>
      <w:r w:rsidRPr="0047112A">
        <w:t xml:space="preserve">: </w:t>
      </w:r>
      <w:r w:rsidR="005B0673">
        <w:t>draw-sun</w:t>
      </w:r>
    </w:p>
    <w:p w14:paraId="25D9615F" w14:textId="2EE2A3CB" w:rsidR="005A1FB8" w:rsidRPr="0062601F" w:rsidRDefault="005A1FB8" w:rsidP="005A1FB8">
      <w:pPr>
        <w:rPr>
          <w:rFonts w:ascii="Century Gothic" w:hAnsi="Century Gothic" w:cs="Arial"/>
          <w:sz w:val="28"/>
          <w:szCs w:val="28"/>
        </w:rPr>
      </w:pPr>
      <w:r w:rsidRPr="0062601F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="005B0673">
        <w:rPr>
          <w:rFonts w:ascii="Century Gothic" w:hAnsi="Century Gothic" w:cs="Trebuchet MS"/>
          <w:i/>
          <w:sz w:val="28"/>
          <w:szCs w:val="28"/>
        </w:rPr>
        <w:t>draw-sun</w:t>
      </w:r>
      <w:r w:rsidRPr="0062601F">
        <w:rPr>
          <w:rFonts w:ascii="Century Gothic" w:hAnsi="Century Gothic" w:cs="Trebuchet MS"/>
          <w:i/>
          <w:sz w:val="28"/>
          <w:szCs w:val="28"/>
        </w:rPr>
        <w:t xml:space="preserve">, </w:t>
      </w:r>
      <w:r w:rsidRPr="0062601F">
        <w:rPr>
          <w:rFonts w:ascii="Century Gothic" w:hAnsi="Century Gothic" w:cs="Trebuchet MS"/>
          <w:sz w:val="28"/>
          <w:szCs w:val="28"/>
        </w:rPr>
        <w:t>which consumes</w:t>
      </w:r>
      <w:r w:rsidR="0062601F" w:rsidRPr="0062601F">
        <w:rPr>
          <w:rFonts w:ascii="Century Gothic" w:hAnsi="Century Gothic" w:cs="Trebuchet MS"/>
          <w:sz w:val="28"/>
          <w:szCs w:val="28"/>
        </w:rPr>
        <w:t xml:space="preserve"> </w:t>
      </w:r>
      <w:r w:rsidR="0062601F">
        <w:rPr>
          <w:rFonts w:ascii="Century Gothic" w:hAnsi="Century Gothic" w:cs="Trebuchet MS"/>
          <w:sz w:val="28"/>
          <w:szCs w:val="28"/>
        </w:rPr>
        <w:t xml:space="preserve">a </w:t>
      </w:r>
      <w:proofErr w:type="spellStart"/>
      <w:r w:rsidR="0062601F">
        <w:rPr>
          <w:rFonts w:ascii="Century Gothic" w:hAnsi="Century Gothic" w:cs="Trebuchet MS"/>
          <w:sz w:val="28"/>
          <w:szCs w:val="28"/>
        </w:rPr>
        <w:t>SunsetState</w:t>
      </w:r>
      <w:proofErr w:type="spellEnd"/>
      <w:r w:rsidR="0062601F">
        <w:rPr>
          <w:rFonts w:ascii="Century Gothic" w:hAnsi="Century Gothic" w:cs="Trebuchet MS"/>
          <w:sz w:val="28"/>
          <w:szCs w:val="28"/>
        </w:rPr>
        <w:t xml:space="preserve">, and </w:t>
      </w:r>
      <w:r w:rsidR="0062601F">
        <w:rPr>
          <w:rFonts w:ascii="Century Gothic" w:hAnsi="Century Gothic" w:cs="Arial"/>
          <w:sz w:val="28"/>
          <w:szCs w:val="28"/>
        </w:rPr>
        <w:t>produces an image of a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 </w:t>
      </w:r>
      <w:r w:rsidR="0062601F">
        <w:rPr>
          <w:rFonts w:ascii="Century Gothic" w:hAnsi="Century Gothic" w:cs="Arial"/>
          <w:sz w:val="28"/>
          <w:szCs w:val="28"/>
        </w:rPr>
        <w:t xml:space="preserve">sun (a solid, </w:t>
      </w:r>
      <w:proofErr w:type="gramStart"/>
      <w:r w:rsidR="0062601F">
        <w:rPr>
          <w:rFonts w:ascii="Century Gothic" w:hAnsi="Century Gothic" w:cs="Arial"/>
          <w:sz w:val="28"/>
          <w:szCs w:val="28"/>
        </w:rPr>
        <w:t>25 pixel</w:t>
      </w:r>
      <w:proofErr w:type="gramEnd"/>
      <w:r w:rsidR="0062601F">
        <w:rPr>
          <w:rFonts w:ascii="Century Gothic" w:hAnsi="Century Gothic" w:cs="Arial"/>
          <w:sz w:val="28"/>
          <w:szCs w:val="28"/>
        </w:rPr>
        <w:t xml:space="preserve"> circle), whose color is 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"yellow", </w:t>
      </w:r>
      <w:r w:rsidR="0062601F">
        <w:rPr>
          <w:rFonts w:ascii="Century Gothic" w:hAnsi="Century Gothic" w:cs="Arial"/>
          <w:sz w:val="28"/>
          <w:szCs w:val="28"/>
        </w:rPr>
        <w:t xml:space="preserve">when the sun’s y-coordinate is greater than 225, 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"orange", </w:t>
      </w:r>
      <w:r w:rsidR="0062601F">
        <w:rPr>
          <w:rFonts w:ascii="Century Gothic" w:hAnsi="Century Gothic" w:cs="Arial"/>
          <w:sz w:val="28"/>
          <w:szCs w:val="28"/>
        </w:rPr>
        <w:t xml:space="preserve">when its y-coordinate is between 150 and 225, and 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"red" </w:t>
      </w:r>
      <w:r w:rsidR="0062601F">
        <w:rPr>
          <w:rFonts w:ascii="Century Gothic" w:hAnsi="Century Gothic" w:cs="Arial"/>
          <w:sz w:val="28"/>
          <w:szCs w:val="28"/>
        </w:rPr>
        <w:t>otherwise.</w:t>
      </w:r>
    </w:p>
    <w:p w14:paraId="1F793E13" w14:textId="77777777" w:rsidR="005A1FB8" w:rsidRPr="006818F1" w:rsidRDefault="005A1FB8" w:rsidP="00B94E0C">
      <w:pPr>
        <w:pStyle w:val="Heading2"/>
        <w:rPr>
          <w:rFonts w:cs="Trebuchet MS"/>
        </w:rPr>
      </w:pPr>
      <w:proofErr w:type="spellStart"/>
      <w:r w:rsidRPr="006818F1">
        <w:t>Contract+Purpose</w:t>
      </w:r>
      <w:proofErr w:type="spellEnd"/>
      <w:r w:rsidRPr="006818F1">
        <w:t xml:space="preserve"> Statement</w:t>
      </w:r>
    </w:p>
    <w:p w14:paraId="094F1A19" w14:textId="77777777" w:rsidR="005A1FB8" w:rsidRDefault="005A1FB8" w:rsidP="005A1FB8">
      <w:pPr>
        <w:rPr>
          <w:rFonts w:ascii="Trebuchet MS" w:hAnsi="Trebuchet MS" w:cs="Trebuchet MS"/>
          <w:sz w:val="22"/>
          <w:szCs w:val="22"/>
        </w:rPr>
      </w:pPr>
    </w:p>
    <w:p w14:paraId="3AA8F797" w14:textId="42ECD64B" w:rsidR="005A1FB8" w:rsidRDefault="005A1FB8" w:rsidP="005A1FB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 w:rsidR="00FA4D7E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="00D12DD3" w:rsidRPr="002D03AF">
        <w:rPr>
          <w:rFonts w:ascii="Courier New" w:hAnsi="Courier New" w:cs="Courier New"/>
          <w:sz w:val="36"/>
          <w:szCs w:val="22"/>
        </w:rPr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7F2F32C5" w14:textId="77777777" w:rsidR="005A1FB8" w:rsidRPr="00776AA6" w:rsidRDefault="005A1FB8" w:rsidP="005A1FB8">
      <w:pPr>
        <w:rPr>
          <w:rFonts w:ascii="Courier New" w:hAnsi="Courier New" w:cs="Courier New"/>
          <w:sz w:val="22"/>
          <w:szCs w:val="22"/>
        </w:rPr>
      </w:pPr>
    </w:p>
    <w:p w14:paraId="50BBA461" w14:textId="77777777" w:rsidR="005A1FB8" w:rsidRDefault="005A1FB8" w:rsidP="005A1FB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5DFBD95D" w14:textId="77777777" w:rsidR="00870625" w:rsidRPr="00776AA6" w:rsidRDefault="00870625" w:rsidP="005A1FB8">
      <w:pPr>
        <w:rPr>
          <w:rFonts w:ascii="Courier New" w:hAnsi="Courier New" w:cs="Courier New"/>
          <w:sz w:val="18"/>
          <w:szCs w:val="22"/>
        </w:rPr>
      </w:pPr>
    </w:p>
    <w:p w14:paraId="39F6493F" w14:textId="6236738D" w:rsidR="00870625" w:rsidRPr="00870625" w:rsidRDefault="005A1FB8" w:rsidP="00B94E0C">
      <w:pPr>
        <w:pStyle w:val="Heading2"/>
        <w:rPr>
          <w:rFonts w:cs="Trebuchet MS"/>
        </w:rPr>
      </w:pPr>
      <w:r w:rsidRPr="006818F1">
        <w:t>Give Examples</w:t>
      </w:r>
    </w:p>
    <w:p w14:paraId="4DC0F984" w14:textId="77777777" w:rsidR="00607354" w:rsidRDefault="00607354" w:rsidP="00607354">
      <w:pPr>
        <w:pStyle w:val="Code"/>
        <w:framePr w:wrap="around" w:x="1132" w:y="2616"/>
      </w:pPr>
      <w:r w:rsidRPr="002C6F24">
        <w:t>end</w:t>
      </w:r>
    </w:p>
    <w:p w14:paraId="3864D38C" w14:textId="77777777" w:rsidR="00870625" w:rsidRDefault="00870625" w:rsidP="00870625">
      <w:pPr>
        <w:rPr>
          <w:rFonts w:ascii="Courier" w:hAnsi="Courier" w:cs="Courier"/>
          <w:sz w:val="22"/>
          <w:szCs w:val="22"/>
        </w:rPr>
      </w:pPr>
    </w:p>
    <w:p w14:paraId="0F147DA6" w14:textId="77777777" w:rsidR="00870625" w:rsidRPr="002C6F24" w:rsidRDefault="00870625" w:rsidP="00870625">
      <w:pPr>
        <w:pStyle w:val="Code"/>
        <w:framePr w:wrap="around"/>
      </w:pPr>
      <w:r w:rsidRPr="002C6F24">
        <w:t>examples:</w:t>
      </w:r>
    </w:p>
    <w:p w14:paraId="20251057" w14:textId="77777777" w:rsidR="00870625" w:rsidRDefault="00870625" w:rsidP="00870625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_________(__________________) </w:t>
      </w:r>
      <w:r w:rsidRPr="00776AA6">
        <w:t>is</w:t>
      </w:r>
      <w:r>
        <w:t xml:space="preserve"> ________________</w:t>
      </w:r>
    </w:p>
    <w:p w14:paraId="48F09493" w14:textId="77777777" w:rsidR="00870625" w:rsidRDefault="00870625" w:rsidP="00870625">
      <w:pPr>
        <w:pStyle w:val="Code"/>
        <w:framePr w:wrap="around"/>
      </w:pPr>
    </w:p>
    <w:p w14:paraId="5080A35E" w14:textId="77777777" w:rsidR="00870625" w:rsidRDefault="00870625" w:rsidP="00870625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7208306D" w14:textId="77777777" w:rsidR="00870625" w:rsidRDefault="00870625" w:rsidP="00870625">
      <w:pPr>
        <w:pStyle w:val="Code"/>
        <w:framePr w:wrap="around"/>
      </w:pPr>
    </w:p>
    <w:p w14:paraId="316F10BE" w14:textId="2F7DE86A" w:rsidR="00870625" w:rsidRDefault="00870625" w:rsidP="00870625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0CE22018" w14:textId="3E8D1DAA" w:rsidR="00870625" w:rsidRDefault="00870625" w:rsidP="00870625">
      <w:pPr>
        <w:pStyle w:val="Code"/>
        <w:framePr w:wrap="around"/>
      </w:pPr>
      <w:r>
        <w:t xml:space="preserve">  </w:t>
      </w:r>
    </w:p>
    <w:p w14:paraId="59F5EEBE" w14:textId="77777777" w:rsidR="00870625" w:rsidRPr="008E4248" w:rsidRDefault="00870625" w:rsidP="00870625">
      <w:pPr>
        <w:rPr>
          <w:rFonts w:ascii="Trebuchet MS" w:hAnsi="Trebuchet MS" w:cs="Trebuchet MS"/>
          <w:sz w:val="28"/>
        </w:rPr>
      </w:pPr>
    </w:p>
    <w:p w14:paraId="4AD4C770" w14:textId="77777777" w:rsidR="00870625" w:rsidRDefault="00870625" w:rsidP="00870625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</w:t>
      </w:r>
    </w:p>
    <w:p w14:paraId="2DDA8F79" w14:textId="77777777" w:rsidR="00870625" w:rsidRDefault="00870625" w:rsidP="00870625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70381C45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3A16D04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2E0064C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099F4FA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D57D184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D0DA5B9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F9B6BEA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3CEE580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75E7543" w14:textId="10405F70" w:rsidR="005A1FB8" w:rsidRDefault="00870625" w:rsidP="00870625">
      <w:pPr>
        <w:spacing w:line="360" w:lineRule="auto"/>
        <w:jc w:val="center"/>
        <w:rPr>
          <w:rFonts w:ascii="Courier New" w:hAnsi="Courier New" w:cs="Courier New"/>
          <w:sz w:val="28"/>
          <w:szCs w:val="28"/>
        </w:rPr>
      </w:pPr>
      <w:r w:rsidRPr="00D37704">
        <w:rPr>
          <w:rFonts w:ascii="Century Gothic" w:hAnsi="Century Gothic"/>
          <w:sz w:val="28"/>
          <w:szCs w:val="28"/>
        </w:rPr>
        <w:t>(worksheet continues next page)</w:t>
      </w:r>
    </w:p>
    <w:p w14:paraId="7DC57B81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0D5DC3D" w14:textId="576EFBAE" w:rsidR="005A1FB8" w:rsidRDefault="00870625" w:rsidP="0047700F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581A3FE0" w14:textId="6BFE75C8" w:rsidR="00870625" w:rsidRPr="006818F1" w:rsidRDefault="00870625" w:rsidP="00B94E0C">
      <w:pPr>
        <w:pStyle w:val="Heading2"/>
      </w:pPr>
      <w:r w:rsidRPr="006818F1">
        <w:lastRenderedPageBreak/>
        <w:t xml:space="preserve">Function </w:t>
      </w:r>
    </w:p>
    <w:p w14:paraId="02115F87" w14:textId="77777777" w:rsidR="00870625" w:rsidRDefault="00870625" w:rsidP="00870625">
      <w:pPr>
        <w:rPr>
          <w:rFonts w:ascii="Courier New" w:hAnsi="Courier New" w:cs="Courier New"/>
          <w:sz w:val="28"/>
          <w:szCs w:val="28"/>
        </w:rPr>
      </w:pPr>
    </w:p>
    <w:p w14:paraId="6F8A67C7" w14:textId="77777777" w:rsidR="00870625" w:rsidRDefault="00870625" w:rsidP="00870625">
      <w:pPr>
        <w:pStyle w:val="Code"/>
        <w:framePr w:wrap="around"/>
      </w:pPr>
      <w:r w:rsidRPr="0047700F">
        <w:rPr>
          <w:rFonts w:cs="Courier New"/>
          <w:szCs w:val="28"/>
        </w:rPr>
        <w:t>fun</w:t>
      </w:r>
      <w:r w:rsidRPr="00B404E7">
        <w:rPr>
          <w:szCs w:val="28"/>
        </w:rPr>
        <w:t xml:space="preserve"> </w:t>
      </w:r>
      <w:r>
        <w:rPr>
          <w:sz w:val="36"/>
        </w:rPr>
        <w:t xml:space="preserve"> </w:t>
      </w:r>
      <w:r>
        <w:t>___________________(_______________________) :</w:t>
      </w:r>
    </w:p>
    <w:p w14:paraId="2BBC1DCE" w14:textId="77777777" w:rsidR="00870625" w:rsidRDefault="00870625" w:rsidP="00870625">
      <w:pPr>
        <w:rPr>
          <w:rFonts w:ascii="Trebuchet MS" w:hAnsi="Trebuchet MS" w:cs="Trebuchet MS"/>
          <w:sz w:val="28"/>
        </w:rPr>
      </w:pPr>
    </w:p>
    <w:p w14:paraId="6AD03097" w14:textId="77777777" w:rsidR="00870625" w:rsidRDefault="00870625" w:rsidP="00870625">
      <w:pPr>
        <w:pStyle w:val="Code"/>
        <w:framePr w:wrap="around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          </w:t>
      </w:r>
      <w:r>
        <w:t xml:space="preserve">if </w:t>
      </w:r>
      <w:r>
        <w:rPr>
          <w:rFonts w:ascii="Trebuchet MS" w:hAnsi="Trebuchet MS"/>
          <w:sz w:val="24"/>
          <w:szCs w:val="24"/>
        </w:rPr>
        <w:t>___________________________________________________________________</w:t>
      </w:r>
      <w:r>
        <w:t>:</w:t>
      </w:r>
    </w:p>
    <w:p w14:paraId="616F38BE" w14:textId="77777777" w:rsidR="00607354" w:rsidRDefault="00607354" w:rsidP="00607354">
      <w:pPr>
        <w:pStyle w:val="Code"/>
        <w:framePr w:wrap="around" w:x="1046" w:y="645"/>
        <w:jc w:val="right"/>
      </w:pPr>
      <w:r>
        <w:t xml:space="preserve">    else </w:t>
      </w:r>
      <w:r w:rsidRPr="00D37704">
        <w:rPr>
          <w:rFonts w:cs="Courier New"/>
          <w:sz w:val="28"/>
          <w:szCs w:val="28"/>
        </w:rPr>
        <w:t>if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t>_______________________________________</w:t>
      </w:r>
      <w:r w:rsidRPr="00D37704">
        <w:rPr>
          <w:rFonts w:cs="Courier New"/>
          <w:sz w:val="28"/>
          <w:szCs w:val="28"/>
        </w:rPr>
        <w:t>:</w:t>
      </w:r>
    </w:p>
    <w:p w14:paraId="4FE4F901" w14:textId="77777777" w:rsidR="00870625" w:rsidRDefault="00870625" w:rsidP="00870625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____________________________________________________________________</w:t>
      </w:r>
    </w:p>
    <w:p w14:paraId="39306D89" w14:textId="02E0BAAD" w:rsidR="00870625" w:rsidRDefault="00870625" w:rsidP="00607354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</w:t>
      </w:r>
    </w:p>
    <w:p w14:paraId="614C30D5" w14:textId="77777777" w:rsidR="00870625" w:rsidRDefault="00870625" w:rsidP="00870625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  <w:t xml:space="preserve">          ___________________________________________________________________</w:t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</w:p>
    <w:p w14:paraId="42FA32F8" w14:textId="77777777" w:rsidR="00870625" w:rsidRDefault="00870625" w:rsidP="00870625">
      <w:pPr>
        <w:pStyle w:val="Code"/>
        <w:framePr w:wrap="around"/>
        <w:rPr>
          <w:rFonts w:ascii="Courier New" w:hAnsi="Courier New" w:cs="Courier New"/>
          <w:sz w:val="28"/>
          <w:szCs w:val="28"/>
        </w:rPr>
      </w:pPr>
      <w:r>
        <w:t xml:space="preserve">    else: _________________________________________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061A4520" w14:textId="026636AC" w:rsidR="00870625" w:rsidRPr="00D37704" w:rsidRDefault="00870625" w:rsidP="00607354">
      <w:pPr>
        <w:spacing w:line="360" w:lineRule="auto"/>
        <w:ind w:firstLine="709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Courier New"/>
          <w:sz w:val="32"/>
          <w:szCs w:val="32"/>
        </w:rPr>
        <w:t>end</w:t>
      </w:r>
    </w:p>
    <w:p w14:paraId="38DA9F9D" w14:textId="77777777" w:rsidR="00870625" w:rsidRPr="00D37704" w:rsidRDefault="00870625" w:rsidP="00870625">
      <w:pPr>
        <w:spacing w:line="360" w:lineRule="auto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Trebuchet MS"/>
          <w:sz w:val="32"/>
          <w:szCs w:val="32"/>
        </w:rPr>
        <w:softHyphen/>
      </w:r>
      <w:r w:rsidRPr="00D37704">
        <w:rPr>
          <w:rFonts w:ascii="Courier" w:hAnsi="Courier" w:cs="Courier New"/>
          <w:sz w:val="32"/>
          <w:szCs w:val="32"/>
        </w:rPr>
        <w:t>end</w:t>
      </w:r>
    </w:p>
    <w:p w14:paraId="362A0C59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62882A9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B293614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70C8F4E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25586FB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5D12793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3E80DF8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86C9538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8A57309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E3B1D79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CE698E1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CA25316" w14:textId="11A6D827" w:rsidR="0062601F" w:rsidRDefault="0047700F" w:rsidP="0056587E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31ACF9A6" w14:textId="105C21DD" w:rsidR="00864631" w:rsidRPr="00C61059" w:rsidRDefault="00444703" w:rsidP="00B94E0C">
      <w:pPr>
        <w:pStyle w:val="Heading1"/>
      </w:pPr>
      <w:r>
        <w:lastRenderedPageBreak/>
        <w:t>Unit</w:t>
      </w:r>
      <w:r w:rsidR="00864631" w:rsidRPr="00C61059">
        <w:t xml:space="preserve"> </w:t>
      </w:r>
      <w:r w:rsidR="006521AF">
        <w:t>5</w:t>
      </w:r>
    </w:p>
    <w:p w14:paraId="53F2173E" w14:textId="77777777" w:rsidR="00864631" w:rsidRDefault="00864631" w:rsidP="00864631">
      <w:pPr>
        <w:pBdr>
          <w:bottom w:val="single" w:sz="8" w:space="1" w:color="000000"/>
        </w:pBdr>
      </w:pPr>
    </w:p>
    <w:p w14:paraId="0972795F" w14:textId="77777777" w:rsidR="00864631" w:rsidRDefault="00864631" w:rsidP="00864631"/>
    <w:p w14:paraId="07A6EECF" w14:textId="77777777" w:rsidR="00864631" w:rsidRDefault="00864631" w:rsidP="00864631">
      <w:pPr>
        <w:pBdr>
          <w:bottom w:val="single" w:sz="8" w:space="1" w:color="000000"/>
        </w:pBdr>
      </w:pPr>
    </w:p>
    <w:p w14:paraId="2A241EA4" w14:textId="77777777" w:rsidR="00864631" w:rsidRDefault="00864631" w:rsidP="00864631"/>
    <w:p w14:paraId="46B85032" w14:textId="77777777" w:rsidR="00864631" w:rsidRDefault="00864631" w:rsidP="00864631">
      <w:pPr>
        <w:pBdr>
          <w:bottom w:val="single" w:sz="8" w:space="1" w:color="000000"/>
        </w:pBdr>
      </w:pPr>
    </w:p>
    <w:p w14:paraId="27E9671B" w14:textId="77777777" w:rsidR="00864631" w:rsidRDefault="00864631" w:rsidP="00864631"/>
    <w:p w14:paraId="40254196" w14:textId="77777777" w:rsidR="00864631" w:rsidRDefault="00864631" w:rsidP="00864631">
      <w:pPr>
        <w:pBdr>
          <w:bottom w:val="single" w:sz="8" w:space="1" w:color="000000"/>
        </w:pBdr>
      </w:pPr>
    </w:p>
    <w:p w14:paraId="7051FBF8" w14:textId="77777777" w:rsidR="00864631" w:rsidRDefault="00864631" w:rsidP="00864631"/>
    <w:p w14:paraId="143C4931" w14:textId="77777777" w:rsidR="00864631" w:rsidRDefault="00864631" w:rsidP="00864631">
      <w:pPr>
        <w:pBdr>
          <w:bottom w:val="single" w:sz="8" w:space="1" w:color="000000"/>
        </w:pBdr>
      </w:pPr>
    </w:p>
    <w:p w14:paraId="67D08616" w14:textId="77777777" w:rsidR="00864631" w:rsidRDefault="00864631" w:rsidP="00864631"/>
    <w:p w14:paraId="45B4D70E" w14:textId="77777777" w:rsidR="00864631" w:rsidRDefault="00864631" w:rsidP="00864631">
      <w:pPr>
        <w:pBdr>
          <w:bottom w:val="single" w:sz="8" w:space="1" w:color="000000"/>
        </w:pBdr>
      </w:pPr>
    </w:p>
    <w:p w14:paraId="45AAFE7D" w14:textId="77777777" w:rsidR="00864631" w:rsidRDefault="00864631" w:rsidP="00864631"/>
    <w:p w14:paraId="4BF1E969" w14:textId="77777777" w:rsidR="00864631" w:rsidRDefault="00864631" w:rsidP="00864631">
      <w:pPr>
        <w:pBdr>
          <w:bottom w:val="single" w:sz="8" w:space="1" w:color="000000"/>
        </w:pBdr>
      </w:pPr>
    </w:p>
    <w:p w14:paraId="1A943F7B" w14:textId="77777777" w:rsidR="00864631" w:rsidRDefault="00864631" w:rsidP="00864631"/>
    <w:p w14:paraId="44541F76" w14:textId="77777777" w:rsidR="00864631" w:rsidRDefault="00864631" w:rsidP="00864631">
      <w:pPr>
        <w:pBdr>
          <w:bottom w:val="single" w:sz="8" w:space="1" w:color="000000"/>
        </w:pBdr>
      </w:pPr>
    </w:p>
    <w:p w14:paraId="6A47BA2C" w14:textId="77777777" w:rsidR="00864631" w:rsidRDefault="00864631" w:rsidP="00864631"/>
    <w:p w14:paraId="5CBE0EB0" w14:textId="77777777" w:rsidR="00864631" w:rsidRDefault="00864631" w:rsidP="00864631">
      <w:pPr>
        <w:pBdr>
          <w:bottom w:val="single" w:sz="8" w:space="1" w:color="000000"/>
        </w:pBdr>
      </w:pPr>
    </w:p>
    <w:p w14:paraId="02465493" w14:textId="77777777" w:rsidR="00864631" w:rsidRDefault="00864631" w:rsidP="00864631"/>
    <w:p w14:paraId="5F274EB0" w14:textId="77777777" w:rsidR="00864631" w:rsidRDefault="00864631" w:rsidP="00864631">
      <w:pPr>
        <w:pBdr>
          <w:bottom w:val="single" w:sz="8" w:space="1" w:color="000000"/>
        </w:pBdr>
      </w:pPr>
    </w:p>
    <w:p w14:paraId="02029421" w14:textId="77777777" w:rsidR="00864631" w:rsidRDefault="00864631" w:rsidP="00864631"/>
    <w:p w14:paraId="37F96678" w14:textId="77777777" w:rsidR="00864631" w:rsidRDefault="00864631" w:rsidP="00864631">
      <w:pPr>
        <w:pBdr>
          <w:bottom w:val="single" w:sz="8" w:space="1" w:color="000000"/>
        </w:pBdr>
      </w:pPr>
    </w:p>
    <w:p w14:paraId="75DCD113" w14:textId="77777777" w:rsidR="00864631" w:rsidRDefault="00864631" w:rsidP="00864631"/>
    <w:p w14:paraId="334DC1AF" w14:textId="77777777" w:rsidR="00864631" w:rsidRDefault="00864631" w:rsidP="00864631">
      <w:pPr>
        <w:pBdr>
          <w:bottom w:val="single" w:sz="8" w:space="1" w:color="000000"/>
        </w:pBdr>
      </w:pPr>
    </w:p>
    <w:p w14:paraId="490C331C" w14:textId="77777777" w:rsidR="00864631" w:rsidRDefault="00864631" w:rsidP="00864631"/>
    <w:p w14:paraId="74119F85" w14:textId="77777777" w:rsidR="00864631" w:rsidRDefault="00864631" w:rsidP="00864631">
      <w:pPr>
        <w:pBdr>
          <w:bottom w:val="single" w:sz="8" w:space="1" w:color="000000"/>
        </w:pBdr>
      </w:pPr>
    </w:p>
    <w:p w14:paraId="6321B62A" w14:textId="77777777" w:rsidR="00864631" w:rsidRDefault="00864631" w:rsidP="00864631"/>
    <w:p w14:paraId="1F56450C" w14:textId="77777777" w:rsidR="00864631" w:rsidRDefault="00864631" w:rsidP="00864631">
      <w:pPr>
        <w:pBdr>
          <w:bottom w:val="single" w:sz="8" w:space="1" w:color="000000"/>
        </w:pBdr>
      </w:pPr>
    </w:p>
    <w:p w14:paraId="4BA3A464" w14:textId="77777777" w:rsidR="00864631" w:rsidRDefault="00864631" w:rsidP="00864631"/>
    <w:p w14:paraId="5FE671A9" w14:textId="77777777" w:rsidR="00864631" w:rsidRDefault="00864631" w:rsidP="00864631">
      <w:pPr>
        <w:pBdr>
          <w:bottom w:val="single" w:sz="8" w:space="1" w:color="000000"/>
        </w:pBdr>
      </w:pPr>
    </w:p>
    <w:p w14:paraId="26A3385D" w14:textId="77777777" w:rsidR="00864631" w:rsidRDefault="00864631" w:rsidP="00864631"/>
    <w:p w14:paraId="5EB604B3" w14:textId="77777777" w:rsidR="00864631" w:rsidRDefault="00864631" w:rsidP="00864631">
      <w:pPr>
        <w:pBdr>
          <w:bottom w:val="single" w:sz="8" w:space="1" w:color="000000"/>
        </w:pBdr>
      </w:pPr>
    </w:p>
    <w:p w14:paraId="07DF3AB8" w14:textId="77777777" w:rsidR="00864631" w:rsidRDefault="00864631" w:rsidP="00864631"/>
    <w:p w14:paraId="19DC69B5" w14:textId="77777777" w:rsidR="00864631" w:rsidRDefault="00864631" w:rsidP="00864631">
      <w:pPr>
        <w:pBdr>
          <w:bottom w:val="single" w:sz="8" w:space="1" w:color="000000"/>
        </w:pBdr>
      </w:pPr>
    </w:p>
    <w:p w14:paraId="37CFF575" w14:textId="77777777" w:rsidR="00864631" w:rsidRDefault="00864631" w:rsidP="00864631"/>
    <w:p w14:paraId="400865E4" w14:textId="77777777" w:rsidR="00864631" w:rsidRDefault="00864631" w:rsidP="00864631">
      <w:pPr>
        <w:pBdr>
          <w:bottom w:val="single" w:sz="8" w:space="1" w:color="000000"/>
        </w:pBdr>
      </w:pPr>
    </w:p>
    <w:p w14:paraId="1D39B43F" w14:textId="77777777" w:rsidR="00864631" w:rsidRDefault="00864631" w:rsidP="00864631"/>
    <w:p w14:paraId="49C49540" w14:textId="77777777" w:rsidR="00864631" w:rsidRDefault="00864631" w:rsidP="00864631">
      <w:pPr>
        <w:pBdr>
          <w:bottom w:val="single" w:sz="8" w:space="1" w:color="000000"/>
        </w:pBdr>
      </w:pPr>
    </w:p>
    <w:p w14:paraId="159E9337" w14:textId="77777777" w:rsidR="00864631" w:rsidRDefault="00864631" w:rsidP="00864631">
      <w:pPr>
        <w:spacing w:line="360" w:lineRule="auto"/>
        <w:rPr>
          <w:smallCaps/>
          <w:color w:val="FFFFFF"/>
          <w:sz w:val="36"/>
          <w:szCs w:val="28"/>
        </w:rPr>
      </w:pPr>
    </w:p>
    <w:p w14:paraId="7EEA8DEA" w14:textId="77777777" w:rsidR="00F4421E" w:rsidRDefault="00F4421E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753365C" w14:textId="77777777" w:rsidR="00F4421E" w:rsidRDefault="00F4421E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7B39D3D" w14:textId="3BA81CB0" w:rsidR="00F2049A" w:rsidRDefault="00F2049A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BD45CE9" w14:textId="0828DC79" w:rsidR="00082F56" w:rsidRDefault="00082F56" w:rsidP="00082F56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1CFD6217" w14:textId="77777777" w:rsidR="00082F56" w:rsidRPr="00082F56" w:rsidRDefault="00082F56" w:rsidP="00082F56">
      <w:pPr>
        <w:pStyle w:val="Heading2"/>
        <w:jc w:val="center"/>
        <w:rPr>
          <w:sz w:val="20"/>
          <w:szCs w:val="20"/>
        </w:rPr>
      </w:pPr>
      <w:r w:rsidRPr="00082F56">
        <w:rPr>
          <w:sz w:val="20"/>
          <w:szCs w:val="20"/>
        </w:rPr>
        <w:t>Describe the goal of your change: what new feature or behavior will it add to your animation?</w:t>
      </w:r>
    </w:p>
    <w:p w14:paraId="3FA8C12E" w14:textId="77777777" w:rsidR="00082F56" w:rsidRDefault="00082F56" w:rsidP="00082F56">
      <w:pPr>
        <w:pStyle w:val="BodyText"/>
        <w:jc w:val="both"/>
        <w:rPr>
          <w:rFonts w:ascii="Trebuchet MS" w:hAnsi="Trebuchet MS"/>
        </w:rPr>
      </w:pPr>
    </w:p>
    <w:p w14:paraId="4807DDB9" w14:textId="3BABB779" w:rsidR="00082F56" w:rsidRPr="00D76131" w:rsidRDefault="00082F56" w:rsidP="00082F56">
      <w:pPr>
        <w:pStyle w:val="BodyText"/>
        <w:jc w:val="both"/>
        <w:rPr>
          <w:rFonts w:ascii="Trebuchet MS" w:hAnsi="Trebuchet MS"/>
          <w:sz w:val="28"/>
          <w:szCs w:val="28"/>
        </w:rPr>
      </w:pPr>
      <w:r w:rsidRPr="00D76131">
        <w:rPr>
          <w:rFonts w:ascii="Trebuchet MS" w:hAnsi="Trebuchet MS"/>
          <w:sz w:val="28"/>
          <w:szCs w:val="28"/>
        </w:rPr>
        <w:t xml:space="preserve">Decrease the cat’s hunger level by 2 and sleep level by 1 on each tick. </w:t>
      </w:r>
    </w:p>
    <w:p w14:paraId="70D1DE24" w14:textId="77777777" w:rsidR="00082F56" w:rsidRPr="00781D9F" w:rsidRDefault="00082F56" w:rsidP="00082F56"/>
    <w:p w14:paraId="3E440669" w14:textId="77777777" w:rsidR="00082F56" w:rsidRPr="006C3D09" w:rsidRDefault="00082F56" w:rsidP="00082F56">
      <w:pPr>
        <w:pStyle w:val="Heading2"/>
      </w:pPr>
      <w:r>
        <w:t>Draw a</w:t>
      </w:r>
      <w:r w:rsidRPr="005D53F7">
        <w:t xml:space="preserve"> sketch for three distinct moments of the animation</w:t>
      </w:r>
      <w:r>
        <w:t>, focusing on the new behavior</w:t>
      </w:r>
    </w:p>
    <w:tbl>
      <w:tblPr>
        <w:tblStyle w:val="TableGrid"/>
        <w:tblW w:w="9977" w:type="dxa"/>
        <w:tblInd w:w="110" w:type="dxa"/>
        <w:tblLook w:val="04A0" w:firstRow="1" w:lastRow="0" w:firstColumn="1" w:lastColumn="0" w:noHBand="0" w:noVBand="1"/>
      </w:tblPr>
      <w:tblGrid>
        <w:gridCol w:w="3038"/>
        <w:gridCol w:w="3530"/>
        <w:gridCol w:w="3528"/>
      </w:tblGrid>
      <w:tr w:rsidR="00082F56" w:rsidRPr="005D53F7" w14:paraId="7B2D6DE6" w14:textId="77777777" w:rsidTr="00B47E21">
        <w:trPr>
          <w:trHeight w:val="2283"/>
        </w:trPr>
        <w:tc>
          <w:tcPr>
            <w:tcW w:w="3296" w:type="dxa"/>
            <w:tcBorders>
              <w:bottom w:val="single" w:sz="4" w:space="0" w:color="auto"/>
            </w:tcBorders>
          </w:tcPr>
          <w:p w14:paraId="52B6C362" w14:textId="77777777" w:rsidR="00082F56" w:rsidRPr="005D53F7" w:rsidRDefault="00082F56" w:rsidP="00B47E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 wp14:anchorId="4EE0B215" wp14:editId="1D1CA978">
                  <wp:extent cx="1896582" cy="1364614"/>
                  <wp:effectExtent l="0" t="0" r="8890" b="7620"/>
                  <wp:docPr id="327" name="Picture 3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" name="pet1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306" cy="1381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6" w:type="dxa"/>
            <w:tcBorders>
              <w:bottom w:val="single" w:sz="4" w:space="0" w:color="auto"/>
            </w:tcBorders>
          </w:tcPr>
          <w:p w14:paraId="48726D41" w14:textId="77777777" w:rsidR="00082F56" w:rsidRPr="005D53F7" w:rsidRDefault="00082F56" w:rsidP="00B47E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 wp14:anchorId="6F9E3243" wp14:editId="22FB3418">
                  <wp:extent cx="2236524" cy="1397940"/>
                  <wp:effectExtent l="0" t="0" r="0" b="0"/>
                  <wp:docPr id="329" name="Picture 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" name="ppet2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694" cy="140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1" w:type="dxa"/>
            <w:tcBorders>
              <w:bottom w:val="single" w:sz="4" w:space="0" w:color="auto"/>
            </w:tcBorders>
          </w:tcPr>
          <w:p w14:paraId="68D62A9B" w14:textId="77777777" w:rsidR="00082F56" w:rsidRPr="005D53F7" w:rsidRDefault="00082F56" w:rsidP="00B47E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 wp14:anchorId="1A0A4B05" wp14:editId="17ECD18A">
                  <wp:extent cx="2235660" cy="1397399"/>
                  <wp:effectExtent l="0" t="0" r="0" b="0"/>
                  <wp:docPr id="330" name="Picture 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ppet3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657" cy="1408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2F56" w:rsidRPr="00EB294A" w14:paraId="79320795" w14:textId="77777777" w:rsidTr="00B47E21">
        <w:trPr>
          <w:trHeight w:val="294"/>
        </w:trPr>
        <w:tc>
          <w:tcPr>
            <w:tcW w:w="329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8DDF87C" w14:textId="77777777" w:rsidR="00082F56" w:rsidRPr="00EB294A" w:rsidRDefault="00082F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29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6925E21" w14:textId="77777777" w:rsidR="00082F56" w:rsidRPr="00EB294A" w:rsidRDefault="00082F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831CA7E" w14:textId="77777777" w:rsidR="00082F56" w:rsidRPr="00EB294A" w:rsidRDefault="00082F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F59C7BB" w14:textId="77777777" w:rsidR="00082F56" w:rsidRPr="00EB294A" w:rsidRDefault="00082F56" w:rsidP="00082F56">
      <w:pPr>
        <w:rPr>
          <w:rFonts w:ascii="Century Gothic" w:hAnsi="Century Gothic"/>
        </w:rPr>
      </w:pPr>
    </w:p>
    <w:p w14:paraId="024D1BA7" w14:textId="77777777" w:rsidR="00CF685D" w:rsidRPr="00EB294A" w:rsidRDefault="00CF685D" w:rsidP="00CF685D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CF685D" w:rsidRPr="005D53F7" w14:paraId="5DD1F32B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632A980D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74182860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CF685D" w:rsidRPr="005D53F7" w14:paraId="2EE2B2C8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A6AA20B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D76FA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2ADE90CA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F1721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B257C9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37252696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6555E6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9D1B17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7460B2E" w14:textId="77777777" w:rsidR="00CF685D" w:rsidRDefault="00CF685D" w:rsidP="00CF685D">
      <w:pPr>
        <w:rPr>
          <w:rFonts w:ascii="Century Gothic" w:hAnsi="Century Gothic"/>
        </w:rPr>
      </w:pPr>
    </w:p>
    <w:p w14:paraId="4527B083" w14:textId="77777777" w:rsidR="00CF685D" w:rsidRPr="005D53F7" w:rsidRDefault="00CF685D" w:rsidP="00CF685D">
      <w:pPr>
        <w:rPr>
          <w:rFonts w:ascii="Century Gothic" w:hAnsi="Century Gothic"/>
        </w:rPr>
      </w:pPr>
    </w:p>
    <w:p w14:paraId="1EAB7266" w14:textId="77777777" w:rsidR="00CF685D" w:rsidRPr="005D53F7" w:rsidRDefault="00CF685D" w:rsidP="00CF685D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CF685D" w:rsidRPr="005D53F7" w14:paraId="41D7679B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250809B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5629412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CF685D" w:rsidRPr="005D53F7" w14:paraId="2089B46E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FAE82D1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DD8023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27FAB1CE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DDBA126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C209B1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69238792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83F1E5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E3B1A8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12B4997" w14:textId="77777777" w:rsidR="00082F56" w:rsidRDefault="00082F56" w:rsidP="00082F56">
      <w:pPr>
        <w:rPr>
          <w:rFonts w:ascii="Century Gothic" w:hAnsi="Century Gothic"/>
        </w:rPr>
      </w:pPr>
    </w:p>
    <w:p w14:paraId="64B2E877" w14:textId="77777777" w:rsidR="00082F56" w:rsidRPr="00664144" w:rsidRDefault="00082F56" w:rsidP="00082F56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082F56" w:rsidRPr="00664144" w14:paraId="5C005FCC" w14:textId="77777777" w:rsidTr="00B47E21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3E8D096D" w14:textId="77777777" w:rsidR="00082F56" w:rsidRPr="00664144" w:rsidRDefault="00082F56" w:rsidP="00B47E21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43AF7F87" w14:textId="77777777" w:rsidR="00082F56" w:rsidRPr="00664144" w:rsidRDefault="00082F56" w:rsidP="00B47E21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3EBC2B38" w14:textId="77777777" w:rsidR="00082F56" w:rsidRPr="00664144" w:rsidRDefault="00082F56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53D2E0A1" w14:textId="77777777" w:rsidR="00082F56" w:rsidRPr="00664144" w:rsidRDefault="00082F56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082F56" w:rsidRPr="00E332D0" w14:paraId="2A4658F1" w14:textId="77777777" w:rsidTr="00B47E21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567F0C0" w14:textId="77777777" w:rsidR="00082F56" w:rsidRPr="00EF11FE" w:rsidRDefault="00082F56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F8BAED8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3CBF7E0B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Menlo Regular" w:eastAsia="ＭＳ ゴシック" w:hAnsi="Menlo Regular" w:cs="Menlo Regular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732F62FC" wp14:editId="7BF5652A">
                      <wp:simplePos x="0" y="0"/>
                      <wp:positionH relativeFrom="column">
                        <wp:posOffset>9322</wp:posOffset>
                      </wp:positionH>
                      <wp:positionV relativeFrom="paragraph">
                        <wp:posOffset>344805</wp:posOffset>
                      </wp:positionV>
                      <wp:extent cx="398834" cy="301558"/>
                      <wp:effectExtent l="0" t="0" r="0" b="3810"/>
                      <wp:wrapNone/>
                      <wp:docPr id="33" name="Text Box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8834" cy="3015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92874A" w14:textId="77777777" w:rsidR="000007D3" w:rsidRPr="009A3305" w:rsidRDefault="000007D3" w:rsidP="00082F56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9A3305">
                                    <w:rPr>
                                      <w:sz w:val="32"/>
                                      <w:szCs w:val="32"/>
                                    </w:rPr>
                                    <w:sym w:font="Wingdings" w:char="F0FC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2F62FC" id="Text Box 33" o:spid="_x0000_s1042" type="#_x0000_t202" style="position:absolute;left:0;text-align:left;margin-left:.75pt;margin-top:27.15pt;width:31.4pt;height:23.7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" filled="f" stroked="f">
                      <v:textbox>
                        <w:txbxContent>
                          <w:p w14:paraId="7E92874A" w14:textId="77777777" w:rsidR="000007D3" w:rsidRPr="009A3305" w:rsidRDefault="000007D3" w:rsidP="00082F5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9A3305">
                              <w:rPr>
                                <w:sz w:val="32"/>
                                <w:szCs w:val="32"/>
                              </w:rPr>
                              <w:sym w:font="Wingdings" w:char="F0FC"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9534337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4A0A74BD" w14:textId="77777777" w:rsidTr="00B47E21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7CEE5B9" w14:textId="77777777" w:rsidR="00082F56" w:rsidRPr="00EF11FE" w:rsidRDefault="00082F56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74FD1B0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1C2BFA7F" w14:textId="521A6BB3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E359E65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42D96F0C" w14:textId="77777777" w:rsidTr="00B47E21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E2D4DA8" w14:textId="77777777" w:rsidR="00082F56" w:rsidRPr="00EF11FE" w:rsidRDefault="00082F56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B08D515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CE38988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01FE678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0001E924" w14:textId="77777777" w:rsidTr="00B47E21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A85F6F4" w14:textId="77777777" w:rsidR="00082F56" w:rsidRPr="00EF11FE" w:rsidRDefault="00082F56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05FAF14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21CC7433" w14:textId="5AA28545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B928B97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6C259A3E" w14:textId="77777777" w:rsidTr="00B47E21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459AFEA" w14:textId="77777777" w:rsidR="00082F56" w:rsidRPr="00EF11FE" w:rsidRDefault="00082F56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FBE99CB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2E1EFD21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5E1A28B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58F69E6F" w14:textId="77777777" w:rsidR="00082F56" w:rsidRDefault="00082F56" w:rsidP="00082F56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29EC0C3" w14:textId="77777777" w:rsidR="00082F56" w:rsidRDefault="00082F56" w:rsidP="00082F56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6EA42BC" w14:textId="77777777" w:rsidR="00027B91" w:rsidRDefault="00027B91" w:rsidP="00027B91">
      <w:pPr>
        <w:pStyle w:val="Heading2"/>
        <w:numPr>
          <w:ilvl w:val="0"/>
          <w:numId w:val="0"/>
        </w:numPr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340EEDEE" w14:textId="77777777" w:rsidR="00027B91" w:rsidRPr="00EB294A" w:rsidRDefault="00027B91" w:rsidP="00027B91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EA4163D" wp14:editId="57F615C6">
                <wp:simplePos x="0" y="0"/>
                <wp:positionH relativeFrom="column">
                  <wp:posOffset>1215957</wp:posOffset>
                </wp:positionH>
                <wp:positionV relativeFrom="paragraph">
                  <wp:posOffset>560394</wp:posOffset>
                </wp:positionV>
                <wp:extent cx="2888710" cy="313055"/>
                <wp:effectExtent l="0" t="0" r="0" b="0"/>
                <wp:wrapNone/>
                <wp:docPr id="462" name="Text Box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8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57278A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</w:t>
                            </w:r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50, 75)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4163D" id="Text Box 462" o:spid="_x0000_s1043" type="#_x0000_t202" style="position:absolute;left:0;text-align:left;margin-left:95.75pt;margin-top:44.15pt;width:227.45pt;height:24.6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" filled="f" stroked="f">
                <v:textbox>
                  <w:txbxContent>
                    <w:p w14:paraId="6057278A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</w:t>
                      </w:r>
                      <w:proofErr w:type="gram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50, 75)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6AE3130" wp14:editId="33A1B343">
                <wp:simplePos x="0" y="0"/>
                <wp:positionH relativeFrom="column">
                  <wp:posOffset>1176925</wp:posOffset>
                </wp:positionH>
                <wp:positionV relativeFrom="paragraph">
                  <wp:posOffset>122555</wp:posOffset>
                </wp:positionV>
                <wp:extent cx="2888710" cy="313055"/>
                <wp:effectExtent l="0" t="0" r="0" b="0"/>
                <wp:wrapNone/>
                <wp:docPr id="463" name="Text Box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8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D3A9EF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</w:t>
                            </w:r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100, 100)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E3130" id="Text Box 463" o:spid="_x0000_s1044" type="#_x0000_t202" style="position:absolute;left:0;text-align:left;margin-left:92.65pt;margin-top:9.65pt;width:227.45pt;height:24.6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" filled="f" stroked="f">
                <v:textbox>
                  <w:txbxContent>
                    <w:p w14:paraId="05D3A9EF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</w:t>
                      </w:r>
                      <w:proofErr w:type="gram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100, 100)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>
        <w:rPr>
          <w:rFonts w:ascii="Century Gothic" w:hAnsi="Century Gothic" w:cs="Courier New"/>
          <w:b/>
          <w:color w:val="000000"/>
          <w:sz w:val="28"/>
          <w:szCs w:val="28"/>
        </w:rPr>
        <w:t>FULLPET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</w:t>
      </w:r>
      <w:proofErr w:type="gramEnd"/>
      <w:r w:rsidRPr="005D53F7">
        <w:rPr>
          <w:rFonts w:ascii="Century Gothic" w:hAnsi="Century Gothic" w:cs="Courier New"/>
          <w:color w:val="000000"/>
          <w:sz w:val="36"/>
          <w:szCs w:val="36"/>
        </w:rPr>
        <w:t xml:space="preserve"> __________________________________</w:t>
      </w:r>
    </w:p>
    <w:p w14:paraId="3BCA8FD0" w14:textId="77777777" w:rsidR="00027B91" w:rsidRPr="00EB294A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D66ED5A" wp14:editId="50AC71A2">
                <wp:simplePos x="0" y="0"/>
                <wp:positionH relativeFrom="column">
                  <wp:posOffset>1261353</wp:posOffset>
                </wp:positionH>
                <wp:positionV relativeFrom="paragraph">
                  <wp:posOffset>383215</wp:posOffset>
                </wp:positionV>
                <wp:extent cx="2888710" cy="313055"/>
                <wp:effectExtent l="0" t="0" r="0" b="0"/>
                <wp:wrapNone/>
                <wp:docPr id="464" name="Text Box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8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3395EA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</w:t>
                            </w:r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0, 0)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6ED5A" id="Text Box 464" o:spid="_x0000_s1045" type="#_x0000_t202" style="position:absolute;left:0;text-align:left;margin-left:99.3pt;margin-top:30.15pt;width:227.45pt;height:24.6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" filled="f" stroked="f">
                <v:textbox>
                  <w:txbxContent>
                    <w:p w14:paraId="1E3395EA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</w:t>
                      </w:r>
                      <w:proofErr w:type="gram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0, 0)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 w:cs="Courier New"/>
          <w:b/>
          <w:color w:val="000000"/>
          <w:sz w:val="28"/>
          <w:szCs w:val="28"/>
        </w:rPr>
        <w:t>MIDPET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64FBFBEC" w14:textId="77777777" w:rsidR="00027B91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>
        <w:rPr>
          <w:rFonts w:ascii="Century Gothic" w:hAnsi="Century Gothic" w:cs="Courier New"/>
          <w:b/>
          <w:color w:val="000000"/>
          <w:sz w:val="28"/>
          <w:szCs w:val="28"/>
        </w:rPr>
        <w:t>LOSEPET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31FC7303" w14:textId="77777777" w:rsidR="00027B91" w:rsidRDefault="00027B91" w:rsidP="00027B91">
      <w:pPr>
        <w:spacing w:line="360" w:lineRule="auto"/>
        <w:rPr>
          <w:rFonts w:ascii="Century Gothic" w:hAnsi="Century Gothic" w:cs="Trebuchet MS"/>
          <w:color w:val="000000"/>
        </w:rPr>
      </w:pPr>
    </w:p>
    <w:p w14:paraId="3CD5119B" w14:textId="77777777" w:rsidR="00027B91" w:rsidRDefault="00027B91" w:rsidP="00027B91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55114724" w14:textId="77777777" w:rsidR="00027B91" w:rsidRPr="005D53F7" w:rsidRDefault="00027B91" w:rsidP="00027B91">
      <w:pPr>
        <w:spacing w:line="360" w:lineRule="auto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29028D3" wp14:editId="6F7AD960">
                <wp:simplePos x="0" y="0"/>
                <wp:positionH relativeFrom="column">
                  <wp:posOffset>-185231</wp:posOffset>
                </wp:positionH>
                <wp:positionV relativeFrom="paragraph">
                  <wp:posOffset>318973</wp:posOffset>
                </wp:positionV>
                <wp:extent cx="6965004" cy="313055"/>
                <wp:effectExtent l="0" t="0" r="0" b="0"/>
                <wp:wrapNone/>
                <wp:docPr id="465" name="Text Box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50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7CF2F0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next-state-tick(FULLPET) is </w:t>
                            </w: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FULLPET.hunger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– 2, </w:t>
                            </w:r>
                            <w:proofErr w:type="spell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FULLPET.sleep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– 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028D3" id="Text Box 465" o:spid="_x0000_s1046" type="#_x0000_t202" style="position:absolute;margin-left:-14.6pt;margin-top:25.1pt;width:548.45pt;height:24.6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" filled="f" stroked="f">
                <v:textbox>
                  <w:txbxContent>
                    <w:p w14:paraId="097CF2F0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next-state-tick(FULLPET) is </w:t>
                      </w:r>
                      <w:proofErr w:type="gramStart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</w:t>
                      </w:r>
                      <w:proofErr w:type="gram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FULLPET.hunger – 2, FULLPET.sleep – 1)</w:t>
                      </w:r>
                    </w:p>
                  </w:txbxContent>
                </v:textbox>
              </v:shape>
            </w:pict>
          </mc:Fallback>
        </mc:AlternateContent>
      </w: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2E31622" w14:textId="77777777" w:rsidR="00027B91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6F236F4" wp14:editId="253321F5">
                <wp:simplePos x="0" y="0"/>
                <wp:positionH relativeFrom="column">
                  <wp:posOffset>-106978</wp:posOffset>
                </wp:positionH>
                <wp:positionV relativeFrom="paragraph">
                  <wp:posOffset>316865</wp:posOffset>
                </wp:positionV>
                <wp:extent cx="6965004" cy="313055"/>
                <wp:effectExtent l="0" t="0" r="0" b="0"/>
                <wp:wrapNone/>
                <wp:docPr id="468" name="Text Box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50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E82E85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next-state-tick(MIDPET) is </w:t>
                            </w: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MIDPET.hunger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– 2, </w:t>
                            </w:r>
                            <w:proofErr w:type="spell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MIDPET.sleep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– 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236F4" id="Text Box 468" o:spid="_x0000_s1047" type="#_x0000_t202" style="position:absolute;left:0;text-align:left;margin-left:-8.4pt;margin-top:24.95pt;width:548.45pt;height:24.6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" filled="f" stroked="f">
                <v:textbox>
                  <w:txbxContent>
                    <w:p w14:paraId="74E82E85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next-state-tick(MIDPET) is </w:t>
                      </w:r>
                      <w:proofErr w:type="gramStart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</w:t>
                      </w:r>
                      <w:proofErr w:type="gram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MIDPET.hunger – 2, MIDPET.sleep – 1)</w:t>
                      </w:r>
                    </w:p>
                  </w:txbxContent>
                </v:textbox>
              </v:shape>
            </w:pict>
          </mc:Fallback>
        </mc:AlternateContent>
      </w: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CD4D8F7" w14:textId="77777777" w:rsidR="00027B91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5AA7C63" wp14:editId="6872A745">
                <wp:simplePos x="0" y="0"/>
                <wp:positionH relativeFrom="column">
                  <wp:posOffset>-78024</wp:posOffset>
                </wp:positionH>
                <wp:positionV relativeFrom="paragraph">
                  <wp:posOffset>311042</wp:posOffset>
                </wp:positionV>
                <wp:extent cx="6965004" cy="313055"/>
                <wp:effectExtent l="0" t="0" r="0" b="0"/>
                <wp:wrapNone/>
                <wp:docPr id="469" name="Text Box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50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092457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next-state-tick(LOSEPET) is LOSEPET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A7C63" id="Text Box 469" o:spid="_x0000_s1048" type="#_x0000_t202" style="position:absolute;left:0;text-align:left;margin-left:-6.15pt;margin-top:24.5pt;width:548.45pt;height:24.6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" filled="f" stroked="f">
                <v:textbox>
                  <w:txbxContent>
                    <w:p w14:paraId="61092457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next-state-tick(LOSEPET) is LOSEPET</w:t>
                      </w:r>
                    </w:p>
                  </w:txbxContent>
                </v:textbox>
              </v:shape>
            </w:pict>
          </mc:Fallback>
        </mc:AlternateContent>
      </w: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DCABD94" w14:textId="7C94418F" w:rsidR="00F2049A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5D7C12A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11A3F67" w14:textId="77777777" w:rsidR="00F2049A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6FF0F68" w14:textId="77777777" w:rsidR="00F2049A" w:rsidRDefault="00F2049A" w:rsidP="00F2049A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1FF0370" w14:textId="77777777" w:rsidR="00F2049A" w:rsidRDefault="00F2049A" w:rsidP="00F2049A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0F33D242" w14:textId="77777777" w:rsidR="00F2049A" w:rsidRPr="00E332D0" w:rsidRDefault="00F2049A" w:rsidP="00F2049A">
      <w:pPr>
        <w:pStyle w:val="Heading2"/>
      </w:pPr>
      <w:r>
        <w:t xml:space="preserve">If you have another function on your To-Do </w:t>
      </w:r>
      <w:proofErr w:type="gramStart"/>
      <w:r>
        <w:t>list ,</w:t>
      </w:r>
      <w:proofErr w:type="gramEnd"/>
      <w:r>
        <w:t xml:space="preserve"> write at least one NEW example </w:t>
      </w:r>
    </w:p>
    <w:p w14:paraId="5215D709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AE762CA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9C5B627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0E9B6AF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1121A1D" w14:textId="77777777" w:rsidR="00F2049A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B616B2C" w14:textId="77777777" w:rsidR="00864631" w:rsidRDefault="0086463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47208A6" w14:textId="77777777" w:rsidR="00A316E8" w:rsidRDefault="00A316E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442C6B7" w14:textId="77777777" w:rsidR="00D76131" w:rsidRDefault="00D7613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0CE30E0" w14:textId="77777777" w:rsidR="00D76131" w:rsidRDefault="00D7613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BA934F6" w14:textId="77777777" w:rsidR="00A316E8" w:rsidRDefault="00A316E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62306E7" w14:textId="77777777" w:rsidR="00B47E21" w:rsidRDefault="00B47E21" w:rsidP="00B47E21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28CC9BB8" w14:textId="77777777" w:rsidR="00B47E21" w:rsidRPr="00EA3A7F" w:rsidRDefault="00B47E21" w:rsidP="00B47E21">
      <w:pPr>
        <w:pStyle w:val="Heading2"/>
        <w:jc w:val="center"/>
        <w:rPr>
          <w:sz w:val="20"/>
          <w:szCs w:val="20"/>
        </w:rPr>
      </w:pPr>
      <w:r w:rsidRPr="00EA3A7F">
        <w:rPr>
          <w:sz w:val="20"/>
          <w:szCs w:val="20"/>
        </w:rPr>
        <w:t>Describe the goal of your change: what new feature or behavior will it add to your animation?</w:t>
      </w:r>
    </w:p>
    <w:p w14:paraId="4C7EA67A" w14:textId="77777777" w:rsidR="00B47E21" w:rsidRDefault="00B47E21" w:rsidP="00B47E21">
      <w:pPr>
        <w:pStyle w:val="BodyText"/>
      </w:pPr>
    </w:p>
    <w:p w14:paraId="31C57ED9" w14:textId="77777777" w:rsidR="00B47E21" w:rsidRDefault="00B47E21" w:rsidP="00B47E21">
      <w:pPr>
        <w:pStyle w:val="BodyText"/>
      </w:pPr>
    </w:p>
    <w:p w14:paraId="00A00D39" w14:textId="77777777" w:rsidR="00B47E21" w:rsidRPr="00C64072" w:rsidRDefault="00B47E21" w:rsidP="00B47E21">
      <w:pPr>
        <w:pStyle w:val="BodyText"/>
      </w:pPr>
    </w:p>
    <w:p w14:paraId="1727F4A3" w14:textId="77777777" w:rsidR="00B47E21" w:rsidRPr="004A7606" w:rsidRDefault="00B47E21" w:rsidP="00B47E21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B47E21" w:rsidRPr="005D53F7" w14:paraId="3FA9388C" w14:textId="77777777" w:rsidTr="00B47E21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72E0DC24" w14:textId="77777777" w:rsidR="00B47E21" w:rsidRPr="005D53F7" w:rsidRDefault="00B47E21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376A4EFF" w14:textId="77777777" w:rsidR="00B47E21" w:rsidRPr="005D53F7" w:rsidRDefault="00B47E21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04655CE4" w14:textId="77777777" w:rsidR="00B47E21" w:rsidRPr="005D53F7" w:rsidRDefault="00B47E21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B47E21" w:rsidRPr="00EB294A" w14:paraId="5447F7ED" w14:textId="77777777" w:rsidTr="00B47E21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9EB22A8" w14:textId="77777777" w:rsidR="00B47E21" w:rsidRPr="00EB294A" w:rsidRDefault="00B47E21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C9D7208" w14:textId="77777777" w:rsidR="00B47E21" w:rsidRPr="00EB294A" w:rsidRDefault="00B47E21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F2C5F12" w14:textId="77777777" w:rsidR="00B47E21" w:rsidRPr="00EB294A" w:rsidRDefault="00B47E21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7FF1663" w14:textId="77777777" w:rsidR="00B47E21" w:rsidRPr="00EB294A" w:rsidRDefault="00B47E21" w:rsidP="00B47E21">
      <w:pPr>
        <w:rPr>
          <w:rFonts w:ascii="Century Gothic" w:hAnsi="Century Gothic"/>
        </w:rPr>
      </w:pPr>
    </w:p>
    <w:p w14:paraId="1314CA87" w14:textId="77777777" w:rsidR="00CF685D" w:rsidRPr="00EB294A" w:rsidRDefault="00CF685D" w:rsidP="00CF685D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CF685D" w:rsidRPr="005D53F7" w14:paraId="611B4D91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FAA5265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427ACC1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CF685D" w:rsidRPr="005D53F7" w14:paraId="528CB4CB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F7B8B4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9A9681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74AD7B0D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00B92B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CC9643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6D2BD98E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E56A572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15ECD8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6461A8A" w14:textId="77777777" w:rsidR="00CF685D" w:rsidRDefault="00CF685D" w:rsidP="00CF685D">
      <w:pPr>
        <w:rPr>
          <w:rFonts w:ascii="Century Gothic" w:hAnsi="Century Gothic"/>
        </w:rPr>
      </w:pPr>
    </w:p>
    <w:p w14:paraId="0A750703" w14:textId="77777777" w:rsidR="00CF685D" w:rsidRPr="005D53F7" w:rsidRDefault="00CF685D" w:rsidP="00CF685D">
      <w:pPr>
        <w:rPr>
          <w:rFonts w:ascii="Century Gothic" w:hAnsi="Century Gothic"/>
        </w:rPr>
      </w:pPr>
    </w:p>
    <w:p w14:paraId="469AC0A0" w14:textId="77777777" w:rsidR="00CF685D" w:rsidRPr="005D53F7" w:rsidRDefault="00CF685D" w:rsidP="00CF685D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CF685D" w:rsidRPr="005D53F7" w14:paraId="4F59F430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9DC9F5B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FDA28BE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CF685D" w:rsidRPr="005D53F7" w14:paraId="30D40E74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F9B63F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D15C70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3FA3AC09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3B42D8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8035FB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61646346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0BA48C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B44915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92C188D" w14:textId="77777777" w:rsidR="00B47E21" w:rsidRDefault="00B47E21" w:rsidP="00B47E21">
      <w:pPr>
        <w:rPr>
          <w:rFonts w:ascii="Century Gothic" w:hAnsi="Century Gothic"/>
        </w:rPr>
      </w:pPr>
    </w:p>
    <w:p w14:paraId="7BB68EDE" w14:textId="77777777" w:rsidR="00B47E21" w:rsidRPr="00664144" w:rsidRDefault="00B47E21" w:rsidP="00B47E21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7E21" w:rsidRPr="00664144" w14:paraId="403B8F36" w14:textId="77777777" w:rsidTr="00B47E21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2593DCF3" w14:textId="77777777" w:rsidR="00B47E21" w:rsidRPr="00664144" w:rsidRDefault="00B47E21" w:rsidP="00B47E21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34902B52" w14:textId="77777777" w:rsidR="00B47E21" w:rsidRPr="00664144" w:rsidRDefault="00B47E21" w:rsidP="00B47E21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9DAC8DA" w14:textId="77777777" w:rsidR="00B47E21" w:rsidRPr="00664144" w:rsidRDefault="00B47E21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958016C" w14:textId="77777777" w:rsidR="00B47E21" w:rsidRPr="00664144" w:rsidRDefault="00B47E21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7E21" w:rsidRPr="00E332D0" w14:paraId="6A86E43A" w14:textId="77777777" w:rsidTr="00B47E21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7F1D193" w14:textId="77777777" w:rsidR="00B47E21" w:rsidRPr="00EF11FE" w:rsidRDefault="00B47E21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301CEC5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1766114B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1B226CA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584A1D9D" w14:textId="77777777" w:rsidTr="00B47E21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3EE84E6" w14:textId="77777777" w:rsidR="00B47E21" w:rsidRPr="00EF11FE" w:rsidRDefault="00B47E21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06D40C1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7A59CD61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228F4F4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2FD87BFA" w14:textId="77777777" w:rsidTr="00B47E21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E5EFC3C" w14:textId="77777777" w:rsidR="00B47E21" w:rsidRPr="00EF11FE" w:rsidRDefault="00B47E21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CFF485E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3887E4F6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0678EA7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534E3787" w14:textId="77777777" w:rsidTr="00B47E21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F190176" w14:textId="77777777" w:rsidR="00B47E21" w:rsidRPr="00EF11FE" w:rsidRDefault="00B47E21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1D59C4F7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17E5FAF2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CD8C6C4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50EB58E8" w14:textId="77777777" w:rsidTr="00B47E21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AB5064A" w14:textId="77777777" w:rsidR="00B47E21" w:rsidRPr="00EF11FE" w:rsidRDefault="00B47E21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DBF3355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7B20ED76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942C0CD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6FBE8D5A" w14:textId="77777777" w:rsidR="00B47E21" w:rsidRDefault="00B47E21" w:rsidP="00B47E21">
      <w:pPr>
        <w:pStyle w:val="BodyText"/>
      </w:pPr>
    </w:p>
    <w:p w14:paraId="3B9C24E5" w14:textId="77777777" w:rsidR="007C2257" w:rsidRDefault="007C2257" w:rsidP="007C2257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704031EA" w14:textId="756EF0B2" w:rsidR="007C2257" w:rsidRPr="00EB294A" w:rsidRDefault="007C2257" w:rsidP="007C2257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9C7DE35" w14:textId="3C14D72C" w:rsidR="007C2257" w:rsidRPr="00EB294A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33A48F5D" w14:textId="068F8C3A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B1CC325" w14:textId="77777777" w:rsidR="007C2257" w:rsidRDefault="007C2257" w:rsidP="007C2257">
      <w:pPr>
        <w:spacing w:line="360" w:lineRule="auto"/>
        <w:rPr>
          <w:rFonts w:ascii="Century Gothic" w:hAnsi="Century Gothic" w:cs="Trebuchet MS"/>
          <w:color w:val="000000"/>
        </w:rPr>
      </w:pPr>
    </w:p>
    <w:p w14:paraId="29772C8C" w14:textId="77777777" w:rsidR="007C2257" w:rsidRDefault="007C2257" w:rsidP="007C2257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5BF4C2FC" w14:textId="77777777" w:rsidR="007C2257" w:rsidRPr="00E332D0" w:rsidRDefault="007C2257" w:rsidP="007C2257">
      <w:pPr>
        <w:pStyle w:val="BodyText"/>
      </w:pPr>
    </w:p>
    <w:p w14:paraId="57E92C5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757DE6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0FCD1F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E10C14F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3D4CAD7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5767D76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DB7EC29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3EBC7FF" w14:textId="77777777" w:rsidR="007C2257" w:rsidRPr="00E332D0" w:rsidRDefault="007C2257" w:rsidP="007C2257">
      <w:pPr>
        <w:pStyle w:val="Heading2"/>
      </w:pPr>
      <w:r>
        <w:t xml:space="preserve">If you have another function on your To-Do </w:t>
      </w:r>
      <w:proofErr w:type="gramStart"/>
      <w:r>
        <w:t>list ,</w:t>
      </w:r>
      <w:proofErr w:type="gramEnd"/>
      <w:r>
        <w:t xml:space="preserve"> write at least one NEW example </w:t>
      </w:r>
    </w:p>
    <w:p w14:paraId="27645914" w14:textId="77777777" w:rsidR="007C2257" w:rsidRPr="00E332D0" w:rsidRDefault="007C2257" w:rsidP="007C2257">
      <w:pPr>
        <w:pStyle w:val="BodyText"/>
      </w:pPr>
    </w:p>
    <w:p w14:paraId="4FBA2D21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462352A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69E4E7F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236277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295DFF2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ABD125D" w14:textId="77777777" w:rsidR="007C2257" w:rsidRDefault="007C2257" w:rsidP="007C2257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  <w:r>
        <w:br w:type="page"/>
      </w:r>
    </w:p>
    <w:p w14:paraId="60495CE4" w14:textId="77777777" w:rsidR="00407D3E" w:rsidRDefault="00407D3E" w:rsidP="00407D3E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797D72FD" w14:textId="77777777" w:rsidR="00407D3E" w:rsidRPr="00EA3A7F" w:rsidRDefault="00407D3E" w:rsidP="00407D3E">
      <w:pPr>
        <w:pStyle w:val="Heading2"/>
        <w:jc w:val="center"/>
        <w:rPr>
          <w:sz w:val="20"/>
          <w:szCs w:val="20"/>
        </w:rPr>
      </w:pPr>
      <w:r w:rsidRPr="00EA3A7F">
        <w:rPr>
          <w:sz w:val="20"/>
          <w:szCs w:val="20"/>
        </w:rPr>
        <w:t>Describe the goal of your change: what new feature or behavior will it add to your animation?</w:t>
      </w:r>
    </w:p>
    <w:p w14:paraId="5CB13DC8" w14:textId="77777777" w:rsidR="00407D3E" w:rsidRDefault="00407D3E" w:rsidP="00407D3E">
      <w:pPr>
        <w:pStyle w:val="BodyText"/>
      </w:pPr>
    </w:p>
    <w:p w14:paraId="169C14D3" w14:textId="77777777" w:rsidR="00407D3E" w:rsidRDefault="00407D3E" w:rsidP="00407D3E">
      <w:pPr>
        <w:pStyle w:val="BodyText"/>
      </w:pPr>
    </w:p>
    <w:p w14:paraId="7CD79D18" w14:textId="77777777" w:rsidR="00407D3E" w:rsidRPr="00C64072" w:rsidRDefault="00407D3E" w:rsidP="00407D3E">
      <w:pPr>
        <w:pStyle w:val="BodyText"/>
      </w:pPr>
    </w:p>
    <w:p w14:paraId="76B295A1" w14:textId="77777777" w:rsidR="00407D3E" w:rsidRPr="004A7606" w:rsidRDefault="00407D3E" w:rsidP="00407D3E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407D3E" w:rsidRPr="005D53F7" w14:paraId="6D5935F2" w14:textId="77777777" w:rsidTr="000007D3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3C2341B1" w14:textId="77777777" w:rsidR="00407D3E" w:rsidRPr="005D53F7" w:rsidRDefault="00407D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2F9BF50D" w14:textId="77777777" w:rsidR="00407D3E" w:rsidRPr="005D53F7" w:rsidRDefault="00407D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0D14ADB8" w14:textId="77777777" w:rsidR="00407D3E" w:rsidRPr="005D53F7" w:rsidRDefault="00407D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407D3E" w:rsidRPr="00EB294A" w14:paraId="56AEF014" w14:textId="77777777" w:rsidTr="000007D3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2777768" w14:textId="77777777" w:rsidR="00407D3E" w:rsidRPr="00EB294A" w:rsidRDefault="00407D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C2C993E" w14:textId="77777777" w:rsidR="00407D3E" w:rsidRPr="00EB294A" w:rsidRDefault="00407D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5FF8570" w14:textId="77777777" w:rsidR="00407D3E" w:rsidRPr="00EB294A" w:rsidRDefault="00407D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103D19AB" w14:textId="77777777" w:rsidR="00407D3E" w:rsidRPr="00EB294A" w:rsidRDefault="00407D3E" w:rsidP="00407D3E">
      <w:pPr>
        <w:rPr>
          <w:rFonts w:ascii="Century Gothic" w:hAnsi="Century Gothic"/>
        </w:rPr>
      </w:pPr>
    </w:p>
    <w:p w14:paraId="63415A8E" w14:textId="77777777" w:rsidR="00CF685D" w:rsidRPr="00EB294A" w:rsidRDefault="00CF685D" w:rsidP="00CF685D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CF685D" w:rsidRPr="005D53F7" w14:paraId="275C0C34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5D3BE987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E7AC81E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CF685D" w:rsidRPr="005D53F7" w14:paraId="6BEFD650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14CF08C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B4F38A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52008269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AFDAB7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A76CAA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23036DFB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97C903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07743E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559EE89C" w14:textId="77777777" w:rsidR="00CF685D" w:rsidRDefault="00CF685D" w:rsidP="00CF685D">
      <w:pPr>
        <w:rPr>
          <w:rFonts w:ascii="Century Gothic" w:hAnsi="Century Gothic"/>
        </w:rPr>
      </w:pPr>
    </w:p>
    <w:p w14:paraId="4C4E8BE0" w14:textId="77777777" w:rsidR="00CF685D" w:rsidRPr="005D53F7" w:rsidRDefault="00CF685D" w:rsidP="00CF685D">
      <w:pPr>
        <w:rPr>
          <w:rFonts w:ascii="Century Gothic" w:hAnsi="Century Gothic"/>
        </w:rPr>
      </w:pPr>
    </w:p>
    <w:p w14:paraId="7C58FD18" w14:textId="77777777" w:rsidR="00CF685D" w:rsidRPr="005D53F7" w:rsidRDefault="00CF685D" w:rsidP="00CF685D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CF685D" w:rsidRPr="005D53F7" w14:paraId="195E7997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CF2710F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7BE849A7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CF685D" w:rsidRPr="005D53F7" w14:paraId="38A3275F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6B5B50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9AF48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4F2DFE3E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2A42EC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5648A6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0C94DE25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27F66C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9649AA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9975706" w14:textId="77777777" w:rsidR="00407D3E" w:rsidRDefault="00407D3E" w:rsidP="00407D3E">
      <w:pPr>
        <w:rPr>
          <w:rFonts w:ascii="Century Gothic" w:hAnsi="Century Gothic"/>
        </w:rPr>
      </w:pPr>
    </w:p>
    <w:p w14:paraId="6DF26535" w14:textId="77777777" w:rsidR="00407D3E" w:rsidRPr="00664144" w:rsidRDefault="00407D3E" w:rsidP="00407D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44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90"/>
      </w:tblGrid>
      <w:tr w:rsidR="00407D3E" w:rsidRPr="00664144" w14:paraId="40E41051" w14:textId="77777777" w:rsidTr="009D726E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07218EE7" w14:textId="77777777" w:rsidR="00407D3E" w:rsidRPr="00664144" w:rsidRDefault="00407D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2D73F615" w14:textId="77777777" w:rsidR="00407D3E" w:rsidRPr="00664144" w:rsidRDefault="00407D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54B44604" w14:textId="77777777" w:rsidR="00407D3E" w:rsidRPr="00664144" w:rsidRDefault="00407D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90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22EEDEBF" w14:textId="77777777" w:rsidR="00407D3E" w:rsidRPr="00664144" w:rsidRDefault="00407D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407D3E" w:rsidRPr="00E332D0" w14:paraId="23697352" w14:textId="77777777" w:rsidTr="009D726E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852BF7B" w14:textId="77777777" w:rsidR="00407D3E" w:rsidRPr="00EF11FE" w:rsidRDefault="00407D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988932B" w14:textId="77777777" w:rsidR="00407D3E" w:rsidRPr="00EF11FE" w:rsidRDefault="00407D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3782CF62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305AB89F" w14:textId="77777777" w:rsidR="00407D3E" w:rsidRPr="0061259A" w:rsidRDefault="00407D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0B5DF768" w14:textId="77777777" w:rsidTr="009D726E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F79D62D" w14:textId="77777777" w:rsidR="00407D3E" w:rsidRPr="00EF11FE" w:rsidRDefault="00407D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01A3778" w14:textId="77777777" w:rsidR="00407D3E" w:rsidRPr="00EF11FE" w:rsidRDefault="00407D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28CEB622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1D2E1164" w14:textId="77777777" w:rsidR="00407D3E" w:rsidRPr="0061259A" w:rsidRDefault="00407D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193B6F81" w14:textId="77777777" w:rsidTr="009D726E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EE90E99" w14:textId="77777777" w:rsidR="00407D3E" w:rsidRPr="00EF11FE" w:rsidRDefault="00407D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DE1D7CD" w14:textId="77777777" w:rsidR="00407D3E" w:rsidRPr="00EF11FE" w:rsidRDefault="00407D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C20B39C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2D971CDF" w14:textId="77777777" w:rsidR="00407D3E" w:rsidRPr="0061259A" w:rsidRDefault="00407D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573ED282" w14:textId="77777777" w:rsidTr="009D726E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8316F33" w14:textId="77777777" w:rsidR="00407D3E" w:rsidRPr="00EF11FE" w:rsidRDefault="00407D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B83A802" w14:textId="77777777" w:rsidR="00407D3E" w:rsidRPr="00EF11FE" w:rsidRDefault="00407D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44D11C35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25340209" w14:textId="77777777" w:rsidR="00407D3E" w:rsidRPr="0061259A" w:rsidRDefault="00407D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37F74024" w14:textId="77777777" w:rsidTr="009D726E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01EAAC2" w14:textId="77777777" w:rsidR="00407D3E" w:rsidRPr="00EF11FE" w:rsidRDefault="00407D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3898CAC" w14:textId="77777777" w:rsidR="00407D3E" w:rsidRPr="00EF11FE" w:rsidRDefault="00407D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5EE6852A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4C8F7E90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23647926" w14:textId="77777777" w:rsidR="00407D3E" w:rsidRDefault="00407D3E" w:rsidP="00407D3E">
      <w:pPr>
        <w:pStyle w:val="BodyText"/>
      </w:pPr>
    </w:p>
    <w:p w14:paraId="7935461F" w14:textId="77777777" w:rsidR="007C2257" w:rsidRDefault="007C2257" w:rsidP="007C2257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0BD0103F" w14:textId="67DE6B2F" w:rsidR="007C2257" w:rsidRPr="00EB294A" w:rsidRDefault="007C2257" w:rsidP="007C2257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80BF377" w14:textId="5AC2CCC1" w:rsidR="007C2257" w:rsidRPr="00EB294A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0D87E703" w14:textId="7E35EA6A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31B61C35" w14:textId="77777777" w:rsidR="007C2257" w:rsidRDefault="007C2257" w:rsidP="007C2257">
      <w:pPr>
        <w:spacing w:line="360" w:lineRule="auto"/>
        <w:rPr>
          <w:rFonts w:ascii="Century Gothic" w:hAnsi="Century Gothic" w:cs="Trebuchet MS"/>
          <w:color w:val="000000"/>
        </w:rPr>
      </w:pPr>
    </w:p>
    <w:p w14:paraId="3264E6FC" w14:textId="77777777" w:rsidR="007C2257" w:rsidRDefault="007C2257" w:rsidP="007C2257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63FE2132" w14:textId="77777777" w:rsidR="007C2257" w:rsidRPr="00E332D0" w:rsidRDefault="007C2257" w:rsidP="007C2257">
      <w:pPr>
        <w:pStyle w:val="BodyText"/>
      </w:pPr>
    </w:p>
    <w:p w14:paraId="274C583A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6E1737A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217D0F6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6B82556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17D4862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E4EB6E8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CCBE449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5017DB1" w14:textId="77777777" w:rsidR="007C2257" w:rsidRPr="00E332D0" w:rsidRDefault="007C2257" w:rsidP="007C2257">
      <w:pPr>
        <w:pStyle w:val="Heading2"/>
      </w:pPr>
      <w:r>
        <w:t xml:space="preserve">If you have another function on your To-Do </w:t>
      </w:r>
      <w:proofErr w:type="gramStart"/>
      <w:r>
        <w:t>list ,</w:t>
      </w:r>
      <w:proofErr w:type="gramEnd"/>
      <w:r>
        <w:t xml:space="preserve"> write at least one NEW example </w:t>
      </w:r>
    </w:p>
    <w:p w14:paraId="453FB97B" w14:textId="77777777" w:rsidR="007C2257" w:rsidRPr="00E332D0" w:rsidRDefault="007C2257" w:rsidP="007C2257">
      <w:pPr>
        <w:pStyle w:val="BodyText"/>
      </w:pPr>
    </w:p>
    <w:p w14:paraId="38BB76C8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AC89AFF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CEECEE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0852CF9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01AFBE4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84EAD3E" w14:textId="06448DBF" w:rsidR="00E50993" w:rsidRPr="00E50993" w:rsidRDefault="007C2257" w:rsidP="00E50993">
      <w:pPr>
        <w:widowControl/>
        <w:suppressAutoHyphens w:val="0"/>
      </w:pPr>
      <w:r>
        <w:br w:type="page"/>
      </w:r>
    </w:p>
    <w:p w14:paraId="6D58F7F7" w14:textId="0D52BE75" w:rsidR="00E50993" w:rsidRPr="007953B8" w:rsidRDefault="00E50993" w:rsidP="00E50993">
      <w:pPr>
        <w:pStyle w:val="Heading1"/>
      </w:pPr>
      <w:r>
        <w:lastRenderedPageBreak/>
        <w:t>Build Your Own Animation</w:t>
      </w:r>
    </w:p>
    <w:p w14:paraId="092DB3C6" w14:textId="77777777" w:rsidR="00E50993" w:rsidRDefault="00E50993" w:rsidP="00E50993">
      <w:pPr>
        <w:pBdr>
          <w:bottom w:val="single" w:sz="8" w:space="1" w:color="000000"/>
        </w:pBdr>
      </w:pPr>
    </w:p>
    <w:p w14:paraId="39565BEB" w14:textId="77777777" w:rsidR="00E50993" w:rsidRDefault="00E50993" w:rsidP="00E50993"/>
    <w:p w14:paraId="4111078F" w14:textId="77777777" w:rsidR="00E50993" w:rsidRDefault="00E50993" w:rsidP="00E50993">
      <w:pPr>
        <w:pBdr>
          <w:bottom w:val="single" w:sz="8" w:space="1" w:color="000000"/>
        </w:pBdr>
      </w:pPr>
    </w:p>
    <w:p w14:paraId="455BD3D6" w14:textId="77777777" w:rsidR="00E50993" w:rsidRDefault="00E50993" w:rsidP="00E50993"/>
    <w:p w14:paraId="6EDA9F3E" w14:textId="77777777" w:rsidR="00E50993" w:rsidRDefault="00E50993" w:rsidP="00E50993">
      <w:pPr>
        <w:pBdr>
          <w:bottom w:val="single" w:sz="8" w:space="1" w:color="000000"/>
        </w:pBdr>
      </w:pPr>
    </w:p>
    <w:p w14:paraId="541BF9F2" w14:textId="77777777" w:rsidR="00E50993" w:rsidRDefault="00E50993" w:rsidP="00E50993"/>
    <w:p w14:paraId="50508C75" w14:textId="77777777" w:rsidR="00E50993" w:rsidRDefault="00E50993" w:rsidP="00E50993">
      <w:pPr>
        <w:pBdr>
          <w:bottom w:val="single" w:sz="8" w:space="1" w:color="000000"/>
        </w:pBdr>
      </w:pPr>
    </w:p>
    <w:p w14:paraId="3D2952A6" w14:textId="77777777" w:rsidR="00E50993" w:rsidRDefault="00E50993" w:rsidP="00E50993"/>
    <w:p w14:paraId="75548497" w14:textId="77777777" w:rsidR="00E50993" w:rsidRDefault="00E50993" w:rsidP="00E50993">
      <w:pPr>
        <w:pBdr>
          <w:bottom w:val="single" w:sz="8" w:space="1" w:color="000000"/>
        </w:pBdr>
      </w:pPr>
    </w:p>
    <w:p w14:paraId="466F9056" w14:textId="77777777" w:rsidR="00E50993" w:rsidRDefault="00E50993" w:rsidP="00E50993"/>
    <w:p w14:paraId="41011A45" w14:textId="77777777" w:rsidR="00E50993" w:rsidRDefault="00E50993" w:rsidP="00E50993">
      <w:pPr>
        <w:pBdr>
          <w:bottom w:val="single" w:sz="8" w:space="1" w:color="000000"/>
        </w:pBdr>
      </w:pPr>
    </w:p>
    <w:p w14:paraId="6259998A" w14:textId="77777777" w:rsidR="00E50993" w:rsidRDefault="00E50993" w:rsidP="00E50993"/>
    <w:p w14:paraId="2264201F" w14:textId="77777777" w:rsidR="00E50993" w:rsidRDefault="00E50993" w:rsidP="00E50993">
      <w:pPr>
        <w:pBdr>
          <w:bottom w:val="single" w:sz="8" w:space="1" w:color="000000"/>
        </w:pBdr>
      </w:pPr>
    </w:p>
    <w:p w14:paraId="763108B2" w14:textId="77777777" w:rsidR="00E50993" w:rsidRDefault="00E50993" w:rsidP="00E50993"/>
    <w:p w14:paraId="522780C9" w14:textId="77777777" w:rsidR="00E50993" w:rsidRDefault="00E50993" w:rsidP="00E50993">
      <w:pPr>
        <w:pBdr>
          <w:bottom w:val="single" w:sz="8" w:space="1" w:color="000000"/>
        </w:pBdr>
      </w:pPr>
    </w:p>
    <w:p w14:paraId="50847D0E" w14:textId="77777777" w:rsidR="00E50993" w:rsidRDefault="00E50993" w:rsidP="00E50993"/>
    <w:p w14:paraId="05BE5A5B" w14:textId="77777777" w:rsidR="00E50993" w:rsidRDefault="00E50993" w:rsidP="00E50993">
      <w:pPr>
        <w:pBdr>
          <w:bottom w:val="single" w:sz="8" w:space="1" w:color="000000"/>
        </w:pBdr>
      </w:pPr>
    </w:p>
    <w:p w14:paraId="729D077C" w14:textId="77777777" w:rsidR="00E50993" w:rsidRDefault="00E50993" w:rsidP="00E50993"/>
    <w:p w14:paraId="0D350341" w14:textId="77777777" w:rsidR="00E50993" w:rsidRDefault="00E50993" w:rsidP="00E50993">
      <w:pPr>
        <w:pBdr>
          <w:bottom w:val="single" w:sz="8" w:space="1" w:color="000000"/>
        </w:pBdr>
      </w:pPr>
    </w:p>
    <w:p w14:paraId="45CA9AF9" w14:textId="77777777" w:rsidR="00E50993" w:rsidRDefault="00E50993" w:rsidP="00E50993"/>
    <w:p w14:paraId="08A80B71" w14:textId="77777777" w:rsidR="00E50993" w:rsidRDefault="00E50993" w:rsidP="00E50993">
      <w:pPr>
        <w:pBdr>
          <w:bottom w:val="single" w:sz="8" w:space="1" w:color="000000"/>
        </w:pBdr>
      </w:pPr>
    </w:p>
    <w:p w14:paraId="31CB9E61" w14:textId="77777777" w:rsidR="00E50993" w:rsidRDefault="00E50993" w:rsidP="00E50993"/>
    <w:p w14:paraId="6B87CF25" w14:textId="77777777" w:rsidR="00E50993" w:rsidRDefault="00E50993" w:rsidP="00E50993">
      <w:pPr>
        <w:pBdr>
          <w:bottom w:val="single" w:sz="8" w:space="1" w:color="000000"/>
        </w:pBdr>
      </w:pPr>
    </w:p>
    <w:p w14:paraId="5422AB76" w14:textId="77777777" w:rsidR="00E50993" w:rsidRDefault="00E50993" w:rsidP="00E50993"/>
    <w:p w14:paraId="5118B2CB" w14:textId="77777777" w:rsidR="00E50993" w:rsidRDefault="00E50993" w:rsidP="00E50993">
      <w:pPr>
        <w:pBdr>
          <w:bottom w:val="single" w:sz="8" w:space="1" w:color="000000"/>
        </w:pBdr>
      </w:pPr>
    </w:p>
    <w:p w14:paraId="3B900949" w14:textId="77777777" w:rsidR="00E50993" w:rsidRDefault="00E50993" w:rsidP="00E50993"/>
    <w:p w14:paraId="1FC112CF" w14:textId="77777777" w:rsidR="00E50993" w:rsidRDefault="00E50993" w:rsidP="00E50993">
      <w:pPr>
        <w:pBdr>
          <w:bottom w:val="single" w:sz="8" w:space="1" w:color="000000"/>
        </w:pBdr>
      </w:pPr>
    </w:p>
    <w:p w14:paraId="4CFB4825" w14:textId="77777777" w:rsidR="00E50993" w:rsidRDefault="00E50993" w:rsidP="00E50993"/>
    <w:p w14:paraId="5F0B8F14" w14:textId="77777777" w:rsidR="00E50993" w:rsidRDefault="00E50993" w:rsidP="00E50993">
      <w:pPr>
        <w:pBdr>
          <w:bottom w:val="single" w:sz="8" w:space="1" w:color="000000"/>
        </w:pBdr>
      </w:pPr>
    </w:p>
    <w:p w14:paraId="597CD1B9" w14:textId="77777777" w:rsidR="00E50993" w:rsidRDefault="00E50993" w:rsidP="00E50993"/>
    <w:p w14:paraId="24868FC8" w14:textId="77777777" w:rsidR="00E50993" w:rsidRDefault="00E50993" w:rsidP="00E50993">
      <w:pPr>
        <w:pBdr>
          <w:bottom w:val="single" w:sz="8" w:space="1" w:color="000000"/>
        </w:pBdr>
      </w:pPr>
    </w:p>
    <w:p w14:paraId="5946C2DF" w14:textId="77777777" w:rsidR="00E50993" w:rsidRDefault="00E50993" w:rsidP="00E50993"/>
    <w:p w14:paraId="0AAECF57" w14:textId="77777777" w:rsidR="00E50993" w:rsidRDefault="00E50993" w:rsidP="00E50993">
      <w:pPr>
        <w:pBdr>
          <w:bottom w:val="single" w:sz="8" w:space="1" w:color="000000"/>
        </w:pBdr>
      </w:pPr>
    </w:p>
    <w:p w14:paraId="6F54E66A" w14:textId="77777777" w:rsidR="00E50993" w:rsidRDefault="00E50993" w:rsidP="00E50993"/>
    <w:p w14:paraId="271857FC" w14:textId="77777777" w:rsidR="00E50993" w:rsidRDefault="00E50993" w:rsidP="00E50993">
      <w:pPr>
        <w:pBdr>
          <w:bottom w:val="single" w:sz="8" w:space="1" w:color="000000"/>
        </w:pBdr>
      </w:pPr>
    </w:p>
    <w:p w14:paraId="6BF4328A" w14:textId="77777777" w:rsidR="00E50993" w:rsidRDefault="00E50993" w:rsidP="00E50993"/>
    <w:p w14:paraId="1243C9BA" w14:textId="77777777" w:rsidR="00E50993" w:rsidRDefault="00E50993" w:rsidP="00E50993">
      <w:pPr>
        <w:pBdr>
          <w:bottom w:val="single" w:sz="8" w:space="1" w:color="000000"/>
        </w:pBdr>
      </w:pPr>
    </w:p>
    <w:p w14:paraId="4B160F1D" w14:textId="437745F7" w:rsidR="00E50993" w:rsidRPr="00E50993" w:rsidRDefault="00E50993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E6C95FC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26C2EEF1" w14:textId="77777777" w:rsidR="00B46F3E" w:rsidRPr="00781D9F" w:rsidRDefault="00B46F3E" w:rsidP="00B46F3E"/>
    <w:p w14:paraId="1F5559E9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286708A0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51E3B6E8" w14:textId="77777777" w:rsidTr="000007D3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13C2B8D2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303909D6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173B1D67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4AD872E6" w14:textId="77777777" w:rsidTr="000007D3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7ECCEDB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2C8629A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C7B8CE2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CBCAF41" w14:textId="77777777" w:rsidR="00B46F3E" w:rsidRPr="00EB294A" w:rsidRDefault="00B46F3E" w:rsidP="00B46F3E">
      <w:pPr>
        <w:rPr>
          <w:rFonts w:ascii="Century Gothic" w:hAnsi="Century Gothic"/>
        </w:rPr>
      </w:pPr>
    </w:p>
    <w:p w14:paraId="1D9C3851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39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12"/>
      </w:tblGrid>
      <w:tr w:rsidR="00B46F3E" w:rsidRPr="005D53F7" w14:paraId="3B26A561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D293DE4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02380BBB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6646C271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4A346AB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DAE318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3748F98D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9E682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0D963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97F3696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9A5ED5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34C53C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6A15756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05DDD47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FEBCE4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16A05649" w14:textId="77777777" w:rsidR="00B46F3E" w:rsidRPr="005D53F7" w:rsidRDefault="00B46F3E" w:rsidP="00B46F3E">
      <w:pPr>
        <w:rPr>
          <w:rFonts w:ascii="Century Gothic" w:hAnsi="Century Gothic"/>
        </w:rPr>
      </w:pPr>
    </w:p>
    <w:p w14:paraId="201AF268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02B879FE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44D248FC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246D725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0E4DC2FB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A2CA6B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03AE98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6F2F308D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3DCEC7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329FF4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53DEF31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066740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7F070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730C71F7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40DE385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DE526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F7CF92E" w14:textId="77777777" w:rsidR="00B46F3E" w:rsidRDefault="00B46F3E" w:rsidP="00B46F3E">
      <w:pPr>
        <w:rPr>
          <w:rFonts w:ascii="Century Gothic" w:hAnsi="Century Gothic"/>
        </w:rPr>
      </w:pPr>
    </w:p>
    <w:p w14:paraId="38703BA5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6511746F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44ACEBED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38E3CBC6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60D3B41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4A6FBAA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73F8D354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9ACB1B2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129DEAB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5E501A44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20C7BDE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68BE202B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BD03BFF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E9A707D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35DA56DC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442FBAF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5DC3D8E4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0E50948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DA1EC11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57EA2B01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D80B59B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5FD4282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D649E03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80EA43E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44BFBF7B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0B21AD2D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26CFF82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FED40AD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BD729AE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1866C35E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961A7BE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1DF40BCC" w14:textId="57C421FD" w:rsidR="00E50993" w:rsidRPr="00C0065B" w:rsidRDefault="00E50993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367559CA" w14:textId="77777777" w:rsidR="00E50993" w:rsidRPr="00AF0933" w:rsidRDefault="00E50993" w:rsidP="00B46F3E">
      <w:pPr>
        <w:pStyle w:val="Heading2"/>
        <w:numPr>
          <w:ilvl w:val="0"/>
          <w:numId w:val="0"/>
        </w:numPr>
      </w:pPr>
      <w:r>
        <w:t>Define the Data Structure</w:t>
      </w:r>
    </w:p>
    <w:p w14:paraId="4F027B90" w14:textId="77777777" w:rsidR="00E50993" w:rsidRPr="005D53F7" w:rsidRDefault="00E50993" w:rsidP="00E50993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2D4B33B5" w14:textId="77777777" w:rsidR="00E50993" w:rsidRPr="00D12DD3" w:rsidRDefault="00E50993" w:rsidP="00E50993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390B6BEA" w14:textId="77777777" w:rsidR="00E50993" w:rsidRPr="00D12DD3" w:rsidRDefault="00E50993" w:rsidP="00E50993">
      <w:pPr>
        <w:pStyle w:val="Code"/>
        <w:framePr w:wrap="around"/>
      </w:pPr>
    </w:p>
    <w:p w14:paraId="0637BC97" w14:textId="77777777" w:rsidR="00E50993" w:rsidRPr="00D12DD3" w:rsidRDefault="00E50993" w:rsidP="00E50993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234A9266" w14:textId="77777777" w:rsidR="00E50993" w:rsidRPr="00D12DD3" w:rsidRDefault="00E50993" w:rsidP="00E50993">
      <w:pPr>
        <w:pStyle w:val="Code"/>
        <w:framePr w:wrap="around"/>
      </w:pPr>
    </w:p>
    <w:p w14:paraId="7EDF069A" w14:textId="77777777" w:rsidR="00E50993" w:rsidRPr="00D12DD3" w:rsidRDefault="00E50993" w:rsidP="00E50993">
      <w:pPr>
        <w:pStyle w:val="Code"/>
        <w:framePr w:wrap="around"/>
      </w:pPr>
      <w:r w:rsidRPr="00D12DD3">
        <w:t>| __________(_________________________________</w:t>
      </w:r>
    </w:p>
    <w:p w14:paraId="4D0D40F3" w14:textId="77777777" w:rsidR="00E50993" w:rsidRPr="00D12DD3" w:rsidRDefault="00E50993" w:rsidP="00E50993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10817FA0" w14:textId="77777777" w:rsidR="00E50993" w:rsidRPr="00D12DD3" w:rsidRDefault="00E50993" w:rsidP="00E50993">
      <w:pPr>
        <w:pStyle w:val="Code"/>
        <w:framePr w:wrap="around"/>
      </w:pPr>
      <w:r w:rsidRPr="00D12DD3">
        <w:t xml:space="preserve">             _________________________________ </w:t>
      </w:r>
    </w:p>
    <w:p w14:paraId="5309CC54" w14:textId="77777777" w:rsidR="00E50993" w:rsidRPr="00D12DD3" w:rsidRDefault="00E50993" w:rsidP="00E50993">
      <w:pPr>
        <w:pStyle w:val="Code"/>
        <w:framePr w:wrap="around"/>
      </w:pPr>
    </w:p>
    <w:p w14:paraId="39F09CFD" w14:textId="77777777" w:rsidR="00E50993" w:rsidRPr="00D12DD3" w:rsidRDefault="00E50993" w:rsidP="00E50993">
      <w:pPr>
        <w:pStyle w:val="Code"/>
        <w:framePr w:wrap="around"/>
      </w:pPr>
      <w:r w:rsidRPr="00D12DD3">
        <w:t xml:space="preserve">          </w:t>
      </w:r>
      <w:r>
        <w:t xml:space="preserve">   </w:t>
      </w:r>
      <w:r w:rsidRPr="00D12DD3">
        <w:t>_________________________________</w:t>
      </w:r>
    </w:p>
    <w:p w14:paraId="5EC37405" w14:textId="77777777" w:rsidR="00E50993" w:rsidRPr="00D12DD3" w:rsidRDefault="00E50993" w:rsidP="00E50993">
      <w:pPr>
        <w:pStyle w:val="Code"/>
        <w:framePr w:wrap="around"/>
      </w:pPr>
    </w:p>
    <w:p w14:paraId="0B46C30E" w14:textId="77777777" w:rsidR="00E50993" w:rsidRPr="00D12DD3" w:rsidRDefault="00E50993" w:rsidP="00E50993">
      <w:pPr>
        <w:pStyle w:val="Code"/>
        <w:framePr w:wrap="around"/>
      </w:pPr>
      <w:r w:rsidRPr="00D12DD3">
        <w:tab/>
      </w:r>
      <w:r w:rsidRPr="00D12DD3">
        <w:tab/>
      </w:r>
      <w:r>
        <w:t xml:space="preserve">      </w:t>
      </w:r>
      <w:r w:rsidRPr="00D12DD3">
        <w:t>________________________________)</w:t>
      </w:r>
    </w:p>
    <w:p w14:paraId="34B59E65" w14:textId="77777777" w:rsidR="00E50993" w:rsidRPr="005D53F7" w:rsidRDefault="00E50993" w:rsidP="00E50993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>
        <w:t xml:space="preserve">   </w:t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368A45E9" w14:textId="77777777" w:rsidR="00E50993" w:rsidRPr="005D53F7" w:rsidRDefault="00E50993" w:rsidP="00E50993">
      <w:pPr>
        <w:ind w:left="-1080" w:firstLine="1080"/>
        <w:rPr>
          <w:rFonts w:ascii="Century Gothic" w:hAnsi="Century Gothic"/>
        </w:rPr>
      </w:pPr>
    </w:p>
    <w:p w14:paraId="71A8BE7A" w14:textId="77777777" w:rsidR="00E50993" w:rsidRDefault="00E50993" w:rsidP="00E50993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71A04F6B" w14:textId="7AC97CEE" w:rsidR="00E50993" w:rsidRPr="00EB294A" w:rsidRDefault="00E50993" w:rsidP="00E50993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2E13BAE0" w14:textId="1ECAC26E" w:rsidR="00E50993" w:rsidRPr="00EB294A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45F4F8B8" w14:textId="6391B520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1F68069" w14:textId="77777777" w:rsidR="00E50993" w:rsidRDefault="00E50993" w:rsidP="00E50993">
      <w:pPr>
        <w:spacing w:line="360" w:lineRule="auto"/>
        <w:rPr>
          <w:rFonts w:ascii="Century Gothic" w:hAnsi="Century Gothic" w:cs="Trebuchet MS"/>
          <w:color w:val="000000"/>
        </w:rPr>
      </w:pPr>
    </w:p>
    <w:p w14:paraId="48A9269E" w14:textId="77777777" w:rsidR="00E50993" w:rsidRPr="005D53F7" w:rsidRDefault="00E50993" w:rsidP="00E50993">
      <w:pPr>
        <w:pStyle w:val="Heading2"/>
      </w:pPr>
      <w:r w:rsidRPr="005D53F7">
        <w:t>Write an example for one of the functions on the previous page:</w:t>
      </w:r>
    </w:p>
    <w:p w14:paraId="1C3B5983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BE5AF76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589168A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732695A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4006489" w14:textId="77777777" w:rsidR="00E50993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0689A43" w14:textId="7A54E639" w:rsidR="004F62A0" w:rsidRPr="00B46F3E" w:rsidRDefault="00E50993" w:rsidP="001A3B90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5D6F47A4" w14:textId="431AE83C" w:rsidR="004F62A0" w:rsidRPr="007953B8" w:rsidRDefault="00954AC2" w:rsidP="004F62A0">
      <w:pPr>
        <w:pStyle w:val="Heading1"/>
      </w:pPr>
      <w:r>
        <w:lastRenderedPageBreak/>
        <w:t>Collision</w:t>
      </w:r>
    </w:p>
    <w:p w14:paraId="111C3ABE" w14:textId="77777777" w:rsidR="004F62A0" w:rsidRDefault="004F62A0" w:rsidP="004F62A0">
      <w:pPr>
        <w:pBdr>
          <w:bottom w:val="single" w:sz="8" w:space="1" w:color="000000"/>
        </w:pBdr>
      </w:pPr>
    </w:p>
    <w:p w14:paraId="03064E8A" w14:textId="77777777" w:rsidR="004F62A0" w:rsidRDefault="004F62A0" w:rsidP="004F62A0"/>
    <w:p w14:paraId="23FFAA80" w14:textId="77777777" w:rsidR="004F62A0" w:rsidRDefault="004F62A0" w:rsidP="004F62A0">
      <w:pPr>
        <w:pBdr>
          <w:bottom w:val="single" w:sz="8" w:space="1" w:color="000000"/>
        </w:pBdr>
      </w:pPr>
    </w:p>
    <w:p w14:paraId="223CA3FB" w14:textId="77777777" w:rsidR="004F62A0" w:rsidRDefault="004F62A0" w:rsidP="004F62A0"/>
    <w:p w14:paraId="0B6B9680" w14:textId="77777777" w:rsidR="004F62A0" w:rsidRDefault="004F62A0" w:rsidP="004F62A0">
      <w:pPr>
        <w:pBdr>
          <w:bottom w:val="single" w:sz="8" w:space="1" w:color="000000"/>
        </w:pBdr>
      </w:pPr>
    </w:p>
    <w:p w14:paraId="39795676" w14:textId="77777777" w:rsidR="004F62A0" w:rsidRDefault="004F62A0" w:rsidP="004F62A0"/>
    <w:p w14:paraId="7EF6BBEA" w14:textId="77777777" w:rsidR="004F62A0" w:rsidRDefault="004F62A0" w:rsidP="004F62A0">
      <w:pPr>
        <w:pBdr>
          <w:bottom w:val="single" w:sz="8" w:space="1" w:color="000000"/>
        </w:pBdr>
      </w:pPr>
    </w:p>
    <w:p w14:paraId="5A93F20C" w14:textId="77777777" w:rsidR="004F62A0" w:rsidRDefault="004F62A0" w:rsidP="004F62A0"/>
    <w:p w14:paraId="78B9A1E1" w14:textId="77777777" w:rsidR="004F62A0" w:rsidRDefault="004F62A0" w:rsidP="004F62A0">
      <w:pPr>
        <w:pBdr>
          <w:bottom w:val="single" w:sz="8" w:space="1" w:color="000000"/>
        </w:pBdr>
      </w:pPr>
    </w:p>
    <w:p w14:paraId="048427AF" w14:textId="77777777" w:rsidR="004F62A0" w:rsidRDefault="004F62A0" w:rsidP="004F62A0"/>
    <w:p w14:paraId="5CF30A43" w14:textId="77777777" w:rsidR="004F62A0" w:rsidRDefault="004F62A0" w:rsidP="004F62A0">
      <w:pPr>
        <w:pBdr>
          <w:bottom w:val="single" w:sz="8" w:space="1" w:color="000000"/>
        </w:pBdr>
      </w:pPr>
    </w:p>
    <w:p w14:paraId="72DD9430" w14:textId="77777777" w:rsidR="004F62A0" w:rsidRDefault="004F62A0" w:rsidP="004F62A0"/>
    <w:p w14:paraId="398AEC33" w14:textId="77777777" w:rsidR="004F62A0" w:rsidRDefault="004F62A0" w:rsidP="004F62A0">
      <w:pPr>
        <w:pBdr>
          <w:bottom w:val="single" w:sz="8" w:space="1" w:color="000000"/>
        </w:pBdr>
      </w:pPr>
    </w:p>
    <w:p w14:paraId="2194369F" w14:textId="77777777" w:rsidR="004F62A0" w:rsidRDefault="004F62A0" w:rsidP="004F62A0"/>
    <w:p w14:paraId="4E004049" w14:textId="77777777" w:rsidR="004F62A0" w:rsidRDefault="004F62A0" w:rsidP="004F62A0">
      <w:pPr>
        <w:pBdr>
          <w:bottom w:val="single" w:sz="8" w:space="1" w:color="000000"/>
        </w:pBdr>
      </w:pPr>
    </w:p>
    <w:p w14:paraId="7AAF1824" w14:textId="77777777" w:rsidR="004F62A0" w:rsidRDefault="004F62A0" w:rsidP="004F62A0"/>
    <w:p w14:paraId="2A3E254D" w14:textId="77777777" w:rsidR="004F62A0" w:rsidRDefault="004F62A0" w:rsidP="004F62A0">
      <w:pPr>
        <w:pBdr>
          <w:bottom w:val="single" w:sz="8" w:space="1" w:color="000000"/>
        </w:pBdr>
      </w:pPr>
    </w:p>
    <w:p w14:paraId="2D29B724" w14:textId="77777777" w:rsidR="004F62A0" w:rsidRDefault="004F62A0" w:rsidP="004F62A0"/>
    <w:p w14:paraId="3463B473" w14:textId="77777777" w:rsidR="004F62A0" w:rsidRDefault="004F62A0" w:rsidP="004F62A0">
      <w:pPr>
        <w:pBdr>
          <w:bottom w:val="single" w:sz="8" w:space="1" w:color="000000"/>
        </w:pBdr>
      </w:pPr>
    </w:p>
    <w:p w14:paraId="700E677B" w14:textId="77777777" w:rsidR="004F62A0" w:rsidRDefault="004F62A0" w:rsidP="004F62A0"/>
    <w:p w14:paraId="73A4D35D" w14:textId="77777777" w:rsidR="004F62A0" w:rsidRDefault="004F62A0" w:rsidP="004F62A0">
      <w:pPr>
        <w:pBdr>
          <w:bottom w:val="single" w:sz="8" w:space="1" w:color="000000"/>
        </w:pBdr>
      </w:pPr>
    </w:p>
    <w:p w14:paraId="154D9664" w14:textId="77777777" w:rsidR="004F62A0" w:rsidRDefault="004F62A0" w:rsidP="004F62A0"/>
    <w:p w14:paraId="5C8F3AB1" w14:textId="77777777" w:rsidR="004F62A0" w:rsidRDefault="004F62A0" w:rsidP="004F62A0">
      <w:pPr>
        <w:pBdr>
          <w:bottom w:val="single" w:sz="8" w:space="1" w:color="000000"/>
        </w:pBdr>
      </w:pPr>
    </w:p>
    <w:p w14:paraId="7DCB7343" w14:textId="77777777" w:rsidR="004F62A0" w:rsidRDefault="004F62A0" w:rsidP="004F62A0"/>
    <w:p w14:paraId="0111BED0" w14:textId="77777777" w:rsidR="004F62A0" w:rsidRDefault="004F62A0" w:rsidP="004F62A0">
      <w:pPr>
        <w:pBdr>
          <w:bottom w:val="single" w:sz="8" w:space="1" w:color="000000"/>
        </w:pBdr>
      </w:pPr>
    </w:p>
    <w:p w14:paraId="20D1F394" w14:textId="77777777" w:rsidR="004F62A0" w:rsidRDefault="004F62A0" w:rsidP="004F62A0"/>
    <w:p w14:paraId="317A2938" w14:textId="77777777" w:rsidR="004F62A0" w:rsidRDefault="004F62A0" w:rsidP="004F62A0">
      <w:pPr>
        <w:pBdr>
          <w:bottom w:val="single" w:sz="8" w:space="1" w:color="000000"/>
        </w:pBdr>
      </w:pPr>
    </w:p>
    <w:p w14:paraId="368C0E04" w14:textId="77777777" w:rsidR="004F62A0" w:rsidRDefault="004F62A0" w:rsidP="004F62A0"/>
    <w:p w14:paraId="36028848" w14:textId="77777777" w:rsidR="004F62A0" w:rsidRDefault="004F62A0" w:rsidP="004F62A0">
      <w:pPr>
        <w:pBdr>
          <w:bottom w:val="single" w:sz="8" w:space="1" w:color="000000"/>
        </w:pBdr>
      </w:pPr>
    </w:p>
    <w:p w14:paraId="1A3305A1" w14:textId="77777777" w:rsidR="004F62A0" w:rsidRDefault="004F62A0" w:rsidP="004F62A0"/>
    <w:p w14:paraId="326BB24D" w14:textId="77777777" w:rsidR="004F62A0" w:rsidRDefault="004F62A0" w:rsidP="004F62A0">
      <w:pPr>
        <w:pBdr>
          <w:bottom w:val="single" w:sz="8" w:space="1" w:color="000000"/>
        </w:pBdr>
      </w:pPr>
    </w:p>
    <w:p w14:paraId="68A41261" w14:textId="77777777" w:rsidR="004F62A0" w:rsidRDefault="004F62A0" w:rsidP="004F62A0"/>
    <w:p w14:paraId="79620E58" w14:textId="77777777" w:rsidR="004F62A0" w:rsidRDefault="004F62A0" w:rsidP="004F62A0">
      <w:pPr>
        <w:pBdr>
          <w:bottom w:val="single" w:sz="8" w:space="1" w:color="000000"/>
        </w:pBdr>
      </w:pPr>
    </w:p>
    <w:p w14:paraId="41CD3084" w14:textId="77777777" w:rsidR="004F62A0" w:rsidRDefault="004F62A0" w:rsidP="004F62A0"/>
    <w:p w14:paraId="77CB1D2E" w14:textId="77777777" w:rsidR="004F62A0" w:rsidRDefault="004F62A0" w:rsidP="004F62A0">
      <w:pPr>
        <w:pBdr>
          <w:bottom w:val="single" w:sz="8" w:space="1" w:color="000000"/>
        </w:pBdr>
      </w:pPr>
    </w:p>
    <w:p w14:paraId="462B56C3" w14:textId="77777777" w:rsidR="004F62A0" w:rsidRDefault="004F62A0" w:rsidP="004F62A0"/>
    <w:p w14:paraId="07AC43CC" w14:textId="77777777" w:rsidR="004F62A0" w:rsidRDefault="004F62A0" w:rsidP="004F62A0">
      <w:pPr>
        <w:pBdr>
          <w:bottom w:val="single" w:sz="8" w:space="1" w:color="000000"/>
        </w:pBdr>
      </w:pPr>
    </w:p>
    <w:p w14:paraId="3419D0E2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0F57EE0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751131BC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FADFBC0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09FB15E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9643AF7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536EB13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6E50D78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C429F11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02DD2D4A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7A1F28C0" w14:textId="77777777" w:rsidR="004F62A0" w:rsidRPr="001A3B9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ED0DF8C" w14:textId="77777777" w:rsidR="009F1FE4" w:rsidRPr="0040683E" w:rsidRDefault="009F1FE4" w:rsidP="00B94E0C">
      <w:pPr>
        <w:pStyle w:val="Heading1"/>
        <w:rPr>
          <w:rFonts w:cs="Trebuchet MS"/>
        </w:rPr>
      </w:pPr>
      <w:r w:rsidRPr="0040683E">
        <w:lastRenderedPageBreak/>
        <w:t>Distance:</w:t>
      </w:r>
    </w:p>
    <w:p w14:paraId="5E1CEA0E" w14:textId="77777777" w:rsidR="009F1FE4" w:rsidRDefault="009F1FE4" w:rsidP="009F1FE4">
      <w:pPr>
        <w:rPr>
          <w:rFonts w:ascii="Trebuchet MS" w:hAnsi="Trebuchet MS" w:cs="Trebuchet MS"/>
        </w:rPr>
      </w:pPr>
    </w:p>
    <w:p w14:paraId="164C0004" w14:textId="77777777" w:rsidR="009F1FE4" w:rsidRPr="00A21768" w:rsidRDefault="009F1FE4" w:rsidP="009F1FE4">
      <w:pP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 xml:space="preserve">The Player is at </w:t>
      </w:r>
      <w:r w:rsidRPr="000C44CC">
        <w:rPr>
          <w:rFonts w:ascii="Trebuchet MS" w:hAnsi="Trebuchet MS" w:cs="Trebuchet MS"/>
          <w:b/>
          <w:sz w:val="24"/>
          <w:szCs w:val="24"/>
        </w:rPr>
        <w:t>(4, 2)</w:t>
      </w:r>
      <w:r w:rsidRPr="00A21768">
        <w:rPr>
          <w:rFonts w:ascii="Trebuchet MS" w:hAnsi="Trebuchet MS" w:cs="Trebuchet MS"/>
          <w:sz w:val="24"/>
          <w:szCs w:val="24"/>
        </w:rPr>
        <w:t xml:space="preserve"> and the Target is at </w:t>
      </w:r>
      <w:r w:rsidRPr="000C44CC">
        <w:rPr>
          <w:rFonts w:ascii="Trebuchet MS" w:hAnsi="Trebuchet MS" w:cs="Trebuchet MS"/>
          <w:b/>
          <w:sz w:val="24"/>
          <w:szCs w:val="24"/>
        </w:rPr>
        <w:t>(0, 5)</w:t>
      </w:r>
      <w:r w:rsidRPr="000C44CC">
        <w:rPr>
          <w:rFonts w:ascii="Trebuchet MS" w:hAnsi="Trebuchet MS" w:cs="Trebuchet MS"/>
          <w:sz w:val="24"/>
          <w:szCs w:val="24"/>
        </w:rPr>
        <w:t>.</w:t>
      </w:r>
      <w:r w:rsidRPr="00A21768">
        <w:rPr>
          <w:rFonts w:ascii="Trebuchet MS" w:hAnsi="Trebuchet MS" w:cs="Trebuchet MS"/>
          <w:sz w:val="24"/>
          <w:szCs w:val="24"/>
        </w:rPr>
        <w:t xml:space="preserve"> </w:t>
      </w:r>
    </w:p>
    <w:p w14:paraId="7CA966A0" w14:textId="77777777" w:rsidR="009F1FE4" w:rsidRPr="00A21768" w:rsidRDefault="009F1FE4" w:rsidP="009F1FE4">
      <w:pP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>Dist</w:t>
      </w:r>
      <w:r>
        <w:rPr>
          <w:rFonts w:ascii="Trebuchet MS" w:hAnsi="Trebuchet MS" w:cs="Trebuchet MS"/>
          <w:sz w:val="24"/>
          <w:szCs w:val="24"/>
        </w:rPr>
        <w:t xml:space="preserve">ance takes in the player’s </w:t>
      </w:r>
      <w:r w:rsidRPr="00A21768">
        <w:rPr>
          <w:rFonts w:ascii="Trebuchet MS" w:hAnsi="Trebuchet MS" w:cs="Trebuchet MS"/>
          <w:sz w:val="24"/>
          <w:szCs w:val="24"/>
        </w:rPr>
        <w:t>x, player</w:t>
      </w:r>
      <w:r>
        <w:rPr>
          <w:rFonts w:ascii="Trebuchet MS" w:hAnsi="Trebuchet MS" w:cs="Trebuchet MS"/>
          <w:sz w:val="24"/>
          <w:szCs w:val="24"/>
        </w:rPr>
        <w:t xml:space="preserve">’s y, character’s x and character’s </w:t>
      </w:r>
      <w:r w:rsidRPr="00A21768">
        <w:rPr>
          <w:rFonts w:ascii="Trebuchet MS" w:hAnsi="Trebuchet MS" w:cs="Trebuchet MS"/>
          <w:sz w:val="24"/>
          <w:szCs w:val="24"/>
        </w:rPr>
        <w:t>y.</w:t>
      </w:r>
    </w:p>
    <w:p w14:paraId="09D30BC7" w14:textId="77777777" w:rsidR="009F1FE4" w:rsidRDefault="009F1FE4" w:rsidP="009F1FE4">
      <w:pPr>
        <w:rPr>
          <w:rFonts w:ascii="Trebuchet MS" w:hAnsi="Trebuchet MS" w:cs="Trebuchet MS"/>
          <w:sz w:val="24"/>
          <w:szCs w:val="24"/>
        </w:rPr>
      </w:pPr>
    </w:p>
    <w:p w14:paraId="00778A51" w14:textId="77777777" w:rsidR="009F1FE4" w:rsidRDefault="009F1FE4" w:rsidP="009F1FE4">
      <w:r>
        <w:rPr>
          <w:rFonts w:ascii="Trebuchet MS" w:hAnsi="Trebuchet MS" w:cs="Trebuchet MS"/>
          <w:sz w:val="24"/>
          <w:szCs w:val="24"/>
        </w:rPr>
        <w:t>Use the formula below to fill in the EXAMPLE:</w:t>
      </w:r>
    </w:p>
    <w:p w14:paraId="050201AC" w14:textId="5181D0B6" w:rsidR="009F1FE4" w:rsidRDefault="009F1FE4" w:rsidP="009F1FE4">
      <w:pPr>
        <w:rPr>
          <w:rFonts w:ascii="Trebuchet MS" w:hAnsi="Trebuchet MS" w:cs="Trebuchet MS"/>
          <w:sz w:val="24"/>
          <w:szCs w:val="24"/>
        </w:rPr>
      </w:pPr>
    </w:p>
    <w:p w14:paraId="77AA4603" w14:textId="12076C9F" w:rsidR="009F1FE4" w:rsidRDefault="00940624" w:rsidP="00940624">
      <w:pPr>
        <w:jc w:val="center"/>
      </w:pPr>
      <w:r>
        <w:rPr>
          <w:noProof/>
        </w:rPr>
        <w:drawing>
          <wp:inline distT="0" distB="0" distL="0" distR="0" wp14:anchorId="0C609FE2" wp14:editId="69A8382C">
            <wp:extent cx="3865111" cy="70802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6-12-27 13.53.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759" cy="72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E004" w14:textId="77777777" w:rsidR="009F1FE4" w:rsidRDefault="009F1FE4" w:rsidP="009F1FE4"/>
    <w:p w14:paraId="523AEE44" w14:textId="77777777" w:rsidR="009F1FE4" w:rsidRDefault="009F1FE4" w:rsidP="009F1FE4"/>
    <w:p w14:paraId="39D3875C" w14:textId="77777777" w:rsidR="009F1FE4" w:rsidRPr="00A21768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>Convert it into a Circle of Evaluation. (We've already gotten you started!)</w:t>
      </w:r>
    </w:p>
    <w:p w14:paraId="02FCBA67" w14:textId="77777777" w:rsidR="009F1FE4" w:rsidRDefault="009F1FE4" w:rsidP="009F1FE4">
      <w:pPr>
        <w:rPr>
          <w:rFonts w:ascii="Trebuchet MS" w:hAnsi="Trebuchet MS" w:cs="Trebuchet MS"/>
        </w:rPr>
      </w:pPr>
    </w:p>
    <w:p w14:paraId="3487BD10" w14:textId="77777777" w:rsidR="009F1FE4" w:rsidRDefault="009F1FE4" w:rsidP="009F1FE4"/>
    <w:p w14:paraId="566CD8C5" w14:textId="77777777" w:rsidR="009F1FE4" w:rsidRDefault="009F1FE4" w:rsidP="009F1FE4"/>
    <w:p w14:paraId="28C4D2C3" w14:textId="77777777" w:rsidR="009F1FE4" w:rsidRDefault="009F1FE4" w:rsidP="009F1FE4"/>
    <w:p w14:paraId="21D64A79" w14:textId="77777777" w:rsidR="009F1FE4" w:rsidRDefault="009F1FE4" w:rsidP="009F1FE4"/>
    <w:p w14:paraId="34F3D04F" w14:textId="77777777" w:rsidR="009F1FE4" w:rsidRDefault="009F1FE4" w:rsidP="009F1FE4"/>
    <w:p w14:paraId="088B4410" w14:textId="3D0DEB74" w:rsidR="009F1FE4" w:rsidRDefault="009F1FE4" w:rsidP="009F1FE4"/>
    <w:p w14:paraId="61BED9B9" w14:textId="77777777" w:rsidR="009F1FE4" w:rsidRDefault="009F1FE4" w:rsidP="009F1FE4"/>
    <w:p w14:paraId="71B38C15" w14:textId="77777777" w:rsidR="009F1FE4" w:rsidRDefault="009F1FE4" w:rsidP="009F1FE4"/>
    <w:p w14:paraId="101207D4" w14:textId="77777777" w:rsidR="009F1FE4" w:rsidRDefault="009F1FE4" w:rsidP="009F1FE4"/>
    <w:p w14:paraId="1EC30FC8" w14:textId="77777777" w:rsidR="009F1FE4" w:rsidRDefault="009F1FE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3A8D394" wp14:editId="6EC99401">
                <wp:simplePos x="0" y="0"/>
                <wp:positionH relativeFrom="column">
                  <wp:posOffset>1340485</wp:posOffset>
                </wp:positionH>
                <wp:positionV relativeFrom="paragraph">
                  <wp:posOffset>32385</wp:posOffset>
                </wp:positionV>
                <wp:extent cx="633095" cy="330835"/>
                <wp:effectExtent l="0" t="0" r="0" b="508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22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095" cy="33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FEEEB3" w14:textId="77777777" w:rsidR="000007D3" w:rsidRDefault="000007D3" w:rsidP="009F1FE4">
                            <w:proofErr w:type="spellStart"/>
                            <w:r>
                              <w:t>num-sqr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A8D394" id="_x0000_s1049" type="#_x0000_t202" style="position:absolute;margin-left:105.55pt;margin-top:2.55pt;width:49.85pt;height:26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" filled="f" stroked="f">
                <v:textbox inset=",7.2pt,,7.2pt">
                  <w:txbxContent>
                    <w:p w14:paraId="02FEEEB3" w14:textId="77777777" w:rsidR="000007D3" w:rsidRDefault="000007D3" w:rsidP="009F1FE4">
                      <w:r>
                        <w:t>num-sqr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63FCFE4" wp14:editId="19173C77">
                <wp:simplePos x="0" y="0"/>
                <wp:positionH relativeFrom="column">
                  <wp:posOffset>887095</wp:posOffset>
                </wp:positionH>
                <wp:positionV relativeFrom="paragraph">
                  <wp:posOffset>78105</wp:posOffset>
                </wp:positionV>
                <wp:extent cx="1532890" cy="1506855"/>
                <wp:effectExtent l="0" t="1905" r="18415" b="15240"/>
                <wp:wrapThrough wrapText="bothSides">
                  <wp:wrapPolygon edited="0">
                    <wp:start x="10460" y="-137"/>
                    <wp:lineTo x="8321" y="0"/>
                    <wp:lineTo x="4161" y="1365"/>
                    <wp:lineTo x="3892" y="2048"/>
                    <wp:lineTo x="1745" y="4233"/>
                    <wp:lineTo x="537" y="6426"/>
                    <wp:lineTo x="-134" y="8611"/>
                    <wp:lineTo x="-134" y="12989"/>
                    <wp:lineTo x="537" y="15174"/>
                    <wp:lineTo x="1611" y="17222"/>
                    <wp:lineTo x="4161" y="19825"/>
                    <wp:lineTo x="7516" y="21327"/>
                    <wp:lineTo x="8053" y="21327"/>
                    <wp:lineTo x="13413" y="21327"/>
                    <wp:lineTo x="13950" y="21327"/>
                    <wp:lineTo x="17305" y="19825"/>
                    <wp:lineTo x="19855" y="17222"/>
                    <wp:lineTo x="20929" y="15174"/>
                    <wp:lineTo x="21600" y="12989"/>
                    <wp:lineTo x="21734" y="10805"/>
                    <wp:lineTo x="21600" y="8611"/>
                    <wp:lineTo x="20929" y="6426"/>
                    <wp:lineTo x="19721" y="4233"/>
                    <wp:lineTo x="17573" y="2048"/>
                    <wp:lineTo x="17305" y="1365"/>
                    <wp:lineTo x="13144" y="0"/>
                    <wp:lineTo x="10997" y="-137"/>
                    <wp:lineTo x="10460" y="-137"/>
                  </wp:wrapPolygon>
                </wp:wrapThrough>
                <wp:docPr id="34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2890" cy="150685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" o:spid="_x0000_s1026" style="position:absolute;margin-left:69.85pt;margin-top:6.15pt;width:120.7pt;height:118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" filled="f" fillcolor="#9bc1ff">
                <v:fill color2="#3f80cd" rotate="t" focus="100%" type="gradient">
                  <o:fill v:ext="view" type="gradientUnscaled"/>
                </v:fill>
                <v:shadow opacity="22936f" mv:blur="40000f" origin=",.5" offset="0,23000emu"/>
                <w10:wrap type="through"/>
              </v:oval>
            </w:pict>
          </mc:Fallback>
        </mc:AlternateContent>
      </w:r>
    </w:p>
    <w:p w14:paraId="3C41353D" w14:textId="58278350" w:rsidR="009F1FE4" w:rsidRDefault="0094062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23F6EB" wp14:editId="31240BF8">
                <wp:simplePos x="0" y="0"/>
                <wp:positionH relativeFrom="column">
                  <wp:posOffset>1492250</wp:posOffset>
                </wp:positionH>
                <wp:positionV relativeFrom="paragraph">
                  <wp:posOffset>162560</wp:posOffset>
                </wp:positionV>
                <wp:extent cx="970915" cy="457835"/>
                <wp:effectExtent l="6350" t="3810" r="635" b="0"/>
                <wp:wrapThrough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36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0915" cy="457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BD83DD" w14:textId="4DACF926" w:rsidR="000007D3" w:rsidRPr="00940624" w:rsidRDefault="000007D3" w:rsidP="009F1FE4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940624">
                              <w:rPr>
                                <w:sz w:val="44"/>
                                <w:szCs w:val="4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23F6EB" id="_x0000_s1050" type="#_x0000_t202" style="position:absolute;margin-left:117.5pt;margin-top:12.8pt;width:76.45pt;height:36.0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" filled="f" stroked="f">
                <v:textbox inset=",7.2pt,,7.2pt">
                  <w:txbxContent>
                    <w:p w14:paraId="76BD83DD" w14:textId="4DACF926" w:rsidR="000007D3" w:rsidRPr="00940624" w:rsidRDefault="000007D3" w:rsidP="009F1FE4">
                      <w:pPr>
                        <w:rPr>
                          <w:sz w:val="44"/>
                          <w:szCs w:val="44"/>
                        </w:rPr>
                      </w:pPr>
                      <w:r w:rsidRPr="00940624">
                        <w:rPr>
                          <w:sz w:val="44"/>
                          <w:szCs w:val="44"/>
                        </w:rPr>
                        <w:t>-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CA426E0" w14:textId="3AB8A1E4" w:rsidR="009F1FE4" w:rsidRDefault="009F1FE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B776485" wp14:editId="633AA1FA">
                <wp:simplePos x="0" y="0"/>
                <wp:positionH relativeFrom="column">
                  <wp:posOffset>1101090</wp:posOffset>
                </wp:positionH>
                <wp:positionV relativeFrom="paragraph">
                  <wp:posOffset>130175</wp:posOffset>
                </wp:positionV>
                <wp:extent cx="1113155" cy="1115695"/>
                <wp:effectExtent l="0" t="0" r="29845" b="27305"/>
                <wp:wrapThrough wrapText="bothSides">
                  <wp:wrapPolygon edited="0">
                    <wp:start x="6900" y="0"/>
                    <wp:lineTo x="3450" y="1475"/>
                    <wp:lineTo x="0" y="5901"/>
                    <wp:lineTo x="0" y="17211"/>
                    <wp:lineTo x="5422" y="21637"/>
                    <wp:lineTo x="6900" y="21637"/>
                    <wp:lineTo x="14786" y="21637"/>
                    <wp:lineTo x="16265" y="21637"/>
                    <wp:lineTo x="21686" y="17211"/>
                    <wp:lineTo x="21686" y="5901"/>
                    <wp:lineTo x="18236" y="1475"/>
                    <wp:lineTo x="14786" y="0"/>
                    <wp:lineTo x="6900" y="0"/>
                  </wp:wrapPolygon>
                </wp:wrapThrough>
                <wp:docPr id="35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3155" cy="111569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A9002A2" id="Oval 1" o:spid="_x0000_s1026" style="position:absolute;margin-left:86.7pt;margin-top:10.25pt;width:87.65pt;height:87.8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" filled="f">
                <w10:wrap type="through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F86CC52" wp14:editId="715971FA">
                <wp:simplePos x="0" y="0"/>
                <wp:positionH relativeFrom="column">
                  <wp:posOffset>1038225</wp:posOffset>
                </wp:positionH>
                <wp:positionV relativeFrom="paragraph">
                  <wp:posOffset>93345</wp:posOffset>
                </wp:positionV>
                <wp:extent cx="1238250" cy="0"/>
                <wp:effectExtent l="22225" t="29845" r="34925" b="33655"/>
                <wp:wrapNone/>
                <wp:docPr id="37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3825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.75pt,7.35pt" to="179.25pt,7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" strokeweight="2pt">
                <v:shadow opacity="24903f" mv:blur="40000f" origin=",.5" offset="0,20000emu"/>
              </v:line>
            </w:pict>
          </mc:Fallback>
        </mc:AlternateContent>
      </w:r>
    </w:p>
    <w:p w14:paraId="30741E51" w14:textId="77777777" w:rsidR="009F1FE4" w:rsidRDefault="009F1FE4" w:rsidP="009F1FE4">
      <w:pPr>
        <w:tabs>
          <w:tab w:val="left" w:pos="2560"/>
        </w:tabs>
      </w:pPr>
      <w:r>
        <w:tab/>
      </w:r>
    </w:p>
    <w:p w14:paraId="71BBD314" w14:textId="77777777" w:rsidR="009F1FE4" w:rsidRDefault="009F1FE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F767E55" wp14:editId="4FD935C1">
                <wp:simplePos x="0" y="0"/>
                <wp:positionH relativeFrom="column">
                  <wp:posOffset>1175385</wp:posOffset>
                </wp:positionH>
                <wp:positionV relativeFrom="paragraph">
                  <wp:posOffset>92710</wp:posOffset>
                </wp:positionV>
                <wp:extent cx="928370" cy="6985"/>
                <wp:effectExtent l="29210" t="24765" r="33020" b="31750"/>
                <wp:wrapThrough wrapText="bothSides">
                  <wp:wrapPolygon edited="0">
                    <wp:start x="-325" y="-2147483648"/>
                    <wp:lineTo x="-325" y="-2147483648"/>
                    <wp:lineTo x="21925" y="-2147483648"/>
                    <wp:lineTo x="21925" y="-2147483648"/>
                    <wp:lineTo x="-325" y="-2147483648"/>
                  </wp:wrapPolygon>
                </wp:wrapThrough>
                <wp:docPr id="38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28370" cy="698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55pt,7.3pt" to="165.65pt,7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" strokeweight="2pt">
                <v:shadow opacity="24903f" mv:blur="40000f" origin=",.5" offset="0,20000emu"/>
                <w10:wrap type="throug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AF013C4" wp14:editId="47331A33">
                <wp:simplePos x="0" y="0"/>
                <wp:positionH relativeFrom="column">
                  <wp:posOffset>1310005</wp:posOffset>
                </wp:positionH>
                <wp:positionV relativeFrom="paragraph">
                  <wp:posOffset>151765</wp:posOffset>
                </wp:positionV>
                <wp:extent cx="759460" cy="485140"/>
                <wp:effectExtent l="1905" t="0" r="635" b="0"/>
                <wp:wrapThrough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3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9460" cy="485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BD1363" w14:textId="77777777" w:rsidR="000007D3" w:rsidRDefault="000007D3" w:rsidP="009F1FE4">
                            <w:r>
                              <w:t>4          0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F013C4" id="_x0000_s1051" type="#_x0000_t202" style="position:absolute;margin-left:103.15pt;margin-top:11.95pt;width:59.8pt;height:38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" filled="f" stroked="f">
                <v:textbox inset=",7.2pt,,7.2pt">
                  <w:txbxContent>
                    <w:p w14:paraId="34BD1363" w14:textId="77777777" w:rsidR="000007D3" w:rsidRDefault="000007D3" w:rsidP="009F1FE4">
                      <w:r>
                        <w:t>4          0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D9D954F" w14:textId="77777777" w:rsidR="009F1FE4" w:rsidRDefault="009F1FE4" w:rsidP="009F1FE4"/>
    <w:p w14:paraId="3175D908" w14:textId="77777777" w:rsidR="009F1FE4" w:rsidRDefault="009F1FE4" w:rsidP="009F1FE4"/>
    <w:p w14:paraId="1113DFE0" w14:textId="77777777" w:rsidR="009F1FE4" w:rsidRDefault="009F1FE4" w:rsidP="009F1FE4"/>
    <w:p w14:paraId="4280514B" w14:textId="77777777" w:rsidR="009F1FE4" w:rsidRDefault="009F1FE4" w:rsidP="009F1FE4"/>
    <w:p w14:paraId="4FBB7792" w14:textId="77777777" w:rsidR="009F1FE4" w:rsidRDefault="009F1FE4" w:rsidP="009F1FE4"/>
    <w:p w14:paraId="65E70742" w14:textId="77777777" w:rsidR="009F1FE4" w:rsidRDefault="009F1FE4" w:rsidP="009F1FE4"/>
    <w:p w14:paraId="6B0E6C67" w14:textId="77777777" w:rsidR="009F1FE4" w:rsidRDefault="009F1FE4" w:rsidP="009F1FE4"/>
    <w:p w14:paraId="2361AE2B" w14:textId="77777777" w:rsidR="009F1FE4" w:rsidRDefault="009F1FE4" w:rsidP="009F1FE4"/>
    <w:p w14:paraId="7563801C" w14:textId="77777777" w:rsidR="009F1FE4" w:rsidRDefault="009F1FE4" w:rsidP="009F1FE4"/>
    <w:p w14:paraId="05369FDF" w14:textId="77777777" w:rsidR="009F1FE4" w:rsidRDefault="009F1FE4" w:rsidP="009F1FE4"/>
    <w:p w14:paraId="1B9FDE7E" w14:textId="77777777" w:rsidR="009F1FE4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 xml:space="preserve">Convert it into </w:t>
      </w:r>
      <w:proofErr w:type="spellStart"/>
      <w:r w:rsidRPr="00A21768">
        <w:rPr>
          <w:rFonts w:ascii="Trebuchet MS" w:hAnsi="Trebuchet MS" w:cs="Trebuchet MS"/>
          <w:sz w:val="24"/>
          <w:szCs w:val="24"/>
        </w:rPr>
        <w:t>Pyret</w:t>
      </w:r>
      <w:proofErr w:type="spellEnd"/>
      <w:r w:rsidRPr="00A21768">
        <w:rPr>
          <w:rFonts w:ascii="Trebuchet MS" w:hAnsi="Trebuchet MS" w:cs="Trebuchet MS"/>
          <w:sz w:val="24"/>
          <w:szCs w:val="24"/>
        </w:rPr>
        <w:t xml:space="preserve"> code:</w:t>
      </w:r>
    </w:p>
    <w:p w14:paraId="5F274F41" w14:textId="77777777" w:rsidR="009F1FE4" w:rsidRPr="00A21768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</w:p>
    <w:p w14:paraId="02185565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7A90C2ED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1E9309FE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09F3247A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3C21372B" w14:textId="41DEDAEA" w:rsidR="009F1FE4" w:rsidRDefault="009F1FE4" w:rsidP="009F1FE4">
      <w:pPr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ab/>
      </w:r>
    </w:p>
    <w:p w14:paraId="614E525F" w14:textId="77777777" w:rsidR="009F1FE4" w:rsidRDefault="009F1FE4" w:rsidP="009F1FE4">
      <w:pPr>
        <w:rPr>
          <w:color w:val="000000"/>
          <w:sz w:val="23"/>
          <w:szCs w:val="23"/>
        </w:rPr>
      </w:pPr>
    </w:p>
    <w:p w14:paraId="560E4E4C" w14:textId="7DDEAC2C" w:rsidR="009F1FE4" w:rsidRDefault="003F272E" w:rsidP="003F272E">
      <w:pPr>
        <w:widowControl/>
        <w:suppressAutoHyphens w:val="0"/>
        <w:rPr>
          <w:color w:val="FFFFFF"/>
          <w:sz w:val="36"/>
          <w:szCs w:val="36"/>
        </w:rPr>
      </w:pPr>
      <w:r>
        <w:rPr>
          <w:color w:val="FFFFFF"/>
          <w:sz w:val="36"/>
          <w:szCs w:val="36"/>
        </w:rPr>
        <w:br w:type="page"/>
      </w:r>
    </w:p>
    <w:p w14:paraId="473B12B4" w14:textId="77777777" w:rsidR="009F1FE4" w:rsidRDefault="009F1FE4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distance</w:t>
      </w:r>
    </w:p>
    <w:p w14:paraId="4049665F" w14:textId="77777777" w:rsidR="009F1FE4" w:rsidRDefault="009F1FE4" w:rsidP="009F1FE4">
      <w:p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Write a function</w:t>
      </w:r>
      <w:r>
        <w:rPr>
          <w:rFonts w:ascii="Trebuchet MS" w:hAnsi="Trebuchet MS" w:cs="Trebuchet MS"/>
          <w:sz w:val="22"/>
          <w:szCs w:val="22"/>
        </w:rPr>
        <w:t xml:space="preserve"> </w:t>
      </w:r>
      <w:r>
        <w:rPr>
          <w:rFonts w:ascii="Courier" w:hAnsi="Courier" w:cs="Courier"/>
          <w:sz w:val="22"/>
          <w:szCs w:val="22"/>
          <w:u w:val="single"/>
        </w:rPr>
        <w:t>distance</w:t>
      </w:r>
      <w:r>
        <w:rPr>
          <w:rFonts w:ascii="Trebuchet MS" w:hAnsi="Trebuchet MS" w:cs="Trebuchet MS"/>
          <w:sz w:val="22"/>
          <w:szCs w:val="22"/>
        </w:rPr>
        <w:t xml:space="preserve">, </w:t>
      </w:r>
      <w:r>
        <w:rPr>
          <w:rFonts w:ascii="Trebuchet MS" w:hAnsi="Trebuchet MS" w:cs="Trebuchet MS"/>
          <w:i/>
          <w:sz w:val="22"/>
          <w:szCs w:val="22"/>
        </w:rPr>
        <w:t xml:space="preserve">which takes FOUR inputs: </w:t>
      </w:r>
    </w:p>
    <w:p w14:paraId="5AE92254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proofErr w:type="spellStart"/>
      <w:r>
        <w:rPr>
          <w:rFonts w:ascii="Trebuchet MS" w:hAnsi="Trebuchet MS" w:cs="Trebuchet MS"/>
          <w:i/>
          <w:sz w:val="22"/>
          <w:szCs w:val="22"/>
        </w:rPr>
        <w:t>px</w:t>
      </w:r>
      <w:proofErr w:type="spellEnd"/>
      <w:r>
        <w:rPr>
          <w:rFonts w:ascii="Trebuchet MS" w:hAnsi="Trebuchet MS" w:cs="Trebuchet MS"/>
          <w:i/>
          <w:sz w:val="22"/>
          <w:szCs w:val="22"/>
        </w:rPr>
        <w:t>: The x-coordinate of the player</w:t>
      </w:r>
    </w:p>
    <w:p w14:paraId="3CD6C5DC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proofErr w:type="spellStart"/>
      <w:r>
        <w:rPr>
          <w:rFonts w:ascii="Trebuchet MS" w:hAnsi="Trebuchet MS" w:cs="Trebuchet MS"/>
          <w:i/>
          <w:sz w:val="22"/>
          <w:szCs w:val="22"/>
        </w:rPr>
        <w:t>py</w:t>
      </w:r>
      <w:proofErr w:type="spellEnd"/>
      <w:r>
        <w:rPr>
          <w:rFonts w:ascii="Trebuchet MS" w:hAnsi="Trebuchet MS" w:cs="Trebuchet MS"/>
          <w:i/>
          <w:sz w:val="22"/>
          <w:szCs w:val="22"/>
        </w:rPr>
        <w:t>: The y-coordinate of the player</w:t>
      </w:r>
    </w:p>
    <w:p w14:paraId="16715E7E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 xml:space="preserve">cx: The x-coordinate of </w:t>
      </w:r>
      <w:r>
        <w:rPr>
          <w:rFonts w:ascii="Trebuchet MS" w:hAnsi="Trebuchet MS" w:cs="Trebuchet MS"/>
          <w:sz w:val="22"/>
          <w:szCs w:val="22"/>
        </w:rPr>
        <w:t>another game character</w:t>
      </w:r>
    </w:p>
    <w:p w14:paraId="1642CBE3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cy: The y-coordinate of another game character</w:t>
      </w:r>
    </w:p>
    <w:p w14:paraId="1B947B37" w14:textId="77777777" w:rsidR="009F1FE4" w:rsidRDefault="009F1FE4" w:rsidP="009F1FE4">
      <w:pPr>
        <w:rPr>
          <w:rFonts w:ascii="Trebuchet MS" w:hAnsi="Trebuchet MS" w:cs="Trebuchet MS"/>
          <w:i/>
          <w:sz w:val="22"/>
          <w:szCs w:val="22"/>
        </w:rPr>
      </w:pPr>
    </w:p>
    <w:p w14:paraId="2A47A5DA" w14:textId="77777777" w:rsidR="009F1FE4" w:rsidRDefault="009F1FE4" w:rsidP="009F1FE4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i/>
          <w:sz w:val="22"/>
          <w:szCs w:val="22"/>
        </w:rPr>
        <w:t>It should return the distance between the two, using the Distance formula:</w:t>
      </w:r>
      <w:r>
        <w:rPr>
          <w:rFonts w:ascii="Trebuchet MS" w:hAnsi="Trebuchet MS" w:cs="Trebuchet MS"/>
          <w:i/>
          <w:sz w:val="22"/>
          <w:szCs w:val="22"/>
        </w:rPr>
        <w:br/>
      </w:r>
    </w:p>
    <w:p w14:paraId="19B270DE" w14:textId="7C1E40EE" w:rsidR="009F1FE4" w:rsidRDefault="009F1FE4" w:rsidP="009F1FE4">
      <w:pPr>
        <w:jc w:val="center"/>
        <w:rPr>
          <w:color w:val="FFFFFF"/>
        </w:rPr>
      </w:pPr>
      <w:r>
        <w:rPr>
          <w:rFonts w:ascii="Trebuchet MS" w:hAnsi="Trebuchet MS" w:cs="Trebuchet MS"/>
          <w:sz w:val="28"/>
          <w:szCs w:val="28"/>
        </w:rPr>
        <w:t>Distance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 w:rsidR="00940624">
        <w:rPr>
          <w:rFonts w:ascii="Trebuchet MS" w:hAnsi="Trebuchet MS" w:cs="Trebuchet MS"/>
          <w:sz w:val="28"/>
          <w:szCs w:val="28"/>
        </w:rPr>
        <w:t xml:space="preserve"> </w:t>
      </w:r>
      <w:proofErr w:type="gramStart"/>
      <w:r w:rsidR="00940624">
        <w:rPr>
          <w:rFonts w:ascii="Trebuchet MS" w:hAnsi="Trebuchet MS" w:cs="Trebuchet MS"/>
          <w:sz w:val="28"/>
          <w:szCs w:val="28"/>
        </w:rPr>
        <w:t>=  (</w:t>
      </w:r>
      <w:proofErr w:type="spellStart"/>
      <w:proofErr w:type="gramEnd"/>
      <w:r>
        <w:rPr>
          <w:rFonts w:ascii="Trebuchet MS" w:hAnsi="Trebuchet MS" w:cs="Trebuchet MS"/>
          <w:sz w:val="28"/>
          <w:szCs w:val="28"/>
        </w:rPr>
        <w:t>px</w:t>
      </w:r>
      <w:proofErr w:type="spellEnd"/>
      <w:r>
        <w:rPr>
          <w:rFonts w:ascii="Trebuchet MS" w:hAnsi="Trebuchet MS" w:cs="Trebuchet MS"/>
          <w:sz w:val="28"/>
          <w:szCs w:val="28"/>
        </w:rPr>
        <w:t xml:space="preserve"> </w:t>
      </w:r>
      <w:r w:rsidR="00940624">
        <w:rPr>
          <w:rFonts w:ascii="Trebuchet MS" w:hAnsi="Trebuchet MS" w:cs="Trebuchet MS"/>
          <w:sz w:val="28"/>
          <w:szCs w:val="28"/>
        </w:rPr>
        <w:t xml:space="preserve">- </w:t>
      </w:r>
      <w:r>
        <w:rPr>
          <w:rFonts w:ascii="Trebuchet MS" w:hAnsi="Trebuchet MS" w:cs="Trebuchet MS"/>
          <w:sz w:val="28"/>
          <w:szCs w:val="28"/>
        </w:rPr>
        <w:t>cx)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 w:rsidR="00940624">
        <w:rPr>
          <w:rFonts w:ascii="Trebuchet MS" w:hAnsi="Trebuchet MS" w:cs="Trebuchet MS"/>
          <w:sz w:val="28"/>
          <w:szCs w:val="28"/>
        </w:rPr>
        <w:t xml:space="preserve"> + (</w:t>
      </w:r>
      <w:proofErr w:type="spellStart"/>
      <w:r>
        <w:rPr>
          <w:rFonts w:ascii="Trebuchet MS" w:hAnsi="Trebuchet MS" w:cs="Trebuchet MS"/>
          <w:sz w:val="28"/>
          <w:szCs w:val="28"/>
        </w:rPr>
        <w:t>py</w:t>
      </w:r>
      <w:proofErr w:type="spellEnd"/>
      <w:r w:rsidR="00940624">
        <w:rPr>
          <w:rFonts w:ascii="Trebuchet MS" w:hAnsi="Trebuchet MS" w:cs="Trebuchet MS"/>
          <w:sz w:val="28"/>
          <w:szCs w:val="28"/>
        </w:rPr>
        <w:t xml:space="preserve"> -</w:t>
      </w:r>
      <w:r>
        <w:rPr>
          <w:rFonts w:ascii="Trebuchet MS" w:hAnsi="Trebuchet MS" w:cs="Trebuchet MS"/>
          <w:sz w:val="28"/>
          <w:szCs w:val="28"/>
        </w:rPr>
        <w:t xml:space="preserve"> cy)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>
        <w:rPr>
          <w:rFonts w:ascii="Trebuchet MS" w:hAnsi="Trebuchet MS" w:cs="Trebuchet MS"/>
          <w:sz w:val="28"/>
          <w:szCs w:val="28"/>
        </w:rPr>
        <w:t xml:space="preserve"> </w:t>
      </w:r>
    </w:p>
    <w:p w14:paraId="6DA0B1DD" w14:textId="77777777" w:rsidR="009F1FE4" w:rsidRPr="00645A1A" w:rsidRDefault="009F1FE4" w:rsidP="00B94E0C">
      <w:pPr>
        <w:pStyle w:val="Heading2"/>
        <w:rPr>
          <w:rFonts w:cs="Trebuchet MS"/>
        </w:rPr>
      </w:pPr>
      <w:proofErr w:type="spellStart"/>
      <w:r w:rsidRPr="00645A1A">
        <w:t>Contract+Purpose</w:t>
      </w:r>
      <w:proofErr w:type="spellEnd"/>
      <w:r w:rsidRPr="00645A1A">
        <w:t xml:space="preserve"> Statement</w:t>
      </w:r>
    </w:p>
    <w:p w14:paraId="48D4547C" w14:textId="77777777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</w:p>
    <w:p w14:paraId="14B9F3CA" w14:textId="12E5DEAE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 w:rsidR="00FA4D7E"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3CCA3E96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</w:p>
    <w:p w14:paraId="35CFCECB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003D1479" w14:textId="77777777" w:rsidR="009F1FE4" w:rsidRDefault="009F1FE4" w:rsidP="009F1FE4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42470773" w14:textId="77777777" w:rsidR="009F1FE4" w:rsidRPr="00645A1A" w:rsidRDefault="009F1FE4" w:rsidP="00B94E0C">
      <w:pPr>
        <w:pStyle w:val="Heading2"/>
        <w:rPr>
          <w:rFonts w:cs="Trebuchet MS"/>
        </w:rPr>
      </w:pPr>
      <w:r w:rsidRPr="00645A1A">
        <w:t>Give Examples</w:t>
      </w:r>
    </w:p>
    <w:p w14:paraId="39F5A809" w14:textId="77777777" w:rsidR="009F1FE4" w:rsidRPr="00645A1A" w:rsidRDefault="009F1FE4" w:rsidP="009F1FE4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203C40A8" w14:textId="77777777" w:rsidR="009F1FE4" w:rsidRDefault="009F1FE4" w:rsidP="009F1FE4">
      <w:pPr>
        <w:rPr>
          <w:rFonts w:ascii="Courier" w:hAnsi="Courier" w:cs="Courier"/>
          <w:sz w:val="22"/>
          <w:szCs w:val="22"/>
        </w:rPr>
      </w:pPr>
    </w:p>
    <w:p w14:paraId="42892946" w14:textId="77777777" w:rsidR="009F1FE4" w:rsidRPr="0080586A" w:rsidRDefault="009F1FE4" w:rsidP="009F1FE4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23013DC5" w14:textId="285E85C4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 </w:t>
      </w:r>
    </w:p>
    <w:p w14:paraId="01AB7228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294715DD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</w:t>
      </w:r>
    </w:p>
    <w:p w14:paraId="78C4C877" w14:textId="1E6E65C5" w:rsidR="00607354" w:rsidRDefault="009F1FE4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</w:t>
      </w:r>
      <w:r w:rsidR="00607354">
        <w:rPr>
          <w:rFonts w:ascii="Trebuchet MS" w:hAnsi="Trebuchet MS" w:cs="Trebuchet MS"/>
          <w:sz w:val="28"/>
        </w:rPr>
        <w:t xml:space="preserve">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271E9502" w14:textId="265DD518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</w:p>
    <w:p w14:paraId="55191F4F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FD2FA82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1BE11AC8" w14:textId="030E005E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</w:t>
      </w:r>
    </w:p>
    <w:p w14:paraId="25CD1E0F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ab/>
      </w:r>
    </w:p>
    <w:p w14:paraId="4906F027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</w:p>
    <w:p w14:paraId="2B128106" w14:textId="784F22A0" w:rsidR="00607354" w:rsidRDefault="00607354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3D731210" w14:textId="4B30D2C4" w:rsidR="009F1FE4" w:rsidRDefault="009F1FE4" w:rsidP="0060735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0288BF17" w14:textId="77777777" w:rsidR="009F1FE4" w:rsidRPr="009D1E57" w:rsidRDefault="009F1FE4" w:rsidP="009F1FE4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53178F93" w14:textId="77777777" w:rsidR="009F1FE4" w:rsidRPr="00645A1A" w:rsidRDefault="009F1FE4" w:rsidP="00B94E0C">
      <w:pPr>
        <w:pStyle w:val="Heading2"/>
      </w:pPr>
      <w:r w:rsidRPr="00645A1A">
        <w:t xml:space="preserve">Function </w:t>
      </w:r>
    </w:p>
    <w:p w14:paraId="49EBD96A" w14:textId="77777777" w:rsidR="009F1FE4" w:rsidRDefault="009F1FE4" w:rsidP="009F1FE4">
      <w:pPr>
        <w:pStyle w:val="NormalBullet"/>
        <w:numPr>
          <w:ilvl w:val="0"/>
          <w:numId w:val="0"/>
        </w:numPr>
      </w:pPr>
    </w:p>
    <w:p w14:paraId="78008E46" w14:textId="77777777" w:rsidR="009F1FE4" w:rsidRDefault="009F1FE4" w:rsidP="009F1FE4">
      <w:pPr>
        <w:rPr>
          <w:rFonts w:ascii="Trebuchet MS" w:hAnsi="Trebuchet MS" w:cs="Trebuchet MS"/>
          <w:sz w:val="28"/>
        </w:rPr>
      </w:pPr>
      <w:proofErr w:type="gramStart"/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</w:t>
      </w:r>
      <w:proofErr w:type="gramEnd"/>
      <w:r>
        <w:rPr>
          <w:rFonts w:ascii="Trebuchet MS" w:hAnsi="Trebuchet MS" w:cs="Trebuchet MS"/>
          <w:sz w:val="28"/>
        </w:rPr>
        <w:t>__________________(__________________) :</w:t>
      </w:r>
    </w:p>
    <w:p w14:paraId="485EFA4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7EB56B4F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10E2A1E6" w14:textId="77777777" w:rsidR="009F1FE4" w:rsidRDefault="009F1FE4" w:rsidP="009F1FE4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6169B31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2F097970" w14:textId="77777777" w:rsidR="009F1FE4" w:rsidRDefault="009F1FE4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9849AFA" w14:textId="77777777" w:rsidR="009F1FE4" w:rsidRDefault="009F1FE4" w:rsidP="009F1FE4">
      <w:pPr>
        <w:rPr>
          <w:smallCaps/>
          <w:color w:val="FFFFFF"/>
          <w:sz w:val="36"/>
          <w:szCs w:val="28"/>
        </w:rPr>
      </w:pPr>
    </w:p>
    <w:p w14:paraId="0F3A21C5" w14:textId="77777777" w:rsidR="009F1FE4" w:rsidRPr="00645A1A" w:rsidRDefault="009F1FE4" w:rsidP="009F1FE4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442E37D7" w14:textId="77777777" w:rsidR="009F1FE4" w:rsidRPr="00BC0BDE" w:rsidRDefault="009F1FE4" w:rsidP="00B94E0C">
      <w:pPr>
        <w:pStyle w:val="Heading1"/>
        <w:rPr>
          <w:rFonts w:cs="Trebuchet MS"/>
          <w:i/>
        </w:rPr>
      </w:pPr>
      <w:r w:rsidRPr="00BC0BDE">
        <w:lastRenderedPageBreak/>
        <w:t xml:space="preserve">Word Problem: </w:t>
      </w:r>
      <w:r>
        <w:t>is-collision</w:t>
      </w:r>
    </w:p>
    <w:p w14:paraId="3C211291" w14:textId="77777777" w:rsidR="009F1FE4" w:rsidRPr="00372504" w:rsidRDefault="009F1FE4" w:rsidP="009F1FE4">
      <w:p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i/>
          <w:sz w:val="22"/>
          <w:szCs w:val="22"/>
        </w:rPr>
        <w:tab/>
      </w:r>
      <w:r w:rsidRPr="00372504">
        <w:rPr>
          <w:rFonts w:ascii="Century Gothic" w:hAnsi="Century Gothic" w:cs="Trebuchet MS"/>
          <w:sz w:val="22"/>
          <w:szCs w:val="22"/>
        </w:rPr>
        <w:t xml:space="preserve">Write a function </w:t>
      </w:r>
      <w:r w:rsidRPr="00372504">
        <w:rPr>
          <w:rFonts w:ascii="Century Gothic" w:hAnsi="Century Gothic" w:cs="Trebuchet MS"/>
          <w:i/>
          <w:sz w:val="22"/>
          <w:szCs w:val="22"/>
        </w:rPr>
        <w:t>is-collision</w:t>
      </w:r>
      <w:r w:rsidRPr="00372504">
        <w:rPr>
          <w:rFonts w:ascii="Century Gothic" w:hAnsi="Century Gothic" w:cs="Trebuchet MS"/>
          <w:sz w:val="22"/>
          <w:szCs w:val="22"/>
        </w:rPr>
        <w:t xml:space="preserve">, which takes FOUR inputs: </w:t>
      </w:r>
    </w:p>
    <w:p w14:paraId="5BD207E3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proofErr w:type="spellStart"/>
      <w:r w:rsidRPr="00372504">
        <w:rPr>
          <w:rFonts w:ascii="Century Gothic" w:hAnsi="Century Gothic" w:cs="Trebuchet MS"/>
          <w:sz w:val="22"/>
          <w:szCs w:val="22"/>
        </w:rPr>
        <w:t>px</w:t>
      </w:r>
      <w:proofErr w:type="spellEnd"/>
      <w:r w:rsidRPr="00372504">
        <w:rPr>
          <w:rFonts w:ascii="Century Gothic" w:hAnsi="Century Gothic" w:cs="Trebuchet MS"/>
          <w:sz w:val="22"/>
          <w:szCs w:val="22"/>
        </w:rPr>
        <w:t>: The x-coordinate of the player</w:t>
      </w:r>
    </w:p>
    <w:p w14:paraId="238566AF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proofErr w:type="spellStart"/>
      <w:r w:rsidRPr="00372504">
        <w:rPr>
          <w:rFonts w:ascii="Century Gothic" w:hAnsi="Century Gothic" w:cs="Trebuchet MS"/>
          <w:sz w:val="22"/>
          <w:szCs w:val="22"/>
        </w:rPr>
        <w:t>py</w:t>
      </w:r>
      <w:proofErr w:type="spellEnd"/>
      <w:r w:rsidRPr="00372504">
        <w:rPr>
          <w:rFonts w:ascii="Century Gothic" w:hAnsi="Century Gothic" w:cs="Trebuchet MS"/>
          <w:sz w:val="22"/>
          <w:szCs w:val="22"/>
        </w:rPr>
        <w:t>: The y-coordinate of the player</w:t>
      </w:r>
    </w:p>
    <w:p w14:paraId="4FC10B89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sz w:val="22"/>
          <w:szCs w:val="22"/>
        </w:rPr>
        <w:t>cx: The x-coordinate of another game character</w:t>
      </w:r>
    </w:p>
    <w:p w14:paraId="3BE456F2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</w:rPr>
      </w:pPr>
      <w:r w:rsidRPr="00372504">
        <w:rPr>
          <w:rFonts w:ascii="Century Gothic" w:hAnsi="Century Gothic" w:cs="Trebuchet MS"/>
          <w:sz w:val="22"/>
          <w:szCs w:val="22"/>
        </w:rPr>
        <w:t>cy: The y-coordinate of another game character</w:t>
      </w:r>
    </w:p>
    <w:p w14:paraId="41E84307" w14:textId="77777777" w:rsidR="009F1FE4" w:rsidRPr="00372504" w:rsidRDefault="009F1FE4" w:rsidP="009F1FE4">
      <w:pPr>
        <w:rPr>
          <w:rFonts w:ascii="Century Gothic" w:hAnsi="Century Gothic"/>
          <w:color w:val="FFFFFF"/>
        </w:rPr>
      </w:pPr>
      <w:r w:rsidRPr="00372504">
        <w:rPr>
          <w:rFonts w:ascii="Century Gothic" w:hAnsi="Century Gothic" w:cs="Trebuchet MS"/>
          <w:sz w:val="22"/>
        </w:rPr>
        <w:tab/>
        <w:t xml:space="preserve">It should return </w:t>
      </w:r>
      <w:r w:rsidRPr="00372504">
        <w:rPr>
          <w:rFonts w:ascii="Century Gothic" w:hAnsi="Century Gothic" w:cs="Courier"/>
          <w:sz w:val="22"/>
        </w:rPr>
        <w:t>true</w:t>
      </w:r>
      <w:r w:rsidRPr="00372504">
        <w:rPr>
          <w:rFonts w:ascii="Century Gothic" w:hAnsi="Century Gothic" w:cs="Trebuchet MS"/>
          <w:sz w:val="22"/>
        </w:rPr>
        <w:t xml:space="preserve"> if the coordinates of the player are within </w:t>
      </w:r>
      <w:r w:rsidRPr="00372504">
        <w:rPr>
          <w:rFonts w:ascii="Century Gothic" w:hAnsi="Century Gothic" w:cs="Trebuchet MS"/>
          <w:b/>
          <w:bCs/>
          <w:sz w:val="22"/>
        </w:rPr>
        <w:t>50 pixels</w:t>
      </w:r>
      <w:r w:rsidRPr="00372504">
        <w:rPr>
          <w:rFonts w:ascii="Century Gothic" w:hAnsi="Century Gothic" w:cs="Trebuchet MS"/>
          <w:sz w:val="22"/>
        </w:rPr>
        <w:t xml:space="preserve"> of the</w:t>
      </w:r>
      <w:r w:rsidRPr="00372504">
        <w:rPr>
          <w:rFonts w:ascii="Century Gothic" w:hAnsi="Century Gothic" w:cs="Trebuchet MS"/>
          <w:sz w:val="22"/>
        </w:rPr>
        <w:br/>
      </w:r>
      <w:r w:rsidRPr="00372504">
        <w:rPr>
          <w:rFonts w:ascii="Century Gothic" w:hAnsi="Century Gothic" w:cs="Trebuchet MS"/>
          <w:sz w:val="22"/>
        </w:rPr>
        <w:tab/>
        <w:t xml:space="preserve"> coordinates of the other character.  Otherwise, </w:t>
      </w:r>
      <w:r w:rsidRPr="00372504">
        <w:rPr>
          <w:rFonts w:ascii="Century Gothic" w:hAnsi="Century Gothic" w:cs="Courier"/>
          <w:sz w:val="22"/>
        </w:rPr>
        <w:t>false</w:t>
      </w:r>
      <w:r w:rsidRPr="00372504">
        <w:rPr>
          <w:rFonts w:ascii="Century Gothic" w:hAnsi="Century Gothic" w:cs="Trebuchet MS"/>
          <w:sz w:val="22"/>
        </w:rPr>
        <w:t>.</w:t>
      </w:r>
    </w:p>
    <w:p w14:paraId="06603777" w14:textId="77777777" w:rsidR="009F1FE4" w:rsidRPr="00372504" w:rsidRDefault="009F1FE4" w:rsidP="00B94E0C">
      <w:pPr>
        <w:pStyle w:val="Heading2"/>
        <w:rPr>
          <w:rFonts w:cs="Trebuchet MS"/>
        </w:rPr>
      </w:pPr>
      <w:proofErr w:type="spellStart"/>
      <w:r w:rsidRPr="00372504">
        <w:t>Contract+Purpose</w:t>
      </w:r>
      <w:proofErr w:type="spellEnd"/>
      <w:r w:rsidRPr="00372504">
        <w:t xml:space="preserve"> Statement</w:t>
      </w:r>
    </w:p>
    <w:p w14:paraId="343C947E" w14:textId="77777777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</w:p>
    <w:p w14:paraId="13196B76" w14:textId="179C6E1D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 w:rsidR="00FA4D7E"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513C3E7F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</w:p>
    <w:p w14:paraId="0F36638F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34961B20" w14:textId="77777777" w:rsidR="009F1FE4" w:rsidRDefault="009F1FE4" w:rsidP="009F1FE4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7D9B5A9C" w14:textId="77777777" w:rsidR="009F1FE4" w:rsidRPr="00645A1A" w:rsidRDefault="009F1FE4" w:rsidP="00B94E0C">
      <w:pPr>
        <w:pStyle w:val="Heading2"/>
        <w:rPr>
          <w:rFonts w:cs="Trebuchet MS"/>
        </w:rPr>
      </w:pPr>
      <w:r w:rsidRPr="00645A1A">
        <w:t>Give Examples</w:t>
      </w:r>
    </w:p>
    <w:p w14:paraId="4BF01785" w14:textId="77777777" w:rsidR="009F1FE4" w:rsidRPr="00645A1A" w:rsidRDefault="009F1FE4" w:rsidP="009F1FE4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54C3251A" w14:textId="77777777" w:rsidR="009F1FE4" w:rsidRDefault="009F1FE4" w:rsidP="009F1FE4">
      <w:pPr>
        <w:rPr>
          <w:rFonts w:ascii="Courier" w:hAnsi="Courier" w:cs="Courier"/>
          <w:sz w:val="22"/>
          <w:szCs w:val="22"/>
        </w:rPr>
      </w:pPr>
    </w:p>
    <w:p w14:paraId="5D7343D7" w14:textId="77777777" w:rsidR="009F1FE4" w:rsidRPr="0080586A" w:rsidRDefault="009F1FE4" w:rsidP="009F1FE4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29FE7070" w14:textId="53E468CE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__________________________(_____________________)             </w:t>
      </w:r>
    </w:p>
    <w:p w14:paraId="212C50A8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C1EF9F3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</w:t>
      </w:r>
    </w:p>
    <w:p w14:paraId="33F9F69C" w14:textId="38DE3F52" w:rsidR="00607354" w:rsidRDefault="00607354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0B67AC9B" w14:textId="0EF04E56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</w:p>
    <w:p w14:paraId="23557B2B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</w:t>
      </w:r>
    </w:p>
    <w:p w14:paraId="2162F7B1" w14:textId="12673121" w:rsidR="009F1FE4" w:rsidRDefault="009F1FE4" w:rsidP="009F1FE4">
      <w:pPr>
        <w:ind w:right="-1260"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>________________________________</w:t>
      </w:r>
      <w:r w:rsidR="00607354">
        <w:rPr>
          <w:rFonts w:ascii="Trebuchet MS" w:hAnsi="Trebuchet MS" w:cs="Trebuchet MS"/>
          <w:sz w:val="28"/>
        </w:rPr>
        <w:t>_______________________________</w:t>
      </w:r>
    </w:p>
    <w:p w14:paraId="6CC4F752" w14:textId="77777777" w:rsidR="009F1FE4" w:rsidRDefault="009F1FE4" w:rsidP="009F1FE4">
      <w:pPr>
        <w:ind w:right="-1260" w:firstLine="709"/>
        <w:rPr>
          <w:rFonts w:ascii="Trebuchet MS" w:hAnsi="Trebuchet MS" w:cs="Trebuchet MS"/>
          <w:sz w:val="18"/>
        </w:rPr>
      </w:pPr>
    </w:p>
    <w:p w14:paraId="5B510391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4E02B867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59692261" w14:textId="41DBBE05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__________________________(_____________________)              </w:t>
      </w:r>
    </w:p>
    <w:p w14:paraId="3158D0B6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74B980E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</w:t>
      </w:r>
    </w:p>
    <w:p w14:paraId="285B2D88" w14:textId="0EC96F31" w:rsidR="00607354" w:rsidRDefault="00607354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6A1524EE" w14:textId="2615AB59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</w:p>
    <w:p w14:paraId="4836A21E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</w:t>
      </w:r>
    </w:p>
    <w:p w14:paraId="72F622B3" w14:textId="0DEBE92D" w:rsidR="009F1FE4" w:rsidRDefault="009F1FE4" w:rsidP="009F1FE4">
      <w:pPr>
        <w:ind w:right="-1260"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>_________________________________________________</w:t>
      </w:r>
      <w:r w:rsidR="00607354">
        <w:rPr>
          <w:rFonts w:ascii="Trebuchet MS" w:hAnsi="Trebuchet MS" w:cs="Trebuchet MS"/>
          <w:sz w:val="28"/>
        </w:rPr>
        <w:t>______________</w:t>
      </w:r>
    </w:p>
    <w:p w14:paraId="679E2A01" w14:textId="77777777" w:rsidR="009F1FE4" w:rsidRDefault="009F1FE4" w:rsidP="009F1FE4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39BE67AB" w14:textId="77777777" w:rsidR="009F1FE4" w:rsidRPr="009D1E57" w:rsidRDefault="009F1FE4" w:rsidP="009F1FE4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589BD5E6" w14:textId="77777777" w:rsidR="009F1FE4" w:rsidRPr="00645A1A" w:rsidRDefault="009F1FE4" w:rsidP="00B94E0C">
      <w:pPr>
        <w:pStyle w:val="Heading2"/>
      </w:pPr>
      <w:r w:rsidRPr="00645A1A">
        <w:t xml:space="preserve">Function </w:t>
      </w:r>
    </w:p>
    <w:p w14:paraId="6D69BD08" w14:textId="77777777" w:rsidR="009F1FE4" w:rsidRDefault="009F1FE4" w:rsidP="009F1FE4">
      <w:pPr>
        <w:pStyle w:val="NormalBullet"/>
        <w:numPr>
          <w:ilvl w:val="0"/>
          <w:numId w:val="0"/>
        </w:numPr>
      </w:pPr>
    </w:p>
    <w:p w14:paraId="0C85CC01" w14:textId="77777777" w:rsidR="009F1FE4" w:rsidRDefault="009F1FE4" w:rsidP="009F1FE4">
      <w:pPr>
        <w:rPr>
          <w:rFonts w:ascii="Trebuchet MS" w:hAnsi="Trebuchet MS" w:cs="Trebuchet MS"/>
          <w:sz w:val="28"/>
        </w:rPr>
      </w:pPr>
      <w:proofErr w:type="gramStart"/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</w:t>
      </w:r>
      <w:proofErr w:type="gramEnd"/>
      <w:r>
        <w:rPr>
          <w:rFonts w:ascii="Trebuchet MS" w:hAnsi="Trebuchet MS" w:cs="Trebuchet MS"/>
          <w:sz w:val="28"/>
        </w:rPr>
        <w:t>__________________(__________________) :</w:t>
      </w:r>
    </w:p>
    <w:p w14:paraId="03EFEBA7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26301C5E" w14:textId="77777777" w:rsidR="009F1FE4" w:rsidRDefault="009F1FE4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EBD0C8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55976539" w14:textId="77777777" w:rsidR="009F1FE4" w:rsidRDefault="009F1FE4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10A5743" w14:textId="38B30FD0" w:rsidR="00A5338B" w:rsidRDefault="009F1FE4" w:rsidP="00BF3F46">
      <w:pPr>
        <w:ind w:right="-1260"/>
        <w:rPr>
          <w:rFonts w:ascii="Courier New" w:hAnsi="Courier New" w:cs="Courier New"/>
          <w:sz w:val="36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59B803FB" w14:textId="77777777" w:rsidR="007F0CB8" w:rsidRPr="00BF3F46" w:rsidRDefault="007F0CB8" w:rsidP="00BF3F46">
      <w:pPr>
        <w:ind w:right="-1260"/>
        <w:rPr>
          <w:rFonts w:ascii="Courier New" w:hAnsi="Courier New" w:cs="Courier New"/>
        </w:rPr>
      </w:pPr>
    </w:p>
    <w:p w14:paraId="4EDA3A75" w14:textId="77777777" w:rsidR="004B516C" w:rsidRPr="00B124BC" w:rsidRDefault="004B516C" w:rsidP="004B516C">
      <w:pPr>
        <w:pStyle w:val="Heading7"/>
        <w:pageBreakBefore/>
        <w:shd w:val="clear" w:color="auto" w:fill="000000"/>
        <w:ind w:left="0" w:firstLine="0"/>
        <w:rPr>
          <w:rFonts w:ascii="Century Gothic" w:hAnsi="Century Gothic"/>
          <w:color w:val="FFFFFF"/>
          <w:sz w:val="40"/>
          <w:szCs w:val="40"/>
        </w:rPr>
      </w:pPr>
      <w:r w:rsidRPr="00B124BC">
        <w:rPr>
          <w:rFonts w:ascii="Century Gothic" w:hAnsi="Century Gothic"/>
          <w:smallCaps/>
          <w:color w:val="FFFFFF"/>
          <w:sz w:val="40"/>
          <w:szCs w:val="40"/>
        </w:rPr>
        <w:lastRenderedPageBreak/>
        <w:t>Design Recipe</w:t>
      </w:r>
    </w:p>
    <w:p w14:paraId="250173E5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43C7E66B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66DF629F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22D7601B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3B8EA654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6A8FB908" w14:textId="77777777" w:rsidR="004B516C" w:rsidRPr="00645A1A" w:rsidRDefault="004B516C" w:rsidP="00B94E0C">
      <w:pPr>
        <w:pStyle w:val="Heading2"/>
        <w:rPr>
          <w:rFonts w:cs="Trebuchet MS"/>
        </w:rPr>
      </w:pPr>
      <w:proofErr w:type="spellStart"/>
      <w:r w:rsidRPr="00645A1A">
        <w:t>Contract+Purpose</w:t>
      </w:r>
      <w:proofErr w:type="spellEnd"/>
      <w:r w:rsidRPr="00645A1A">
        <w:t xml:space="preserve"> Statement</w:t>
      </w:r>
    </w:p>
    <w:p w14:paraId="26BA63EA" w14:textId="77777777" w:rsidR="004B516C" w:rsidRPr="00645A1A" w:rsidRDefault="004B516C" w:rsidP="004B516C">
      <w:pPr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5797D316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7689CCFA" w14:textId="67390B26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 w:rsidR="00FA4D7E"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1F8998CB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>name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Domain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Range</w:t>
      </w:r>
    </w:p>
    <w:p w14:paraId="7CB774E4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</w:p>
    <w:p w14:paraId="250C442B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629FEA7A" w14:textId="77777777" w:rsidR="004B516C" w:rsidRDefault="004B516C" w:rsidP="004B516C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What does the function do?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2BF347C0" w14:textId="77777777" w:rsidR="004B516C" w:rsidRPr="00645A1A" w:rsidRDefault="004B516C" w:rsidP="00B94E0C">
      <w:pPr>
        <w:pStyle w:val="Heading2"/>
        <w:rPr>
          <w:rFonts w:cs="Trebuchet MS"/>
        </w:rPr>
      </w:pPr>
      <w:r w:rsidRPr="00645A1A">
        <w:t>Give Examples</w:t>
      </w:r>
    </w:p>
    <w:p w14:paraId="2F146D23" w14:textId="77777777" w:rsidR="004B516C" w:rsidRPr="00645A1A" w:rsidRDefault="004B516C" w:rsidP="004B516C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3DABB021" w14:textId="77777777" w:rsidR="004B516C" w:rsidRDefault="004B516C" w:rsidP="004B516C">
      <w:pPr>
        <w:rPr>
          <w:rFonts w:ascii="Courier" w:hAnsi="Courier" w:cs="Courier"/>
          <w:sz w:val="22"/>
          <w:szCs w:val="22"/>
        </w:rPr>
      </w:pPr>
    </w:p>
    <w:p w14:paraId="7E90C8B6" w14:textId="77777777" w:rsidR="004B516C" w:rsidRPr="0080586A" w:rsidRDefault="004B516C" w:rsidP="004B516C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</w:t>
      </w:r>
      <w:r w:rsidR="002146A4" w:rsidRPr="009D1E57">
        <w:rPr>
          <w:rFonts w:ascii="Courier New" w:hAnsi="Courier New" w:cs="Courier New"/>
          <w:sz w:val="36"/>
          <w:szCs w:val="36"/>
        </w:rPr>
        <w:t>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1370EF72" w14:textId="5201AA8C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  </w:t>
      </w:r>
    </w:p>
    <w:p w14:paraId="6E9EAFAB" w14:textId="77777777" w:rsidR="004B516C" w:rsidRDefault="004B516C" w:rsidP="004B516C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58C6295B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</w:p>
    <w:p w14:paraId="2E5D2536" w14:textId="77777777" w:rsidR="00607354" w:rsidRDefault="00607354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7CB4DC52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41753D09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</w:p>
    <w:p w14:paraId="49B356DD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</w:p>
    <w:p w14:paraId="001838E7" w14:textId="740A003F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</w:p>
    <w:p w14:paraId="3C4B9683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3AD9F9F5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</w:p>
    <w:p w14:paraId="73045CCE" w14:textId="30A5B9AF" w:rsidR="00607354" w:rsidRDefault="004B516C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>
        <w:rPr>
          <w:rFonts w:ascii="Trebuchet MS" w:hAnsi="Trebuchet MS" w:cs="Trebuchet MS"/>
          <w:sz w:val="28"/>
        </w:rPr>
        <w:t xml:space="preserve">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5756EF5D" w14:textId="24F8ACA8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</w:p>
    <w:p w14:paraId="3D29A7F0" w14:textId="77777777" w:rsidR="004B516C" w:rsidRDefault="004B516C" w:rsidP="004B516C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021C8446" w14:textId="77777777" w:rsidR="004B516C" w:rsidRPr="009D1E57" w:rsidRDefault="004B516C" w:rsidP="004B516C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1B0B1BFE" w14:textId="77777777" w:rsidR="004B516C" w:rsidRPr="00645A1A" w:rsidRDefault="004B516C" w:rsidP="00B94E0C">
      <w:pPr>
        <w:pStyle w:val="Heading2"/>
      </w:pPr>
      <w:r w:rsidRPr="00645A1A">
        <w:t xml:space="preserve">Function </w:t>
      </w:r>
    </w:p>
    <w:p w14:paraId="143D9959" w14:textId="77777777" w:rsidR="004B516C" w:rsidRPr="00645A1A" w:rsidRDefault="004B516C" w:rsidP="004B516C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45A1A">
        <w:rPr>
          <w:rFonts w:ascii="Century Gothic" w:hAnsi="Century Gothic"/>
        </w:rPr>
        <w:t>Circle the changes in the examples, and name the variables.</w:t>
      </w:r>
    </w:p>
    <w:p w14:paraId="586B644C" w14:textId="77777777" w:rsidR="004B516C" w:rsidRDefault="004B516C" w:rsidP="004B516C">
      <w:pPr>
        <w:pStyle w:val="NormalBullet"/>
        <w:numPr>
          <w:ilvl w:val="0"/>
          <w:numId w:val="0"/>
        </w:numPr>
      </w:pPr>
    </w:p>
    <w:p w14:paraId="2AF3A7A1" w14:textId="77777777" w:rsidR="004B516C" w:rsidRDefault="004B516C" w:rsidP="004B516C">
      <w:pPr>
        <w:rPr>
          <w:rFonts w:ascii="Trebuchet MS" w:hAnsi="Trebuchet MS" w:cs="Trebuchet MS"/>
          <w:sz w:val="28"/>
        </w:rPr>
      </w:pPr>
      <w:proofErr w:type="gramStart"/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</w:t>
      </w:r>
      <w:proofErr w:type="gramEnd"/>
      <w:r>
        <w:rPr>
          <w:rFonts w:ascii="Trebuchet MS" w:hAnsi="Trebuchet MS" w:cs="Trebuchet MS"/>
          <w:sz w:val="28"/>
        </w:rPr>
        <w:t>__________________(__________________) :</w:t>
      </w:r>
    </w:p>
    <w:p w14:paraId="6072942B" w14:textId="77777777" w:rsidR="004B516C" w:rsidRDefault="004B516C" w:rsidP="004B516C">
      <w:pPr>
        <w:rPr>
          <w:rFonts w:ascii="Trebuchet MS" w:hAnsi="Trebuchet MS" w:cs="Trebuchet MS"/>
          <w:sz w:val="28"/>
        </w:rPr>
      </w:pPr>
    </w:p>
    <w:p w14:paraId="26AB16CE" w14:textId="77777777" w:rsidR="004B516C" w:rsidRDefault="004B516C" w:rsidP="004B516C">
      <w:pPr>
        <w:rPr>
          <w:rFonts w:ascii="Trebuchet MS" w:hAnsi="Trebuchet MS" w:cs="Trebuchet MS"/>
          <w:sz w:val="28"/>
        </w:rPr>
      </w:pPr>
    </w:p>
    <w:p w14:paraId="0C96A6DE" w14:textId="77777777" w:rsidR="004B516C" w:rsidRDefault="004B516C" w:rsidP="004B516C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0A8C57D0" w14:textId="77777777" w:rsidR="004B516C" w:rsidRPr="009D1E57" w:rsidRDefault="004B516C" w:rsidP="004B516C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45116CC7" w14:textId="77777777" w:rsidR="004B516C" w:rsidRPr="00B124BC" w:rsidRDefault="004B516C" w:rsidP="004B516C">
      <w:pPr>
        <w:pStyle w:val="Heading7"/>
        <w:pageBreakBefore/>
        <w:shd w:val="clear" w:color="auto" w:fill="000000"/>
        <w:ind w:left="0" w:firstLine="0"/>
        <w:rPr>
          <w:rFonts w:ascii="Century Gothic" w:hAnsi="Century Gothic"/>
          <w:color w:val="FFFFFF"/>
          <w:sz w:val="40"/>
          <w:szCs w:val="40"/>
        </w:rPr>
      </w:pPr>
      <w:r w:rsidRPr="00B124BC">
        <w:rPr>
          <w:rFonts w:ascii="Century Gothic" w:hAnsi="Century Gothic"/>
          <w:smallCaps/>
          <w:color w:val="FFFFFF"/>
          <w:sz w:val="40"/>
          <w:szCs w:val="40"/>
        </w:rPr>
        <w:lastRenderedPageBreak/>
        <w:t>Design Recipe</w:t>
      </w:r>
    </w:p>
    <w:p w14:paraId="4886DA32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786D8A13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1D56F9E9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2CBE0EA0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1243E5B2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51CFA1C6" w14:textId="77777777" w:rsidR="004B516C" w:rsidRPr="00645A1A" w:rsidRDefault="004B516C" w:rsidP="00B94E0C">
      <w:pPr>
        <w:pStyle w:val="Heading2"/>
        <w:rPr>
          <w:rFonts w:cs="Trebuchet MS"/>
        </w:rPr>
      </w:pPr>
      <w:proofErr w:type="spellStart"/>
      <w:r w:rsidRPr="00645A1A">
        <w:t>Contract+Purpose</w:t>
      </w:r>
      <w:proofErr w:type="spellEnd"/>
      <w:r w:rsidRPr="00645A1A">
        <w:t xml:space="preserve"> Statement</w:t>
      </w:r>
    </w:p>
    <w:p w14:paraId="257E070B" w14:textId="77777777" w:rsidR="004B516C" w:rsidRPr="00645A1A" w:rsidRDefault="004B516C" w:rsidP="004B516C">
      <w:pPr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6EE0E9DD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4578BE51" w14:textId="126DAEFD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 w:rsidR="00FA4D7E"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442A0D28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>name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Domain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Range</w:t>
      </w:r>
    </w:p>
    <w:p w14:paraId="1C47884E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</w:p>
    <w:p w14:paraId="7F44EAD4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11F1C6B2" w14:textId="77777777" w:rsidR="004B516C" w:rsidRDefault="004B516C" w:rsidP="004B516C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What does the function do?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036061ED" w14:textId="77777777" w:rsidR="009D1E57" w:rsidRPr="00645A1A" w:rsidRDefault="009D1E57" w:rsidP="00B94E0C">
      <w:pPr>
        <w:pStyle w:val="Heading2"/>
        <w:rPr>
          <w:rFonts w:cs="Trebuchet MS"/>
        </w:rPr>
      </w:pPr>
      <w:r w:rsidRPr="00645A1A">
        <w:t>Give Examples</w:t>
      </w:r>
    </w:p>
    <w:p w14:paraId="23996A9C" w14:textId="77777777" w:rsidR="009D1E57" w:rsidRPr="00645A1A" w:rsidRDefault="009D1E57" w:rsidP="009D1E57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4F9BAE46" w14:textId="77777777" w:rsidR="009D1E57" w:rsidRDefault="009D1E57" w:rsidP="009D1E57">
      <w:pPr>
        <w:rPr>
          <w:rFonts w:ascii="Courier" w:hAnsi="Courier" w:cs="Courier"/>
          <w:sz w:val="22"/>
          <w:szCs w:val="22"/>
        </w:rPr>
      </w:pPr>
    </w:p>
    <w:p w14:paraId="227997D6" w14:textId="77777777" w:rsidR="009D1E57" w:rsidRPr="0080586A" w:rsidRDefault="009D1E57" w:rsidP="009D1E57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2DC2AF81" w14:textId="3EB87403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</w:t>
      </w:r>
    </w:p>
    <w:p w14:paraId="20D3BBA3" w14:textId="77777777" w:rsidR="009D1E57" w:rsidRDefault="009D1E57" w:rsidP="009D1E57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75D21289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</w:p>
    <w:p w14:paraId="600C3468" w14:textId="00D4AA77" w:rsidR="00607354" w:rsidRDefault="009D1E57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171E0610" w14:textId="45476C22" w:rsidR="009D1E57" w:rsidRDefault="009D1E57" w:rsidP="009D1E57">
      <w:pPr>
        <w:ind w:right="-1260"/>
        <w:rPr>
          <w:rFonts w:ascii="Trebuchet MS" w:eastAsia="Trebuchet MS" w:hAnsi="Trebuchet MS" w:cs="Trebuchet MS"/>
          <w:sz w:val="22"/>
        </w:rPr>
      </w:pPr>
    </w:p>
    <w:p w14:paraId="75DB43B0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77C0B9C2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</w:p>
    <w:p w14:paraId="37A34D60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</w:p>
    <w:p w14:paraId="0EDC2622" w14:textId="7B389B71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 </w:t>
      </w:r>
    </w:p>
    <w:p w14:paraId="2EAF9A0E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21B5CB4D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</w:p>
    <w:p w14:paraId="150658BA" w14:textId="24B873DA" w:rsidR="00607354" w:rsidRDefault="009D1E57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>
        <w:rPr>
          <w:rFonts w:ascii="Trebuchet MS" w:hAnsi="Trebuchet MS" w:cs="Trebuchet MS"/>
          <w:sz w:val="28"/>
        </w:rPr>
        <w:t xml:space="preserve">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564515FF" w14:textId="45B03C4E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</w:p>
    <w:p w14:paraId="3369CD5A" w14:textId="77777777" w:rsidR="009D1E57" w:rsidRDefault="009D1E57" w:rsidP="009D1E57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7CF7B6E1" w14:textId="77777777" w:rsidR="009D1E57" w:rsidRPr="009D1E57" w:rsidRDefault="009D1E57" w:rsidP="009D1E57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462FD6FD" w14:textId="77777777" w:rsidR="009D1E57" w:rsidRPr="00645A1A" w:rsidRDefault="009D1E57" w:rsidP="00B94E0C">
      <w:pPr>
        <w:pStyle w:val="Heading2"/>
      </w:pPr>
      <w:r w:rsidRPr="00645A1A">
        <w:t xml:space="preserve">Function </w:t>
      </w:r>
    </w:p>
    <w:p w14:paraId="34578E7D" w14:textId="77777777" w:rsidR="009D1E57" w:rsidRPr="00645A1A" w:rsidRDefault="009D1E57" w:rsidP="009D1E57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45A1A">
        <w:rPr>
          <w:rFonts w:ascii="Century Gothic" w:hAnsi="Century Gothic"/>
        </w:rPr>
        <w:t>Circle the changes in the examples, and name the variables.</w:t>
      </w:r>
    </w:p>
    <w:p w14:paraId="52567E09" w14:textId="77777777" w:rsidR="009D1E57" w:rsidRDefault="009D1E57" w:rsidP="009D1E57">
      <w:pPr>
        <w:pStyle w:val="NormalBullet"/>
        <w:numPr>
          <w:ilvl w:val="0"/>
          <w:numId w:val="0"/>
        </w:numPr>
      </w:pPr>
    </w:p>
    <w:p w14:paraId="5B2E06D2" w14:textId="77777777" w:rsidR="009D1E57" w:rsidRDefault="009D1E57" w:rsidP="009D1E57">
      <w:pPr>
        <w:rPr>
          <w:rFonts w:ascii="Trebuchet MS" w:hAnsi="Trebuchet MS" w:cs="Trebuchet MS"/>
          <w:sz w:val="28"/>
        </w:rPr>
      </w:pPr>
      <w:proofErr w:type="gramStart"/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</w:t>
      </w:r>
      <w:proofErr w:type="gramEnd"/>
      <w:r>
        <w:rPr>
          <w:rFonts w:ascii="Trebuchet MS" w:hAnsi="Trebuchet MS" w:cs="Trebuchet MS"/>
          <w:sz w:val="28"/>
        </w:rPr>
        <w:t>__________________(__________________) :</w:t>
      </w:r>
    </w:p>
    <w:p w14:paraId="0FC8812E" w14:textId="77777777" w:rsidR="009D1E57" w:rsidRDefault="009D1E57" w:rsidP="009D1E57">
      <w:pPr>
        <w:rPr>
          <w:rFonts w:ascii="Trebuchet MS" w:hAnsi="Trebuchet MS" w:cs="Trebuchet MS"/>
          <w:sz w:val="28"/>
        </w:rPr>
      </w:pPr>
    </w:p>
    <w:p w14:paraId="1A1081DA" w14:textId="77777777" w:rsidR="009D1E57" w:rsidRDefault="009D1E57" w:rsidP="009D1E57">
      <w:pPr>
        <w:rPr>
          <w:rFonts w:ascii="Trebuchet MS" w:hAnsi="Trebuchet MS" w:cs="Trebuchet MS"/>
          <w:sz w:val="28"/>
        </w:rPr>
      </w:pPr>
    </w:p>
    <w:p w14:paraId="06524E42" w14:textId="77777777" w:rsidR="009D1E57" w:rsidRDefault="009D1E57" w:rsidP="009D1E57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E90E716" w14:textId="77777777" w:rsidR="009D1E57" w:rsidRPr="009D1E57" w:rsidRDefault="009D1E57" w:rsidP="009D1E57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37FDF7CE" w14:textId="77777777" w:rsidR="00EE54CC" w:rsidRDefault="00EE54CC">
      <w:pPr>
        <w:rPr>
          <w:color w:val="000000"/>
          <w:sz w:val="23"/>
          <w:szCs w:val="23"/>
        </w:rPr>
      </w:pPr>
    </w:p>
    <w:p w14:paraId="6D3EB7D1" w14:textId="77777777" w:rsidR="000C5C3B" w:rsidRDefault="000C5C3B"/>
    <w:p w14:paraId="1A1EB1B5" w14:textId="77777777" w:rsidR="000C5C3B" w:rsidRDefault="000C5C3B"/>
    <w:p w14:paraId="29DF467D" w14:textId="759FE354" w:rsidR="000C5C3B" w:rsidRDefault="00A1713F" w:rsidP="00A1713F">
      <w:pPr>
        <w:widowControl/>
        <w:suppressAutoHyphens w:val="0"/>
      </w:pPr>
      <w:r>
        <w:br w:type="page"/>
      </w:r>
    </w:p>
    <w:p w14:paraId="7799A41D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5C39D3C9" w14:textId="77777777" w:rsidR="00B46F3E" w:rsidRPr="00781D9F" w:rsidRDefault="00B46F3E" w:rsidP="00B46F3E"/>
    <w:p w14:paraId="317EAB8C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6387F86B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4ED44915" w14:textId="77777777" w:rsidTr="000007D3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7252038D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4F5F1A87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0E8992E0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21419D44" w14:textId="77777777" w:rsidTr="000007D3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047CD3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4358E74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5A6F63E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D3AED2D" w14:textId="77777777" w:rsidR="00B46F3E" w:rsidRPr="00EB294A" w:rsidRDefault="00B46F3E" w:rsidP="00B46F3E">
      <w:pPr>
        <w:rPr>
          <w:rFonts w:ascii="Century Gothic" w:hAnsi="Century Gothic"/>
        </w:rPr>
      </w:pPr>
    </w:p>
    <w:p w14:paraId="08A9CF63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8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60"/>
      </w:tblGrid>
      <w:tr w:rsidR="00B46F3E" w:rsidRPr="005D53F7" w14:paraId="6C2A472E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585BC23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68F8D3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0B61BA24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CF9B0BD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FE1469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5D853A3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2EC12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B60B3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1557148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0D390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50BC5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725021AB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E7825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7F28E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7288679" w14:textId="77777777" w:rsidR="00B46F3E" w:rsidRPr="005D53F7" w:rsidRDefault="00B46F3E" w:rsidP="00B46F3E">
      <w:pPr>
        <w:rPr>
          <w:rFonts w:ascii="Century Gothic" w:hAnsi="Century Gothic"/>
        </w:rPr>
      </w:pPr>
    </w:p>
    <w:p w14:paraId="38BB926B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0CA12D53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EECF122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2EB6C29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75CE2CF9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54871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D06C0E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B7428F6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1A04F23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089CCC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6775C89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54252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2152E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3C871B5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C25D91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05779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BBEEE8B" w14:textId="77777777" w:rsidR="00B46F3E" w:rsidRDefault="00B46F3E" w:rsidP="00B46F3E">
      <w:pPr>
        <w:rPr>
          <w:rFonts w:ascii="Century Gothic" w:hAnsi="Century Gothic"/>
        </w:rPr>
      </w:pPr>
    </w:p>
    <w:p w14:paraId="26D22766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75E25EA8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673E4799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5B4DA6BA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4D0207DC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61F4580A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19E09DB5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85649DF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15CA6C8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0A773E65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BA1665C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2D50D74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90EEAC4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C513C05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437844FD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7FB6816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348EAD85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271DF8D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599F7D9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EC5FF39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2CDCFACF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6381CA87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0A38462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C1A7EDC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1F81C745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0C65398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69CDCECD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54394DB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CB25A0C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</w:t>
            </w:r>
            <w:bookmarkStart w:id="0" w:name="_GoBack"/>
            <w:bookmarkEnd w:id="0"/>
            <w:r w:rsidRPr="00EF11FE">
              <w:rPr>
                <w:rFonts w:ascii="Century Gothic" w:hAnsi="Century Gothic"/>
                <w:i/>
              </w:rPr>
              <w:t>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31353296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0E26F1E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6BC4F11C" w14:textId="32CAC6CF" w:rsidR="00A1713F" w:rsidRPr="00C0065B" w:rsidRDefault="00A1713F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7D62B52E" w14:textId="77777777" w:rsidR="00A1713F" w:rsidRPr="00AF0933" w:rsidRDefault="00A1713F" w:rsidP="00B94E0C">
      <w:pPr>
        <w:pStyle w:val="Heading2"/>
      </w:pPr>
      <w:r>
        <w:t>Define the Data Structure</w:t>
      </w:r>
    </w:p>
    <w:p w14:paraId="4ECDA936" w14:textId="77777777" w:rsidR="00A1713F" w:rsidRPr="005D53F7" w:rsidRDefault="00A1713F" w:rsidP="00A1713F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42E14E10" w14:textId="77777777" w:rsidR="00A1713F" w:rsidRPr="00D12DD3" w:rsidRDefault="00A1713F" w:rsidP="00A1713F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587CA6A9" w14:textId="77777777" w:rsidR="00A1713F" w:rsidRPr="00D12DD3" w:rsidRDefault="00A1713F" w:rsidP="00A1713F">
      <w:pPr>
        <w:pStyle w:val="Code"/>
        <w:framePr w:wrap="around"/>
      </w:pPr>
    </w:p>
    <w:p w14:paraId="41127BFC" w14:textId="77777777" w:rsidR="00A1713F" w:rsidRPr="00D12DD3" w:rsidRDefault="00A1713F" w:rsidP="00A1713F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D2B3D2C" w14:textId="77777777" w:rsidR="00A1713F" w:rsidRPr="00D12DD3" w:rsidRDefault="00A1713F" w:rsidP="00A1713F">
      <w:pPr>
        <w:pStyle w:val="Code"/>
        <w:framePr w:wrap="around"/>
      </w:pPr>
    </w:p>
    <w:p w14:paraId="7ED6BDE3" w14:textId="77777777" w:rsidR="00A1713F" w:rsidRPr="00D12DD3" w:rsidRDefault="00A1713F" w:rsidP="00A1713F">
      <w:pPr>
        <w:pStyle w:val="Code"/>
        <w:framePr w:wrap="around"/>
      </w:pPr>
      <w:r w:rsidRPr="00D12DD3">
        <w:t>| __________(_________________________________</w:t>
      </w:r>
    </w:p>
    <w:p w14:paraId="0F3FA5E1" w14:textId="77777777" w:rsidR="00A1713F" w:rsidRPr="00D12DD3" w:rsidRDefault="00A1713F" w:rsidP="00A1713F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17CB5852" w14:textId="77777777" w:rsidR="00A1713F" w:rsidRPr="00D12DD3" w:rsidRDefault="00A1713F" w:rsidP="00A1713F">
      <w:pPr>
        <w:pStyle w:val="Code"/>
        <w:framePr w:wrap="around"/>
      </w:pPr>
      <w:r w:rsidRPr="00D12DD3">
        <w:t xml:space="preserve">             _________________________________ </w:t>
      </w:r>
    </w:p>
    <w:p w14:paraId="6F080260" w14:textId="77777777" w:rsidR="00A1713F" w:rsidRPr="00D12DD3" w:rsidRDefault="00A1713F" w:rsidP="00A1713F">
      <w:pPr>
        <w:pStyle w:val="Code"/>
        <w:framePr w:wrap="around"/>
      </w:pPr>
    </w:p>
    <w:p w14:paraId="21500CBF" w14:textId="3ED4AC3C" w:rsidR="00A1713F" w:rsidRPr="00D12DD3" w:rsidRDefault="00A1713F" w:rsidP="00A1713F">
      <w:pPr>
        <w:pStyle w:val="Code"/>
        <w:framePr w:wrap="around"/>
      </w:pPr>
      <w:r w:rsidRPr="00D12DD3">
        <w:t xml:space="preserve">          </w:t>
      </w:r>
      <w:r w:rsidR="003E034C">
        <w:t xml:space="preserve">   </w:t>
      </w:r>
      <w:r w:rsidRPr="00D12DD3">
        <w:t>_________________________________</w:t>
      </w:r>
    </w:p>
    <w:p w14:paraId="1705B635" w14:textId="77777777" w:rsidR="00A1713F" w:rsidRPr="00D12DD3" w:rsidRDefault="00A1713F" w:rsidP="00A1713F">
      <w:pPr>
        <w:pStyle w:val="Code"/>
        <w:framePr w:wrap="around"/>
      </w:pPr>
    </w:p>
    <w:p w14:paraId="512BD948" w14:textId="7FE05F05" w:rsidR="00A1713F" w:rsidRPr="00D12DD3" w:rsidRDefault="00A1713F" w:rsidP="00A1713F">
      <w:pPr>
        <w:pStyle w:val="Code"/>
        <w:framePr w:wrap="around"/>
      </w:pPr>
      <w:r w:rsidRPr="00D12DD3">
        <w:tab/>
      </w:r>
      <w:r w:rsidRPr="00D12DD3">
        <w:tab/>
      </w:r>
      <w:r w:rsidR="003E034C">
        <w:t xml:space="preserve">      </w:t>
      </w:r>
      <w:r w:rsidRPr="00D12DD3">
        <w:t>________________________________)</w:t>
      </w:r>
    </w:p>
    <w:p w14:paraId="1A3B8AAE" w14:textId="77777777" w:rsidR="00A1713F" w:rsidRPr="005D53F7" w:rsidRDefault="00A1713F" w:rsidP="00A1713F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794401C9" w14:textId="77777777" w:rsidR="00A1713F" w:rsidRPr="005D53F7" w:rsidRDefault="00A1713F" w:rsidP="00A1713F">
      <w:pPr>
        <w:ind w:left="-1080" w:firstLine="1080"/>
        <w:rPr>
          <w:rFonts w:ascii="Century Gothic" w:hAnsi="Century Gothic"/>
        </w:rPr>
      </w:pPr>
    </w:p>
    <w:p w14:paraId="41056E49" w14:textId="77777777" w:rsidR="00A1713F" w:rsidRDefault="00A1713F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0864C083" w14:textId="5ADEAE7D" w:rsidR="00A1713F" w:rsidRPr="00EB294A" w:rsidRDefault="00A1713F" w:rsidP="00A1713F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1C3A1AD6" w14:textId="2BD8D537" w:rsidR="00A1713F" w:rsidRPr="00EB294A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7C2454E3" w14:textId="387876B9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18D97DCE" w14:textId="77777777" w:rsidR="00A1713F" w:rsidRDefault="00A1713F" w:rsidP="00A1713F">
      <w:pPr>
        <w:spacing w:line="360" w:lineRule="auto"/>
        <w:rPr>
          <w:rFonts w:ascii="Century Gothic" w:hAnsi="Century Gothic" w:cs="Trebuchet MS"/>
          <w:color w:val="000000"/>
        </w:rPr>
      </w:pPr>
    </w:p>
    <w:p w14:paraId="6ABC0CB1" w14:textId="77777777" w:rsidR="00A1713F" w:rsidRPr="005D53F7" w:rsidRDefault="00A1713F" w:rsidP="00B94E0C">
      <w:pPr>
        <w:pStyle w:val="Heading2"/>
      </w:pPr>
      <w:r w:rsidRPr="005D53F7">
        <w:t>Write an example for one of the functions on the previous page:</w:t>
      </w:r>
    </w:p>
    <w:p w14:paraId="4B3FDFBB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C76E551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8485335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9ACD89D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6FF005C" w14:textId="479DFEB9" w:rsidR="00A1713F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A1EA9CD" w14:textId="1A4BCB2B" w:rsidR="00A1713F" w:rsidRDefault="00A1713F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4C6D6AF3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1CACDA46" w14:textId="77777777" w:rsidR="00B46F3E" w:rsidRPr="00781D9F" w:rsidRDefault="00B46F3E" w:rsidP="00B46F3E"/>
    <w:p w14:paraId="2E3E7BC8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2E1F8505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040EAABA" w14:textId="77777777" w:rsidTr="000007D3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0A3ED0BC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26DA6D74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24A5B49D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64538DCB" w14:textId="77777777" w:rsidTr="000007D3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B8642F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9E824E8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DCBD36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74738207" w14:textId="77777777" w:rsidR="00B46F3E" w:rsidRPr="00EB294A" w:rsidRDefault="00B46F3E" w:rsidP="00B46F3E">
      <w:pPr>
        <w:rPr>
          <w:rFonts w:ascii="Century Gothic" w:hAnsi="Century Gothic"/>
        </w:rPr>
      </w:pPr>
    </w:p>
    <w:p w14:paraId="0E504C38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8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60"/>
      </w:tblGrid>
      <w:tr w:rsidR="00B46F3E" w:rsidRPr="005D53F7" w14:paraId="0933B423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988B59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4CAC4DDB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594AEC2C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92539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9CCC0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F7496A5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A533B76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1CF1C9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5321E651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6C3FDA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E5BA1E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86AFD55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8D8DF6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8BFCB9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B855B3B" w14:textId="77777777" w:rsidR="00B46F3E" w:rsidRPr="005D53F7" w:rsidRDefault="00B46F3E" w:rsidP="00B46F3E">
      <w:pPr>
        <w:rPr>
          <w:rFonts w:ascii="Century Gothic" w:hAnsi="Century Gothic"/>
        </w:rPr>
      </w:pPr>
    </w:p>
    <w:p w14:paraId="1609A680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35BAE737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B453B98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7A0BE772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077B79F4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E450AE9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C075F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9320351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7022F9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E8F5F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205ACAA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EB5FF7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152A55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3DF9FFF8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EBDA88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F855A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ADD97F3" w14:textId="77777777" w:rsidR="00B46F3E" w:rsidRDefault="00B46F3E" w:rsidP="00B46F3E">
      <w:pPr>
        <w:rPr>
          <w:rFonts w:ascii="Century Gothic" w:hAnsi="Century Gothic"/>
        </w:rPr>
      </w:pPr>
    </w:p>
    <w:p w14:paraId="621B0A5C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090F66D9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42695765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5E4A8DB7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6D2B7F04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38B4BEFB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6A59BF40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EE94722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65AB4F3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20DCA0B3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B0DC560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9DB5A7A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00AF01E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EAA57AA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37F1C10B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08783E2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FF5AF9B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F2AF14E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D782842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65AD4D9B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4872726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990A68F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F5E75C5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5D8E3B4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2CA441C4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47BB9B8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4E724F0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D525FD8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C33952C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51EE7932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4AC668E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28092BA2" w14:textId="322D59C4" w:rsidR="00A1713F" w:rsidRPr="00C0065B" w:rsidRDefault="00A1713F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02DBA9D1" w14:textId="77777777" w:rsidR="00A1713F" w:rsidRPr="00AF0933" w:rsidRDefault="00A1713F" w:rsidP="00B94E0C">
      <w:pPr>
        <w:pStyle w:val="Heading2"/>
      </w:pPr>
      <w:r>
        <w:t>Define the Data Structure</w:t>
      </w:r>
    </w:p>
    <w:p w14:paraId="400E60BC" w14:textId="77777777" w:rsidR="00A1713F" w:rsidRPr="005D53F7" w:rsidRDefault="00A1713F" w:rsidP="00A1713F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02A1F3C7" w14:textId="77777777" w:rsidR="00A1713F" w:rsidRPr="00D12DD3" w:rsidRDefault="00A1713F" w:rsidP="00A1713F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1A11DDDB" w14:textId="77777777" w:rsidR="00A1713F" w:rsidRPr="00D12DD3" w:rsidRDefault="00A1713F" w:rsidP="00A1713F">
      <w:pPr>
        <w:pStyle w:val="Code"/>
        <w:framePr w:wrap="around"/>
      </w:pPr>
    </w:p>
    <w:p w14:paraId="3A78D5C1" w14:textId="77777777" w:rsidR="00A1713F" w:rsidRPr="00D12DD3" w:rsidRDefault="00A1713F" w:rsidP="00A1713F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48AD2AA0" w14:textId="77777777" w:rsidR="00A1713F" w:rsidRPr="00D12DD3" w:rsidRDefault="00A1713F" w:rsidP="00A1713F">
      <w:pPr>
        <w:pStyle w:val="Code"/>
        <w:framePr w:wrap="around"/>
      </w:pPr>
    </w:p>
    <w:p w14:paraId="364909FA" w14:textId="77777777" w:rsidR="00A1713F" w:rsidRPr="00D12DD3" w:rsidRDefault="00A1713F" w:rsidP="00A1713F">
      <w:pPr>
        <w:pStyle w:val="Code"/>
        <w:framePr w:wrap="around"/>
      </w:pPr>
      <w:r w:rsidRPr="00D12DD3">
        <w:t>| __________(_________________________________</w:t>
      </w:r>
    </w:p>
    <w:p w14:paraId="2B108B19" w14:textId="77777777" w:rsidR="00A1713F" w:rsidRPr="00D12DD3" w:rsidRDefault="00A1713F" w:rsidP="00A1713F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34B4F84D" w14:textId="77777777" w:rsidR="00A1713F" w:rsidRPr="00D12DD3" w:rsidRDefault="00A1713F" w:rsidP="00A1713F">
      <w:pPr>
        <w:pStyle w:val="Code"/>
        <w:framePr w:wrap="around"/>
      </w:pPr>
      <w:r w:rsidRPr="00D12DD3">
        <w:t xml:space="preserve">             _________________________________ </w:t>
      </w:r>
    </w:p>
    <w:p w14:paraId="1DA680FC" w14:textId="77777777" w:rsidR="00A1713F" w:rsidRPr="00D12DD3" w:rsidRDefault="00A1713F" w:rsidP="00A1713F">
      <w:pPr>
        <w:pStyle w:val="Code"/>
        <w:framePr w:wrap="around"/>
      </w:pPr>
    </w:p>
    <w:p w14:paraId="17AF0350" w14:textId="5DAA523A" w:rsidR="00A1713F" w:rsidRPr="00D12DD3" w:rsidRDefault="00A1713F" w:rsidP="00A1713F">
      <w:pPr>
        <w:pStyle w:val="Code"/>
        <w:framePr w:wrap="around"/>
      </w:pPr>
      <w:r w:rsidRPr="00D12DD3">
        <w:t xml:space="preserve">          </w:t>
      </w:r>
      <w:r w:rsidR="003E034C">
        <w:t xml:space="preserve">   </w:t>
      </w:r>
      <w:r w:rsidRPr="00D12DD3">
        <w:t>_________________________________</w:t>
      </w:r>
    </w:p>
    <w:p w14:paraId="301EDDA5" w14:textId="77777777" w:rsidR="00A1713F" w:rsidRPr="00D12DD3" w:rsidRDefault="00A1713F" w:rsidP="00A1713F">
      <w:pPr>
        <w:pStyle w:val="Code"/>
        <w:framePr w:wrap="around"/>
      </w:pPr>
    </w:p>
    <w:p w14:paraId="2B29C4A8" w14:textId="1F949459" w:rsidR="00A1713F" w:rsidRPr="00D12DD3" w:rsidRDefault="00A1713F" w:rsidP="00A1713F">
      <w:pPr>
        <w:pStyle w:val="Code"/>
        <w:framePr w:wrap="around"/>
      </w:pPr>
      <w:r w:rsidRPr="00D12DD3">
        <w:tab/>
      </w:r>
      <w:r w:rsidRPr="00D12DD3">
        <w:tab/>
      </w:r>
      <w:r w:rsidR="003E034C">
        <w:t xml:space="preserve">      </w:t>
      </w:r>
      <w:r w:rsidRPr="00D12DD3">
        <w:t>________________________________)</w:t>
      </w:r>
    </w:p>
    <w:p w14:paraId="7C6A1FF8" w14:textId="6A216E62" w:rsidR="00A1713F" w:rsidRPr="005D53F7" w:rsidRDefault="00A1713F" w:rsidP="00A1713F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 w:rsidR="003E034C">
        <w:t xml:space="preserve">   </w:t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0E595D1D" w14:textId="77777777" w:rsidR="00A1713F" w:rsidRPr="005D53F7" w:rsidRDefault="00A1713F" w:rsidP="00A1713F">
      <w:pPr>
        <w:ind w:left="-1080" w:firstLine="1080"/>
        <w:rPr>
          <w:rFonts w:ascii="Century Gothic" w:hAnsi="Century Gothic"/>
        </w:rPr>
      </w:pPr>
    </w:p>
    <w:p w14:paraId="1555EA4B" w14:textId="77777777" w:rsidR="00A1713F" w:rsidRDefault="00A1713F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1C0A0109" w14:textId="44009AF7" w:rsidR="00A1713F" w:rsidRPr="00EB294A" w:rsidRDefault="00A1713F" w:rsidP="00A1713F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6D67C2D" w14:textId="6645BD36" w:rsidR="00A1713F" w:rsidRPr="00EB294A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2D66B63F" w14:textId="1C78A566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86A57F1" w14:textId="77777777" w:rsidR="00A1713F" w:rsidRDefault="00A1713F" w:rsidP="00A1713F">
      <w:pPr>
        <w:spacing w:line="360" w:lineRule="auto"/>
        <w:rPr>
          <w:rFonts w:ascii="Century Gothic" w:hAnsi="Century Gothic" w:cs="Trebuchet MS"/>
          <w:color w:val="000000"/>
        </w:rPr>
      </w:pPr>
    </w:p>
    <w:p w14:paraId="02BC9637" w14:textId="77777777" w:rsidR="00A1713F" w:rsidRPr="005D53F7" w:rsidRDefault="00A1713F" w:rsidP="00B94E0C">
      <w:pPr>
        <w:pStyle w:val="Heading2"/>
      </w:pPr>
      <w:r w:rsidRPr="005D53F7">
        <w:t>Write an example for one of the functions on the previous page:</w:t>
      </w:r>
    </w:p>
    <w:p w14:paraId="17DB7168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89A69D0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6DA48E6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F2B6E74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0393C3E" w14:textId="77777777" w:rsidR="00A1713F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EC90A23" w14:textId="57E4E5F6" w:rsidR="009000F4" w:rsidRDefault="00A1713F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01511A08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1F605204" w14:textId="77777777" w:rsidR="00B46F3E" w:rsidRPr="00781D9F" w:rsidRDefault="00B46F3E" w:rsidP="00B46F3E"/>
    <w:p w14:paraId="4D372444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57772E9D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60DC77BA" w14:textId="77777777" w:rsidTr="000007D3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12442065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5A9B709F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183C6ADE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695BF703" w14:textId="77777777" w:rsidTr="000007D3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E9F370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E2CD380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8BA97BD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82027A1" w14:textId="77777777" w:rsidR="00B46F3E" w:rsidRPr="00EB294A" w:rsidRDefault="00B46F3E" w:rsidP="00B46F3E">
      <w:pPr>
        <w:rPr>
          <w:rFonts w:ascii="Century Gothic" w:hAnsi="Century Gothic"/>
        </w:rPr>
      </w:pPr>
    </w:p>
    <w:p w14:paraId="549CF06D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8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60"/>
      </w:tblGrid>
      <w:tr w:rsidR="00B46F3E" w:rsidRPr="005D53F7" w14:paraId="5E2F6716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23C0747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941D905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02EA0068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B92A1C3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54AFD3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36759E0E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1E4595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6060FD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AFF9EF1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3D584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6F6EF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AF2FA42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814E67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A9B0DE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767785FF" w14:textId="77777777" w:rsidR="00B46F3E" w:rsidRPr="005D53F7" w:rsidRDefault="00B46F3E" w:rsidP="00B46F3E">
      <w:pPr>
        <w:rPr>
          <w:rFonts w:ascii="Century Gothic" w:hAnsi="Century Gothic"/>
        </w:rPr>
      </w:pPr>
    </w:p>
    <w:p w14:paraId="625C878A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776603E0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2C8955F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41727F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38013E88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AFA8F4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F166CB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55F048D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C8B78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34B06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305267F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93E7F78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AD0E2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213C354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7A2835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94A89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B3942A2" w14:textId="77777777" w:rsidR="00B46F3E" w:rsidRDefault="00B46F3E" w:rsidP="00B46F3E">
      <w:pPr>
        <w:rPr>
          <w:rFonts w:ascii="Century Gothic" w:hAnsi="Century Gothic"/>
        </w:rPr>
      </w:pPr>
    </w:p>
    <w:p w14:paraId="0EBE27E2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01345DA5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300CB34A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7246DB79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235E96A3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EC5B16B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365D476B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0F93B83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46CEFC1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623671EA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DBCFDB1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CB7187D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3899EBA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19B0AA8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73F494A3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08F7279B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59167789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7332935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0C0C021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6D977EB6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7E50C51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2341F29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DF4A320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D22F318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00D4ABDA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9D16C49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16FFC93D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49C49D3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AC90D14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5E07818B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101A40F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518FA011" w14:textId="10518732" w:rsidR="009000F4" w:rsidRPr="00C0065B" w:rsidRDefault="009000F4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0DFC8F76" w14:textId="77777777" w:rsidR="009000F4" w:rsidRPr="00AF0933" w:rsidRDefault="009000F4" w:rsidP="009000F4">
      <w:pPr>
        <w:pStyle w:val="Heading2"/>
      </w:pPr>
      <w:r>
        <w:t>Define the Data Structure</w:t>
      </w:r>
    </w:p>
    <w:p w14:paraId="2D1848D5" w14:textId="77777777" w:rsidR="009000F4" w:rsidRPr="005D53F7" w:rsidRDefault="009000F4" w:rsidP="009000F4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17AED83E" w14:textId="77777777" w:rsidR="009000F4" w:rsidRPr="00D12DD3" w:rsidRDefault="009000F4" w:rsidP="009000F4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29AA733B" w14:textId="77777777" w:rsidR="009000F4" w:rsidRPr="00D12DD3" w:rsidRDefault="009000F4" w:rsidP="009000F4">
      <w:pPr>
        <w:pStyle w:val="Code"/>
        <w:framePr w:wrap="around"/>
      </w:pPr>
    </w:p>
    <w:p w14:paraId="0B135476" w14:textId="77777777" w:rsidR="009000F4" w:rsidRPr="00D12DD3" w:rsidRDefault="009000F4" w:rsidP="009000F4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F9BE4EA" w14:textId="77777777" w:rsidR="009000F4" w:rsidRPr="00D12DD3" w:rsidRDefault="009000F4" w:rsidP="009000F4">
      <w:pPr>
        <w:pStyle w:val="Code"/>
        <w:framePr w:wrap="around"/>
      </w:pPr>
    </w:p>
    <w:p w14:paraId="1AA9F21A" w14:textId="77777777" w:rsidR="009000F4" w:rsidRPr="00D12DD3" w:rsidRDefault="009000F4" w:rsidP="009000F4">
      <w:pPr>
        <w:pStyle w:val="Code"/>
        <w:framePr w:wrap="around"/>
      </w:pPr>
      <w:r w:rsidRPr="00D12DD3">
        <w:t>| __________(_________________________________</w:t>
      </w:r>
    </w:p>
    <w:p w14:paraId="04B98420" w14:textId="77777777" w:rsidR="009000F4" w:rsidRPr="00D12DD3" w:rsidRDefault="009000F4" w:rsidP="009000F4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5C0E6756" w14:textId="77777777" w:rsidR="009000F4" w:rsidRPr="00D12DD3" w:rsidRDefault="009000F4" w:rsidP="009000F4">
      <w:pPr>
        <w:pStyle w:val="Code"/>
        <w:framePr w:wrap="around"/>
      </w:pPr>
      <w:r w:rsidRPr="00D12DD3">
        <w:t xml:space="preserve">             _________________________________ </w:t>
      </w:r>
    </w:p>
    <w:p w14:paraId="2F9F326C" w14:textId="77777777" w:rsidR="009000F4" w:rsidRPr="00D12DD3" w:rsidRDefault="009000F4" w:rsidP="009000F4">
      <w:pPr>
        <w:pStyle w:val="Code"/>
        <w:framePr w:wrap="around"/>
      </w:pPr>
    </w:p>
    <w:p w14:paraId="095E2D75" w14:textId="220BDFA5" w:rsidR="009000F4" w:rsidRPr="00D12DD3" w:rsidRDefault="009000F4" w:rsidP="009000F4">
      <w:pPr>
        <w:pStyle w:val="Code"/>
        <w:framePr w:wrap="around"/>
      </w:pPr>
      <w:r w:rsidRPr="00D12DD3">
        <w:t xml:space="preserve">          </w:t>
      </w:r>
      <w:r w:rsidR="003E034C">
        <w:t xml:space="preserve">   </w:t>
      </w:r>
      <w:r w:rsidRPr="00D12DD3">
        <w:t>_________________________________</w:t>
      </w:r>
    </w:p>
    <w:p w14:paraId="7D029B45" w14:textId="77777777" w:rsidR="009000F4" w:rsidRPr="00D12DD3" w:rsidRDefault="009000F4" w:rsidP="009000F4">
      <w:pPr>
        <w:pStyle w:val="Code"/>
        <w:framePr w:wrap="around"/>
      </w:pPr>
    </w:p>
    <w:p w14:paraId="680BA7FD" w14:textId="3C8F7118" w:rsidR="009000F4" w:rsidRPr="00D12DD3" w:rsidRDefault="009000F4" w:rsidP="009000F4">
      <w:pPr>
        <w:pStyle w:val="Code"/>
        <w:framePr w:wrap="around"/>
      </w:pPr>
      <w:r w:rsidRPr="00D12DD3">
        <w:tab/>
      </w:r>
      <w:r w:rsidRPr="00D12DD3">
        <w:tab/>
      </w:r>
      <w:r w:rsidR="003E034C">
        <w:t xml:space="preserve">      </w:t>
      </w:r>
      <w:r w:rsidRPr="00D12DD3">
        <w:t>________________________________)</w:t>
      </w:r>
    </w:p>
    <w:p w14:paraId="223893EA" w14:textId="77777777" w:rsidR="009000F4" w:rsidRPr="005D53F7" w:rsidRDefault="009000F4" w:rsidP="009000F4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6F8F4D46" w14:textId="77777777" w:rsidR="009000F4" w:rsidRPr="005D53F7" w:rsidRDefault="009000F4" w:rsidP="009000F4">
      <w:pPr>
        <w:ind w:left="-1080" w:firstLine="1080"/>
        <w:rPr>
          <w:rFonts w:ascii="Century Gothic" w:hAnsi="Century Gothic"/>
        </w:rPr>
      </w:pPr>
    </w:p>
    <w:p w14:paraId="67946B64" w14:textId="77777777" w:rsidR="009000F4" w:rsidRDefault="009000F4" w:rsidP="009000F4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43E8C9FF" w14:textId="5FDE3F10" w:rsidR="009000F4" w:rsidRPr="00EB294A" w:rsidRDefault="009000F4" w:rsidP="009000F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49A2057" w14:textId="6C26214D" w:rsidR="009000F4" w:rsidRPr="00EB294A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37D7883E" w14:textId="0DD874AC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29275CF" w14:textId="77777777" w:rsidR="009000F4" w:rsidRDefault="009000F4" w:rsidP="009000F4">
      <w:pPr>
        <w:spacing w:line="360" w:lineRule="auto"/>
        <w:rPr>
          <w:rFonts w:ascii="Century Gothic" w:hAnsi="Century Gothic" w:cs="Trebuchet MS"/>
          <w:color w:val="000000"/>
        </w:rPr>
      </w:pPr>
    </w:p>
    <w:p w14:paraId="27BE6463" w14:textId="77777777" w:rsidR="009000F4" w:rsidRPr="005D53F7" w:rsidRDefault="009000F4" w:rsidP="009000F4">
      <w:pPr>
        <w:pStyle w:val="Heading2"/>
      </w:pPr>
      <w:r w:rsidRPr="005D53F7">
        <w:t>Write an example for one of the functions on the previous page:</w:t>
      </w:r>
    </w:p>
    <w:p w14:paraId="4E1DE9CE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C9F5462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775178F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215886A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F1F1E94" w14:textId="77777777" w:rsidR="009000F4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8B1D579" w14:textId="09ABF104" w:rsidR="001A20A4" w:rsidRDefault="001A20A4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1587E508" w14:textId="77777777" w:rsidR="00B46F3E" w:rsidRDefault="00B46F3E" w:rsidP="00B46F3E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196A0DDE" w14:textId="77777777" w:rsidR="00B46F3E" w:rsidRPr="002664D5" w:rsidRDefault="00B46F3E" w:rsidP="00B46F3E">
      <w:pPr>
        <w:pStyle w:val="Heading2"/>
        <w:numPr>
          <w:ilvl w:val="0"/>
          <w:numId w:val="0"/>
        </w:numPr>
        <w:jc w:val="center"/>
        <w:rPr>
          <w:sz w:val="20"/>
          <w:szCs w:val="20"/>
        </w:rPr>
      </w:pPr>
      <w:r w:rsidRPr="002664D5">
        <w:rPr>
          <w:sz w:val="20"/>
          <w:szCs w:val="20"/>
        </w:rPr>
        <w:t>Describe the goal of your change: what new feature or behavior will it add to your animation?</w:t>
      </w:r>
    </w:p>
    <w:p w14:paraId="14A2CCB3" w14:textId="77777777" w:rsidR="00B46F3E" w:rsidRDefault="00B46F3E" w:rsidP="00B46F3E">
      <w:pPr>
        <w:pStyle w:val="BodyText"/>
      </w:pPr>
    </w:p>
    <w:p w14:paraId="4493BAB4" w14:textId="77777777" w:rsidR="00B46F3E" w:rsidRDefault="00B46F3E" w:rsidP="00B46F3E">
      <w:pPr>
        <w:pStyle w:val="BodyText"/>
      </w:pPr>
    </w:p>
    <w:p w14:paraId="726E76C3" w14:textId="77777777" w:rsidR="00B46F3E" w:rsidRDefault="00B46F3E" w:rsidP="00B46F3E">
      <w:pPr>
        <w:pStyle w:val="BodyText"/>
      </w:pPr>
    </w:p>
    <w:p w14:paraId="12CEFBD9" w14:textId="77777777" w:rsidR="00B46F3E" w:rsidRPr="00C64072" w:rsidRDefault="00B46F3E" w:rsidP="00B46F3E">
      <w:pPr>
        <w:pStyle w:val="BodyText"/>
      </w:pPr>
    </w:p>
    <w:p w14:paraId="29A0619D" w14:textId="77777777" w:rsidR="00B46F3E" w:rsidRPr="004A7606" w:rsidRDefault="00B46F3E" w:rsidP="00B46F3E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B46F3E" w:rsidRPr="005D53F7" w14:paraId="27797F27" w14:textId="77777777" w:rsidTr="000007D3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08CD9D34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53148D36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567A28BB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32FC0C58" w14:textId="77777777" w:rsidTr="000007D3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B0FC040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64F4339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9D2B1CE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A726403" w14:textId="77777777" w:rsidR="00B46F3E" w:rsidRPr="00EB294A" w:rsidRDefault="00B46F3E" w:rsidP="00B46F3E">
      <w:pPr>
        <w:rPr>
          <w:rFonts w:ascii="Century Gothic" w:hAnsi="Century Gothic"/>
        </w:rPr>
      </w:pPr>
    </w:p>
    <w:p w14:paraId="61738AF9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999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7"/>
        <w:gridCol w:w="7920"/>
      </w:tblGrid>
      <w:tr w:rsidR="00B46F3E" w:rsidRPr="005D53F7" w14:paraId="18FB84D7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28A76207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8686BC7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07C5323C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23F3E4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5025C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7B4A3197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324E876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F6C758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5D645C57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5D57A7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F88DC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E376D43" w14:textId="77777777" w:rsidR="00B46F3E" w:rsidRPr="005D53F7" w:rsidRDefault="00B46F3E" w:rsidP="00B46F3E">
      <w:pPr>
        <w:rPr>
          <w:rFonts w:ascii="Century Gothic" w:hAnsi="Century Gothic"/>
        </w:rPr>
      </w:pPr>
    </w:p>
    <w:p w14:paraId="5F67A69D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3" w:type="dxa"/>
        <w:tblInd w:w="92" w:type="dxa"/>
        <w:tblLayout w:type="fixed"/>
        <w:tblLook w:val="0000" w:firstRow="0" w:lastRow="0" w:firstColumn="0" w:lastColumn="0" w:noHBand="0" w:noVBand="0"/>
      </w:tblPr>
      <w:tblGrid>
        <w:gridCol w:w="4696"/>
        <w:gridCol w:w="5357"/>
      </w:tblGrid>
      <w:tr w:rsidR="00B46F3E" w:rsidRPr="005D53F7" w14:paraId="01C1DDA2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266FB7D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6ED8988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235CCE26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603E5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4327D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800B38E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5D4AF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10CFCD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BA1561C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DF51E63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9B8098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77132A2" w14:textId="77777777" w:rsidR="00B46F3E" w:rsidRDefault="00B46F3E" w:rsidP="00B46F3E">
      <w:pPr>
        <w:rPr>
          <w:rFonts w:ascii="Century Gothic" w:hAnsi="Century Gothic"/>
        </w:rPr>
      </w:pPr>
    </w:p>
    <w:p w14:paraId="5CB04F1C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084A8280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72D7D257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5CAD4665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E727504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080022FA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3191F99D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D7D2C63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61C9B2C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0279AC39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0D0B3E4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5F9A025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821C6F7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2DABDC8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2CAF8982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53B109F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2F1A439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48172FF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5258C63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2C876D3C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2766445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19379EAE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B3613E5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4A61554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128D08E4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79AD058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6753A6F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5CF4378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B5C064A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146A51D3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DD1D8C1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54A82397" w14:textId="77777777" w:rsidR="001A20A4" w:rsidRDefault="001A20A4" w:rsidP="001A20A4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516A3212" w14:textId="5A4F7164" w:rsidR="001A20A4" w:rsidRPr="00EB294A" w:rsidRDefault="001A20A4" w:rsidP="001A20A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720FAAB0" w14:textId="34BDE498" w:rsidR="001A20A4" w:rsidRPr="00EB294A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5E140D15" w14:textId="73F757D5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246D53E" w14:textId="77777777" w:rsidR="001A20A4" w:rsidRDefault="001A20A4" w:rsidP="001A20A4">
      <w:pPr>
        <w:spacing w:line="360" w:lineRule="auto"/>
        <w:rPr>
          <w:rFonts w:ascii="Century Gothic" w:hAnsi="Century Gothic" w:cs="Trebuchet MS"/>
          <w:color w:val="000000"/>
        </w:rPr>
      </w:pPr>
    </w:p>
    <w:p w14:paraId="326F739B" w14:textId="77777777" w:rsidR="001A20A4" w:rsidRDefault="001A20A4" w:rsidP="001A20A4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78B2D11B" w14:textId="77777777" w:rsidR="001A20A4" w:rsidRPr="00E332D0" w:rsidRDefault="001A20A4" w:rsidP="001A20A4">
      <w:pPr>
        <w:pStyle w:val="BodyText"/>
      </w:pPr>
    </w:p>
    <w:p w14:paraId="7F0CE3C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C8C3E5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B413840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017A726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674239D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0870A77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7A93532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116AA153" w14:textId="77777777" w:rsidR="001A20A4" w:rsidRPr="00E332D0" w:rsidRDefault="001A20A4" w:rsidP="001A20A4">
      <w:pPr>
        <w:pStyle w:val="Heading2"/>
      </w:pPr>
      <w:r>
        <w:t xml:space="preserve">If you have another function on your To-Do </w:t>
      </w:r>
      <w:proofErr w:type="gramStart"/>
      <w:r>
        <w:t>list ,</w:t>
      </w:r>
      <w:proofErr w:type="gramEnd"/>
      <w:r>
        <w:t xml:space="preserve"> write at least one NEW example </w:t>
      </w:r>
    </w:p>
    <w:p w14:paraId="42BBAA25" w14:textId="77777777" w:rsidR="001A20A4" w:rsidRPr="00E332D0" w:rsidRDefault="001A20A4" w:rsidP="001A20A4">
      <w:pPr>
        <w:pStyle w:val="BodyText"/>
      </w:pPr>
    </w:p>
    <w:p w14:paraId="347B21B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2CA1065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CE3F07F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F8E1113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831F70B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449D4B0" w14:textId="77777777" w:rsidR="00A1713F" w:rsidRPr="00EB294A" w:rsidRDefault="00A1713F" w:rsidP="00A1713F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3936E7CF" w14:textId="77777777" w:rsidR="001A20A4" w:rsidRDefault="001A20A4">
      <w:pPr>
        <w:widowControl/>
        <w:suppressAutoHyphens w:val="0"/>
      </w:pPr>
      <w:r>
        <w:br w:type="page"/>
      </w:r>
    </w:p>
    <w:p w14:paraId="54943AAD" w14:textId="77777777" w:rsidR="00B46F3E" w:rsidRDefault="00B46F3E" w:rsidP="00B46F3E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559BCFFE" w14:textId="77777777" w:rsidR="00B46F3E" w:rsidRPr="002664D5" w:rsidRDefault="00B46F3E" w:rsidP="00B46F3E">
      <w:pPr>
        <w:pStyle w:val="Heading2"/>
        <w:numPr>
          <w:ilvl w:val="0"/>
          <w:numId w:val="0"/>
        </w:numPr>
        <w:jc w:val="center"/>
        <w:rPr>
          <w:sz w:val="20"/>
          <w:szCs w:val="20"/>
        </w:rPr>
      </w:pPr>
      <w:r w:rsidRPr="002664D5">
        <w:rPr>
          <w:sz w:val="20"/>
          <w:szCs w:val="20"/>
        </w:rPr>
        <w:t>Describe the goal of your change: what new feature or behavior will it add to your animation?</w:t>
      </w:r>
    </w:p>
    <w:p w14:paraId="5587389C" w14:textId="77777777" w:rsidR="00B46F3E" w:rsidRDefault="00B46F3E" w:rsidP="00B46F3E">
      <w:pPr>
        <w:pStyle w:val="BodyText"/>
      </w:pPr>
    </w:p>
    <w:p w14:paraId="3F93A3BF" w14:textId="77777777" w:rsidR="00B46F3E" w:rsidRDefault="00B46F3E" w:rsidP="00B46F3E">
      <w:pPr>
        <w:pStyle w:val="BodyText"/>
      </w:pPr>
    </w:p>
    <w:p w14:paraId="1DFD9F85" w14:textId="77777777" w:rsidR="00B46F3E" w:rsidRDefault="00B46F3E" w:rsidP="00B46F3E">
      <w:pPr>
        <w:pStyle w:val="BodyText"/>
      </w:pPr>
    </w:p>
    <w:p w14:paraId="25DD6F95" w14:textId="77777777" w:rsidR="00B46F3E" w:rsidRPr="00C64072" w:rsidRDefault="00B46F3E" w:rsidP="00B46F3E">
      <w:pPr>
        <w:pStyle w:val="BodyText"/>
      </w:pPr>
    </w:p>
    <w:p w14:paraId="3B0E7ECC" w14:textId="77777777" w:rsidR="00B46F3E" w:rsidRPr="004A7606" w:rsidRDefault="00B46F3E" w:rsidP="00B46F3E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B46F3E" w:rsidRPr="005D53F7" w14:paraId="47D6FB8A" w14:textId="77777777" w:rsidTr="000007D3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36231F84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7C7CE8C3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5EFA6A90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714DEF9F" w14:textId="77777777" w:rsidTr="000007D3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D7CC62F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6CBC5E0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273032E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55EEA6E3" w14:textId="77777777" w:rsidR="00B46F3E" w:rsidRPr="00EB294A" w:rsidRDefault="00B46F3E" w:rsidP="00B46F3E">
      <w:pPr>
        <w:rPr>
          <w:rFonts w:ascii="Century Gothic" w:hAnsi="Century Gothic"/>
        </w:rPr>
      </w:pPr>
    </w:p>
    <w:p w14:paraId="3F8543AF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999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7"/>
        <w:gridCol w:w="7920"/>
      </w:tblGrid>
      <w:tr w:rsidR="00B46F3E" w:rsidRPr="005D53F7" w14:paraId="4FAFC876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68255A8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011CFA02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46A80878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5AA376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1B416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6963F2B3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59C274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85B456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65C35B7F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62A45B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47FD0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129A0283" w14:textId="77777777" w:rsidR="00B46F3E" w:rsidRPr="005D53F7" w:rsidRDefault="00B46F3E" w:rsidP="00B46F3E">
      <w:pPr>
        <w:rPr>
          <w:rFonts w:ascii="Century Gothic" w:hAnsi="Century Gothic"/>
        </w:rPr>
      </w:pPr>
    </w:p>
    <w:p w14:paraId="395F1A3B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3" w:type="dxa"/>
        <w:tblInd w:w="92" w:type="dxa"/>
        <w:tblLayout w:type="fixed"/>
        <w:tblLook w:val="0000" w:firstRow="0" w:lastRow="0" w:firstColumn="0" w:lastColumn="0" w:noHBand="0" w:noVBand="0"/>
      </w:tblPr>
      <w:tblGrid>
        <w:gridCol w:w="4696"/>
        <w:gridCol w:w="5357"/>
      </w:tblGrid>
      <w:tr w:rsidR="00B46F3E" w:rsidRPr="005D53F7" w14:paraId="5B3B7D25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07E1D95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1418FE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054227EC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3CCC8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8054CD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9709E99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024E7E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8A15BC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5D1202B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810A2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6E76D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2CBEF36" w14:textId="77777777" w:rsidR="00B46F3E" w:rsidRDefault="00B46F3E" w:rsidP="00B46F3E">
      <w:pPr>
        <w:rPr>
          <w:rFonts w:ascii="Century Gothic" w:hAnsi="Century Gothic"/>
        </w:rPr>
      </w:pPr>
    </w:p>
    <w:p w14:paraId="64A49912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7BEC9CD0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1991390F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7346C60B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D288CC7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7ADA701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306F1684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F48D465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808F1D8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3A32CC6D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9D94D16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44EE994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0BF9168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03A1940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0FE77742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DD6CBA2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4D4827EC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263C9E8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19457591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8BBFC91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ED505B0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E9DBDD8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43073A8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1D1D597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59FBC85D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2B426EB4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17DF44BD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488C1C3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D7E3BD1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2EC9A302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087F54A7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6AC24A9C" w14:textId="77777777" w:rsidR="001A20A4" w:rsidRDefault="001A20A4" w:rsidP="001A20A4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3AB53217" w14:textId="6B5CD7BB" w:rsidR="001A20A4" w:rsidRPr="00EB294A" w:rsidRDefault="001A20A4" w:rsidP="001A20A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44F7A04" w14:textId="63CD0F4D" w:rsidR="001A20A4" w:rsidRPr="00EB294A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0808C73E" w14:textId="4CD0EC3E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3D05C8E" w14:textId="77777777" w:rsidR="001A20A4" w:rsidRDefault="001A20A4" w:rsidP="001A20A4">
      <w:pPr>
        <w:spacing w:line="360" w:lineRule="auto"/>
        <w:rPr>
          <w:rFonts w:ascii="Century Gothic" w:hAnsi="Century Gothic" w:cs="Trebuchet MS"/>
          <w:color w:val="000000"/>
        </w:rPr>
      </w:pPr>
    </w:p>
    <w:p w14:paraId="7B7B94EA" w14:textId="77777777" w:rsidR="001A20A4" w:rsidRDefault="001A20A4" w:rsidP="001A20A4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4F0CD356" w14:textId="77777777" w:rsidR="001A20A4" w:rsidRPr="00E332D0" w:rsidRDefault="001A20A4" w:rsidP="001A20A4">
      <w:pPr>
        <w:pStyle w:val="BodyText"/>
      </w:pPr>
    </w:p>
    <w:p w14:paraId="3A146DAC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CC03ABF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59A945E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63AB1F8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4CA2614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A237C79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E6AF211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7D55449" w14:textId="77777777" w:rsidR="001A20A4" w:rsidRPr="00E332D0" w:rsidRDefault="001A20A4" w:rsidP="001A20A4">
      <w:pPr>
        <w:pStyle w:val="Heading2"/>
      </w:pPr>
      <w:r>
        <w:t xml:space="preserve">If you have another function on your To-Do </w:t>
      </w:r>
      <w:proofErr w:type="gramStart"/>
      <w:r>
        <w:t>list ,</w:t>
      </w:r>
      <w:proofErr w:type="gramEnd"/>
      <w:r>
        <w:t xml:space="preserve"> write at least one NEW example </w:t>
      </w:r>
    </w:p>
    <w:p w14:paraId="2E0F53C1" w14:textId="77777777" w:rsidR="001A20A4" w:rsidRPr="00E332D0" w:rsidRDefault="001A20A4" w:rsidP="001A20A4">
      <w:pPr>
        <w:pStyle w:val="BodyText"/>
      </w:pPr>
    </w:p>
    <w:p w14:paraId="1D0CE7C9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324C73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4FC3200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A16DE60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A5DE171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EE13E41" w14:textId="4B0AC8E6" w:rsidR="00636BAF" w:rsidRDefault="001A20A4">
      <w:pPr>
        <w:widowControl/>
        <w:suppressAutoHyphens w:val="0"/>
      </w:pPr>
      <w:r>
        <w:br w:type="page"/>
      </w:r>
    </w:p>
    <w:p w14:paraId="29427960" w14:textId="6C27766C" w:rsidR="005819F5" w:rsidRDefault="00636BAF">
      <w:r>
        <w:rPr>
          <w:noProof/>
        </w:rPr>
        <w:lastRenderedPageBreak/>
        <w:drawing>
          <wp:inline distT="0" distB="0" distL="0" distR="0" wp14:anchorId="377C86E7" wp14:editId="2877D84C">
            <wp:extent cx="8514596" cy="6653839"/>
            <wp:effectExtent l="0" t="9525" r="10795" b="10795"/>
            <wp:docPr id="6" name="Picture 6" descr="../../../../../../Desktop/Screen%20Shot%202017-07-31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Screen%20Shot%202017-07-31%20at%20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548568" cy="668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7C4EC" w14:textId="5BEE378C" w:rsidR="000C5C3B" w:rsidRDefault="00636BAF">
      <w:r>
        <w:rPr>
          <w:noProof/>
        </w:rPr>
        <w:lastRenderedPageBreak/>
        <w:drawing>
          <wp:inline distT="0" distB="0" distL="0" distR="0" wp14:anchorId="5CD5E547" wp14:editId="2636AC95">
            <wp:extent cx="8482081" cy="6628524"/>
            <wp:effectExtent l="12383" t="0" r="0" b="0"/>
            <wp:docPr id="7" name="Picture 7" descr="../../../../../../Desktop/Screen%20Shot%202017-07-31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Screen%20Shot%202017-07-31%20at%20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97237" cy="664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5C3B" w:rsidSect="00EB294A">
      <w:footerReference w:type="default" r:id="rId18"/>
      <w:footerReference w:type="first" r:id="rId19"/>
      <w:pgSz w:w="12240" w:h="15840"/>
      <w:pgMar w:top="720" w:right="1260" w:bottom="990" w:left="990" w:header="720" w:footer="1134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AF80A6" w14:textId="77777777" w:rsidR="00782B34" w:rsidRDefault="00782B34">
      <w:r>
        <w:separator/>
      </w:r>
    </w:p>
    <w:p w14:paraId="2CE71F05" w14:textId="77777777" w:rsidR="00782B34" w:rsidRDefault="00782B34"/>
  </w:endnote>
  <w:endnote w:type="continuationSeparator" w:id="0">
    <w:p w14:paraId="7857C880" w14:textId="77777777" w:rsidR="00782B34" w:rsidRDefault="00782B34">
      <w:r>
        <w:continuationSeparator/>
      </w:r>
    </w:p>
    <w:p w14:paraId="5AB3DCEC" w14:textId="77777777" w:rsidR="00782B34" w:rsidRDefault="00782B3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Lohit Hindi">
    <w:altName w:val="Times New Roman"/>
    <w:charset w:val="80"/>
    <w:family w:val="auto"/>
    <w:pitch w:val="variable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 Regular">
    <w:charset w:val="00"/>
    <w:family w:val="auto"/>
    <w:pitch w:val="variable"/>
    <w:sig w:usb0="E60022FF" w:usb1="D200F9FB" w:usb2="02000028" w:usb3="00000000" w:csb0="000001D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2075B3" w14:textId="77777777" w:rsidR="000007D3" w:rsidRDefault="000007D3" w:rsidP="001D0072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2503151" w14:textId="77777777" w:rsidR="000007D3" w:rsidRDefault="000007D3" w:rsidP="002E1AAC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43FA56" w14:textId="77777777" w:rsidR="000007D3" w:rsidRDefault="000007D3" w:rsidP="001D0072">
    <w:pPr>
      <w:pStyle w:val="Footer"/>
      <w:ind w:right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FEFB08" w14:textId="77777777" w:rsidR="000007D3" w:rsidRDefault="000007D3" w:rsidP="001D0072">
    <w:pPr>
      <w:pStyle w:val="Footer"/>
      <w:ind w:right="360"/>
    </w:pPr>
  </w:p>
  <w:p w14:paraId="235C711C" w14:textId="77777777" w:rsidR="000007D3" w:rsidRDefault="000007D3"/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1012D7" w14:textId="77777777" w:rsidR="000007D3" w:rsidRDefault="000007D3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EAF385" w14:textId="77777777" w:rsidR="00782B34" w:rsidRDefault="00782B34">
      <w:r>
        <w:separator/>
      </w:r>
    </w:p>
    <w:p w14:paraId="368CF408" w14:textId="77777777" w:rsidR="00782B34" w:rsidRDefault="00782B34"/>
  </w:footnote>
  <w:footnote w:type="continuationSeparator" w:id="0">
    <w:p w14:paraId="760C3EDB" w14:textId="77777777" w:rsidR="00782B34" w:rsidRDefault="00782B34">
      <w:r>
        <w:continuationSeparator/>
      </w:r>
    </w:p>
    <w:p w14:paraId="4ED45DFB" w14:textId="77777777" w:rsidR="00782B34" w:rsidRDefault="00782B34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0000002"/>
    <w:multiLevelType w:val="multilevel"/>
    <w:tmpl w:val="2048BD96"/>
    <w:name w:val="WW8Num1"/>
    <w:lvl w:ilvl="0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>
    <w:nsid w:val="00000003"/>
    <w:multiLevelType w:val="singleLevel"/>
    <w:tmpl w:val="00000003"/>
    <w:name w:val="WW8Num2"/>
    <w:lvl w:ilvl="0">
      <w:start w:val="1"/>
      <w:numFmt w:val="bullet"/>
      <w:pStyle w:val="Normal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cs="Wingdings"/>
      </w:rPr>
    </w:lvl>
  </w:abstractNum>
  <w:abstractNum w:abstractNumId="3">
    <w:nsid w:val="00000004"/>
    <w:multiLevelType w:val="multilevel"/>
    <w:tmpl w:val="00000004"/>
    <w:name w:val="WW8Num3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4">
    <w:nsid w:val="00000005"/>
    <w:multiLevelType w:val="multilevel"/>
    <w:tmpl w:val="00000005"/>
    <w:name w:val="WW8Num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5">
    <w:nsid w:val="0429389C"/>
    <w:multiLevelType w:val="hybridMultilevel"/>
    <w:tmpl w:val="10782AE2"/>
    <w:lvl w:ilvl="0" w:tplc="E4402F24">
      <w:start w:val="1"/>
      <w:numFmt w:val="bullet"/>
      <w:lvlText w:val=""/>
      <w:lvlJc w:val="left"/>
      <w:pPr>
        <w:ind w:left="-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6">
    <w:nsid w:val="7D5C166D"/>
    <w:multiLevelType w:val="hybridMultilevel"/>
    <w:tmpl w:val="15723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isplayBackgroundShape/>
  <w:embedSystemFonts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4B67"/>
    <w:rsid w:val="00000423"/>
    <w:rsid w:val="000007D3"/>
    <w:rsid w:val="00002A86"/>
    <w:rsid w:val="00005102"/>
    <w:rsid w:val="000146E9"/>
    <w:rsid w:val="00016896"/>
    <w:rsid w:val="00016B30"/>
    <w:rsid w:val="000171F8"/>
    <w:rsid w:val="00017D8B"/>
    <w:rsid w:val="00021685"/>
    <w:rsid w:val="000244A1"/>
    <w:rsid w:val="0002560B"/>
    <w:rsid w:val="0002573E"/>
    <w:rsid w:val="00027B91"/>
    <w:rsid w:val="0003324C"/>
    <w:rsid w:val="0003430F"/>
    <w:rsid w:val="000343C4"/>
    <w:rsid w:val="0003474D"/>
    <w:rsid w:val="00036C94"/>
    <w:rsid w:val="00057B17"/>
    <w:rsid w:val="000737DA"/>
    <w:rsid w:val="00073B18"/>
    <w:rsid w:val="00074E55"/>
    <w:rsid w:val="0007538E"/>
    <w:rsid w:val="000829EA"/>
    <w:rsid w:val="00082F56"/>
    <w:rsid w:val="00084656"/>
    <w:rsid w:val="00097325"/>
    <w:rsid w:val="000974F7"/>
    <w:rsid w:val="000A1C89"/>
    <w:rsid w:val="000A535A"/>
    <w:rsid w:val="000A72F0"/>
    <w:rsid w:val="000B204B"/>
    <w:rsid w:val="000C35EA"/>
    <w:rsid w:val="000C44CC"/>
    <w:rsid w:val="000C5C3B"/>
    <w:rsid w:val="000C64AA"/>
    <w:rsid w:val="000D0A1C"/>
    <w:rsid w:val="000D0F74"/>
    <w:rsid w:val="000D3FFF"/>
    <w:rsid w:val="000D512A"/>
    <w:rsid w:val="000E0588"/>
    <w:rsid w:val="000E2300"/>
    <w:rsid w:val="000E7177"/>
    <w:rsid w:val="000F0293"/>
    <w:rsid w:val="00100F5C"/>
    <w:rsid w:val="001053D2"/>
    <w:rsid w:val="00106B14"/>
    <w:rsid w:val="00111AC9"/>
    <w:rsid w:val="00114221"/>
    <w:rsid w:val="001147FB"/>
    <w:rsid w:val="00114EA9"/>
    <w:rsid w:val="001153C0"/>
    <w:rsid w:val="00117C8D"/>
    <w:rsid w:val="00117F77"/>
    <w:rsid w:val="001234B4"/>
    <w:rsid w:val="00125233"/>
    <w:rsid w:val="00126034"/>
    <w:rsid w:val="001273BF"/>
    <w:rsid w:val="00134BDD"/>
    <w:rsid w:val="001405D4"/>
    <w:rsid w:val="00141228"/>
    <w:rsid w:val="0015791C"/>
    <w:rsid w:val="001624C8"/>
    <w:rsid w:val="0016391A"/>
    <w:rsid w:val="00171566"/>
    <w:rsid w:val="00183BD4"/>
    <w:rsid w:val="00191081"/>
    <w:rsid w:val="001920FA"/>
    <w:rsid w:val="001A20A4"/>
    <w:rsid w:val="001A3B90"/>
    <w:rsid w:val="001B424E"/>
    <w:rsid w:val="001C5A87"/>
    <w:rsid w:val="001D0072"/>
    <w:rsid w:val="001D2704"/>
    <w:rsid w:val="001E3EE9"/>
    <w:rsid w:val="001E40E1"/>
    <w:rsid w:val="001E47A3"/>
    <w:rsid w:val="001F017D"/>
    <w:rsid w:val="001F177F"/>
    <w:rsid w:val="00203A37"/>
    <w:rsid w:val="00203B4A"/>
    <w:rsid w:val="00203E74"/>
    <w:rsid w:val="00206274"/>
    <w:rsid w:val="00206715"/>
    <w:rsid w:val="002115EB"/>
    <w:rsid w:val="002121E5"/>
    <w:rsid w:val="00212DD4"/>
    <w:rsid w:val="0021405E"/>
    <w:rsid w:val="002146A4"/>
    <w:rsid w:val="00220492"/>
    <w:rsid w:val="002205AD"/>
    <w:rsid w:val="00232EF8"/>
    <w:rsid w:val="00241BA0"/>
    <w:rsid w:val="00250CD2"/>
    <w:rsid w:val="00252427"/>
    <w:rsid w:val="00265855"/>
    <w:rsid w:val="002658AD"/>
    <w:rsid w:val="002742DF"/>
    <w:rsid w:val="00281E3B"/>
    <w:rsid w:val="00282209"/>
    <w:rsid w:val="002912B7"/>
    <w:rsid w:val="0029380B"/>
    <w:rsid w:val="00294ABF"/>
    <w:rsid w:val="002A092E"/>
    <w:rsid w:val="002A11DF"/>
    <w:rsid w:val="002A120E"/>
    <w:rsid w:val="002A35D8"/>
    <w:rsid w:val="002A73D4"/>
    <w:rsid w:val="002B0A57"/>
    <w:rsid w:val="002B0CF7"/>
    <w:rsid w:val="002C5074"/>
    <w:rsid w:val="002C6F24"/>
    <w:rsid w:val="002D03AF"/>
    <w:rsid w:val="002D26ED"/>
    <w:rsid w:val="002D2F0E"/>
    <w:rsid w:val="002D7142"/>
    <w:rsid w:val="002E1AAC"/>
    <w:rsid w:val="002E4791"/>
    <w:rsid w:val="002E48E8"/>
    <w:rsid w:val="002E7272"/>
    <w:rsid w:val="002F1838"/>
    <w:rsid w:val="002F59C1"/>
    <w:rsid w:val="002F7C09"/>
    <w:rsid w:val="00300899"/>
    <w:rsid w:val="00305B7A"/>
    <w:rsid w:val="00307569"/>
    <w:rsid w:val="00310B17"/>
    <w:rsid w:val="00313034"/>
    <w:rsid w:val="003134C6"/>
    <w:rsid w:val="003346B2"/>
    <w:rsid w:val="00335621"/>
    <w:rsid w:val="0033642D"/>
    <w:rsid w:val="00343AEE"/>
    <w:rsid w:val="00345930"/>
    <w:rsid w:val="00346F0E"/>
    <w:rsid w:val="003524B7"/>
    <w:rsid w:val="00353B0F"/>
    <w:rsid w:val="003564E1"/>
    <w:rsid w:val="00360CF9"/>
    <w:rsid w:val="00372504"/>
    <w:rsid w:val="00385596"/>
    <w:rsid w:val="00392586"/>
    <w:rsid w:val="00393600"/>
    <w:rsid w:val="003A4C22"/>
    <w:rsid w:val="003B49B4"/>
    <w:rsid w:val="003C603D"/>
    <w:rsid w:val="003D0B48"/>
    <w:rsid w:val="003D7D92"/>
    <w:rsid w:val="003E034C"/>
    <w:rsid w:val="003E1D28"/>
    <w:rsid w:val="003E6DFA"/>
    <w:rsid w:val="003E7F47"/>
    <w:rsid w:val="003F272E"/>
    <w:rsid w:val="003F31EE"/>
    <w:rsid w:val="003F53C0"/>
    <w:rsid w:val="00404708"/>
    <w:rsid w:val="0040683E"/>
    <w:rsid w:val="00407D3E"/>
    <w:rsid w:val="004113A8"/>
    <w:rsid w:val="00414DB1"/>
    <w:rsid w:val="00415C09"/>
    <w:rsid w:val="00416CF8"/>
    <w:rsid w:val="00422801"/>
    <w:rsid w:val="00422BBF"/>
    <w:rsid w:val="004238B5"/>
    <w:rsid w:val="00423E2F"/>
    <w:rsid w:val="004252F9"/>
    <w:rsid w:val="00431970"/>
    <w:rsid w:val="004346DE"/>
    <w:rsid w:val="00444703"/>
    <w:rsid w:val="00445D5D"/>
    <w:rsid w:val="00445EB4"/>
    <w:rsid w:val="0044640A"/>
    <w:rsid w:val="00447718"/>
    <w:rsid w:val="00452DB0"/>
    <w:rsid w:val="0045614E"/>
    <w:rsid w:val="0046638D"/>
    <w:rsid w:val="0047112A"/>
    <w:rsid w:val="004712EA"/>
    <w:rsid w:val="00475A58"/>
    <w:rsid w:val="00476908"/>
    <w:rsid w:val="0047700F"/>
    <w:rsid w:val="0048560E"/>
    <w:rsid w:val="00487E67"/>
    <w:rsid w:val="00491FD2"/>
    <w:rsid w:val="00494066"/>
    <w:rsid w:val="00497610"/>
    <w:rsid w:val="00497A61"/>
    <w:rsid w:val="004A0DEA"/>
    <w:rsid w:val="004B1054"/>
    <w:rsid w:val="004B4436"/>
    <w:rsid w:val="004B516C"/>
    <w:rsid w:val="004C0286"/>
    <w:rsid w:val="004C1310"/>
    <w:rsid w:val="004C6522"/>
    <w:rsid w:val="004C65D1"/>
    <w:rsid w:val="004D3D43"/>
    <w:rsid w:val="004D5B88"/>
    <w:rsid w:val="004E24F5"/>
    <w:rsid w:val="004F51A3"/>
    <w:rsid w:val="004F5592"/>
    <w:rsid w:val="004F62A0"/>
    <w:rsid w:val="0050345D"/>
    <w:rsid w:val="00503DB5"/>
    <w:rsid w:val="005059E7"/>
    <w:rsid w:val="00505BC5"/>
    <w:rsid w:val="00513B68"/>
    <w:rsid w:val="00514816"/>
    <w:rsid w:val="0052144B"/>
    <w:rsid w:val="005231BE"/>
    <w:rsid w:val="00535E2F"/>
    <w:rsid w:val="005427CE"/>
    <w:rsid w:val="00546A0A"/>
    <w:rsid w:val="0055097D"/>
    <w:rsid w:val="00554432"/>
    <w:rsid w:val="0055727C"/>
    <w:rsid w:val="0056527D"/>
    <w:rsid w:val="0056587E"/>
    <w:rsid w:val="0056717F"/>
    <w:rsid w:val="0057277A"/>
    <w:rsid w:val="00573DCC"/>
    <w:rsid w:val="005778F8"/>
    <w:rsid w:val="005819F5"/>
    <w:rsid w:val="00582C0F"/>
    <w:rsid w:val="00593DC0"/>
    <w:rsid w:val="005A015F"/>
    <w:rsid w:val="005A1FB8"/>
    <w:rsid w:val="005A2DCB"/>
    <w:rsid w:val="005A2E9C"/>
    <w:rsid w:val="005B05EC"/>
    <w:rsid w:val="005B0673"/>
    <w:rsid w:val="005C4565"/>
    <w:rsid w:val="005C53D3"/>
    <w:rsid w:val="005E117C"/>
    <w:rsid w:val="005E1FBC"/>
    <w:rsid w:val="0060120D"/>
    <w:rsid w:val="00603B31"/>
    <w:rsid w:val="00605E9E"/>
    <w:rsid w:val="00607354"/>
    <w:rsid w:val="00623686"/>
    <w:rsid w:val="0062601F"/>
    <w:rsid w:val="00634DCC"/>
    <w:rsid w:val="00636207"/>
    <w:rsid w:val="00636BAF"/>
    <w:rsid w:val="00636E6A"/>
    <w:rsid w:val="00641909"/>
    <w:rsid w:val="00643C6C"/>
    <w:rsid w:val="00645A1A"/>
    <w:rsid w:val="006521AF"/>
    <w:rsid w:val="00652998"/>
    <w:rsid w:val="00655C20"/>
    <w:rsid w:val="00657EC7"/>
    <w:rsid w:val="00660D42"/>
    <w:rsid w:val="00663262"/>
    <w:rsid w:val="0066383B"/>
    <w:rsid w:val="00665027"/>
    <w:rsid w:val="00671719"/>
    <w:rsid w:val="00676A92"/>
    <w:rsid w:val="00677540"/>
    <w:rsid w:val="00677C28"/>
    <w:rsid w:val="0068178F"/>
    <w:rsid w:val="006818F1"/>
    <w:rsid w:val="00685A97"/>
    <w:rsid w:val="006A39DB"/>
    <w:rsid w:val="006C7C54"/>
    <w:rsid w:val="006D2AAD"/>
    <w:rsid w:val="006D666F"/>
    <w:rsid w:val="006D6DEE"/>
    <w:rsid w:val="006E3547"/>
    <w:rsid w:val="006E53BA"/>
    <w:rsid w:val="006F0157"/>
    <w:rsid w:val="006F0C80"/>
    <w:rsid w:val="006F4FFE"/>
    <w:rsid w:val="006F6656"/>
    <w:rsid w:val="00704F00"/>
    <w:rsid w:val="00707D58"/>
    <w:rsid w:val="00711320"/>
    <w:rsid w:val="007151BD"/>
    <w:rsid w:val="00731FBC"/>
    <w:rsid w:val="00732CD1"/>
    <w:rsid w:val="00740315"/>
    <w:rsid w:val="007440BF"/>
    <w:rsid w:val="00745545"/>
    <w:rsid w:val="00745815"/>
    <w:rsid w:val="00746067"/>
    <w:rsid w:val="007525E2"/>
    <w:rsid w:val="0075422E"/>
    <w:rsid w:val="00760E70"/>
    <w:rsid w:val="0076425E"/>
    <w:rsid w:val="007711B5"/>
    <w:rsid w:val="007746D0"/>
    <w:rsid w:val="00776AA6"/>
    <w:rsid w:val="00781D9F"/>
    <w:rsid w:val="00782514"/>
    <w:rsid w:val="00782B34"/>
    <w:rsid w:val="00787D5C"/>
    <w:rsid w:val="007953B8"/>
    <w:rsid w:val="007A5C54"/>
    <w:rsid w:val="007B6057"/>
    <w:rsid w:val="007B6B24"/>
    <w:rsid w:val="007C2257"/>
    <w:rsid w:val="007C661D"/>
    <w:rsid w:val="007D53B9"/>
    <w:rsid w:val="007D6AE4"/>
    <w:rsid w:val="007D79DC"/>
    <w:rsid w:val="007E4FE4"/>
    <w:rsid w:val="007E6997"/>
    <w:rsid w:val="007E6D0F"/>
    <w:rsid w:val="007F0CB8"/>
    <w:rsid w:val="007F1FD9"/>
    <w:rsid w:val="00800161"/>
    <w:rsid w:val="00801281"/>
    <w:rsid w:val="00803E06"/>
    <w:rsid w:val="0080586A"/>
    <w:rsid w:val="00805FE8"/>
    <w:rsid w:val="008135A7"/>
    <w:rsid w:val="00817762"/>
    <w:rsid w:val="00820A51"/>
    <w:rsid w:val="00827131"/>
    <w:rsid w:val="00830770"/>
    <w:rsid w:val="008323CA"/>
    <w:rsid w:val="0083449C"/>
    <w:rsid w:val="00843BF3"/>
    <w:rsid w:val="008516FB"/>
    <w:rsid w:val="00856323"/>
    <w:rsid w:val="00862BF1"/>
    <w:rsid w:val="00864631"/>
    <w:rsid w:val="0086751F"/>
    <w:rsid w:val="00867B60"/>
    <w:rsid w:val="00870625"/>
    <w:rsid w:val="00882FA9"/>
    <w:rsid w:val="00883EE4"/>
    <w:rsid w:val="00890B4E"/>
    <w:rsid w:val="00896BA1"/>
    <w:rsid w:val="008A1B51"/>
    <w:rsid w:val="008A1C5C"/>
    <w:rsid w:val="008B275B"/>
    <w:rsid w:val="008B37AF"/>
    <w:rsid w:val="008B57C4"/>
    <w:rsid w:val="008B592A"/>
    <w:rsid w:val="008C69A2"/>
    <w:rsid w:val="008D21F3"/>
    <w:rsid w:val="008D4F9B"/>
    <w:rsid w:val="008E1DF2"/>
    <w:rsid w:val="008E352E"/>
    <w:rsid w:val="008E364B"/>
    <w:rsid w:val="008E4248"/>
    <w:rsid w:val="008E4339"/>
    <w:rsid w:val="009000F4"/>
    <w:rsid w:val="00901740"/>
    <w:rsid w:val="00903FD8"/>
    <w:rsid w:val="009102E2"/>
    <w:rsid w:val="00910DC1"/>
    <w:rsid w:val="00911D2F"/>
    <w:rsid w:val="009126A3"/>
    <w:rsid w:val="0091549E"/>
    <w:rsid w:val="00915692"/>
    <w:rsid w:val="0091699E"/>
    <w:rsid w:val="00917308"/>
    <w:rsid w:val="009269D4"/>
    <w:rsid w:val="009370E2"/>
    <w:rsid w:val="00937C61"/>
    <w:rsid w:val="00940624"/>
    <w:rsid w:val="009445A4"/>
    <w:rsid w:val="00946969"/>
    <w:rsid w:val="00950161"/>
    <w:rsid w:val="00953A50"/>
    <w:rsid w:val="00954A61"/>
    <w:rsid w:val="00954AC2"/>
    <w:rsid w:val="00954FFE"/>
    <w:rsid w:val="00960DF9"/>
    <w:rsid w:val="00964588"/>
    <w:rsid w:val="00965924"/>
    <w:rsid w:val="00966C86"/>
    <w:rsid w:val="009712E9"/>
    <w:rsid w:val="00973E06"/>
    <w:rsid w:val="0097402C"/>
    <w:rsid w:val="009761E6"/>
    <w:rsid w:val="0097753D"/>
    <w:rsid w:val="009822B1"/>
    <w:rsid w:val="00983309"/>
    <w:rsid w:val="00983480"/>
    <w:rsid w:val="00992B10"/>
    <w:rsid w:val="009B3631"/>
    <w:rsid w:val="009B473F"/>
    <w:rsid w:val="009C7347"/>
    <w:rsid w:val="009D1E57"/>
    <w:rsid w:val="009D726E"/>
    <w:rsid w:val="009D7C96"/>
    <w:rsid w:val="009E148A"/>
    <w:rsid w:val="009F1FE4"/>
    <w:rsid w:val="009F34B6"/>
    <w:rsid w:val="009F4BC0"/>
    <w:rsid w:val="009F7781"/>
    <w:rsid w:val="00A000F7"/>
    <w:rsid w:val="00A01FC5"/>
    <w:rsid w:val="00A05107"/>
    <w:rsid w:val="00A0576B"/>
    <w:rsid w:val="00A14302"/>
    <w:rsid w:val="00A1713F"/>
    <w:rsid w:val="00A209AA"/>
    <w:rsid w:val="00A21768"/>
    <w:rsid w:val="00A2584A"/>
    <w:rsid w:val="00A2642F"/>
    <w:rsid w:val="00A316E8"/>
    <w:rsid w:val="00A364D0"/>
    <w:rsid w:val="00A37130"/>
    <w:rsid w:val="00A4262A"/>
    <w:rsid w:val="00A45228"/>
    <w:rsid w:val="00A469A8"/>
    <w:rsid w:val="00A52978"/>
    <w:rsid w:val="00A5338B"/>
    <w:rsid w:val="00A56C82"/>
    <w:rsid w:val="00A62CFD"/>
    <w:rsid w:val="00A64AD5"/>
    <w:rsid w:val="00A804E6"/>
    <w:rsid w:val="00AA1358"/>
    <w:rsid w:val="00AA4CB9"/>
    <w:rsid w:val="00AC152E"/>
    <w:rsid w:val="00AD31E5"/>
    <w:rsid w:val="00AD77EE"/>
    <w:rsid w:val="00AE0A42"/>
    <w:rsid w:val="00AE1187"/>
    <w:rsid w:val="00AE621D"/>
    <w:rsid w:val="00AF0933"/>
    <w:rsid w:val="00AF0A61"/>
    <w:rsid w:val="00AF40D9"/>
    <w:rsid w:val="00B0181D"/>
    <w:rsid w:val="00B023F2"/>
    <w:rsid w:val="00B06075"/>
    <w:rsid w:val="00B124BC"/>
    <w:rsid w:val="00B27F92"/>
    <w:rsid w:val="00B37F97"/>
    <w:rsid w:val="00B404E7"/>
    <w:rsid w:val="00B41CA2"/>
    <w:rsid w:val="00B46F3E"/>
    <w:rsid w:val="00B47E21"/>
    <w:rsid w:val="00B5302D"/>
    <w:rsid w:val="00B62E06"/>
    <w:rsid w:val="00B639FE"/>
    <w:rsid w:val="00B63F11"/>
    <w:rsid w:val="00B75B55"/>
    <w:rsid w:val="00B7692E"/>
    <w:rsid w:val="00B8435B"/>
    <w:rsid w:val="00B9079F"/>
    <w:rsid w:val="00B94D61"/>
    <w:rsid w:val="00B94E0C"/>
    <w:rsid w:val="00B97900"/>
    <w:rsid w:val="00BA7297"/>
    <w:rsid w:val="00BB32A0"/>
    <w:rsid w:val="00BB70B7"/>
    <w:rsid w:val="00BC0BDE"/>
    <w:rsid w:val="00BC3AA5"/>
    <w:rsid w:val="00BC5B37"/>
    <w:rsid w:val="00BC7B4F"/>
    <w:rsid w:val="00BD0CD7"/>
    <w:rsid w:val="00BD6C85"/>
    <w:rsid w:val="00BE05FD"/>
    <w:rsid w:val="00BE69DF"/>
    <w:rsid w:val="00BF3F46"/>
    <w:rsid w:val="00C000BC"/>
    <w:rsid w:val="00C0065B"/>
    <w:rsid w:val="00C1541C"/>
    <w:rsid w:val="00C209EA"/>
    <w:rsid w:val="00C25370"/>
    <w:rsid w:val="00C306F8"/>
    <w:rsid w:val="00C31256"/>
    <w:rsid w:val="00C40CC7"/>
    <w:rsid w:val="00C424A3"/>
    <w:rsid w:val="00C426B5"/>
    <w:rsid w:val="00C5680B"/>
    <w:rsid w:val="00C61059"/>
    <w:rsid w:val="00C63A3D"/>
    <w:rsid w:val="00C65B93"/>
    <w:rsid w:val="00CA2DFE"/>
    <w:rsid w:val="00CA33E6"/>
    <w:rsid w:val="00CA5000"/>
    <w:rsid w:val="00CA5527"/>
    <w:rsid w:val="00CC133A"/>
    <w:rsid w:val="00CC56D0"/>
    <w:rsid w:val="00CD2393"/>
    <w:rsid w:val="00CD399D"/>
    <w:rsid w:val="00CE09C6"/>
    <w:rsid w:val="00CE240A"/>
    <w:rsid w:val="00CE3595"/>
    <w:rsid w:val="00CF02F5"/>
    <w:rsid w:val="00CF685D"/>
    <w:rsid w:val="00D006A9"/>
    <w:rsid w:val="00D0462C"/>
    <w:rsid w:val="00D12DD3"/>
    <w:rsid w:val="00D20C35"/>
    <w:rsid w:val="00D22575"/>
    <w:rsid w:val="00D31FBA"/>
    <w:rsid w:val="00D334A0"/>
    <w:rsid w:val="00D37704"/>
    <w:rsid w:val="00D42630"/>
    <w:rsid w:val="00D4669A"/>
    <w:rsid w:val="00D50D4A"/>
    <w:rsid w:val="00D53676"/>
    <w:rsid w:val="00D556A0"/>
    <w:rsid w:val="00D55772"/>
    <w:rsid w:val="00D603F2"/>
    <w:rsid w:val="00D6172D"/>
    <w:rsid w:val="00D63296"/>
    <w:rsid w:val="00D71D54"/>
    <w:rsid w:val="00D721B9"/>
    <w:rsid w:val="00D76131"/>
    <w:rsid w:val="00D82B6E"/>
    <w:rsid w:val="00D82C1B"/>
    <w:rsid w:val="00D85C5E"/>
    <w:rsid w:val="00D870CB"/>
    <w:rsid w:val="00D97C37"/>
    <w:rsid w:val="00DA62B1"/>
    <w:rsid w:val="00DA78BE"/>
    <w:rsid w:val="00DB6B12"/>
    <w:rsid w:val="00DC05E3"/>
    <w:rsid w:val="00DC1D1E"/>
    <w:rsid w:val="00DC67CA"/>
    <w:rsid w:val="00DD0DFF"/>
    <w:rsid w:val="00DD503D"/>
    <w:rsid w:val="00DD7208"/>
    <w:rsid w:val="00DD73CB"/>
    <w:rsid w:val="00DE0480"/>
    <w:rsid w:val="00DE2831"/>
    <w:rsid w:val="00DE3FD7"/>
    <w:rsid w:val="00DE62B4"/>
    <w:rsid w:val="00DF168B"/>
    <w:rsid w:val="00DF30C5"/>
    <w:rsid w:val="00DF4DFB"/>
    <w:rsid w:val="00DF5CE5"/>
    <w:rsid w:val="00E01678"/>
    <w:rsid w:val="00E060CA"/>
    <w:rsid w:val="00E1051C"/>
    <w:rsid w:val="00E12340"/>
    <w:rsid w:val="00E125B6"/>
    <w:rsid w:val="00E12E8B"/>
    <w:rsid w:val="00E14D1B"/>
    <w:rsid w:val="00E21586"/>
    <w:rsid w:val="00E23A4E"/>
    <w:rsid w:val="00E25515"/>
    <w:rsid w:val="00E25BD1"/>
    <w:rsid w:val="00E30F5F"/>
    <w:rsid w:val="00E3262B"/>
    <w:rsid w:val="00E32C09"/>
    <w:rsid w:val="00E330E1"/>
    <w:rsid w:val="00E3523E"/>
    <w:rsid w:val="00E35FC1"/>
    <w:rsid w:val="00E375B2"/>
    <w:rsid w:val="00E50993"/>
    <w:rsid w:val="00E57E3B"/>
    <w:rsid w:val="00E631F7"/>
    <w:rsid w:val="00E73A43"/>
    <w:rsid w:val="00E75F08"/>
    <w:rsid w:val="00E8043B"/>
    <w:rsid w:val="00E80CE9"/>
    <w:rsid w:val="00E94AC4"/>
    <w:rsid w:val="00E95E3A"/>
    <w:rsid w:val="00EA0C6B"/>
    <w:rsid w:val="00EA3A7F"/>
    <w:rsid w:val="00EA4B67"/>
    <w:rsid w:val="00EA5E5C"/>
    <w:rsid w:val="00EB294A"/>
    <w:rsid w:val="00EB46DD"/>
    <w:rsid w:val="00ED21FF"/>
    <w:rsid w:val="00ED5A03"/>
    <w:rsid w:val="00ED6F7B"/>
    <w:rsid w:val="00EE0824"/>
    <w:rsid w:val="00EE1726"/>
    <w:rsid w:val="00EE2440"/>
    <w:rsid w:val="00EE41C5"/>
    <w:rsid w:val="00EE4ED9"/>
    <w:rsid w:val="00EE54CC"/>
    <w:rsid w:val="00EF0950"/>
    <w:rsid w:val="00EF473E"/>
    <w:rsid w:val="00EF68A9"/>
    <w:rsid w:val="00F0359F"/>
    <w:rsid w:val="00F074BF"/>
    <w:rsid w:val="00F10C97"/>
    <w:rsid w:val="00F10D72"/>
    <w:rsid w:val="00F128ED"/>
    <w:rsid w:val="00F12E59"/>
    <w:rsid w:val="00F17CAF"/>
    <w:rsid w:val="00F17CC3"/>
    <w:rsid w:val="00F2049A"/>
    <w:rsid w:val="00F20840"/>
    <w:rsid w:val="00F228F9"/>
    <w:rsid w:val="00F2384B"/>
    <w:rsid w:val="00F26251"/>
    <w:rsid w:val="00F32A6C"/>
    <w:rsid w:val="00F3460C"/>
    <w:rsid w:val="00F36D4B"/>
    <w:rsid w:val="00F4421E"/>
    <w:rsid w:val="00F45B56"/>
    <w:rsid w:val="00F514B6"/>
    <w:rsid w:val="00F6748F"/>
    <w:rsid w:val="00F73B21"/>
    <w:rsid w:val="00F75D97"/>
    <w:rsid w:val="00F76832"/>
    <w:rsid w:val="00F76C18"/>
    <w:rsid w:val="00F834DD"/>
    <w:rsid w:val="00F904C0"/>
    <w:rsid w:val="00F91349"/>
    <w:rsid w:val="00F924C3"/>
    <w:rsid w:val="00F951AB"/>
    <w:rsid w:val="00F96975"/>
    <w:rsid w:val="00FA4D7E"/>
    <w:rsid w:val="00FA67C3"/>
    <w:rsid w:val="00FA6CCE"/>
    <w:rsid w:val="00FB1D66"/>
    <w:rsid w:val="00FB2B6C"/>
    <w:rsid w:val="00FB55F7"/>
    <w:rsid w:val="00FB682E"/>
    <w:rsid w:val="00FD1252"/>
    <w:rsid w:val="00FD3F5C"/>
    <w:rsid w:val="00FD4C07"/>
    <w:rsid w:val="00FE4226"/>
    <w:rsid w:val="00FF6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6A275BDE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suppressAutoHyphens/>
    </w:pPr>
  </w:style>
  <w:style w:type="paragraph" w:styleId="Heading1">
    <w:name w:val="heading 1"/>
    <w:basedOn w:val="BodyText"/>
    <w:next w:val="Normal"/>
    <w:link w:val="Heading1Char"/>
    <w:autoRedefine/>
    <w:qFormat/>
    <w:rsid w:val="00B94E0C"/>
    <w:pPr>
      <w:shd w:val="clear" w:color="auto" w:fill="000000"/>
      <w:spacing w:after="0"/>
      <w:ind w:right="-26"/>
      <w:jc w:val="center"/>
      <w:outlineLvl w:val="0"/>
    </w:pPr>
    <w:rPr>
      <w:rFonts w:ascii="Century Gothic" w:hAnsi="Century Gothic"/>
      <w:color w:val="FFFFFF"/>
      <w:sz w:val="40"/>
      <w:szCs w:val="40"/>
    </w:rPr>
  </w:style>
  <w:style w:type="paragraph" w:styleId="Heading2">
    <w:name w:val="heading 2"/>
    <w:basedOn w:val="Heading1"/>
    <w:next w:val="BodyText"/>
    <w:qFormat/>
    <w:rsid w:val="0047700F"/>
    <w:pPr>
      <w:numPr>
        <w:numId w:val="2"/>
      </w:numPr>
      <w:ind w:left="0" w:firstLine="0"/>
      <w:jc w:val="left"/>
      <w:outlineLvl w:val="1"/>
    </w:pPr>
    <w:rPr>
      <w:sz w:val="22"/>
      <w:szCs w:val="22"/>
    </w:r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outlineLvl w:val="2"/>
    </w:pPr>
  </w:style>
  <w:style w:type="paragraph" w:styleId="Heading7">
    <w:name w:val="heading 7"/>
    <w:basedOn w:val="Normal"/>
    <w:next w:val="Normal"/>
    <w:qFormat/>
    <w:pPr>
      <w:keepNext/>
      <w:ind w:left="720" w:firstLine="720"/>
      <w:jc w:val="center"/>
      <w:outlineLvl w:val="6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2z0">
    <w:name w:val="WW8Num2z0"/>
    <w:rPr>
      <w:rFonts w:ascii="Wingdings" w:hAnsi="Wingdings" w:cs="Wingdings"/>
    </w:rPr>
  </w:style>
  <w:style w:type="character" w:customStyle="1" w:styleId="Absatz-Standardschriftart">
    <w:name w:val="Absatz-Standardschriftart"/>
  </w:style>
  <w:style w:type="character" w:customStyle="1" w:styleId="NumberingSymbols">
    <w:name w:val="Numbering Symbols"/>
  </w:style>
  <w:style w:type="character" w:customStyle="1" w:styleId="Bullets">
    <w:name w:val="Bullets"/>
  </w:style>
  <w:style w:type="paragraph" w:customStyle="1" w:styleId="Heading">
    <w:name w:val="Heading"/>
    <w:basedOn w:val="Normal"/>
    <w:next w:val="BodyText"/>
    <w:pPr>
      <w:keepNext/>
      <w:spacing w:before="240" w:after="120"/>
    </w:p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Lohit Hindi"/>
    </w:rPr>
  </w:style>
  <w:style w:type="paragraph" w:styleId="Caption">
    <w:name w:val="caption"/>
    <w:basedOn w:val="Normal"/>
    <w:qFormat/>
    <w:pPr>
      <w:suppressLineNumbers/>
      <w:spacing w:before="120" w:after="120"/>
    </w:p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NormalBullet">
    <w:name w:val="Normal Bullet"/>
    <w:basedOn w:val="Normal"/>
    <w:pPr>
      <w:numPr>
        <w:numId w:val="3"/>
      </w:numPr>
    </w:pPr>
  </w:style>
  <w:style w:type="paragraph" w:styleId="Footer">
    <w:name w:val="footer"/>
    <w:basedOn w:val="Normal"/>
    <w:pPr>
      <w:suppressLineNumbers/>
      <w:tabs>
        <w:tab w:val="center" w:pos="4986"/>
        <w:tab w:val="right" w:pos="9972"/>
      </w:tabs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Header">
    <w:name w:val="header"/>
    <w:basedOn w:val="Normal"/>
    <w:pPr>
      <w:suppressLineNumbers/>
      <w:tabs>
        <w:tab w:val="center" w:pos="4986"/>
        <w:tab w:val="right" w:pos="9972"/>
      </w:tabs>
    </w:pPr>
  </w:style>
  <w:style w:type="table" w:styleId="TableGrid">
    <w:name w:val="Table Grid"/>
    <w:basedOn w:val="TableNormal"/>
    <w:uiPriority w:val="59"/>
    <w:rsid w:val="00505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uiPriority w:val="99"/>
    <w:semiHidden/>
    <w:unhideWhenUsed/>
    <w:rsid w:val="002E1AAC"/>
  </w:style>
  <w:style w:type="paragraph" w:styleId="ListParagraph">
    <w:name w:val="List Paragraph"/>
    <w:basedOn w:val="Normal"/>
    <w:uiPriority w:val="34"/>
    <w:qFormat/>
    <w:rsid w:val="00DD503D"/>
    <w:pPr>
      <w:ind w:left="720"/>
      <w:contextualSpacing/>
    </w:pPr>
  </w:style>
  <w:style w:type="paragraph" w:styleId="NoSpacing">
    <w:name w:val="No Spacing"/>
    <w:uiPriority w:val="1"/>
    <w:qFormat/>
    <w:rsid w:val="00141228"/>
    <w:pPr>
      <w:widowControl w:val="0"/>
      <w:suppressAutoHyphen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560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60B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B94E0C"/>
    <w:rPr>
      <w:rFonts w:ascii="Century Gothic" w:hAnsi="Century Gothic"/>
      <w:color w:val="FFFFFF"/>
      <w:sz w:val="40"/>
      <w:szCs w:val="40"/>
      <w:shd w:val="clear" w:color="auto" w:fill="000000"/>
    </w:rPr>
  </w:style>
  <w:style w:type="paragraph" w:customStyle="1" w:styleId="Code">
    <w:name w:val="Code"/>
    <w:basedOn w:val="Normal"/>
    <w:qFormat/>
    <w:rsid w:val="00F26251"/>
    <w:pPr>
      <w:framePr w:hSpace="180" w:wrap="around" w:vAnchor="text" w:hAnchor="page" w:x="1109" w:y="-187"/>
    </w:pPr>
    <w:rPr>
      <w:rFonts w:ascii="Courier" w:hAnsi="Courier" w:cs="Trebuchet MS"/>
      <w:noProof/>
      <w:sz w:val="32"/>
      <w:szCs w:val="32"/>
    </w:rPr>
  </w:style>
  <w:style w:type="paragraph" w:customStyle="1" w:styleId="Body">
    <w:name w:val="Body"/>
    <w:rsid w:val="00EF0950"/>
    <w:pPr>
      <w:pBdr>
        <w:top w:val="nil"/>
        <w:left w:val="nil"/>
        <w:bottom w:val="nil"/>
        <w:right w:val="nil"/>
        <w:between w:val="nil"/>
        <w:bar w:val="nil"/>
      </w:pBdr>
      <w:spacing w:line="276" w:lineRule="auto"/>
    </w:pPr>
    <w:rPr>
      <w:rFonts w:ascii="Arial" w:eastAsia="Arial Unicode MS" w:hAnsi="Arial" w:cs="Arial Unicode MS"/>
      <w:color w:val="000000"/>
      <w:sz w:val="22"/>
      <w:szCs w:val="22"/>
      <w:u w:color="000000"/>
      <w:bdr w:val="n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footer" Target="footer3.xml"/><Relationship Id="rId19" Type="http://schemas.openxmlformats.org/officeDocument/2006/relationships/footer" Target="footer4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E9357EB-76DA-AF47-9225-AEEFC28382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65</Pages>
  <Words>7003</Words>
  <Characters>39918</Characters>
  <Application>Microsoft Macintosh Word</Application>
  <DocSecurity>0</DocSecurity>
  <Lines>332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46828</CharactersWithSpaces>
  <SharedDoc>false</SharedDoc>
  <HLinks>
    <vt:vector size="24" baseType="variant">
      <vt:variant>
        <vt:i4>1966187</vt:i4>
      </vt:variant>
      <vt:variant>
        <vt:i4>2111</vt:i4>
      </vt:variant>
      <vt:variant>
        <vt:i4>1025</vt:i4>
      </vt:variant>
      <vt:variant>
        <vt:i4>1</vt:i4>
      </vt:variant>
      <vt:variant>
        <vt:lpwstr>Bootstrap Logo-01</vt:lpwstr>
      </vt:variant>
      <vt:variant>
        <vt:lpwstr/>
      </vt:variant>
      <vt:variant>
        <vt:i4>4456520</vt:i4>
      </vt:variant>
      <vt:variant>
        <vt:i4>38619</vt:i4>
      </vt:variant>
      <vt:variant>
        <vt:i4>1026</vt:i4>
      </vt:variant>
      <vt:variant>
        <vt:i4>1</vt:i4>
      </vt:variant>
      <vt:variant>
        <vt:lpwstr>Screenshot 2015-08-09 16</vt:lpwstr>
      </vt:variant>
      <vt:variant>
        <vt:lpwstr/>
      </vt:variant>
      <vt:variant>
        <vt:i4>4456520</vt:i4>
      </vt:variant>
      <vt:variant>
        <vt:i4>38620</vt:i4>
      </vt:variant>
      <vt:variant>
        <vt:i4>1027</vt:i4>
      </vt:variant>
      <vt:variant>
        <vt:i4>1</vt:i4>
      </vt:variant>
      <vt:variant>
        <vt:lpwstr>Screenshot 2015-08-09 16</vt:lpwstr>
      </vt:variant>
      <vt:variant>
        <vt:lpwstr/>
      </vt:variant>
      <vt:variant>
        <vt:i4>11</vt:i4>
      </vt:variant>
      <vt:variant>
        <vt:i4>-1</vt:i4>
      </vt:variant>
      <vt:variant>
        <vt:i4>1048</vt:i4>
      </vt:variant>
      <vt:variant>
        <vt:i4>1</vt:i4>
      </vt:variant>
      <vt:variant>
        <vt:lpwstr>logo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Vicki Crosson</dc:creator>
  <cp:keywords/>
  <cp:lastModifiedBy>Microsoft Office User</cp:lastModifiedBy>
  <cp:revision>12</cp:revision>
  <cp:lastPrinted>2017-07-28T19:18:00Z</cp:lastPrinted>
  <dcterms:created xsi:type="dcterms:W3CDTF">2017-07-28T19:18:00Z</dcterms:created>
  <dcterms:modified xsi:type="dcterms:W3CDTF">2017-12-04T21:47:00Z</dcterms:modified>
</cp:coreProperties>
</file>