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8DB2785" w:rsidR="001E40E1" w:rsidRPr="00AE1187" w:rsidRDefault="00AE1187" w:rsidP="00017D8B">
      <w:pPr>
        <w:pStyle w:val="Caption"/>
        <w:jc w:val="center"/>
        <w:rPr>
          <w:rFonts w:ascii="Lithos Pro Black" w:hAnsi="Lithos Pro Black"/>
          <w:sz w:val="80"/>
          <w:szCs w:val="80"/>
        </w:rPr>
      </w:pPr>
      <w:proofErr w:type="spellStart"/>
      <w:proofErr w:type="gramStart"/>
      <w:r w:rsidRPr="00AE1187">
        <w:rPr>
          <w:rFonts w:ascii="Lithos Pro Black" w:hAnsi="Lithos Pro Black"/>
          <w:sz w:val="80"/>
          <w:szCs w:val="80"/>
        </w:rPr>
        <w:t>Bootstrap:Reactive</w:t>
      </w:r>
      <w:proofErr w:type="spellEnd"/>
      <w:proofErr w:type="gramEnd"/>
      <w:r w:rsidR="001E40E1" w:rsidRPr="00AE1187">
        <w:rPr>
          <w:rFonts w:ascii="Lithos Pro Black" w:hAnsi="Lithos Pro Black"/>
          <w:sz w:val="80"/>
          <w:szCs w:val="80"/>
        </w:rPr>
        <w:t xml:space="preserve">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70724708" w14:textId="77777777" w:rsidR="00DF4DFB" w:rsidRDefault="00DF4DFB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1B7F034B" w14:textId="77777777" w:rsidR="00DF4DFB" w:rsidRDefault="00DF4DFB" w:rsidP="00DF4DFB"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 xml:space="preserve">Emma </w:t>
      </w:r>
      <w:proofErr w:type="spellStart"/>
      <w:r w:rsidRPr="003E41F0">
        <w:rPr>
          <w:rFonts w:ascii="Century Gothic" w:hAnsi="Century Gothic"/>
          <w:sz w:val="28"/>
          <w:szCs w:val="28"/>
        </w:rPr>
        <w:t>Youndtsmith</w:t>
      </w:r>
      <w:proofErr w:type="spellEnd"/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 xml:space="preserve">Emmanuel </w:t>
      </w:r>
      <w:proofErr w:type="spellStart"/>
      <w:r w:rsidRPr="003E41F0">
        <w:rPr>
          <w:rFonts w:ascii="Century Gothic" w:hAnsi="Century Gothic"/>
          <w:sz w:val="28"/>
          <w:szCs w:val="28"/>
        </w:rPr>
        <w:t>Schanzer</w:t>
      </w:r>
      <w:proofErr w:type="spellEnd"/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proofErr w:type="spellStart"/>
      <w:r w:rsidRPr="003E41F0">
        <w:rPr>
          <w:rFonts w:ascii="Century Gothic" w:hAnsi="Century Gothic"/>
          <w:sz w:val="28"/>
          <w:szCs w:val="28"/>
        </w:rPr>
        <w:t>Kathi</w:t>
      </w:r>
      <w:proofErr w:type="spellEnd"/>
      <w:r w:rsidRPr="003E41F0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3E41F0">
        <w:rPr>
          <w:rFonts w:ascii="Century Gothic" w:hAnsi="Century Gothic"/>
          <w:sz w:val="28"/>
          <w:szCs w:val="28"/>
        </w:rPr>
        <w:t>Fisler</w:t>
      </w:r>
      <w:proofErr w:type="spellEnd"/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Joe </w:t>
      </w:r>
      <w:proofErr w:type="spellStart"/>
      <w:r>
        <w:rPr>
          <w:rFonts w:ascii="Century Gothic" w:hAnsi="Century Gothic"/>
          <w:sz w:val="28"/>
          <w:szCs w:val="28"/>
        </w:rPr>
        <w:t>Politz</w:t>
      </w:r>
      <w:proofErr w:type="spellEnd"/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proofErr w:type="spellStart"/>
      <w:r w:rsidRPr="003E41F0">
        <w:rPr>
          <w:rFonts w:ascii="Century Gothic" w:hAnsi="Century Gothic"/>
          <w:sz w:val="28"/>
          <w:szCs w:val="28"/>
        </w:rPr>
        <w:t>Shriram</w:t>
      </w:r>
      <w:proofErr w:type="spellEnd"/>
      <w:r w:rsidRPr="003E41F0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3E41F0">
        <w:rPr>
          <w:rFonts w:ascii="Century Gothic" w:hAnsi="Century Gothic"/>
          <w:sz w:val="28"/>
          <w:szCs w:val="28"/>
        </w:rPr>
        <w:t>Krishnamurthi</w:t>
      </w:r>
      <w:proofErr w:type="spellEnd"/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footerReference w:type="even" r:id="rId11"/>
          <w:footerReference w:type="default" r:id="rId12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 xml:space="preserve">Bootstrap is licensed under a Creative Commons 3.0 </w:t>
      </w:r>
      <w:proofErr w:type="spellStart"/>
      <w:r w:rsidRPr="003E41F0">
        <w:rPr>
          <w:rFonts w:ascii="Century Gothic" w:hAnsi="Century Gothic"/>
          <w:sz w:val="24"/>
          <w:szCs w:val="24"/>
        </w:rPr>
        <w:t>Unported</w:t>
      </w:r>
      <w:proofErr w:type="spellEnd"/>
      <w:r w:rsidRPr="003E41F0">
        <w:rPr>
          <w:rFonts w:ascii="Century Gothic" w:hAnsi="Century Gothic"/>
          <w:sz w:val="24"/>
          <w:szCs w:val="24"/>
        </w:rPr>
        <w:t xml:space="preserve">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 xml:space="preserve">e at </w:t>
      </w:r>
      <w:proofErr w:type="spellStart"/>
      <w:r w:rsidR="001D0072">
        <w:rPr>
          <w:rFonts w:ascii="Century Gothic" w:hAnsi="Century Gothic"/>
          <w:sz w:val="24"/>
          <w:szCs w:val="24"/>
        </w:rPr>
        <w:t>schanzer@BootstrapWorld</w:t>
      </w:r>
      <w:proofErr w:type="spellEnd"/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proofErr w:type="spellStart"/>
            <w:r w:rsidRPr="000E2300">
              <w:rPr>
                <w:rFonts w:ascii="Trebuchet MS" w:hAnsi="Trebuchet MS"/>
                <w:b/>
                <w:sz w:val="22"/>
                <w:szCs w:val="22"/>
              </w:rPr>
              <w:t>Pyret</w:t>
            </w:r>
            <w:proofErr w:type="spellEnd"/>
            <w:r w:rsidRPr="000E2300">
              <w:rPr>
                <w:rFonts w:ascii="Trebuchet MS" w:hAnsi="Trebuchet MS"/>
                <w:b/>
                <w:sz w:val="22"/>
                <w:szCs w:val="22"/>
              </w:rPr>
              <w:t xml:space="preserve">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3E1D28" w:rsidRPr="0029380B">
              <w:rPr>
                <w:rFonts w:ascii="Courier" w:hAnsi="Courier" w:cs="Times"/>
              </w:rPr>
              <w:t>triangle(</w:t>
            </w:r>
            <w:proofErr w:type="gramEnd"/>
            <w:r w:rsidR="003E1D28" w:rsidRPr="0029380B">
              <w:rPr>
                <w:rFonts w:ascii="Courier" w:hAnsi="Courier" w:cs="Times"/>
              </w:rPr>
              <w:t>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star(</w:t>
            </w:r>
            <w:proofErr w:type="gramEnd"/>
            <w:r w:rsidR="00EF473E" w:rsidRPr="0029380B">
              <w:rPr>
                <w:rFonts w:ascii="Courier" w:hAnsi="Courier" w:cs="Times"/>
              </w:rPr>
              <w:t>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rectangle(</w:t>
            </w:r>
            <w:proofErr w:type="gramEnd"/>
            <w:r w:rsidR="00EF473E" w:rsidRPr="0029380B">
              <w:rPr>
                <w:rFonts w:ascii="Courier" w:hAnsi="Courier" w:cs="Times"/>
              </w:rPr>
              <w:t>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;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(double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</w:t>
            </w:r>
            <w:proofErr w:type="gramEnd"/>
            <w:r w:rsidR="00966C86" w:rsidRPr="008E352E">
              <w:rPr>
                <w:rFonts w:ascii="Courier" w:hAnsi="Courier" w:cs="Times"/>
                <w:sz w:val="24"/>
                <w:szCs w:val="24"/>
              </w:rPr>
              <w:t>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#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>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39711430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B47E21" w:rsidRPr="000829EA" w:rsidRDefault="00B47E21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B47E21" w:rsidRPr="000829EA" w:rsidRDefault="00B47E2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" fillcolor="#bfbfbf [2412]" strokecolor="#5b9bd5" strokeweight="1.5pt">
                      <v:textbox inset="0,0,0,0">
                        <w:txbxContent>
                          <w:p w14:paraId="240C22BD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" fillcolor="#bfbfbf [2412]" strokecolor="#5b9bd5" strokeweight="1.5pt">
                      <v:textbox inset="0,0,0,0">
                        <w:txbxContent>
                          <w:p w14:paraId="7B1F629A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nLlHk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NOZy5R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JszTrH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35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" fillcolor="#bfbfbf [2412]" strokecolor="#5b9bd5" strokeweight="1.5pt">
                      <v:textbox inset="0,0,0,0">
                        <w:txbxContent>
                          <w:p w14:paraId="08567149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65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" fillcolor="#bfbfbf [2412]" strokecolor="#5b9bd5" strokeweight="1.5pt">
                      <v:textbox inset="0,0,0,0">
                        <w:txbxContent>
                          <w:p w14:paraId="7640061F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RCn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/50aOeSqh267Knbk+DkVY1eXIsQ74THYqB9WPZ4i482tC059RJnK/I//6ZP&#10;eMwrrJxtsWglDz/WwivOzFeLST4dHx+nzcyH4+nHCQ7+0LI8tNh1c0HoyhjPipNZTPhoBlF7ap7w&#10;JizSrTAJK3F3yeMgXsRu/fGmSLVYZBB20Yl4bR+cTKETy2nSHtsn4V0/jhFzfEPDSorZq6nssMnT&#10;0mIdSdd5ZBPPHas9/9jjPMn9m5MeisNzRr28jPNf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AZRxEK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mH13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" filled="f" stroked="f">
                      <v:textbox>
                        <w:txbxContent>
                          <w:p w14:paraId="4F9CA9AC" w14:textId="43CA87E9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BaLX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3687+eSqi3a7KlflODkVY1mXIsQ74THZqB/2PZ4i4821JacBomzFfmff9Mn&#10;PAYWVs5abFrJw4+18Ioz88VilE/Hx8dpNfPhePphgoM/tCwPLXbdXBDaMsa74mQWEz6anag9NY94&#10;FBbpVpiElbi75HEnXsR+//GoSLVYZBCW0Yl4be+dTKETzWnUHrpH4d0wjxGDfEO7nRSzF2PZY5On&#10;pcU6kq7zzCaie1aHBmCR8ygPj056KQ7PGfX8NM5/AQ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A/oFotegIAAGI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ZouX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utbP9n1c0nVFm321C9KcPKqRjOuRYh3wmMz0D9se7zFRxtqS06DxNmK/M+/6RMe&#10;AwsrZy02reThx1p4xZn5ajHKp+Pj47Sa+XA8/TjBwR9alocWu24uCG0Z411xMosJH81O1J6aJzwK&#10;i3QrTMJK3F3yuBMvYr//eFSkWiwyCMvoRLy2D06m0InmNGqP3ZPwbpjHiEG+od1OitmrseyxydPS&#10;Yh1J13lmE9E9q0MDsMh5lIdHJ70Uh+eMenka57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AWaLl5AgAAYg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4CLHsCAABi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" filled="f" stroked="f">
                      <v:textbox>
                        <w:txbxContent>
                          <w:p w14:paraId="0EC47DE5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" filled="f" stroked="f">
                      <v:textbox>
                        <w:txbxContent>
                          <w:p w14:paraId="63F44D2D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VKTX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v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mJVKTX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69AE4992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77777777" w:rsidR="007B6B24" w:rsidRPr="00430FC1" w:rsidRDefault="007B6B24" w:rsidP="00B94E0C">
      <w:pPr>
        <w:pStyle w:val="Heading1"/>
      </w:pPr>
      <w:r>
        <w:t xml:space="preserve">Bug Hunting: </w:t>
      </w:r>
      <w:proofErr w:type="spellStart"/>
      <w:r>
        <w:t>Pyret</w:t>
      </w:r>
      <w:proofErr w:type="spellEnd"/>
      <w:r>
        <w:t xml:space="preserve">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 xml:space="preserve">SHAPE1 = </w:t>
            </w:r>
            <w:proofErr w:type="gramStart"/>
            <w:r w:rsidRPr="00FB31F0">
              <w:rPr>
                <w:rFonts w:ascii="Courier" w:hAnsi="Courier" w:cs="Times"/>
                <w:sz w:val="22"/>
                <w:szCs w:val="22"/>
              </w:rPr>
              <w:t>circle(</w:t>
            </w:r>
            <w:proofErr w:type="gramEnd"/>
            <w:r w:rsidRPr="00FB31F0">
              <w:rPr>
                <w:rFonts w:ascii="Courier" w:hAnsi="Courier" w:cs="Times"/>
                <w:sz w:val="22"/>
                <w:szCs w:val="22"/>
              </w:rPr>
              <w:t>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 xml:space="preserve">SHAPE2 = </w:t>
            </w:r>
            <w:proofErr w:type="gramStart"/>
            <w:r w:rsidRPr="00FB31F0">
              <w:rPr>
                <w:rFonts w:ascii="Courier" w:hAnsi="Courier" w:cs="Times"/>
              </w:rPr>
              <w:t>triangle(</w:t>
            </w:r>
            <w:proofErr w:type="gramEnd"/>
            <w:r w:rsidRPr="00FB31F0">
              <w:rPr>
                <w:rFonts w:ascii="Courier" w:hAnsi="Courier" w:cs="Times"/>
              </w:rPr>
              <w:t>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#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 xml:space="preserve"> :</w:t>
            </w:r>
            <w:proofErr w:type="gramEnd"/>
            <w:r w:rsidRPr="008E352E">
              <w:rPr>
                <w:rFonts w:ascii="Courier" w:hAnsi="Courier" w:cs="Times"/>
              </w:rPr>
              <w:t xml:space="preserve">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triple(</w:t>
            </w:r>
            <w:proofErr w:type="gramEnd"/>
            <w:r>
              <w:rPr>
                <w:rFonts w:ascii="Courier" w:hAnsi="Courier" w:cs="Times"/>
              </w:rPr>
              <w:t>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proofErr w:type="gramEnd"/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</w:t>
            </w:r>
            <w:proofErr w:type="spellStart"/>
            <w:proofErr w:type="gramStart"/>
            <w:r w:rsidRPr="00736EE5"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:</w:t>
            </w:r>
            <w:proofErr w:type="gram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proofErr w:type="spellStart"/>
            <w:r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>
              <w:rPr>
                <w:rFonts w:ascii="Courier" w:hAnsi="Courier" w:cs="Times"/>
                <w:sz w:val="22"/>
                <w:szCs w:val="22"/>
              </w:rPr>
              <w:t>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Courier" w:hAnsi="Courier" w:cs="Times"/>
                <w:sz w:val="22"/>
                <w:szCs w:val="22"/>
              </w:rPr>
              <w:t>star(</w:t>
            </w:r>
            <w:proofErr w:type="gramEnd"/>
            <w:r>
              <w:rPr>
                <w:rFonts w:ascii="Courier" w:hAnsi="Courier" w:cs="Times"/>
                <w:sz w:val="22"/>
                <w:szCs w:val="22"/>
              </w:rPr>
              <w:t>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proofErr w:type="spellStart"/>
      <w:r w:rsidRPr="00D97C37">
        <w:t>Contract+Purpose</w:t>
      </w:r>
      <w:proofErr w:type="spellEnd"/>
      <w:r w:rsidRPr="00D97C37">
        <w:t xml:space="preserve">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31E0AAE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44B778E0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 w:rsidRPr="00776AA6">
        <w:t>is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77777777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51D8D8CF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 w:rsidRPr="00776AA6">
        <w:t>is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7AE0CC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0F2613EC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42027788" w14:textId="7AFCB972" w:rsidR="001147FB" w:rsidRDefault="00F128ED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1147FB">
        <w:rPr>
          <w:rFonts w:ascii="Trebuchet MS" w:hAnsi="Trebuchet MS" w:cs="Trebuchet MS"/>
          <w:sz w:val="28"/>
        </w:rPr>
        <w:t>__________</w:t>
      </w:r>
      <w:r>
        <w:rPr>
          <w:rFonts w:ascii="Trebuchet MS" w:hAnsi="Trebuchet MS" w:cs="Trebuchet MS"/>
          <w:sz w:val="28"/>
        </w:rPr>
        <w:t>__________________</w:t>
      </w:r>
      <w:r w:rsidR="001147FB">
        <w:rPr>
          <w:rFonts w:ascii="Trebuchet MS" w:hAnsi="Trebuchet MS" w:cs="Trebuchet MS"/>
          <w:sz w:val="28"/>
        </w:rPr>
        <w:t>______________________</w:t>
      </w:r>
    </w:p>
    <w:p w14:paraId="73B07C76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207AE09F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3F40C724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1147FB"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5BF05D46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proofErr w:type="spellStart"/>
      <w:r w:rsidR="00F17CC3">
        <w:rPr>
          <w:rFonts w:ascii="Century Gothic" w:hAnsi="Century Gothic" w:cs="Trebuchet MS"/>
          <w:sz w:val="28"/>
          <w:szCs w:val="28"/>
        </w:rPr>
        <w:t>JumperState</w:t>
      </w:r>
      <w:proofErr w:type="spellEnd"/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777B8A3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6C19D61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77777777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7D9997C4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54F0DC95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</w:t>
      </w:r>
      <w:proofErr w:type="spellStart"/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>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proofErr w:type="spellEnd"/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</w:t>
      </w:r>
      <w:proofErr w:type="spellStart"/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>iceCream</w:t>
      </w:r>
      <w:proofErr w:type="spellEnd"/>
    </w:p>
    <w:p w14:paraId="07688A4F" w14:textId="201CCB0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proofErr w:type="spellStart"/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proofErr w:type="spellEnd"/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proofErr w:type="gramStart"/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</w:t>
      </w:r>
      <w:proofErr w:type="gramEnd"/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83449C">
        <w:t>taller-than</w:t>
      </w:r>
    </w:p>
    <w:p w14:paraId="3D1EB244" w14:textId="2038994C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proofErr w:type="spellStart"/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Ts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, and produces true if the number of layers in the first </w:t>
      </w:r>
      <w:proofErr w:type="spellStart"/>
      <w:r w:rsidR="0083449C" w:rsidRPr="00E23A4E">
        <w:rPr>
          <w:rFonts w:ascii="Century Gothic" w:hAnsi="Century Gothic" w:cs="Trebuchet MS"/>
          <w:sz w:val="28"/>
          <w:szCs w:val="28"/>
        </w:rPr>
        <w:t>CakeT</w:t>
      </w:r>
      <w:proofErr w:type="spellEnd"/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2AE90514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77777777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635D0B55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388A77B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77777777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1BDE3439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68634FE" w14:textId="77777777" w:rsidR="00A01FC5" w:rsidRDefault="00A01FC5" w:rsidP="00A01FC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77777777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</w:t>
      </w:r>
      <w:proofErr w:type="spellStart"/>
      <w:r w:rsidRPr="00E23A4E">
        <w:rPr>
          <w:rFonts w:ascii="Century Gothic" w:hAnsi="Century Gothic" w:cs="Trebuchet MS"/>
          <w:sz w:val="28"/>
          <w:szCs w:val="28"/>
        </w:rPr>
        <w:t>CakeT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77777777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77777777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Pr="004B4436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lastRenderedPageBreak/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9938" w:type="dxa"/>
        <w:tblInd w:w="110" w:type="dxa"/>
        <w:tblLook w:val="04A0" w:firstRow="1" w:lastRow="0" w:firstColumn="1" w:lastColumn="0" w:noHBand="0" w:noVBand="1"/>
      </w:tblPr>
      <w:tblGrid>
        <w:gridCol w:w="3131"/>
        <w:gridCol w:w="3403"/>
        <w:gridCol w:w="3404"/>
      </w:tblGrid>
      <w:tr w:rsidR="00D870CB" w:rsidRPr="005D53F7" w14:paraId="1FE08F97" w14:textId="77777777" w:rsidTr="00D870C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D870C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999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20"/>
      </w:tblGrid>
      <w:tr w:rsidR="00F20840" w:rsidRPr="005D53F7" w14:paraId="1BCDC09E" w14:textId="77777777" w:rsidTr="00F20840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F20840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F20840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F20840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F20840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D870CB" w:rsidRPr="005D53F7" w14:paraId="0E2A5C6E" w14:textId="77777777" w:rsidTr="00D870C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D870CB" w:rsidRPr="005D53F7" w14:paraId="5DA006AE" w14:textId="77777777" w:rsidTr="00D870C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D870CB" w:rsidRPr="005D53F7" w14:paraId="3D50F15C" w14:textId="77777777" w:rsidTr="00D870C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D870CB" w:rsidRPr="005D53F7" w14:paraId="5C778C55" w14:textId="77777777" w:rsidTr="00D870C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D870CB" w:rsidRPr="005D53F7" w14:paraId="3D9CD148" w14:textId="77777777" w:rsidTr="00D870C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77777777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proofErr w:type="gramStart"/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25B9042A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77777777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13B9CE64" w:rsidR="00910DC1" w:rsidRPr="002D03AF" w:rsidRDefault="002D03AF" w:rsidP="00B94E0C">
      <w:pPr>
        <w:pStyle w:val="Heading1"/>
      </w:pPr>
      <w:r w:rsidRPr="002D03AF">
        <w:lastRenderedPageBreak/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 xml:space="preserve">n image </w:t>
      </w:r>
      <w:proofErr w:type="gramStart"/>
      <w:r w:rsidR="00002A86">
        <w:rPr>
          <w:rFonts w:ascii="Century Gothic" w:hAnsi="Century Gothic" w:cs="Trebuchet MS"/>
          <w:sz w:val="28"/>
          <w:szCs w:val="28"/>
        </w:rPr>
        <w:t>In</w:t>
      </w:r>
      <w:proofErr w:type="gramEnd"/>
      <w:r w:rsidR="00002A86">
        <w:rPr>
          <w:rFonts w:ascii="Century Gothic" w:hAnsi="Century Gothic" w:cs="Trebuchet MS"/>
          <w:sz w:val="28"/>
          <w:szCs w:val="28"/>
        </w:rPr>
        <w:t xml:space="preserve">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proofErr w:type="spellStart"/>
      <w:r w:rsidRPr="00F10C97">
        <w:t>Contract+Purpose</w:t>
      </w:r>
      <w:proofErr w:type="spellEnd"/>
      <w:r w:rsidRPr="00F10C97">
        <w:t xml:space="preserve">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7EDAE8A0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10"/>
        <w:gridCol w:w="8618"/>
      </w:tblGrid>
      <w:tr w:rsidR="002D03AF" w14:paraId="460CEEF6" w14:textId="77777777" w:rsidTr="00106B14">
        <w:tc>
          <w:tcPr>
            <w:tcW w:w="1410" w:type="dxa"/>
          </w:tcPr>
          <w:p w14:paraId="05A2FED1" w14:textId="0CB00507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Sun</w:t>
            </w:r>
          </w:p>
        </w:tc>
        <w:tc>
          <w:tcPr>
            <w:tcW w:w="8618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106B14">
        <w:tc>
          <w:tcPr>
            <w:tcW w:w="1410" w:type="dxa"/>
          </w:tcPr>
          <w:p w14:paraId="79383A51" w14:textId="1DF2C42E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Ground</w:t>
            </w:r>
          </w:p>
        </w:tc>
        <w:tc>
          <w:tcPr>
            <w:tcW w:w="8618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106B14">
        <w:tc>
          <w:tcPr>
            <w:tcW w:w="1410" w:type="dxa"/>
          </w:tcPr>
          <w:p w14:paraId="17743911" w14:textId="055CE79D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Sky</w:t>
            </w:r>
          </w:p>
        </w:tc>
        <w:tc>
          <w:tcPr>
            <w:tcW w:w="8618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in which the new x-coordinate is 8 pixels larger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and the y-coordinate is 4 pixels smaller than in the given </w:t>
      </w:r>
      <w:proofErr w:type="spellStart"/>
      <w:r>
        <w:rPr>
          <w:rFonts w:ascii="Century Gothic" w:hAnsi="Century Gothic" w:cs="Trebuchet MS"/>
          <w:sz w:val="28"/>
          <w:szCs w:val="28"/>
        </w:rPr>
        <w:t>SunsetState</w:t>
      </w:r>
      <w:proofErr w:type="spellEnd"/>
      <w:r>
        <w:rPr>
          <w:rFonts w:ascii="Century Gothic" w:hAnsi="Century Gothic" w:cs="Trebuchet MS"/>
          <w:sz w:val="28"/>
          <w:szCs w:val="28"/>
        </w:rPr>
        <w:t>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7777777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77777777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999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20"/>
      </w:tblGrid>
      <w:tr w:rsidR="00F20840" w:rsidRPr="005D53F7" w14:paraId="44489744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proofErr w:type="gramStart"/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568D9B7B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999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20"/>
      </w:tblGrid>
      <w:tr w:rsidR="00F20840" w:rsidRPr="005D53F7" w14:paraId="54BAEC9B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192ADEE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3274626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51FD808A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13D71E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0677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016B244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391F5A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7484C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4292739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C1AAC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C25AF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BD233DA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D29FF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4F433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332A3BE" w14:textId="77777777" w:rsidR="001A3B90" w:rsidRDefault="001A3B90" w:rsidP="001A3B90">
      <w:pPr>
        <w:rPr>
          <w:rFonts w:ascii="Century Gothic" w:hAnsi="Century Gothic"/>
        </w:rPr>
      </w:pPr>
    </w:p>
    <w:p w14:paraId="78C0A475" w14:textId="77777777" w:rsidR="001A3B90" w:rsidRPr="005D53F7" w:rsidRDefault="001A3B90" w:rsidP="001A3B90">
      <w:pPr>
        <w:rPr>
          <w:rFonts w:ascii="Century Gothic" w:hAnsi="Century Gothic"/>
        </w:rPr>
      </w:pPr>
    </w:p>
    <w:p w14:paraId="11722733" w14:textId="77777777" w:rsidR="001A3B90" w:rsidRPr="005D53F7" w:rsidRDefault="001A3B90" w:rsidP="001A3B90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1A3B90" w:rsidRPr="005D53F7" w14:paraId="3506796A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568B65" w14:textId="77777777" w:rsidR="001A3B90" w:rsidRPr="005D53F7" w:rsidRDefault="001A3B9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A2E808E" w14:textId="77777777" w:rsidR="001A3B90" w:rsidRPr="005D53F7" w:rsidRDefault="001A3B9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1A3B90" w:rsidRPr="005D53F7" w14:paraId="55133E73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6CA954" w14:textId="77777777" w:rsidR="001A3B90" w:rsidRPr="005D53F7" w:rsidRDefault="001A3B9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A8E2D7" w14:textId="77777777" w:rsidR="001A3B90" w:rsidRPr="005D53F7" w:rsidRDefault="001A3B9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1A3B90" w:rsidRPr="005D53F7" w14:paraId="38F98969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FB4A4" w14:textId="77777777" w:rsidR="001A3B90" w:rsidRPr="005D53F7" w:rsidRDefault="001A3B9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D1E2E0" w14:textId="77777777" w:rsidR="001A3B90" w:rsidRPr="005D53F7" w:rsidRDefault="001A3B9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1A3B90" w:rsidRPr="005D53F7" w14:paraId="7C265907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195969" w14:textId="77777777" w:rsidR="001A3B90" w:rsidRPr="005D53F7" w:rsidRDefault="001A3B9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87E9EF" w14:textId="77777777" w:rsidR="001A3B90" w:rsidRPr="005D53F7" w:rsidRDefault="001A3B9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1A3B90" w:rsidRPr="005D53F7" w14:paraId="6E8DA322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324E43" w14:textId="77777777" w:rsidR="001A3B90" w:rsidRPr="005D53F7" w:rsidRDefault="001A3B9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F14FC2" w14:textId="77777777" w:rsidR="001A3B90" w:rsidRPr="005D53F7" w:rsidRDefault="001A3B9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proofErr w:type="gramStart"/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77777777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701511CD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999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20"/>
      </w:tblGrid>
      <w:tr w:rsidR="00F20840" w:rsidRPr="005D53F7" w14:paraId="5AEDF5FE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358E61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812ED2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343C5B40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030AF4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C8323E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10C6B830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85814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BDC1F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120A9CCE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94B74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8986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06E117A8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2E3CF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E59710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F1B45F6" w14:textId="77777777" w:rsidR="00F45B56" w:rsidRDefault="00F45B56" w:rsidP="00F45B56">
      <w:pPr>
        <w:rPr>
          <w:rFonts w:ascii="Century Gothic" w:hAnsi="Century Gothic"/>
        </w:rPr>
      </w:pPr>
    </w:p>
    <w:p w14:paraId="6457CD4D" w14:textId="77777777" w:rsidR="00F45B56" w:rsidRPr="005D53F7" w:rsidRDefault="00F45B56" w:rsidP="00F45B56">
      <w:pPr>
        <w:rPr>
          <w:rFonts w:ascii="Century Gothic" w:hAnsi="Century Gothic"/>
        </w:rPr>
      </w:pPr>
    </w:p>
    <w:p w14:paraId="176BE222" w14:textId="77777777" w:rsidR="00F45B56" w:rsidRPr="005D53F7" w:rsidRDefault="00F45B56" w:rsidP="00F45B56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39654A0F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0CF000E" w14:textId="77777777" w:rsidR="00F45B56" w:rsidRPr="005D53F7" w:rsidRDefault="00F45B56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041DA6C" w14:textId="77777777" w:rsidR="00F45B56" w:rsidRPr="005D53F7" w:rsidRDefault="00F45B56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3395E39A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D6FFB5" w14:textId="77777777" w:rsidR="00F45B56" w:rsidRPr="005D53F7" w:rsidRDefault="00F45B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1CAFED" w14:textId="77777777" w:rsidR="00F45B56" w:rsidRPr="005D53F7" w:rsidRDefault="00F45B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0716AC33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494FE2" w14:textId="77777777" w:rsidR="00F45B56" w:rsidRPr="005D53F7" w:rsidRDefault="00F45B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8A48C6" w14:textId="77777777" w:rsidR="00F45B56" w:rsidRPr="005D53F7" w:rsidRDefault="00F45B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17CF430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D8D2F5" w14:textId="77777777" w:rsidR="00F45B56" w:rsidRPr="005D53F7" w:rsidRDefault="00F45B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1BDD9" w14:textId="77777777" w:rsidR="00F45B56" w:rsidRPr="005D53F7" w:rsidRDefault="00F45B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4DF4D3D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B0C4C9" w14:textId="77777777" w:rsidR="00F45B56" w:rsidRPr="005D53F7" w:rsidRDefault="00F45B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A0359" w14:textId="77777777" w:rsidR="00F45B56" w:rsidRPr="005D53F7" w:rsidRDefault="00F45B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proofErr w:type="gramStart"/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A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7777777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57D8395E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999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20"/>
      </w:tblGrid>
      <w:tr w:rsidR="00F20840" w:rsidRPr="005D53F7" w14:paraId="3FDBD15A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D1DB0C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7129B48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5EA48789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FB4C60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ADE12E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0D2EDCC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F08D33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65D61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077EC1BB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F982DA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1DB39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4F92C97" w14:textId="77777777" w:rsidTr="00B47E21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DAE6A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D00FC0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D5CBFA3" w14:textId="77777777" w:rsidR="00DF30C5" w:rsidRPr="005D53F7" w:rsidRDefault="00DF30C5" w:rsidP="00DF30C5">
      <w:pPr>
        <w:rPr>
          <w:rFonts w:ascii="Century Gothic" w:hAnsi="Century Gothic"/>
        </w:rPr>
      </w:pPr>
    </w:p>
    <w:p w14:paraId="7A30BE0A" w14:textId="77777777" w:rsidR="00DF30C5" w:rsidRPr="005D53F7" w:rsidRDefault="00DF30C5" w:rsidP="00DF30C5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DF30C5" w:rsidRPr="005D53F7" w14:paraId="7AE16A2C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F77248" w14:textId="77777777" w:rsidR="00DF30C5" w:rsidRPr="005D53F7" w:rsidRDefault="00DF30C5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1E7F651" w14:textId="77777777" w:rsidR="00DF30C5" w:rsidRPr="005D53F7" w:rsidRDefault="00DF30C5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DF30C5" w:rsidRPr="005D53F7" w14:paraId="45425C26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B317A4" w14:textId="77777777" w:rsidR="00DF30C5" w:rsidRPr="005D53F7" w:rsidRDefault="00DF30C5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9EB995" w14:textId="77777777" w:rsidR="00DF30C5" w:rsidRPr="005D53F7" w:rsidRDefault="00DF30C5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DF30C5" w:rsidRPr="005D53F7" w14:paraId="141267FF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D60189" w14:textId="77777777" w:rsidR="00DF30C5" w:rsidRPr="005D53F7" w:rsidRDefault="00DF30C5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5B58B" w14:textId="77777777" w:rsidR="00DF30C5" w:rsidRPr="005D53F7" w:rsidRDefault="00DF30C5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DF30C5" w:rsidRPr="005D53F7" w14:paraId="2A2FE469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C5497" w14:textId="77777777" w:rsidR="00DF30C5" w:rsidRPr="005D53F7" w:rsidRDefault="00DF30C5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B5EC1D" w14:textId="77777777" w:rsidR="00DF30C5" w:rsidRPr="005D53F7" w:rsidRDefault="00DF30C5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DF30C5" w:rsidRPr="005D53F7" w14:paraId="5DD23881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5A5BC0" w14:textId="77777777" w:rsidR="00DF30C5" w:rsidRPr="005D53F7" w:rsidRDefault="00DF30C5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7E92CA" w14:textId="77777777" w:rsidR="00DF30C5" w:rsidRPr="005D53F7" w:rsidRDefault="00DF30C5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7777777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____________A</w:t>
      </w:r>
      <w:bookmarkStart w:id="0" w:name="_GoBack"/>
      <w:bookmarkEnd w:id="0"/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77777777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____________B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77777777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____________C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77777777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 xml:space="preserve">, which consumes a </w:t>
      </w:r>
      <w:proofErr w:type="spellStart"/>
      <w:r>
        <w:rPr>
          <w:rFonts w:ascii="Century Gothic" w:hAnsi="Century Gothic" w:cs="Trebuchet MS"/>
          <w:sz w:val="28"/>
          <w:szCs w:val="28"/>
        </w:rPr>
        <w:t>JumperState</w:t>
      </w:r>
      <w:proofErr w:type="spellEnd"/>
      <w:r>
        <w:rPr>
          <w:rFonts w:ascii="Century Gothic" w:hAnsi="Century Gothic" w:cs="Trebuchet MS"/>
          <w:sz w:val="28"/>
          <w:szCs w:val="28"/>
        </w:rPr>
        <w:t>, and produces a String representing the jumper’s location: either “cliff”, “beach”, “water”, or “air”.</w:t>
      </w:r>
    </w:p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7777777" w:rsidR="008135A7" w:rsidRPr="00EE1726" w:rsidRDefault="008135A7" w:rsidP="00B94E0C">
      <w:pPr>
        <w:pStyle w:val="Heading1"/>
      </w:pPr>
      <w:r w:rsidRPr="00EE1726">
        <w:lastRenderedPageBreak/>
        <w:t>Piecewise Bug-Hunting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" w:hAnsi="Courier"/>
                <w:sz w:val="24"/>
                <w:szCs w:val="24"/>
              </w:rPr>
              <w:t>piecewisefun</w:t>
            </w:r>
            <w:proofErr w:type="spellEnd"/>
            <w:r>
              <w:rPr>
                <w:rFonts w:ascii="Courier" w:hAnsi="Courier"/>
                <w:sz w:val="24"/>
                <w:szCs w:val="24"/>
              </w:rPr>
              <w:t>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</w:t>
            </w:r>
            <w:proofErr w:type="gramStart"/>
            <w:r w:rsidRPr="0039358E">
              <w:rPr>
                <w:rFonts w:ascii="Courier" w:hAnsi="Courier" w:cs="Times"/>
                <w:sz w:val="24"/>
                <w:szCs w:val="24"/>
              </w:rPr>
              <w:t>value(</w:t>
            </w:r>
            <w:proofErr w:type="gramEnd"/>
            <w:r w:rsidRPr="0039358E">
              <w:rPr>
                <w:rFonts w:ascii="Courier" w:hAnsi="Courier" w:cs="Times"/>
                <w:sz w:val="24"/>
                <w:szCs w:val="24"/>
              </w:rPr>
              <w:t>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03F7943" w14:textId="77777777" w:rsidR="00817762" w:rsidRPr="00EB294A" w:rsidRDefault="00817762" w:rsidP="00817762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817762" w:rsidRPr="005D53F7" w14:paraId="34548ADC" w14:textId="77777777" w:rsidTr="00B47E21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E1BB537" w14:textId="77777777" w:rsidR="00817762" w:rsidRPr="005D53F7" w:rsidRDefault="00817762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803C976" w14:textId="77777777" w:rsidR="00817762" w:rsidRPr="005D53F7" w:rsidRDefault="00817762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817762" w:rsidRPr="005D53F7" w14:paraId="3564806E" w14:textId="77777777" w:rsidTr="00B47E21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FEF57" w14:textId="77777777" w:rsidR="00817762" w:rsidRPr="005D53F7" w:rsidRDefault="00817762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6DB924" w14:textId="77777777" w:rsidR="00817762" w:rsidRPr="005D53F7" w:rsidRDefault="00817762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817762" w:rsidRPr="005D53F7" w14:paraId="112C690E" w14:textId="77777777" w:rsidTr="00B47E21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9FDA71" w14:textId="77777777" w:rsidR="00817762" w:rsidRPr="005D53F7" w:rsidRDefault="00817762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8C2320" w14:textId="77777777" w:rsidR="00817762" w:rsidRPr="005D53F7" w:rsidRDefault="00817762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817762" w:rsidRPr="005D53F7" w14:paraId="36B80E08" w14:textId="77777777" w:rsidTr="00B47E21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C6FD3F" w14:textId="77777777" w:rsidR="00817762" w:rsidRPr="005D53F7" w:rsidRDefault="00817762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EE5ECF" w14:textId="77777777" w:rsidR="00817762" w:rsidRPr="005D53F7" w:rsidRDefault="00817762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DFF12C9" w14:textId="77777777" w:rsidR="00817762" w:rsidRPr="005D53F7" w:rsidRDefault="00817762" w:rsidP="00817762">
      <w:pPr>
        <w:rPr>
          <w:rFonts w:ascii="Century Gothic" w:hAnsi="Century Gothic"/>
        </w:rPr>
      </w:pPr>
    </w:p>
    <w:p w14:paraId="4D80869B" w14:textId="77777777" w:rsidR="00817762" w:rsidRPr="005D53F7" w:rsidRDefault="00817762" w:rsidP="00817762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817762" w:rsidRPr="005D53F7" w14:paraId="1027540A" w14:textId="77777777" w:rsidTr="00B47E21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6B8BD20" w14:textId="77777777" w:rsidR="00817762" w:rsidRPr="005D53F7" w:rsidRDefault="00817762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83C6625" w14:textId="77777777" w:rsidR="00817762" w:rsidRPr="005D53F7" w:rsidRDefault="00817762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817762" w:rsidRPr="005D53F7" w14:paraId="7E0C1773" w14:textId="77777777" w:rsidTr="00B47E21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CFB8C2" w14:textId="77777777" w:rsidR="00817762" w:rsidRPr="005D53F7" w:rsidRDefault="00817762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EFBBFF" w14:textId="77777777" w:rsidR="00817762" w:rsidRPr="005D53F7" w:rsidRDefault="00817762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817762" w:rsidRPr="005D53F7" w14:paraId="033C13A2" w14:textId="77777777" w:rsidTr="00B47E21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EC93AF" w14:textId="77777777" w:rsidR="00817762" w:rsidRPr="005D53F7" w:rsidRDefault="00817762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A729E" w14:textId="77777777" w:rsidR="00817762" w:rsidRPr="005D53F7" w:rsidRDefault="00817762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817762" w:rsidRPr="005D53F7" w14:paraId="327851A6" w14:textId="77777777" w:rsidTr="00B47E21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C9E79F" w14:textId="77777777" w:rsidR="00817762" w:rsidRPr="005D53F7" w:rsidRDefault="00817762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C79A55" w14:textId="77777777" w:rsidR="00817762" w:rsidRPr="005D53F7" w:rsidRDefault="00817762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</w:t>
      </w:r>
      <w:proofErr w:type="spellStart"/>
      <w:r w:rsidR="0062601F">
        <w:rPr>
          <w:rFonts w:ascii="Century Gothic" w:hAnsi="Century Gothic" w:cs="Trebuchet MS"/>
          <w:sz w:val="28"/>
          <w:szCs w:val="28"/>
        </w:rPr>
        <w:t>SunsetState</w:t>
      </w:r>
      <w:proofErr w:type="spellEnd"/>
      <w:r w:rsidR="0062601F">
        <w:rPr>
          <w:rFonts w:ascii="Century Gothic" w:hAnsi="Century Gothic" w:cs="Trebuchet MS"/>
          <w:sz w:val="28"/>
          <w:szCs w:val="28"/>
        </w:rPr>
        <w:t xml:space="preserve">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</w:t>
      </w:r>
      <w:proofErr w:type="gramStart"/>
      <w:r w:rsidR="0062601F">
        <w:rPr>
          <w:rFonts w:ascii="Century Gothic" w:hAnsi="Century Gothic" w:cs="Arial"/>
          <w:sz w:val="28"/>
          <w:szCs w:val="28"/>
        </w:rPr>
        <w:t>25 pixel</w:t>
      </w:r>
      <w:proofErr w:type="gramEnd"/>
      <w:r w:rsidR="0062601F">
        <w:rPr>
          <w:rFonts w:ascii="Century Gothic" w:hAnsi="Century Gothic" w:cs="Arial"/>
          <w:sz w:val="28"/>
          <w:szCs w:val="28"/>
        </w:rPr>
        <w:t xml:space="preserve">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proofErr w:type="spellStart"/>
      <w:r w:rsidRPr="006818F1">
        <w:t>Contract+Purpose</w:t>
      </w:r>
      <w:proofErr w:type="spellEnd"/>
      <w:r w:rsidRPr="006818F1">
        <w:t xml:space="preserve">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0437473D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F36B94A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6F10BE" w14:textId="77777777" w:rsidR="00870625" w:rsidRDefault="00870625" w:rsidP="00870625">
      <w:pPr>
        <w:pStyle w:val="Code"/>
        <w:framePr w:wrap="around"/>
      </w:pPr>
    </w:p>
    <w:p w14:paraId="0CE22018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5FF3FA6A" w14:textId="77777777" w:rsidR="00870625" w:rsidRDefault="00870625" w:rsidP="00870625">
      <w:pPr>
        <w:pStyle w:val="Code"/>
        <w:framePr w:wrap="around"/>
      </w:pPr>
      <w:r w:rsidRPr="002C6F24">
        <w:t>end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1E3187C9" w14:textId="77777777" w:rsidR="00870625" w:rsidRPr="00D37704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___________________________________________________________________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6D32FD7D" w14:textId="77777777" w:rsidR="00870625" w:rsidRDefault="00870625" w:rsidP="00870625">
      <w:pPr>
        <w:pStyle w:val="Code"/>
        <w:framePr w:wrap="around"/>
      </w:pPr>
      <w:r>
        <w:t xml:space="preserve">    else if _______________________________________:</w:t>
      </w:r>
    </w:p>
    <w:p w14:paraId="58338B96" w14:textId="77777777" w:rsidR="00870625" w:rsidRDefault="00870625" w:rsidP="00870625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C7ED7FA" w14:textId="77777777" w:rsidR="00870625" w:rsidRPr="00EE1726" w:rsidRDefault="00870625" w:rsidP="00870625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39306D89" w14:textId="77777777" w:rsidR="00870625" w:rsidRDefault="00870625" w:rsidP="00870625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11E6E0D6" w14:textId="77777777" w:rsidR="00870625" w:rsidRDefault="00870625" w:rsidP="00870625">
      <w:pPr>
        <w:pStyle w:val="Code"/>
        <w:framePr w:wrap="around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3823AE6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1A4520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77777777" w:rsidR="00082F56" w:rsidRPr="00CA52D3" w:rsidRDefault="00082F56" w:rsidP="00082F56">
      <w:pPr>
        <w:pStyle w:val="BodyText"/>
        <w:jc w:val="both"/>
        <w:rPr>
          <w:rFonts w:ascii="Trebuchet MS" w:hAnsi="Trebuchet MS"/>
          <w:sz w:val="24"/>
          <w:szCs w:val="24"/>
        </w:rPr>
      </w:pPr>
      <w:r w:rsidRPr="00CA52D3">
        <w:rPr>
          <w:rFonts w:ascii="Trebuchet MS" w:hAnsi="Trebuchet MS"/>
          <w:sz w:val="24"/>
          <w:szCs w:val="24"/>
        </w:rPr>
        <w:t>Decrease the cat’s hunger level by 2 and sleep level by 1 on each tick. Make the green bars get smaller based on hunger and sleep levels.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501A4B" w14:textId="77777777" w:rsidR="00082F56" w:rsidRPr="00EB294A" w:rsidRDefault="00082F56" w:rsidP="00082F56">
      <w:pPr>
        <w:pStyle w:val="Heading2"/>
        <w:rPr>
          <w:b/>
        </w:rPr>
      </w:pPr>
      <w:r w:rsidRPr="00EB294A">
        <w:t>What</w:t>
      </w:r>
      <w:r>
        <w:t xml:space="preserve"> NEW</w:t>
      </w:r>
      <w:r w:rsidRPr="00EB294A">
        <w:t xml:space="preserve"> things are changing?</w:t>
      </w:r>
      <w:r>
        <w:t xml:space="preserve">  Are they independent of existing fields?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370"/>
      </w:tblGrid>
      <w:tr w:rsidR="00082F56" w:rsidRPr="005D53F7" w14:paraId="36C5EBDD" w14:textId="77777777" w:rsidTr="00B47E21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60D5C0D" w14:textId="77777777" w:rsidR="00082F56" w:rsidRPr="005D53F7" w:rsidRDefault="00082F56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9915064" w14:textId="77777777" w:rsidR="00082F56" w:rsidRPr="005D53F7" w:rsidRDefault="00082F56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082F56" w:rsidRPr="005D53F7" w14:paraId="37F521DA" w14:textId="77777777" w:rsidTr="00B47E21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F64776" w14:textId="77777777" w:rsidR="00082F56" w:rsidRPr="005D53F7" w:rsidRDefault="00082F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Hunger level</w:t>
            </w:r>
          </w:p>
        </w:tc>
        <w:tc>
          <w:tcPr>
            <w:tcW w:w="8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207354" w14:textId="77777777" w:rsidR="00082F56" w:rsidRPr="005D53F7" w:rsidRDefault="00082F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Decreases by 2 each tick</w:t>
            </w:r>
          </w:p>
        </w:tc>
      </w:tr>
      <w:tr w:rsidR="00082F56" w:rsidRPr="005D53F7" w14:paraId="32A97E2F" w14:textId="77777777" w:rsidTr="00B47E21">
        <w:trPr>
          <w:trHeight w:val="413"/>
        </w:trPr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2074D9" w14:textId="77777777" w:rsidR="00082F56" w:rsidRPr="005D53F7" w:rsidRDefault="00082F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Sleep level</w:t>
            </w:r>
          </w:p>
        </w:tc>
        <w:tc>
          <w:tcPr>
            <w:tcW w:w="8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2F7BB4" w14:textId="77777777" w:rsidR="00082F56" w:rsidRPr="005D53F7" w:rsidRDefault="00082F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Decreases by 1 each tick</w:t>
            </w:r>
          </w:p>
        </w:tc>
      </w:tr>
    </w:tbl>
    <w:p w14:paraId="2B5AAA17" w14:textId="77777777" w:rsidR="00082F56" w:rsidRPr="005D53F7" w:rsidRDefault="00082F56" w:rsidP="00082F56">
      <w:pPr>
        <w:rPr>
          <w:rFonts w:ascii="Century Gothic" w:hAnsi="Century Gothic"/>
        </w:rPr>
      </w:pPr>
    </w:p>
    <w:p w14:paraId="503C061A" w14:textId="77777777" w:rsidR="00082F56" w:rsidRPr="005D53F7" w:rsidRDefault="00082F56" w:rsidP="00082F56">
      <w:pPr>
        <w:pStyle w:val="Heading2"/>
        <w:rPr>
          <w:b/>
        </w:rPr>
      </w:pPr>
      <w:r w:rsidRPr="005D53F7">
        <w:t xml:space="preserve">What fields do you need to represent the </w:t>
      </w:r>
      <w:r>
        <w:t xml:space="preserve">NEW and independent </w:t>
      </w:r>
      <w:r w:rsidRPr="005D53F7">
        <w:t>things that change?</w:t>
      </w:r>
    </w:p>
    <w:tbl>
      <w:tblPr>
        <w:tblW w:w="10033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46"/>
      </w:tblGrid>
      <w:tr w:rsidR="00082F56" w:rsidRPr="005D53F7" w14:paraId="7974BCAD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9C2F3CE" w14:textId="77777777" w:rsidR="00082F56" w:rsidRPr="005D53F7" w:rsidRDefault="00082F56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70FEFF1" w14:textId="77777777" w:rsidR="00082F56" w:rsidRPr="005D53F7" w:rsidRDefault="00082F56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082F56" w:rsidRPr="005D53F7" w14:paraId="1874DA52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7727AC" w14:textId="77777777" w:rsidR="00082F56" w:rsidRPr="005D53F7" w:rsidRDefault="00082F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------</w:t>
            </w:r>
          </w:p>
        </w:tc>
        <w:tc>
          <w:tcPr>
            <w:tcW w:w="5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39977A" w14:textId="77777777" w:rsidR="00082F56" w:rsidRPr="005D53F7" w:rsidRDefault="00082F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082F56" w:rsidRPr="005D53F7" w14:paraId="4D6B871D" w14:textId="77777777" w:rsidTr="00B47E21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E83BB4" w14:textId="77777777" w:rsidR="00082F56" w:rsidRPr="005D53F7" w:rsidRDefault="00082F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73FE8" w14:textId="77777777" w:rsidR="00082F56" w:rsidRPr="005D53F7" w:rsidRDefault="00082F56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" filled="f" stroked="f">
                      <v:textbox>
                        <w:txbxContent>
                          <w:p w14:paraId="7E92874A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1036F3C6" wp14:editId="27329B9E">
                      <wp:simplePos x="0" y="0"/>
                      <wp:positionH relativeFrom="column">
                        <wp:posOffset>5850</wp:posOffset>
                      </wp:positionH>
                      <wp:positionV relativeFrom="paragraph">
                        <wp:posOffset>308556</wp:posOffset>
                      </wp:positionV>
                      <wp:extent cx="398834" cy="301558"/>
                      <wp:effectExtent l="0" t="0" r="0" b="381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5D1EA3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36F3C6" id="Text Box 40" o:spid="_x0000_s1043" type="#_x0000_t202" style="position:absolute;left:0;text-align:left;margin-left:.45pt;margin-top:24.3pt;width:31.4pt;height:23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" filled="f" stroked="f">
                      <v:textbox>
                        <w:txbxContent>
                          <w:p w14:paraId="565D1EA3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B88C813" wp14:editId="29706C47">
                      <wp:simplePos x="0" y="0"/>
                      <wp:positionH relativeFrom="column">
                        <wp:posOffset>9093</wp:posOffset>
                      </wp:positionH>
                      <wp:positionV relativeFrom="paragraph">
                        <wp:posOffset>-28886</wp:posOffset>
                      </wp:positionV>
                      <wp:extent cx="398834" cy="301558"/>
                      <wp:effectExtent l="0" t="0" r="0" b="381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E4670B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8C813" id="Text Box 41" o:spid="_x0000_s1044" type="#_x0000_t202" style="position:absolute;left:0;text-align:left;margin-left:.7pt;margin-top:-2.2pt;width:31.4pt;height:2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" filled="f" stroked="f">
                      <v:textbox>
                        <w:txbxContent>
                          <w:p w14:paraId="72E4670B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799B1E27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5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" filled="f" stroked="f">
                <v:textbox>
                  <w:txbxContent>
                    <w:p w14:paraId="6057278A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6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" filled="f" stroked="f">
                <v:textbox>
                  <w:txbxContent>
                    <w:p w14:paraId="05D3A9EF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100, 100)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7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" filled="f" stroked="f">
                <v:textbox>
                  <w:txbxContent>
                    <w:p w14:paraId="1E3395EA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next-state-tick(FULLPET)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8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" filled="f" stroked="f">
                <v:textbox>
                  <w:txbxContent>
                    <w:p w14:paraId="097CF2F0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next-state-tick(FULLPET)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spellStart"/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FULLPET.hunger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2, </w:t>
                      </w:r>
                      <w:proofErr w:type="spell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FULLPET.sleep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next-state-tick(MIDPET)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MIDPET.hunger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2,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MIDPET.sleep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9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" filled="f" stroked="f">
                <v:textbox>
                  <w:txbxContent>
                    <w:p w14:paraId="74E82E85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next-state-tick(MIDPET)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spellStart"/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MIDPET.hunger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2, </w:t>
                      </w:r>
                      <w:proofErr w:type="spell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MIDPET.sleep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50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" filled="f" stroked="f">
                <v:textbox>
                  <w:txbxContent>
                    <w:p w14:paraId="61092457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617AFD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B80989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A52AD80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400AC542" w14:textId="77777777" w:rsidR="00B47E21" w:rsidRPr="00EB294A" w:rsidRDefault="00B47E21" w:rsidP="00B47E21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7E21" w:rsidRPr="005D53F7" w14:paraId="5F43A03D" w14:textId="77777777" w:rsidTr="00B47E21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83E4107" w14:textId="77777777" w:rsidR="00B47E21" w:rsidRPr="005D53F7" w:rsidRDefault="00B47E21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7519166" w14:textId="77777777" w:rsidR="00B47E21" w:rsidRPr="005D53F7" w:rsidRDefault="00B47E21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7E21" w:rsidRPr="005D53F7" w14:paraId="1112F21E" w14:textId="77777777" w:rsidTr="00B47E21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67281D" w14:textId="77777777" w:rsidR="00B47E21" w:rsidRPr="005D53F7" w:rsidRDefault="00B47E21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7AC636" w14:textId="77777777" w:rsidR="00B47E21" w:rsidRPr="005D53F7" w:rsidRDefault="00B47E21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7E21" w:rsidRPr="005D53F7" w14:paraId="48C80360" w14:textId="77777777" w:rsidTr="00B47E21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DF1CFA" w14:textId="77777777" w:rsidR="00B47E21" w:rsidRPr="005D53F7" w:rsidRDefault="00B47E21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675F82" w14:textId="77777777" w:rsidR="00B47E21" w:rsidRPr="005D53F7" w:rsidRDefault="00B47E21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7E21" w:rsidRPr="005D53F7" w14:paraId="25783B06" w14:textId="77777777" w:rsidTr="00B47E21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364B2C" w14:textId="77777777" w:rsidR="00B47E21" w:rsidRPr="005D53F7" w:rsidRDefault="00B47E21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EB3E6" w14:textId="77777777" w:rsidR="00B47E21" w:rsidRPr="005D53F7" w:rsidRDefault="00B47E21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07D1F10" w14:textId="77777777" w:rsidR="00B47E21" w:rsidRPr="005D53F7" w:rsidRDefault="00B47E21" w:rsidP="00B47E21">
      <w:pPr>
        <w:rPr>
          <w:rFonts w:ascii="Century Gothic" w:hAnsi="Century Gothic"/>
        </w:rPr>
      </w:pPr>
    </w:p>
    <w:p w14:paraId="2B1D6009" w14:textId="77777777" w:rsidR="00B47E21" w:rsidRPr="005D53F7" w:rsidRDefault="00B47E21" w:rsidP="00B47E21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7E21" w:rsidRPr="005D53F7" w14:paraId="4BBF832F" w14:textId="77777777" w:rsidTr="00B47E21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0FA0E17" w14:textId="77777777" w:rsidR="00B47E21" w:rsidRPr="005D53F7" w:rsidRDefault="00B47E21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3FB5382" w14:textId="77777777" w:rsidR="00B47E21" w:rsidRPr="005D53F7" w:rsidRDefault="00B47E21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7E21" w:rsidRPr="005D53F7" w14:paraId="312CB332" w14:textId="77777777" w:rsidTr="00B47E21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187D91" w14:textId="77777777" w:rsidR="00B47E21" w:rsidRPr="005D53F7" w:rsidRDefault="00B47E21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5CED5" w14:textId="77777777" w:rsidR="00B47E21" w:rsidRPr="005D53F7" w:rsidRDefault="00B47E21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7E21" w:rsidRPr="005D53F7" w14:paraId="4222AE78" w14:textId="77777777" w:rsidTr="00B47E21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E35BB5" w14:textId="77777777" w:rsidR="00B47E21" w:rsidRPr="005D53F7" w:rsidRDefault="00B47E21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4200BA" w14:textId="77777777" w:rsidR="00B47E21" w:rsidRPr="005D53F7" w:rsidRDefault="00B47E21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7E21" w:rsidRPr="005D53F7" w14:paraId="1DBA250D" w14:textId="77777777" w:rsidTr="00B47E21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8C15B3" w14:textId="77777777" w:rsidR="00B47E21" w:rsidRPr="005D53F7" w:rsidRDefault="00B47E21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294147" w14:textId="77777777" w:rsidR="00B47E21" w:rsidRPr="005D53F7" w:rsidRDefault="00B47E21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130E65E7" w14:textId="77777777" w:rsidR="00407D3E" w:rsidRPr="00EB294A" w:rsidRDefault="00407D3E" w:rsidP="00407D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407D3E" w:rsidRPr="005D53F7" w14:paraId="628C8749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A680BE9" w14:textId="77777777" w:rsidR="00407D3E" w:rsidRPr="005D53F7" w:rsidRDefault="00407D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9DBDF0" w14:textId="77777777" w:rsidR="00407D3E" w:rsidRPr="005D53F7" w:rsidRDefault="00407D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407D3E" w:rsidRPr="005D53F7" w14:paraId="31C989A1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2EF953" w14:textId="77777777" w:rsidR="00407D3E" w:rsidRPr="005D53F7" w:rsidRDefault="00407D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1FBE04" w14:textId="77777777" w:rsidR="00407D3E" w:rsidRPr="005D53F7" w:rsidRDefault="00407D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407D3E" w:rsidRPr="005D53F7" w14:paraId="01AC7E46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B1A7BA" w14:textId="77777777" w:rsidR="00407D3E" w:rsidRPr="005D53F7" w:rsidRDefault="00407D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7C53EE" w14:textId="77777777" w:rsidR="00407D3E" w:rsidRPr="005D53F7" w:rsidRDefault="00407D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407D3E" w:rsidRPr="005D53F7" w14:paraId="52AF893E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74E85E" w14:textId="77777777" w:rsidR="00407D3E" w:rsidRPr="005D53F7" w:rsidRDefault="00407D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034D0C" w14:textId="77777777" w:rsidR="00407D3E" w:rsidRPr="005D53F7" w:rsidRDefault="00407D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330FF18" w14:textId="77777777" w:rsidR="00407D3E" w:rsidRPr="005D53F7" w:rsidRDefault="00407D3E" w:rsidP="00407D3E">
      <w:pPr>
        <w:rPr>
          <w:rFonts w:ascii="Century Gothic" w:hAnsi="Century Gothic"/>
        </w:rPr>
      </w:pPr>
    </w:p>
    <w:p w14:paraId="79B700F3" w14:textId="77777777" w:rsidR="00407D3E" w:rsidRPr="005D53F7" w:rsidRDefault="00407D3E" w:rsidP="00407D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407D3E" w:rsidRPr="005D53F7" w14:paraId="2D7E1794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AC642F" w14:textId="77777777" w:rsidR="00407D3E" w:rsidRPr="005D53F7" w:rsidRDefault="00407D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C8C4D4A" w14:textId="77777777" w:rsidR="00407D3E" w:rsidRPr="005D53F7" w:rsidRDefault="00407D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407D3E" w:rsidRPr="005D53F7" w14:paraId="386C7A33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5B60CE" w14:textId="77777777" w:rsidR="00407D3E" w:rsidRPr="005D53F7" w:rsidRDefault="00407D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9DA916" w14:textId="77777777" w:rsidR="00407D3E" w:rsidRPr="005D53F7" w:rsidRDefault="00407D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407D3E" w:rsidRPr="005D53F7" w14:paraId="4A23CCBF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98BBC3" w14:textId="77777777" w:rsidR="00407D3E" w:rsidRPr="005D53F7" w:rsidRDefault="00407D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67FB62" w14:textId="77777777" w:rsidR="00407D3E" w:rsidRPr="005D53F7" w:rsidRDefault="00407D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407D3E" w:rsidRPr="005D53F7" w14:paraId="7FE404C1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7295AD" w14:textId="77777777" w:rsidR="00407D3E" w:rsidRPr="005D53F7" w:rsidRDefault="00407D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E4E2F7" w14:textId="77777777" w:rsidR="00407D3E" w:rsidRPr="005D53F7" w:rsidRDefault="00407D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407D3E" w:rsidRPr="00664144" w14:paraId="40E41051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05AB89F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D2E1164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D971CDF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5340209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C8F7E90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3B26A561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B47E21" w:rsidRDefault="00B47E21" w:rsidP="009F1FE4">
                            <w:proofErr w:type="spellStart"/>
                            <w:r>
                              <w:t>num-sqr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51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" filled="f" stroked="f">
                <v:textbox inset=",7.2pt,,7.2pt">
                  <w:txbxContent>
                    <w:p w14:paraId="02FEEEB3" w14:textId="77777777" w:rsidR="00B47E21" w:rsidRDefault="00B47E21" w:rsidP="009F1FE4">
                      <w:proofErr w:type="spellStart"/>
                      <w:r>
                        <w:t>num-sqr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B47E21" w:rsidRPr="00940624" w:rsidRDefault="00B47E21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2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" filled="f" stroked="f">
                <v:textbox inset=",7.2pt,,7.2pt">
                  <w:txbxContent>
                    <w:p w14:paraId="76BD83DD" w14:textId="4DACF926" w:rsidR="00B47E21" w:rsidRPr="00940624" w:rsidRDefault="00B47E21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B47E21" w:rsidRDefault="00B47E21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3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" filled="f" stroked="f">
                <v:textbox inset=",7.2pt,,7.2pt">
                  <w:txbxContent>
                    <w:p w14:paraId="34BD1363" w14:textId="77777777" w:rsidR="00B47E21" w:rsidRDefault="00B47E21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Convert it into </w:t>
      </w:r>
      <w:proofErr w:type="spellStart"/>
      <w:r w:rsidRPr="00A21768">
        <w:rPr>
          <w:rFonts w:ascii="Trebuchet MS" w:hAnsi="Trebuchet MS" w:cs="Trebuchet MS"/>
          <w:sz w:val="24"/>
          <w:szCs w:val="24"/>
        </w:rPr>
        <w:t>Pyret</w:t>
      </w:r>
      <w:proofErr w:type="spellEnd"/>
      <w:r w:rsidRPr="00A21768">
        <w:rPr>
          <w:rFonts w:ascii="Trebuchet MS" w:hAnsi="Trebuchet MS" w:cs="Trebuchet MS"/>
          <w:sz w:val="24"/>
          <w:szCs w:val="24"/>
        </w:rPr>
        <w:t xml:space="preserve">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px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py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</w:t>
      </w:r>
      <w:proofErr w:type="gramStart"/>
      <w:r w:rsidR="00940624">
        <w:rPr>
          <w:rFonts w:ascii="Trebuchet MS" w:hAnsi="Trebuchet MS" w:cs="Trebuchet MS"/>
          <w:sz w:val="28"/>
          <w:szCs w:val="28"/>
        </w:rPr>
        <w:t>=  (</w:t>
      </w:r>
      <w:proofErr w:type="spellStart"/>
      <w:proofErr w:type="gramEnd"/>
      <w:r>
        <w:rPr>
          <w:rFonts w:ascii="Trebuchet MS" w:hAnsi="Trebuchet MS" w:cs="Trebuchet MS"/>
          <w:sz w:val="28"/>
          <w:szCs w:val="28"/>
        </w:rPr>
        <w:t>px</w:t>
      </w:r>
      <w:proofErr w:type="spellEnd"/>
      <w:r>
        <w:rPr>
          <w:rFonts w:ascii="Trebuchet MS" w:hAnsi="Trebuchet MS" w:cs="Trebuchet MS"/>
          <w:sz w:val="28"/>
          <w:szCs w:val="28"/>
        </w:rPr>
        <w:t xml:space="preserve">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proofErr w:type="spellStart"/>
      <w:r>
        <w:rPr>
          <w:rFonts w:ascii="Trebuchet MS" w:hAnsi="Trebuchet MS" w:cs="Trebuchet MS"/>
          <w:sz w:val="28"/>
          <w:szCs w:val="28"/>
        </w:rPr>
        <w:t>py</w:t>
      </w:r>
      <w:proofErr w:type="spellEnd"/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71E9502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5B473069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A37E5A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73121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px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py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proofErr w:type="spellStart"/>
      <w:r w:rsidRPr="00372504">
        <w:t>Contract+Purpose</w:t>
      </w:r>
      <w:proofErr w:type="spellEnd"/>
      <w:r w:rsidRPr="00372504">
        <w:t xml:space="preserve">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_________________________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0B67AC9B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_________________________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6A1524EE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1CF40D89" w14:textId="77777777" w:rsidR="007F0CB8" w:rsidRDefault="007F0CB8" w:rsidP="00BF3F46">
      <w:pPr>
        <w:ind w:right="-1260"/>
        <w:rPr>
          <w:rFonts w:ascii="Courier New" w:hAnsi="Courier New" w:cs="Courier New"/>
          <w:sz w:val="36"/>
        </w:rPr>
      </w:pP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452D7A2D" w14:textId="77777777" w:rsidR="004B516C" w:rsidRDefault="004B516C" w:rsidP="004B516C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5756EF5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proofErr w:type="spellStart"/>
      <w:r w:rsidRPr="00645A1A">
        <w:t>Contract+Purpose</w:t>
      </w:r>
      <w:proofErr w:type="spellEnd"/>
      <w:r w:rsidRPr="00645A1A">
        <w:t xml:space="preserve">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71E0610" w14:textId="77777777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____________</w:t>
      </w:r>
      <w:proofErr w:type="gramStart"/>
      <w:r>
        <w:rPr>
          <w:rFonts w:ascii="Trebuchet MS" w:hAnsi="Trebuchet MS" w:cs="Trebuchet MS"/>
          <w:sz w:val="28"/>
        </w:rPr>
        <w:t>_(</w:t>
      </w:r>
      <w:proofErr w:type="gramEnd"/>
      <w:r>
        <w:rPr>
          <w:rFonts w:ascii="Trebuchet MS" w:hAnsi="Trebuchet MS" w:cs="Trebuchet MS"/>
          <w:sz w:val="28"/>
        </w:rPr>
        <w:t xml:space="preserve">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564515FF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</w:t>
            </w:r>
            <w:proofErr w:type="spellStart"/>
            <w:r w:rsidRPr="005D53F7">
              <w:rPr>
                <w:rFonts w:ascii="Century Gothic" w:hAnsi="Century Gothic"/>
              </w:rPr>
              <w:t>dangerX</w:t>
            </w:r>
            <w:proofErr w:type="spellEnd"/>
            <w:r w:rsidRPr="005D53F7">
              <w:rPr>
                <w:rFonts w:ascii="Century Gothic" w:hAnsi="Century Gothic"/>
              </w:rPr>
              <w:t xml:space="preserve">, score, </w:t>
            </w:r>
            <w:proofErr w:type="spellStart"/>
            <w:r w:rsidRPr="005D53F7">
              <w:rPr>
                <w:rFonts w:ascii="Century Gothic" w:hAnsi="Century Gothic"/>
              </w:rPr>
              <w:t>playerIMG</w:t>
            </w:r>
            <w:proofErr w:type="spellEnd"/>
            <w:r w:rsidRPr="005D53F7">
              <w:rPr>
                <w:rFonts w:ascii="Century Gothic" w:hAnsi="Century Gothic"/>
              </w:rPr>
              <w:t>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D6B74AD" w14:textId="76370E92" w:rsidR="001A20A4" w:rsidRDefault="001A20A4">
      <w:pPr>
        <w:widowControl/>
        <w:suppressAutoHyphens w:val="0"/>
      </w:pPr>
      <w:r>
        <w:br w:type="page"/>
      </w:r>
    </w:p>
    <w:p w14:paraId="29427960" w14:textId="77777777" w:rsidR="005819F5" w:rsidRDefault="005819F5"/>
    <w:p w14:paraId="3E67C4EC" w14:textId="77777777" w:rsidR="000C5C3B" w:rsidRDefault="00554432">
      <w:r>
        <w:rPr>
          <w:noProof/>
        </w:rPr>
        <w:drawing>
          <wp:inline distT="0" distB="0" distL="0" distR="0" wp14:anchorId="650678CE" wp14:editId="445566EE">
            <wp:extent cx="6323330" cy="8242300"/>
            <wp:effectExtent l="0" t="0" r="0" b="0"/>
            <wp:docPr id="2" name="Picture 2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881D" wp14:editId="7B24773B">
            <wp:extent cx="6323330" cy="8242300"/>
            <wp:effectExtent l="0" t="0" r="0" b="0"/>
            <wp:docPr id="3" name="Picture 3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EB294A">
      <w:footerReference w:type="default" r:id="rId18"/>
      <w:footerReference w:type="first" r:id="rId19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34E8A4" w14:textId="77777777" w:rsidR="00663262" w:rsidRDefault="00663262">
      <w:r>
        <w:separator/>
      </w:r>
    </w:p>
    <w:p w14:paraId="28CD9978" w14:textId="77777777" w:rsidR="00663262" w:rsidRDefault="00663262"/>
  </w:endnote>
  <w:endnote w:type="continuationSeparator" w:id="0">
    <w:p w14:paraId="0384B3AC" w14:textId="77777777" w:rsidR="00663262" w:rsidRDefault="00663262">
      <w:r>
        <w:continuationSeparator/>
      </w:r>
    </w:p>
    <w:p w14:paraId="14ED8310" w14:textId="77777777" w:rsidR="00663262" w:rsidRDefault="006632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ohit Hindi">
    <w:altName w:val="Times New Roman"/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075B3" w14:textId="77777777" w:rsidR="00B47E21" w:rsidRDefault="00B47E21" w:rsidP="001D00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B47E21" w:rsidRDefault="00B47E21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3FA56" w14:textId="77777777" w:rsidR="00B47E21" w:rsidRDefault="00B47E21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A8FD01" w14:textId="77777777" w:rsidR="00B47E21" w:rsidRDefault="00B47E21" w:rsidP="0012603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B55F7">
      <w:rPr>
        <w:rStyle w:val="PageNumber"/>
        <w:noProof/>
      </w:rPr>
      <w:t>25</w:t>
    </w:r>
    <w:r>
      <w:rPr>
        <w:rStyle w:val="PageNumber"/>
      </w:rPr>
      <w:fldChar w:fldCharType="end"/>
    </w:r>
  </w:p>
  <w:p w14:paraId="79FEFB08" w14:textId="77777777" w:rsidR="00B47E21" w:rsidRDefault="00B47E21" w:rsidP="001D0072">
    <w:pPr>
      <w:pStyle w:val="Footer"/>
      <w:ind w:right="360"/>
    </w:pPr>
  </w:p>
  <w:p w14:paraId="235C711C" w14:textId="77777777" w:rsidR="00B47E21" w:rsidRDefault="00B47E21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012D7" w14:textId="77777777" w:rsidR="00B47E21" w:rsidRDefault="00B47E2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25BC9F" w14:textId="77777777" w:rsidR="00663262" w:rsidRDefault="00663262">
      <w:r>
        <w:separator/>
      </w:r>
    </w:p>
    <w:p w14:paraId="10C1DB09" w14:textId="77777777" w:rsidR="00663262" w:rsidRDefault="00663262"/>
  </w:footnote>
  <w:footnote w:type="continuationSeparator" w:id="0">
    <w:p w14:paraId="2F157566" w14:textId="77777777" w:rsidR="00663262" w:rsidRDefault="00663262">
      <w:r>
        <w:continuationSeparator/>
      </w:r>
    </w:p>
    <w:p w14:paraId="654598F4" w14:textId="77777777" w:rsidR="00663262" w:rsidRDefault="00663262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6A0A"/>
    <w:rsid w:val="0055097D"/>
    <w:rsid w:val="00554432"/>
    <w:rsid w:val="0055727C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60120D"/>
    <w:rsid w:val="00603B31"/>
    <w:rsid w:val="00605E9E"/>
    <w:rsid w:val="00623686"/>
    <w:rsid w:val="0062601F"/>
    <w:rsid w:val="00634DCC"/>
    <w:rsid w:val="00636207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9000F4"/>
    <w:rsid w:val="00901740"/>
    <w:rsid w:val="00903FD8"/>
    <w:rsid w:val="00910DC1"/>
    <w:rsid w:val="00911D2F"/>
    <w:rsid w:val="009126A3"/>
    <w:rsid w:val="0091549E"/>
    <w:rsid w:val="00915692"/>
    <w:rsid w:val="0091699E"/>
    <w:rsid w:val="00917308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5228"/>
    <w:rsid w:val="00A469A8"/>
    <w:rsid w:val="00A52978"/>
    <w:rsid w:val="00A5338B"/>
    <w:rsid w:val="00A56C82"/>
    <w:rsid w:val="00A62CFD"/>
    <w:rsid w:val="00A64AD5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5B93"/>
    <w:rsid w:val="00CA2DFE"/>
    <w:rsid w:val="00CA33E6"/>
    <w:rsid w:val="00CA5000"/>
    <w:rsid w:val="00CA5527"/>
    <w:rsid w:val="00CC56D0"/>
    <w:rsid w:val="00CD2393"/>
    <w:rsid w:val="00CD399D"/>
    <w:rsid w:val="00CE09C6"/>
    <w:rsid w:val="00CE240A"/>
    <w:rsid w:val="00CE3595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71D54"/>
    <w:rsid w:val="00D82B6E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631F7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473E"/>
    <w:rsid w:val="00EF68A9"/>
    <w:rsid w:val="00F0359F"/>
    <w:rsid w:val="00F074BF"/>
    <w:rsid w:val="00F10C97"/>
    <w:rsid w:val="00F10D72"/>
    <w:rsid w:val="00F128ED"/>
    <w:rsid w:val="00F12E59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67C3"/>
    <w:rsid w:val="00FA6CCE"/>
    <w:rsid w:val="00FB1D66"/>
    <w:rsid w:val="00FB2B6C"/>
    <w:rsid w:val="00FB55F7"/>
    <w:rsid w:val="00FB682E"/>
    <w:rsid w:val="00FD1252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ED97D09-1B6C-6442-8026-97DD91BC3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64</Pages>
  <Words>6936</Words>
  <Characters>39536</Characters>
  <Application>Microsoft Macintosh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46380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Microsoft Office User</cp:lastModifiedBy>
  <cp:revision>82</cp:revision>
  <cp:lastPrinted>2016-06-15T19:11:00Z</cp:lastPrinted>
  <dcterms:created xsi:type="dcterms:W3CDTF">2016-12-27T14:57:00Z</dcterms:created>
  <dcterms:modified xsi:type="dcterms:W3CDTF">2017-03-18T17:02:00Z</dcterms:modified>
</cp:coreProperties>
</file>