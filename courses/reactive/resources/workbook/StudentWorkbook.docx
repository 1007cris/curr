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r w:rsidRPr="00AE1187">
        <w:rPr>
          <w:rFonts w:ascii="Lithos Pro Black" w:hAnsi="Lithos Pro Black"/>
          <w:sz w:val="80"/>
          <w:szCs w:val="80"/>
        </w:rPr>
        <w:t>Bootstrap:Reactive</w:t>
      </w:r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B94E0C">
      <w:pPr>
        <w:pStyle w:val="Heading1"/>
      </w:pPr>
      <w:r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44B778E0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77777777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51D8D8CF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0F2613EC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42027788" w14:textId="7AFCB972" w:rsidR="001147FB" w:rsidRDefault="00F128ED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</w:t>
      </w:r>
      <w:r>
        <w:rPr>
          <w:rFonts w:ascii="Trebuchet MS" w:hAnsi="Trebuchet MS" w:cs="Trebuchet MS"/>
          <w:sz w:val="28"/>
        </w:rPr>
        <w:t>__________________</w:t>
      </w:r>
      <w:r w:rsidR="001147FB">
        <w:rPr>
          <w:rFonts w:ascii="Trebuchet MS" w:hAnsi="Trebuchet MS" w:cs="Trebuchet MS"/>
          <w:sz w:val="28"/>
        </w:rPr>
        <w:t>______________________</w:t>
      </w:r>
    </w:p>
    <w:p w14:paraId="73B07C7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207AE09F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3F40C724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F17CC3">
        <w:rPr>
          <w:rFonts w:ascii="Century Gothic" w:hAnsi="Century Gothic" w:cs="Trebuchet MS"/>
          <w:sz w:val="28"/>
          <w:szCs w:val="28"/>
        </w:rPr>
        <w:t>JumperState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6C19D61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77777777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7D9997C4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635D0B55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388A77B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1BDE3439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68634FE" w14:textId="77777777" w:rsidR="00A01FC5" w:rsidRDefault="00A01FC5" w:rsidP="00A01FC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  <w:bookmarkStart w:id="0" w:name="_GoBack"/>
      <w:bookmarkEnd w:id="0"/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MediaType: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| book(</w:t>
      </w:r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title ::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author ::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pubyear ::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book1 = book(“1984”,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>n image In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>, which consumes a JumperState,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7777777" w:rsidR="008135A7" w:rsidRPr="00EE1726" w:rsidRDefault="008135A7" w:rsidP="00B94E0C">
      <w:pPr>
        <w:pStyle w:val="Heading1"/>
      </w:pPr>
      <w:r w:rsidRPr="00EE1726">
        <w:lastRenderedPageBreak/>
        <w:t>Piecewise Bug-Hunting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absolute-value(a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string-equal(f,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25 pixel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F36B94A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6F10BE" w14:textId="77777777" w:rsidR="00870625" w:rsidRDefault="00870625" w:rsidP="00870625">
      <w:pPr>
        <w:pStyle w:val="Code"/>
        <w:framePr w:wrap="around"/>
      </w:pPr>
    </w:p>
    <w:p w14:paraId="0CE22018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5FF3FA6A" w14:textId="77777777" w:rsidR="00870625" w:rsidRDefault="00870625" w:rsidP="00870625">
      <w:pPr>
        <w:pStyle w:val="Code"/>
        <w:framePr w:wrap="around"/>
      </w:pPr>
      <w:r w:rsidRPr="002C6F24">
        <w:t>end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1E3187C9" w14:textId="77777777" w:rsidR="00870625" w:rsidRPr="00D37704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___________________________________________________________________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6D32FD7D" w14:textId="77777777" w:rsidR="00870625" w:rsidRDefault="00870625" w:rsidP="00870625">
      <w:pPr>
        <w:pStyle w:val="Code"/>
        <w:framePr w:wrap="around"/>
      </w:pPr>
      <w:r>
        <w:t xml:space="preserve">    else if _______________________________________:</w:t>
      </w:r>
    </w:p>
    <w:p w14:paraId="58338B96" w14:textId="77777777" w:rsidR="00870625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C7ED7FA" w14:textId="77777777" w:rsidR="00870625" w:rsidRPr="00EE1726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39306D89" w14:textId="77777777" w:rsidR="00870625" w:rsidRDefault="00870625" w:rsidP="00870625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11E6E0D6" w14:textId="77777777" w:rsidR="00870625" w:rsidRDefault="00870625" w:rsidP="00870625">
      <w:pPr>
        <w:pStyle w:val="Code"/>
        <w:framePr w:wrap="around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823AE6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1A4520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036F3C6" wp14:editId="27329B9E">
                      <wp:simplePos x="0" y="0"/>
                      <wp:positionH relativeFrom="column">
                        <wp:posOffset>5850</wp:posOffset>
                      </wp:positionH>
                      <wp:positionV relativeFrom="paragraph">
                        <wp:posOffset>308556</wp:posOffset>
                      </wp:positionV>
                      <wp:extent cx="398834" cy="301558"/>
                      <wp:effectExtent l="0" t="0" r="0" b="381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D1EA3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6F3C6" id="Text Box 40" o:spid="_x0000_s1043" type="#_x0000_t202" style="position:absolute;left:0;text-align:left;margin-left:.45pt;margin-top:24.3pt;width:31.4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" filled="f" stroked="f">
                      <v:textbox>
                        <w:txbxContent>
                          <w:p w14:paraId="565D1EA3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B88C813" wp14:editId="29706C47">
                      <wp:simplePos x="0" y="0"/>
                      <wp:positionH relativeFrom="column">
                        <wp:posOffset>9093</wp:posOffset>
                      </wp:positionH>
                      <wp:positionV relativeFrom="paragraph">
                        <wp:posOffset>-28886</wp:posOffset>
                      </wp:positionV>
                      <wp:extent cx="398834" cy="301558"/>
                      <wp:effectExtent l="0" t="0" r="0" b="381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4670B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C813" id="Text Box 41" o:spid="_x0000_s1044" type="#_x0000_t202" style="position:absolute;left:0;text-align:left;margin-left:.7pt;margin-top:-2.2pt;width:31.4pt;height:2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" filled="f" stroked="f">
                      <v:textbox>
                        <w:txbxContent>
                          <w:p w14:paraId="72E4670B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5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DQIn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6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CJkNAi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6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7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next-state-tick(FULLPET) is pet(FULLPET.hunger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8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next-state-tick(MIDPET) is pet(MIDPET.hunger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9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50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9Ww3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c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HB/VsN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list ,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51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YB4EUCAABOBAAADgAAAGRycy9lMm9Eb2MueG1srFTbbtswDH0fsH8Q9O74Eudio07RJs0woLsA&#10;7T5AkeXYmC1qkhK7G/bvo+Qkzb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2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t8MkE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3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yEQk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Qt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EshEJ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=  (</w:t>
      </w:r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1CF40D89" w14:textId="77777777" w:rsidR="007F0CB8" w:rsidRDefault="007F0CB8" w:rsidP="00BF3F46">
      <w:pPr>
        <w:ind w:right="-1260"/>
        <w:rPr>
          <w:rFonts w:ascii="Courier New" w:hAnsi="Courier New" w:cs="Courier New"/>
          <w:sz w:val="36"/>
        </w:rPr>
      </w:pP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B269BD" w14:textId="77777777" w:rsidR="0013452E" w:rsidRDefault="0013452E">
      <w:r>
        <w:separator/>
      </w:r>
    </w:p>
    <w:p w14:paraId="1E8F7BFC" w14:textId="77777777" w:rsidR="0013452E" w:rsidRDefault="0013452E"/>
  </w:endnote>
  <w:endnote w:type="continuationSeparator" w:id="0">
    <w:p w14:paraId="3001521F" w14:textId="77777777" w:rsidR="0013452E" w:rsidRDefault="0013452E">
      <w:r>
        <w:continuationSeparator/>
      </w:r>
    </w:p>
    <w:p w14:paraId="3DB849DA" w14:textId="77777777" w:rsidR="0013452E" w:rsidRDefault="001345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0007D3" w:rsidRDefault="000007D3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4339">
      <w:rPr>
        <w:rStyle w:val="PageNumber"/>
        <w:noProof/>
      </w:rPr>
      <w:t>14</w:t>
    </w:r>
    <w:r>
      <w:rPr>
        <w:rStyle w:val="PageNumber"/>
      </w:rPr>
      <w:fldChar w:fldCharType="end"/>
    </w:r>
  </w:p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ADCFD5" w14:textId="77777777" w:rsidR="0013452E" w:rsidRDefault="0013452E">
      <w:r>
        <w:separator/>
      </w:r>
    </w:p>
    <w:p w14:paraId="450AF37F" w14:textId="77777777" w:rsidR="0013452E" w:rsidRDefault="0013452E"/>
  </w:footnote>
  <w:footnote w:type="continuationSeparator" w:id="0">
    <w:p w14:paraId="4B26B9BB" w14:textId="77777777" w:rsidR="0013452E" w:rsidRDefault="0013452E">
      <w:r>
        <w:continuationSeparator/>
      </w:r>
    </w:p>
    <w:p w14:paraId="27B017EC" w14:textId="77777777" w:rsidR="0013452E" w:rsidRDefault="0013452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52E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71D54"/>
    <w:rsid w:val="00D721B9"/>
    <w:rsid w:val="00D76131"/>
    <w:rsid w:val="00D82B6E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1100A4C-ED19-AC4E-BFE8-BE7766D44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65</Pages>
  <Words>7034</Words>
  <Characters>40096</Characters>
  <Application>Microsoft Macintosh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47036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92</cp:revision>
  <cp:lastPrinted>2016-06-15T19:11:00Z</cp:lastPrinted>
  <dcterms:created xsi:type="dcterms:W3CDTF">2016-12-27T14:57:00Z</dcterms:created>
  <dcterms:modified xsi:type="dcterms:W3CDTF">2017-07-28T19:18:00Z</dcterms:modified>
</cp:coreProperties>
</file>