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0E7B6EA8" w14:textId="77777777" w:rsidR="00017D8B" w:rsidRDefault="00554432" w:rsidP="00017D8B">
      <w:pPr>
        <w:pStyle w:val="Caption"/>
        <w:jc w:val="center"/>
        <w:rPr>
          <w:rFonts w:ascii="Lithos Pro Black" w:hAnsi="Lithos Pro Black"/>
        </w:rPr>
      </w:pPr>
      <w:r>
        <w:rPr>
          <w:noProof/>
        </w:rPr>
        <w:drawing>
          <wp:inline distT="0" distB="0" distL="0" distR="0" wp14:anchorId="2DFA74CA" wp14:editId="7C5F482A">
            <wp:extent cx="4211320" cy="4211320"/>
            <wp:effectExtent l="0" t="0" r="0" b="0"/>
            <wp:docPr id="1" name="Picture 1" descr="Bootstrap Logo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Logo-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2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0CD4B" w14:textId="78DB2785" w:rsidR="001E40E1" w:rsidRPr="00AE1187" w:rsidRDefault="00AE1187" w:rsidP="00017D8B">
      <w:pPr>
        <w:pStyle w:val="Caption"/>
        <w:jc w:val="center"/>
        <w:rPr>
          <w:rFonts w:ascii="Lithos Pro Black" w:hAnsi="Lithos Pro Black"/>
          <w:sz w:val="80"/>
          <w:szCs w:val="80"/>
        </w:rPr>
      </w:pPr>
      <w:r w:rsidRPr="00AE1187">
        <w:rPr>
          <w:rFonts w:ascii="Lithos Pro Black" w:hAnsi="Lithos Pro Black"/>
          <w:sz w:val="80"/>
          <w:szCs w:val="80"/>
        </w:rPr>
        <w:t>Bootstrap:Reactive</w:t>
      </w:r>
      <w:r w:rsidR="001E40E1" w:rsidRPr="00AE1187">
        <w:rPr>
          <w:rFonts w:ascii="Lithos Pro Black" w:hAnsi="Lithos Pro Black"/>
          <w:sz w:val="80"/>
          <w:szCs w:val="80"/>
        </w:rPr>
        <w:t xml:space="preserve"> </w:t>
      </w:r>
    </w:p>
    <w:p w14:paraId="26E07ACF" w14:textId="77777777" w:rsidR="001E40E1" w:rsidRDefault="00554432" w:rsidP="001E40E1">
      <w:pPr>
        <w:pStyle w:val="Caption"/>
        <w:jc w:val="center"/>
        <w:rPr>
          <w:rFonts w:ascii="Lithos Pro Black" w:hAnsi="Lithos Pro Black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E606AD7" wp14:editId="03EFB66A">
            <wp:simplePos x="0" y="0"/>
            <wp:positionH relativeFrom="column">
              <wp:posOffset>567690</wp:posOffset>
            </wp:positionH>
            <wp:positionV relativeFrom="paragraph">
              <wp:posOffset>72390</wp:posOffset>
            </wp:positionV>
            <wp:extent cx="5225415" cy="802640"/>
            <wp:effectExtent l="0" t="0" r="0" b="0"/>
            <wp:wrapThrough wrapText="bothSides">
              <wp:wrapPolygon edited="0">
                <wp:start x="0" y="0"/>
                <wp:lineTo x="0" y="16405"/>
                <wp:lineTo x="3045" y="18456"/>
                <wp:lineTo x="12074" y="19823"/>
                <wp:lineTo x="21524" y="19823"/>
                <wp:lineTo x="21524" y="684"/>
                <wp:lineTo x="19004" y="0"/>
                <wp:lineTo x="0" y="0"/>
              </wp:wrapPolygon>
            </wp:wrapThrough>
            <wp:docPr id="24" name="Picture 24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41265" w14:textId="77777777" w:rsidR="001E40E1" w:rsidRDefault="001E40E1" w:rsidP="00017D8B">
      <w:pPr>
        <w:pStyle w:val="Caption"/>
        <w:rPr>
          <w:rFonts w:ascii="Lithos Pro Black" w:hAnsi="Lithos Pro Black"/>
          <w:sz w:val="44"/>
          <w:szCs w:val="44"/>
        </w:rPr>
      </w:pPr>
    </w:p>
    <w:p w14:paraId="3ED27333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A9A4272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AF3DDDC" w14:textId="77777777" w:rsid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789347F1" w14:textId="77777777" w:rsidR="005059E7" w:rsidRDefault="001E40E1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70724708" w14:textId="77777777" w:rsidR="00DF4DFB" w:rsidRDefault="00DF4DFB" w:rsidP="001E40E1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Joe Politz</w:t>
      </w:r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>Bootstrap is licensed under a Creative Commons 3.0 Unported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>e at schanzer@BootstrapWorld</w:t>
      </w:r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B47E21" w:rsidRPr="000829EA" w:rsidRDefault="00B47E21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B47E21" w:rsidRPr="000829EA" w:rsidRDefault="00B47E2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B47E21" w:rsidRPr="00FB44B7" w:rsidRDefault="00B47E21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B47E21" w:rsidRPr="00FB44B7" w:rsidRDefault="00B47E21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B47E21" w:rsidRPr="000829EA" w:rsidRDefault="00B47E21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B47E21" w:rsidRPr="000829EA" w:rsidRDefault="00B47E21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B47E21" w:rsidRPr="000829EA" w:rsidRDefault="00B47E21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B47E21" w:rsidRPr="000829EA" w:rsidRDefault="00B47E21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77777777" w:rsidR="007B6B24" w:rsidRPr="00430FC1" w:rsidRDefault="007B6B24" w:rsidP="00B94E0C">
      <w:pPr>
        <w:pStyle w:val="Heading1"/>
      </w:pPr>
      <w:r>
        <w:t>Bug Hunting: Pyret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ys :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r w:rsidRPr="00D97C37"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44B778E0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77777777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51D8D8CF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 w:rsidRPr="00776AA6">
        <w:t>is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</w:t>
      </w:r>
      <w:r w:rsidR="00740315">
        <w:rPr>
          <w:rFonts w:ascii="Trebuchet MS" w:hAnsi="Trebuchet MS" w:cs="Trebuchet MS"/>
          <w:sz w:val="28"/>
        </w:rPr>
        <w:t>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0F2613EC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42027788" w14:textId="7AFCB972" w:rsidR="001147FB" w:rsidRDefault="00F128ED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</w:t>
      </w:r>
      <w:r>
        <w:rPr>
          <w:rFonts w:ascii="Trebuchet MS" w:hAnsi="Trebuchet MS" w:cs="Trebuchet MS"/>
          <w:sz w:val="28"/>
        </w:rPr>
        <w:t>__________________</w:t>
      </w:r>
      <w:r w:rsidR="001147FB">
        <w:rPr>
          <w:rFonts w:ascii="Trebuchet MS" w:hAnsi="Trebuchet MS" w:cs="Trebuchet MS"/>
          <w:sz w:val="28"/>
        </w:rPr>
        <w:t>______________________</w:t>
      </w:r>
    </w:p>
    <w:p w14:paraId="73B07C7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207AE09F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3F40C724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1147FB"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5BF05D46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r w:rsidR="00F17CC3">
        <w:rPr>
          <w:rFonts w:ascii="Century Gothic" w:hAnsi="Century Gothic" w:cs="Trebuchet MS"/>
          <w:sz w:val="28"/>
          <w:szCs w:val="28"/>
        </w:rPr>
        <w:t>JumperState</w:t>
      </w:r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6C19D61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77777777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7D9997C4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</w:t>
      </w:r>
      <w:r w:rsidR="001147FB" w:rsidRPr="00776AA6">
        <w:t>is</w:t>
      </w:r>
      <w:r w:rsidR="001147FB">
        <w:t xml:space="preserve">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is-iceCream</w:t>
      </w:r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s, and produces true if the number of layers in the first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635D0B55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388A77B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77777777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1BDE3439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68634FE" w14:textId="77777777" w:rsidR="00A01FC5" w:rsidRDefault="00A01FC5" w:rsidP="00A01FC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>which takes in a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77777777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Pr="004B4436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0710B668" w:rsidR="00910DC1" w:rsidRPr="002D03AF" w:rsidRDefault="00D721B9" w:rsidP="00B94E0C">
      <w:pPr>
        <w:pStyle w:val="Heading1"/>
      </w:pPr>
      <w:r>
        <w:lastRenderedPageBreak/>
        <w:t xml:space="preserve">Word Problem: </w:t>
      </w:r>
      <w:r w:rsidR="002D03AF" w:rsidRPr="002D03AF"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>n image In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SunsetState.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r w:rsidRPr="00F10C97">
        <w:t>Contract+Purpose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986"/>
        <w:gridCol w:w="8112"/>
      </w:tblGrid>
      <w:tr w:rsidR="002D03AF" w14:paraId="460CEEF6" w14:textId="77777777" w:rsidTr="00D76131">
        <w:tc>
          <w:tcPr>
            <w:tcW w:w="1986" w:type="dxa"/>
          </w:tcPr>
          <w:p w14:paraId="05A2FED1" w14:textId="10059343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UN =</w:t>
            </w:r>
          </w:p>
        </w:tc>
        <w:tc>
          <w:tcPr>
            <w:tcW w:w="8112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D76131">
        <w:tc>
          <w:tcPr>
            <w:tcW w:w="1986" w:type="dxa"/>
          </w:tcPr>
          <w:p w14:paraId="79383A51" w14:textId="60222FB9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ROUND =</w:t>
            </w:r>
          </w:p>
        </w:tc>
        <w:tc>
          <w:tcPr>
            <w:tcW w:w="8112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D76131">
        <w:tc>
          <w:tcPr>
            <w:tcW w:w="1986" w:type="dxa"/>
          </w:tcPr>
          <w:p w14:paraId="17743911" w14:textId="7103D914" w:rsidR="002D03AF" w:rsidRPr="002D03AF" w:rsidRDefault="00D76131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>
              <w:rPr>
                <w:rFonts w:ascii="Century Gothic" w:hAnsi="Century Gothic" w:cs="Courier New"/>
                <w:sz w:val="32"/>
                <w:szCs w:val="32"/>
              </w:rPr>
              <w:t>SKY =</w:t>
            </w:r>
          </w:p>
        </w:tc>
        <w:tc>
          <w:tcPr>
            <w:tcW w:w="8112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 SunsetState in which the new x-coordinate is 8 pixels larger than in the given SunsetState and the y-coordinate is 4 pixels smaller than in the given SunsetState.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77777777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</w:t>
      </w:r>
      <w:r w:rsidRPr="00776AA6">
        <w:t>is</w:t>
      </w:r>
      <w:r>
        <w:t xml:space="preserve">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77777777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>, which consumes a JumperState, and produces a String representing the jumper’s location: either “cliff”, “beach”, “water”,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7777777" w:rsidR="008135A7" w:rsidRPr="00EE1726" w:rsidRDefault="008135A7" w:rsidP="00B94E0C">
      <w:pPr>
        <w:pStyle w:val="Heading1"/>
      </w:pPr>
      <w:r w:rsidRPr="00EE1726">
        <w:lastRenderedPageBreak/>
        <w:t>Piecewise Bug-Hunting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piecewisefun(n):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absolute-value(a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string-equal(f,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SunsetState,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25 pixel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F36B94A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6F10BE" w14:textId="77777777" w:rsidR="00870625" w:rsidRDefault="00870625" w:rsidP="00870625">
      <w:pPr>
        <w:pStyle w:val="Code"/>
        <w:framePr w:wrap="around"/>
      </w:pPr>
    </w:p>
    <w:p w14:paraId="0CE22018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5FF3FA6A" w14:textId="77777777" w:rsidR="00870625" w:rsidRDefault="00870625" w:rsidP="00870625">
      <w:pPr>
        <w:pStyle w:val="Code"/>
        <w:framePr w:wrap="around"/>
      </w:pPr>
      <w:r w:rsidRPr="002C6F24">
        <w:t>end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1E3187C9" w14:textId="77777777" w:rsidR="00870625" w:rsidRPr="00D37704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___________________________________________________________________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6D32FD7D" w14:textId="77777777" w:rsidR="00870625" w:rsidRDefault="00870625" w:rsidP="00870625">
      <w:pPr>
        <w:pStyle w:val="Code"/>
        <w:framePr w:wrap="around"/>
      </w:pPr>
      <w:r>
        <w:t xml:space="preserve">    else if _______________________________________:</w:t>
      </w:r>
    </w:p>
    <w:p w14:paraId="58338B96" w14:textId="77777777" w:rsidR="00870625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C7ED7FA" w14:textId="77777777" w:rsidR="00870625" w:rsidRPr="00EE1726" w:rsidRDefault="00870625" w:rsidP="00870625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39306D89" w14:textId="77777777" w:rsidR="00870625" w:rsidRDefault="00870625" w:rsidP="00870625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11E6E0D6" w14:textId="77777777" w:rsidR="00870625" w:rsidRDefault="00870625" w:rsidP="00870625">
      <w:pPr>
        <w:pStyle w:val="Code"/>
        <w:framePr w:wrap="around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3823AE6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1A4520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3BABB779" w:rsidR="00082F56" w:rsidRPr="00D76131" w:rsidRDefault="00082F56" w:rsidP="00082F56">
      <w:pPr>
        <w:pStyle w:val="BodyText"/>
        <w:jc w:val="both"/>
        <w:rPr>
          <w:rFonts w:ascii="Trebuchet MS" w:hAnsi="Trebuchet MS"/>
          <w:sz w:val="28"/>
          <w:szCs w:val="28"/>
        </w:rPr>
      </w:pPr>
      <w:r w:rsidRPr="00D76131">
        <w:rPr>
          <w:rFonts w:ascii="Trebuchet MS" w:hAnsi="Trebuchet MS"/>
          <w:sz w:val="28"/>
          <w:szCs w:val="28"/>
        </w:rPr>
        <w:t xml:space="preserve">Decrease the cat’s hunger level by 2 and sleep level by 1 on each tick. 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1036F3C6" wp14:editId="27329B9E">
                      <wp:simplePos x="0" y="0"/>
                      <wp:positionH relativeFrom="column">
                        <wp:posOffset>5850</wp:posOffset>
                      </wp:positionH>
                      <wp:positionV relativeFrom="paragraph">
                        <wp:posOffset>308556</wp:posOffset>
                      </wp:positionV>
                      <wp:extent cx="398834" cy="301558"/>
                      <wp:effectExtent l="0" t="0" r="0" b="381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5D1EA3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36F3C6" id="Text Box 40" o:spid="_x0000_s1043" type="#_x0000_t202" style="position:absolute;left:0;text-align:left;margin-left:.45pt;margin-top:24.3pt;width:31.4pt;height:23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" filled="f" stroked="f">
                      <v:textbox>
                        <w:txbxContent>
                          <w:p w14:paraId="565D1EA3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5B88C813" wp14:editId="29706C47">
                      <wp:simplePos x="0" y="0"/>
                      <wp:positionH relativeFrom="column">
                        <wp:posOffset>9093</wp:posOffset>
                      </wp:positionH>
                      <wp:positionV relativeFrom="paragraph">
                        <wp:posOffset>-28886</wp:posOffset>
                      </wp:positionV>
                      <wp:extent cx="398834" cy="301558"/>
                      <wp:effectExtent l="0" t="0" r="0" b="381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E4670B" w14:textId="77777777" w:rsidR="00B47E21" w:rsidRPr="009A3305" w:rsidRDefault="00B47E21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8C813" id="Text Box 41" o:spid="_x0000_s1044" type="#_x0000_t202" style="position:absolute;left:0;text-align:left;margin-left:.7pt;margin-top:-2.2pt;width:31.4pt;height:23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" filled="f" stroked="f">
                      <v:textbox>
                        <w:txbxContent>
                          <w:p w14:paraId="72E4670B" w14:textId="77777777" w:rsidR="00B47E21" w:rsidRPr="009A3305" w:rsidRDefault="00B47E21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5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DQIn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6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CJkNAi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6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" filled="f" stroked="f">
                <v:textbox>
                  <w:txbxContent>
                    <w:p w14:paraId="05D3A9EF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100, 100)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7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" filled="f" stroked="f">
                <v:textbox>
                  <w:txbxContent>
                    <w:p w14:paraId="1E3395EA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next-state-tick(FULLPET) is pet(FULLPET.hunger – 2, FULLPET.sleep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8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" filled="f" stroked="f">
                <v:textbox>
                  <w:txbxContent>
                    <w:p w14:paraId="097CF2F0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next-state-tick(FULLPET)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spellStart"/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FULLPET.hunger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2, 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FULLPET.sleep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next-state-tick(MIDPET) is pet(MIDPET.hunger – 2, MIDPET.sleep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9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" filled="f" stroked="f">
                <v:textbox>
                  <w:txbxContent>
                    <w:p w14:paraId="74E82E85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next-state-tick(MIDPET)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spellStart"/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MIDPET.hunger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2, </w:t>
                      </w:r>
                      <w:proofErr w:type="spell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MIDPET.sleep</w:t>
                      </w:r>
                      <w:proofErr w:type="spell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B47E21" w:rsidRPr="00E20C44" w:rsidRDefault="00B47E21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50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9Ww3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c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HB/VsN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B47E21" w:rsidRPr="00E20C44" w:rsidRDefault="00B47E21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list ,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442C6B7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0CE30E0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B34A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B34A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B34A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B34A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B47E21" w:rsidRDefault="00B47E21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51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YB4EUCAABOBAAADgAAAGRycy9lMm9Eb2MueG1srFTbbtswDH0fsH8Q9O74Eudio07RJs0woLsA&#10;7T5AkeXYmC1qkhK7G/bvo+Qkzb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" filled="f" stroked="f">
                <v:textbox inset=",7.2pt,,7.2pt">
                  <w:txbxContent>
                    <w:p w14:paraId="02FEEEB3" w14:textId="77777777" w:rsidR="00B47E21" w:rsidRDefault="00B47E21" w:rsidP="009F1FE4">
                      <w:proofErr w:type="spellStart"/>
                      <w:r>
                        <w:t>num-sqr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B47E21" w:rsidRPr="00940624" w:rsidRDefault="00B47E21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2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t8MkE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B47E21" w:rsidRPr="00940624" w:rsidRDefault="00B47E21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B47E21" w:rsidRDefault="00B47E21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3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SyEQk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Qt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EshEJ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B47E21" w:rsidRDefault="00B47E21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=  (</w:t>
      </w:r>
      <w:r>
        <w:rPr>
          <w:rFonts w:ascii="Trebuchet MS" w:hAnsi="Trebuchet MS" w:cs="Trebuchet MS"/>
          <w:sz w:val="28"/>
          <w:szCs w:val="28"/>
        </w:rPr>
        <w:t xml:space="preserve">px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r>
        <w:rPr>
          <w:rFonts w:ascii="Trebuchet MS" w:hAnsi="Trebuchet MS" w:cs="Trebuchet MS"/>
          <w:sz w:val="28"/>
          <w:szCs w:val="28"/>
        </w:rPr>
        <w:t>py</w:t>
      </w:r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71E9502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5B473069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A37E5A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731210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r w:rsidRPr="00372504">
        <w:t>Contract+Purpose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0B67AC9B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6A1524EE" w14:textId="77777777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________________________________________________________________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1CF40D89" w14:textId="77777777" w:rsidR="007F0CB8" w:rsidRDefault="007F0CB8" w:rsidP="00BF3F46">
      <w:pPr>
        <w:ind w:right="-1260"/>
        <w:rPr>
          <w:rFonts w:ascii="Courier New" w:hAnsi="Courier New" w:cs="Courier New"/>
          <w:sz w:val="36"/>
        </w:rPr>
      </w:pP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452D7A2D" w14:textId="77777777" w:rsidR="004B516C" w:rsidRDefault="004B516C" w:rsidP="004B516C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5756EF5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71E0610" w14:textId="77777777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  <w:r w:rsidRPr="009D1E57">
        <w:rPr>
          <w:rFonts w:ascii="Courier New" w:hAnsi="Courier New" w:cs="Courier New"/>
          <w:sz w:val="28"/>
        </w:rPr>
        <w:t>is</w:t>
      </w:r>
      <w:r>
        <w:rPr>
          <w:rFonts w:ascii="Trebuchet MS" w:hAnsi="Trebuchet MS" w:cs="Trebuchet MS"/>
          <w:sz w:val="28"/>
        </w:rPr>
        <w:t xml:space="preserve">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564515FF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________________________________________________________________</w:t>
      </w: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EE3929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EE3929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EE3929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EE3929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EE3929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EE3929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EE3929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EE392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EE3929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EE392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EE3929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EE392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EE3929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EE3929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EE3929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EE3929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EE3929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EE3929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EE3929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EE3929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EE3929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EE3929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EE3929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EE3929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EE3929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D6B74AD" w14:textId="76370E92" w:rsidR="001A20A4" w:rsidRDefault="001A20A4">
      <w:pPr>
        <w:widowControl/>
        <w:suppressAutoHyphens w:val="0"/>
      </w:pPr>
      <w:r>
        <w:br w:type="page"/>
      </w:r>
    </w:p>
    <w:p w14:paraId="29427960" w14:textId="77777777" w:rsidR="005819F5" w:rsidRDefault="005819F5"/>
    <w:p w14:paraId="3E67C4EC" w14:textId="77777777" w:rsidR="000C5C3B" w:rsidRDefault="00554432">
      <w:r>
        <w:rPr>
          <w:noProof/>
        </w:rPr>
        <w:drawing>
          <wp:inline distT="0" distB="0" distL="0" distR="0" wp14:anchorId="650678CE" wp14:editId="445566EE">
            <wp:extent cx="6323330" cy="8242300"/>
            <wp:effectExtent l="0" t="0" r="0" b="0"/>
            <wp:docPr id="2" name="Picture 2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A881D" wp14:editId="7B24773B">
            <wp:extent cx="6323330" cy="8242300"/>
            <wp:effectExtent l="0" t="0" r="0" b="0"/>
            <wp:docPr id="3" name="Picture 3" descr="Screenshot 2015-08-09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5-08-09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824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33C005" w14:textId="77777777" w:rsidR="000A535A" w:rsidRDefault="000A535A">
      <w:r>
        <w:separator/>
      </w:r>
    </w:p>
    <w:p w14:paraId="605A66B1" w14:textId="77777777" w:rsidR="000A535A" w:rsidRDefault="000A535A"/>
  </w:endnote>
  <w:endnote w:type="continuationSeparator" w:id="0">
    <w:p w14:paraId="5129F2C1" w14:textId="77777777" w:rsidR="000A535A" w:rsidRDefault="000A535A">
      <w:r>
        <w:continuationSeparator/>
      </w:r>
    </w:p>
    <w:p w14:paraId="5152BF29" w14:textId="77777777" w:rsidR="000A535A" w:rsidRDefault="000A53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ithos Pro Black">
    <w:panose1 w:val="04020905040E02020A04"/>
    <w:charset w:val="00"/>
    <w:family w:val="auto"/>
    <w:pitch w:val="variable"/>
    <w:sig w:usb0="800000AF" w:usb1="5000204B" w:usb2="00000000" w:usb3="00000000" w:csb0="0000009B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B47E21" w:rsidRDefault="00B47E21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B47E21" w:rsidRDefault="00B47E21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B47E21" w:rsidRDefault="00B47E21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8FD01" w14:textId="77777777" w:rsidR="00B47E21" w:rsidRDefault="00B47E21" w:rsidP="0012603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76131">
      <w:rPr>
        <w:rStyle w:val="PageNumber"/>
        <w:noProof/>
      </w:rPr>
      <w:t>38</w:t>
    </w:r>
    <w:r>
      <w:rPr>
        <w:rStyle w:val="PageNumber"/>
      </w:rPr>
      <w:fldChar w:fldCharType="end"/>
    </w:r>
  </w:p>
  <w:p w14:paraId="79FEFB08" w14:textId="77777777" w:rsidR="00B47E21" w:rsidRDefault="00B47E21" w:rsidP="001D0072">
    <w:pPr>
      <w:pStyle w:val="Footer"/>
      <w:ind w:right="360"/>
    </w:pPr>
  </w:p>
  <w:p w14:paraId="235C711C" w14:textId="77777777" w:rsidR="00B47E21" w:rsidRDefault="00B47E21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B47E21" w:rsidRDefault="00B47E2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9751D8F" w14:textId="77777777" w:rsidR="000A535A" w:rsidRDefault="000A535A">
      <w:r>
        <w:separator/>
      </w:r>
    </w:p>
    <w:p w14:paraId="4CFBE17F" w14:textId="77777777" w:rsidR="000A535A" w:rsidRDefault="000A535A"/>
  </w:footnote>
  <w:footnote w:type="continuationSeparator" w:id="0">
    <w:p w14:paraId="78BCDB17" w14:textId="77777777" w:rsidR="000A535A" w:rsidRDefault="000A535A">
      <w:r>
        <w:continuationSeparator/>
      </w:r>
    </w:p>
    <w:p w14:paraId="002DFCC4" w14:textId="77777777" w:rsidR="000A535A" w:rsidRDefault="000A535A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535A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23686"/>
    <w:rsid w:val="0062601F"/>
    <w:rsid w:val="00634DCC"/>
    <w:rsid w:val="00636207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5B93"/>
    <w:rsid w:val="00CA2DFE"/>
    <w:rsid w:val="00CA33E6"/>
    <w:rsid w:val="00CA5000"/>
    <w:rsid w:val="00CA5527"/>
    <w:rsid w:val="00CC56D0"/>
    <w:rsid w:val="00CD2393"/>
    <w:rsid w:val="00CD399D"/>
    <w:rsid w:val="00CE09C6"/>
    <w:rsid w:val="00CE240A"/>
    <w:rsid w:val="00CE3595"/>
    <w:rsid w:val="00CF02F5"/>
    <w:rsid w:val="00CF685D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71D54"/>
    <w:rsid w:val="00D721B9"/>
    <w:rsid w:val="00D76131"/>
    <w:rsid w:val="00D82B6E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473E"/>
    <w:rsid w:val="00EF68A9"/>
    <w:rsid w:val="00F0359F"/>
    <w:rsid w:val="00F074BF"/>
    <w:rsid w:val="00F10C97"/>
    <w:rsid w:val="00F10D72"/>
    <w:rsid w:val="00F128ED"/>
    <w:rsid w:val="00F12E59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7688AA6-27FD-EB48-9D01-C254C408B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64</Pages>
  <Words>6912</Words>
  <Characters>39399</Characters>
  <Application>Microsoft Macintosh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46219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Microsoft Office User</cp:lastModifiedBy>
  <cp:revision>89</cp:revision>
  <cp:lastPrinted>2016-06-15T19:11:00Z</cp:lastPrinted>
  <dcterms:created xsi:type="dcterms:W3CDTF">2016-12-27T14:57:00Z</dcterms:created>
  <dcterms:modified xsi:type="dcterms:W3CDTF">2017-07-24T19:53:00Z</dcterms:modified>
</cp:coreProperties>
</file>