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p w14:paraId="4AABD9D6" w14:textId="77777777" w:rsidR="001E40E1" w:rsidRDefault="001E40E1" w:rsidP="001E40E1">
      <w:pPr>
        <w:suppressAutoHyphens w:val="0"/>
        <w:autoSpaceDE w:val="0"/>
        <w:autoSpaceDN w:val="0"/>
        <w:adjustRightInd w:val="0"/>
        <w:spacing w:after="240"/>
        <w:rPr>
          <w:rFonts w:ascii="Century Gothic" w:hAnsi="Century Gothic" w:cs="Century Gothic"/>
          <w:sz w:val="32"/>
          <w:szCs w:val="32"/>
        </w:rPr>
      </w:pPr>
    </w:p>
    <w:p w14:paraId="3DD0CDFE" w14:textId="77777777" w:rsidR="00AD77EE" w:rsidRPr="001E40E1" w:rsidRDefault="001E40E1" w:rsidP="001E40E1">
      <w:pPr>
        <w:suppressAutoHyphens w:val="0"/>
        <w:autoSpaceDE w:val="0"/>
        <w:autoSpaceDN w:val="0"/>
        <w:adjustRightInd w:val="0"/>
        <w:spacing w:after="240"/>
        <w:rPr>
          <w:rFonts w:ascii="Times" w:hAnsi="Times" w:cs="Times"/>
          <w:sz w:val="24"/>
          <w:szCs w:val="24"/>
        </w:rPr>
      </w:pPr>
      <w:r>
        <w:rPr>
          <w:rFonts w:ascii="Century Gothic" w:hAnsi="Century Gothic" w:cs="Century Gothic"/>
          <w:sz w:val="32"/>
          <w:szCs w:val="32"/>
        </w:rPr>
        <w:softHyphen/>
      </w:r>
      <w:r w:rsidR="003E6DFA">
        <w:rPr>
          <w:rFonts w:ascii="Century Gothic" w:hAnsi="Century Gothic" w:cs="Century Gothic"/>
          <w:sz w:val="32"/>
          <w:szCs w:val="32"/>
        </w:rPr>
        <w:t>Name: ________________________</w:t>
      </w:r>
      <w:r>
        <w:rPr>
          <w:rFonts w:ascii="Century Gothic" w:hAnsi="Century Gothic" w:cs="Century Gothic"/>
          <w:sz w:val="32"/>
          <w:szCs w:val="32"/>
        </w:rPr>
        <w:t>______________________________</w:t>
      </w:r>
    </w:p>
    <w:p w14:paraId="0E7B6EA8" w14:textId="77777777" w:rsidR="00017D8B" w:rsidRDefault="00554432" w:rsidP="00017D8B">
      <w:pPr>
        <w:pStyle w:val="Caption"/>
        <w:jc w:val="center"/>
        <w:rPr>
          <w:rFonts w:ascii="Lithos Pro Black" w:hAnsi="Lithos Pro Black"/>
        </w:rPr>
      </w:pPr>
      <w:r>
        <w:rPr>
          <w:noProof/>
        </w:rPr>
        <w:drawing>
          <wp:inline distT="0" distB="0" distL="0" distR="0" wp14:anchorId="2DFA74CA" wp14:editId="7C5F482A">
            <wp:extent cx="4211320" cy="4211320"/>
            <wp:effectExtent l="0" t="0" r="0" b="0"/>
            <wp:docPr id="1" name="Picture 1" descr="Bootstrap Logo-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Bootstrap Logo-0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1320" cy="421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50CD4B" w14:textId="78DB2785" w:rsidR="001E40E1" w:rsidRPr="00AE1187" w:rsidRDefault="00AE1187" w:rsidP="00017D8B">
      <w:pPr>
        <w:pStyle w:val="Caption"/>
        <w:jc w:val="center"/>
        <w:rPr>
          <w:rFonts w:ascii="Lithos Pro Black" w:hAnsi="Lithos Pro Black"/>
          <w:sz w:val="80"/>
          <w:szCs w:val="80"/>
        </w:rPr>
      </w:pPr>
      <w:r w:rsidRPr="00AE1187">
        <w:rPr>
          <w:rFonts w:ascii="Lithos Pro Black" w:hAnsi="Lithos Pro Black"/>
          <w:sz w:val="80"/>
          <w:szCs w:val="80"/>
        </w:rPr>
        <w:t>Bootstrap:Reactive</w:t>
      </w:r>
      <w:r w:rsidR="001E40E1" w:rsidRPr="00AE1187">
        <w:rPr>
          <w:rFonts w:ascii="Lithos Pro Black" w:hAnsi="Lithos Pro Black"/>
          <w:sz w:val="80"/>
          <w:szCs w:val="80"/>
        </w:rPr>
        <w:t xml:space="preserve"> </w:t>
      </w:r>
    </w:p>
    <w:p w14:paraId="26E07ACF" w14:textId="77777777" w:rsidR="001E40E1" w:rsidRDefault="00554432" w:rsidP="001E40E1">
      <w:pPr>
        <w:pStyle w:val="Caption"/>
        <w:jc w:val="center"/>
        <w:rPr>
          <w:rFonts w:ascii="Lithos Pro Black" w:hAnsi="Lithos Pro Black"/>
          <w:sz w:val="44"/>
          <w:szCs w:val="44"/>
        </w:rPr>
      </w:pPr>
      <w:r>
        <w:rPr>
          <w:noProof/>
        </w:rPr>
        <w:drawing>
          <wp:anchor distT="0" distB="0" distL="114300" distR="114300" simplePos="0" relativeHeight="251655168" behindDoc="0" locked="0" layoutInCell="1" allowOverlap="1" wp14:anchorId="6E606AD7" wp14:editId="03EFB66A">
            <wp:simplePos x="0" y="0"/>
            <wp:positionH relativeFrom="column">
              <wp:posOffset>567690</wp:posOffset>
            </wp:positionH>
            <wp:positionV relativeFrom="paragraph">
              <wp:posOffset>72390</wp:posOffset>
            </wp:positionV>
            <wp:extent cx="5225415" cy="802640"/>
            <wp:effectExtent l="0" t="0" r="0" b="0"/>
            <wp:wrapThrough wrapText="bothSides">
              <wp:wrapPolygon edited="0">
                <wp:start x="0" y="0"/>
                <wp:lineTo x="0" y="16405"/>
                <wp:lineTo x="3045" y="18456"/>
                <wp:lineTo x="12074" y="19823"/>
                <wp:lineTo x="21524" y="19823"/>
                <wp:lineTo x="21524" y="684"/>
                <wp:lineTo x="19004" y="0"/>
                <wp:lineTo x="0" y="0"/>
              </wp:wrapPolygon>
            </wp:wrapThrough>
            <wp:docPr id="24" name="Picture 24" descr="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logo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0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5415" cy="80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CD41265" w14:textId="77777777" w:rsidR="001E40E1" w:rsidRDefault="001E40E1" w:rsidP="00017D8B">
      <w:pPr>
        <w:pStyle w:val="Caption"/>
        <w:rPr>
          <w:rFonts w:ascii="Lithos Pro Black" w:hAnsi="Lithos Pro Black"/>
          <w:sz w:val="44"/>
          <w:szCs w:val="44"/>
        </w:rPr>
      </w:pPr>
    </w:p>
    <w:p w14:paraId="3ED27333" w14:textId="77777777" w:rsidR="001E40E1" w:rsidRDefault="001E40E1" w:rsidP="001E40E1">
      <w:pPr>
        <w:suppressAutoHyphens w:val="0"/>
        <w:autoSpaceDE w:val="0"/>
        <w:autoSpaceDN w:val="0"/>
        <w:adjustRightInd w:val="0"/>
        <w:spacing w:after="240"/>
        <w:rPr>
          <w:rFonts w:ascii="Century Gothic" w:hAnsi="Century Gothic" w:cs="Century Gothic"/>
          <w:sz w:val="32"/>
          <w:szCs w:val="32"/>
        </w:rPr>
      </w:pPr>
      <w:r>
        <w:rPr>
          <w:rFonts w:ascii="Century Gothic" w:hAnsi="Century Gothic" w:cs="Century Gothic"/>
          <w:sz w:val="32"/>
          <w:szCs w:val="32"/>
        </w:rPr>
        <w:softHyphen/>
      </w:r>
    </w:p>
    <w:p w14:paraId="2A9A4272" w14:textId="77777777" w:rsidR="001E40E1" w:rsidRDefault="001E40E1" w:rsidP="001E40E1">
      <w:pPr>
        <w:suppressAutoHyphens w:val="0"/>
        <w:autoSpaceDE w:val="0"/>
        <w:autoSpaceDN w:val="0"/>
        <w:adjustRightInd w:val="0"/>
        <w:spacing w:after="240"/>
        <w:rPr>
          <w:rFonts w:ascii="Century Gothic" w:hAnsi="Century Gothic" w:cs="Century Gothic"/>
          <w:sz w:val="32"/>
          <w:szCs w:val="32"/>
        </w:rPr>
      </w:pPr>
    </w:p>
    <w:p w14:paraId="7AF3DDDC" w14:textId="77777777" w:rsidR="001E40E1" w:rsidRDefault="001E40E1" w:rsidP="001E40E1">
      <w:pPr>
        <w:suppressAutoHyphens w:val="0"/>
        <w:autoSpaceDE w:val="0"/>
        <w:autoSpaceDN w:val="0"/>
        <w:adjustRightInd w:val="0"/>
        <w:spacing w:after="240"/>
        <w:rPr>
          <w:rFonts w:ascii="Century Gothic" w:hAnsi="Century Gothic" w:cs="Century Gothic"/>
          <w:sz w:val="32"/>
          <w:szCs w:val="32"/>
        </w:rPr>
      </w:pPr>
    </w:p>
    <w:p w14:paraId="789347F1" w14:textId="77777777" w:rsidR="005059E7" w:rsidRDefault="001E40E1" w:rsidP="001E40E1">
      <w:pPr>
        <w:suppressAutoHyphens w:val="0"/>
        <w:autoSpaceDE w:val="0"/>
        <w:autoSpaceDN w:val="0"/>
        <w:adjustRightInd w:val="0"/>
        <w:spacing w:after="240"/>
        <w:jc w:val="center"/>
        <w:rPr>
          <w:rFonts w:ascii="Century Gothic" w:hAnsi="Century Gothic" w:cs="Century Gothic"/>
          <w:sz w:val="32"/>
          <w:szCs w:val="32"/>
        </w:rPr>
      </w:pPr>
      <w:r>
        <w:rPr>
          <w:rFonts w:ascii="Century Gothic" w:hAnsi="Century Gothic" w:cs="Century Gothic"/>
          <w:sz w:val="32"/>
          <w:szCs w:val="32"/>
        </w:rPr>
        <w:t>Class: ______________________________________________________</w:t>
      </w:r>
    </w:p>
    <w:p w14:paraId="70724708" w14:textId="77777777" w:rsidR="00DF4DFB" w:rsidRDefault="00DF4DFB" w:rsidP="001E40E1">
      <w:pPr>
        <w:suppressAutoHyphens w:val="0"/>
        <w:autoSpaceDE w:val="0"/>
        <w:autoSpaceDN w:val="0"/>
        <w:adjustRightInd w:val="0"/>
        <w:spacing w:after="240"/>
        <w:jc w:val="center"/>
        <w:rPr>
          <w:rFonts w:ascii="Century Gothic" w:hAnsi="Century Gothic" w:cs="Century Gothic"/>
          <w:sz w:val="32"/>
          <w:szCs w:val="32"/>
        </w:rPr>
      </w:pPr>
    </w:p>
    <w:p w14:paraId="1B7F034B" w14:textId="77777777" w:rsidR="00DF4DFB" w:rsidRDefault="00DF4DFB" w:rsidP="00DF4DFB">
      <w:r>
        <w:rPr>
          <w:noProof/>
        </w:rPr>
        <w:lastRenderedPageBreak/>
        <w:drawing>
          <wp:inline distT="0" distB="0" distL="0" distR="0" wp14:anchorId="6094666B" wp14:editId="3829F73B">
            <wp:extent cx="2395220" cy="141523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conAndLogo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6209" cy="1415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E1488" w14:textId="0BA49769" w:rsidR="00DF4DFB" w:rsidRDefault="00DF4DFB" w:rsidP="00DF4DFB">
      <w:pPr>
        <w:rPr>
          <w:rFonts w:ascii="Century Gothic" w:hAnsi="Century Gothic"/>
          <w:sz w:val="32"/>
          <w:szCs w:val="32"/>
        </w:rPr>
      </w:pPr>
      <w:r>
        <w:rPr>
          <w:rFonts w:ascii="Century Gothic" w:hAnsi="Century Gothic"/>
          <w:sz w:val="32"/>
          <w:szCs w:val="32"/>
        </w:rPr>
        <w:t xml:space="preserve">  </w:t>
      </w:r>
      <w:r w:rsidR="00445EB4">
        <w:rPr>
          <w:rFonts w:ascii="Century Gothic" w:hAnsi="Century Gothic"/>
          <w:sz w:val="32"/>
          <w:szCs w:val="32"/>
        </w:rPr>
        <w:t>Workbook v0.9</w:t>
      </w:r>
    </w:p>
    <w:p w14:paraId="1B569FC4" w14:textId="77777777" w:rsidR="00DF4DFB" w:rsidRDefault="00DF4DFB" w:rsidP="00DF4DFB">
      <w:pPr>
        <w:rPr>
          <w:rFonts w:ascii="Century Gothic" w:hAnsi="Century Gothic"/>
          <w:sz w:val="32"/>
          <w:szCs w:val="32"/>
        </w:rPr>
      </w:pPr>
    </w:p>
    <w:p w14:paraId="653BED81" w14:textId="77777777" w:rsidR="00DF4DFB" w:rsidRDefault="00DF4DFB" w:rsidP="00DF4DFB">
      <w:pPr>
        <w:rPr>
          <w:rFonts w:ascii="Century Gothic" w:hAnsi="Century Gothic"/>
          <w:sz w:val="32"/>
          <w:szCs w:val="32"/>
        </w:rPr>
      </w:pPr>
    </w:p>
    <w:p w14:paraId="47135CC2" w14:textId="77777777" w:rsidR="00DF4DFB" w:rsidRDefault="00DF4DFB" w:rsidP="00DF4DFB">
      <w:pPr>
        <w:rPr>
          <w:rFonts w:ascii="Century Gothic" w:hAnsi="Century Gothic"/>
          <w:sz w:val="32"/>
          <w:szCs w:val="32"/>
        </w:rPr>
      </w:pPr>
    </w:p>
    <w:p w14:paraId="4CDA51B9" w14:textId="77777777" w:rsidR="00DF4DFB" w:rsidRDefault="00DF4DFB" w:rsidP="00DF4DFB">
      <w:pPr>
        <w:rPr>
          <w:rFonts w:ascii="Century Gothic" w:hAnsi="Century Gothic"/>
          <w:sz w:val="32"/>
          <w:szCs w:val="32"/>
        </w:rPr>
      </w:pPr>
    </w:p>
    <w:p w14:paraId="6E7DF87A" w14:textId="77777777" w:rsidR="00DF4DFB" w:rsidRDefault="00DF4DFB" w:rsidP="00DF4DFB">
      <w:pPr>
        <w:rPr>
          <w:rFonts w:ascii="Century Gothic" w:hAnsi="Century Gothic"/>
          <w:sz w:val="32"/>
          <w:szCs w:val="32"/>
        </w:rPr>
      </w:pPr>
    </w:p>
    <w:p w14:paraId="71B24B17" w14:textId="77777777" w:rsidR="00DF4DFB" w:rsidRDefault="00DF4DFB" w:rsidP="00DF4DFB">
      <w:pPr>
        <w:rPr>
          <w:rFonts w:ascii="Century Gothic" w:hAnsi="Century Gothic"/>
          <w:sz w:val="32"/>
          <w:szCs w:val="32"/>
        </w:rPr>
      </w:pPr>
    </w:p>
    <w:p w14:paraId="5FF7AB69" w14:textId="77777777" w:rsidR="00DF4DFB" w:rsidRDefault="00DF4DFB" w:rsidP="00DF4DFB">
      <w:pPr>
        <w:rPr>
          <w:rFonts w:ascii="Century Gothic" w:hAnsi="Century Gothic"/>
          <w:sz w:val="32"/>
          <w:szCs w:val="32"/>
        </w:rPr>
      </w:pPr>
    </w:p>
    <w:p w14:paraId="3B77D74D" w14:textId="77777777" w:rsidR="00DF4DFB" w:rsidRDefault="00DF4DFB" w:rsidP="00DF4DFB">
      <w:pPr>
        <w:rPr>
          <w:rFonts w:ascii="Century Gothic" w:hAnsi="Century Gothic"/>
          <w:sz w:val="32"/>
          <w:szCs w:val="32"/>
        </w:rPr>
      </w:pPr>
    </w:p>
    <w:p w14:paraId="7F8B7DFC" w14:textId="77777777" w:rsidR="00DF4DFB" w:rsidRDefault="00DF4DFB" w:rsidP="00DF4DFB">
      <w:pPr>
        <w:rPr>
          <w:rFonts w:ascii="Century Gothic" w:hAnsi="Century Gothic"/>
          <w:sz w:val="32"/>
          <w:szCs w:val="32"/>
        </w:rPr>
      </w:pPr>
    </w:p>
    <w:p w14:paraId="107835D2" w14:textId="77777777" w:rsidR="00DF4DFB" w:rsidRDefault="00DF4DFB" w:rsidP="00DF4DFB">
      <w:pPr>
        <w:rPr>
          <w:rFonts w:ascii="Century Gothic" w:hAnsi="Century Gothic"/>
          <w:sz w:val="28"/>
          <w:szCs w:val="28"/>
        </w:rPr>
      </w:pPr>
    </w:p>
    <w:p w14:paraId="2256A32B" w14:textId="77777777" w:rsidR="001D0072" w:rsidRDefault="001D0072" w:rsidP="00DF4DFB">
      <w:pPr>
        <w:rPr>
          <w:rFonts w:ascii="Century Gothic" w:hAnsi="Century Gothic"/>
          <w:sz w:val="28"/>
          <w:szCs w:val="28"/>
        </w:rPr>
      </w:pPr>
    </w:p>
    <w:p w14:paraId="70BE7EC9" w14:textId="77777777" w:rsidR="001D0072" w:rsidRDefault="001D0072" w:rsidP="00DF4DFB">
      <w:pPr>
        <w:rPr>
          <w:rFonts w:ascii="Century Gothic" w:hAnsi="Century Gothic"/>
          <w:sz w:val="28"/>
          <w:szCs w:val="28"/>
        </w:rPr>
      </w:pPr>
    </w:p>
    <w:p w14:paraId="5712E0E0" w14:textId="77777777" w:rsidR="001D0072" w:rsidRDefault="001D0072" w:rsidP="00DF4DFB">
      <w:pPr>
        <w:rPr>
          <w:rFonts w:ascii="Century Gothic" w:hAnsi="Century Gothic"/>
          <w:sz w:val="28"/>
          <w:szCs w:val="28"/>
        </w:rPr>
      </w:pPr>
    </w:p>
    <w:p w14:paraId="798C5E89" w14:textId="77777777" w:rsidR="001D0072" w:rsidRDefault="001D0072" w:rsidP="00DF4DFB">
      <w:pPr>
        <w:rPr>
          <w:rFonts w:ascii="Century Gothic" w:hAnsi="Century Gothic"/>
          <w:sz w:val="28"/>
          <w:szCs w:val="28"/>
        </w:rPr>
      </w:pPr>
    </w:p>
    <w:p w14:paraId="1913A967" w14:textId="77777777" w:rsidR="001D0072" w:rsidRPr="003E41F0" w:rsidRDefault="001D0072" w:rsidP="00DF4DFB">
      <w:pPr>
        <w:rPr>
          <w:rFonts w:ascii="Century Gothic" w:hAnsi="Century Gothic"/>
          <w:sz w:val="28"/>
          <w:szCs w:val="28"/>
        </w:rPr>
      </w:pPr>
    </w:p>
    <w:p w14:paraId="6EB57B4C" w14:textId="77777777" w:rsidR="00DF4DFB" w:rsidRPr="003E41F0" w:rsidRDefault="00DF4DFB" w:rsidP="00DF4DFB">
      <w:pPr>
        <w:rPr>
          <w:rFonts w:ascii="Century Gothic" w:hAnsi="Century Gothic"/>
          <w:sz w:val="28"/>
          <w:szCs w:val="28"/>
        </w:rPr>
      </w:pPr>
      <w:r w:rsidRPr="003E41F0">
        <w:rPr>
          <w:rFonts w:ascii="Century Gothic" w:hAnsi="Century Gothic"/>
          <w:sz w:val="28"/>
          <w:szCs w:val="28"/>
        </w:rPr>
        <w:t>Brought to you by the Bootstrap team:</w:t>
      </w:r>
    </w:p>
    <w:p w14:paraId="434813C9" w14:textId="77777777" w:rsidR="00DF4DFB" w:rsidRPr="003E41F0" w:rsidRDefault="00DF4DFB" w:rsidP="00DF4DFB">
      <w:pPr>
        <w:pStyle w:val="ListParagraph"/>
        <w:widowControl/>
        <w:numPr>
          <w:ilvl w:val="0"/>
          <w:numId w:val="6"/>
        </w:numPr>
        <w:suppressAutoHyphens w:val="0"/>
        <w:rPr>
          <w:rFonts w:ascii="Century Gothic" w:hAnsi="Century Gothic"/>
          <w:sz w:val="28"/>
          <w:szCs w:val="28"/>
        </w:rPr>
      </w:pPr>
      <w:r w:rsidRPr="003E41F0">
        <w:rPr>
          <w:rFonts w:ascii="Century Gothic" w:hAnsi="Century Gothic"/>
          <w:sz w:val="28"/>
          <w:szCs w:val="28"/>
        </w:rPr>
        <w:t>Emma Youndtsmith</w:t>
      </w:r>
    </w:p>
    <w:p w14:paraId="3F2BE58E" w14:textId="77777777" w:rsidR="00DF4DFB" w:rsidRPr="003E41F0" w:rsidRDefault="00DF4DFB" w:rsidP="00DF4DFB">
      <w:pPr>
        <w:pStyle w:val="ListParagraph"/>
        <w:widowControl/>
        <w:numPr>
          <w:ilvl w:val="0"/>
          <w:numId w:val="6"/>
        </w:numPr>
        <w:suppressAutoHyphens w:val="0"/>
        <w:rPr>
          <w:rFonts w:ascii="Century Gothic" w:hAnsi="Century Gothic"/>
          <w:sz w:val="28"/>
          <w:szCs w:val="28"/>
        </w:rPr>
      </w:pPr>
      <w:r w:rsidRPr="003E41F0">
        <w:rPr>
          <w:rFonts w:ascii="Century Gothic" w:hAnsi="Century Gothic"/>
          <w:sz w:val="28"/>
          <w:szCs w:val="28"/>
        </w:rPr>
        <w:t>Emmanuel Schanzer</w:t>
      </w:r>
    </w:p>
    <w:p w14:paraId="121242C5" w14:textId="77777777" w:rsidR="00DF4DFB" w:rsidRDefault="00DF4DFB" w:rsidP="00DF4DFB">
      <w:pPr>
        <w:pStyle w:val="ListParagraph"/>
        <w:widowControl/>
        <w:numPr>
          <w:ilvl w:val="0"/>
          <w:numId w:val="6"/>
        </w:numPr>
        <w:suppressAutoHyphens w:val="0"/>
        <w:rPr>
          <w:rFonts w:ascii="Century Gothic" w:hAnsi="Century Gothic"/>
          <w:sz w:val="28"/>
          <w:szCs w:val="28"/>
        </w:rPr>
      </w:pPr>
      <w:r w:rsidRPr="003E41F0">
        <w:rPr>
          <w:rFonts w:ascii="Century Gothic" w:hAnsi="Century Gothic"/>
          <w:sz w:val="28"/>
          <w:szCs w:val="28"/>
        </w:rPr>
        <w:t>Kathi Fisler</w:t>
      </w:r>
    </w:p>
    <w:p w14:paraId="50F74AEE" w14:textId="3A025ECF" w:rsidR="00DC67CA" w:rsidRPr="003E41F0" w:rsidRDefault="00DC67CA" w:rsidP="00DF4DFB">
      <w:pPr>
        <w:pStyle w:val="ListParagraph"/>
        <w:widowControl/>
        <w:numPr>
          <w:ilvl w:val="0"/>
          <w:numId w:val="6"/>
        </w:numPr>
        <w:suppressAutoHyphens w:val="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Joe Politz</w:t>
      </w:r>
    </w:p>
    <w:p w14:paraId="61982C4C" w14:textId="77777777" w:rsidR="00DF4DFB" w:rsidRPr="003E41F0" w:rsidRDefault="00DF4DFB" w:rsidP="00DF4DFB">
      <w:pPr>
        <w:pStyle w:val="ListParagraph"/>
        <w:widowControl/>
        <w:numPr>
          <w:ilvl w:val="0"/>
          <w:numId w:val="6"/>
        </w:numPr>
        <w:suppressAutoHyphens w:val="0"/>
        <w:rPr>
          <w:rFonts w:ascii="Century Gothic" w:hAnsi="Century Gothic"/>
          <w:sz w:val="28"/>
          <w:szCs w:val="28"/>
        </w:rPr>
      </w:pPr>
      <w:r w:rsidRPr="003E41F0">
        <w:rPr>
          <w:rFonts w:ascii="Century Gothic" w:hAnsi="Century Gothic"/>
          <w:sz w:val="28"/>
          <w:szCs w:val="28"/>
        </w:rPr>
        <w:t>Shriram Krishnamurthi</w:t>
      </w:r>
    </w:p>
    <w:p w14:paraId="25E84A4F" w14:textId="77777777" w:rsidR="00DF4DFB" w:rsidRPr="003E41F0" w:rsidRDefault="00DF4DFB" w:rsidP="00DF4DFB">
      <w:pPr>
        <w:rPr>
          <w:rFonts w:ascii="Century Gothic" w:hAnsi="Century Gothic"/>
          <w:sz w:val="28"/>
          <w:szCs w:val="28"/>
        </w:rPr>
      </w:pPr>
      <w:r w:rsidRPr="003E41F0">
        <w:rPr>
          <w:rFonts w:ascii="Century Gothic" w:hAnsi="Century Gothic"/>
          <w:sz w:val="28"/>
          <w:szCs w:val="28"/>
        </w:rPr>
        <w:t>Visual Design: Colleen Murphy</w:t>
      </w:r>
    </w:p>
    <w:p w14:paraId="1343A092" w14:textId="77777777" w:rsidR="00DF4DFB" w:rsidRDefault="00DF4DFB" w:rsidP="00DF4DFB">
      <w:pPr>
        <w:rPr>
          <w:rFonts w:ascii="Century Gothic" w:hAnsi="Century Gothic"/>
          <w:sz w:val="28"/>
          <w:szCs w:val="28"/>
        </w:rPr>
      </w:pPr>
    </w:p>
    <w:p w14:paraId="540DBF02" w14:textId="77777777" w:rsidR="001D0072" w:rsidRDefault="001D0072" w:rsidP="00DF4DFB">
      <w:pPr>
        <w:rPr>
          <w:rFonts w:ascii="Century Gothic" w:hAnsi="Century Gothic"/>
          <w:sz w:val="28"/>
          <w:szCs w:val="28"/>
        </w:rPr>
      </w:pPr>
    </w:p>
    <w:p w14:paraId="2E659EC6" w14:textId="77777777" w:rsidR="001D0072" w:rsidRDefault="001D0072" w:rsidP="00DF4DFB">
      <w:pPr>
        <w:rPr>
          <w:rFonts w:ascii="Century Gothic" w:hAnsi="Century Gothic"/>
          <w:sz w:val="28"/>
          <w:szCs w:val="28"/>
        </w:rPr>
      </w:pPr>
    </w:p>
    <w:p w14:paraId="2473B078" w14:textId="77777777" w:rsidR="00DF4DFB" w:rsidRPr="003E41F0" w:rsidRDefault="00DF4DFB" w:rsidP="00DF4DFB">
      <w:pPr>
        <w:rPr>
          <w:rFonts w:ascii="Century Gothic" w:hAnsi="Century Gothic"/>
          <w:sz w:val="28"/>
          <w:szCs w:val="28"/>
        </w:rPr>
      </w:pPr>
    </w:p>
    <w:p w14:paraId="33959AAC" w14:textId="5AA71149" w:rsidR="001D0072" w:rsidRPr="001D0072" w:rsidRDefault="00DF4DFB" w:rsidP="001D0072">
      <w:pPr>
        <w:pBdr>
          <w:top w:val="single" w:sz="18" w:space="1" w:color="auto"/>
        </w:pBdr>
        <w:rPr>
          <w:rFonts w:ascii="Century Gothic" w:hAnsi="Century Gothic"/>
          <w:sz w:val="24"/>
          <w:szCs w:val="24"/>
        </w:rPr>
        <w:sectPr w:rsidR="001D0072" w:rsidRPr="001D0072" w:rsidSect="00F73B21">
          <w:footerReference w:type="even" r:id="rId11"/>
          <w:footerReference w:type="default" r:id="rId12"/>
          <w:pgSz w:w="12240" w:h="15840"/>
          <w:pgMar w:top="720" w:right="1134" w:bottom="990" w:left="1134" w:header="720" w:footer="1134" w:gutter="0"/>
          <w:pgNumType w:start="0"/>
          <w:cols w:space="720"/>
          <w:titlePg/>
          <w:docGrid w:linePitch="360"/>
        </w:sectPr>
      </w:pPr>
      <w:r w:rsidRPr="003E41F0">
        <w:rPr>
          <w:rFonts w:ascii="Century Gothic" w:hAnsi="Century Gothic"/>
          <w:sz w:val="24"/>
          <w:szCs w:val="24"/>
        </w:rPr>
        <w:t>Bootstrap is licensed under a Creative Commons 3.0 Unported License. Based on a work from www.BootstrapWorld.org. Permissions beyond the scope of this license may be availabl</w:t>
      </w:r>
      <w:r w:rsidR="001D0072">
        <w:rPr>
          <w:rFonts w:ascii="Century Gothic" w:hAnsi="Century Gothic"/>
          <w:sz w:val="24"/>
          <w:szCs w:val="24"/>
        </w:rPr>
        <w:t>e at schanzer@BootstrapWorld</w:t>
      </w:r>
    </w:p>
    <w:p w14:paraId="453BCEAE" w14:textId="1AEBC956" w:rsidR="005059E7" w:rsidRPr="00141228" w:rsidRDefault="00444703" w:rsidP="00B94E0C">
      <w:pPr>
        <w:pStyle w:val="Heading1"/>
      </w:pPr>
      <w:r>
        <w:lastRenderedPageBreak/>
        <w:t>Unit</w:t>
      </w:r>
      <w:r w:rsidR="005059E7" w:rsidRPr="00141228">
        <w:t xml:space="preserve"> 1</w:t>
      </w:r>
    </w:p>
    <w:tbl>
      <w:tblPr>
        <w:tblW w:w="999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91"/>
        <w:gridCol w:w="4832"/>
        <w:gridCol w:w="4567"/>
      </w:tblGrid>
      <w:tr w:rsidR="00F76832" w14:paraId="522A8721" w14:textId="77777777" w:rsidTr="00073B18">
        <w:tc>
          <w:tcPr>
            <w:tcW w:w="591" w:type="dxa"/>
            <w:shd w:val="clear" w:color="auto" w:fill="auto"/>
          </w:tcPr>
          <w:p w14:paraId="2274B2DE" w14:textId="77777777" w:rsidR="005059E7" w:rsidRDefault="005059E7"/>
        </w:tc>
        <w:tc>
          <w:tcPr>
            <w:tcW w:w="4832" w:type="dxa"/>
            <w:shd w:val="clear" w:color="auto" w:fill="auto"/>
          </w:tcPr>
          <w:p w14:paraId="71FEB753" w14:textId="77777777" w:rsidR="005059E7" w:rsidRPr="000E2300" w:rsidRDefault="005059E7">
            <w:pPr>
              <w:rPr>
                <w:rFonts w:ascii="Trebuchet MS" w:hAnsi="Trebuchet MS"/>
                <w:b/>
                <w:sz w:val="22"/>
                <w:szCs w:val="22"/>
              </w:rPr>
            </w:pPr>
            <w:r w:rsidRPr="000E2300">
              <w:rPr>
                <w:rFonts w:ascii="Trebuchet MS" w:hAnsi="Trebuchet MS"/>
                <w:b/>
                <w:sz w:val="22"/>
                <w:szCs w:val="22"/>
              </w:rPr>
              <w:t>Racket Code</w:t>
            </w:r>
          </w:p>
        </w:tc>
        <w:tc>
          <w:tcPr>
            <w:tcW w:w="4567" w:type="dxa"/>
            <w:shd w:val="clear" w:color="auto" w:fill="auto"/>
          </w:tcPr>
          <w:p w14:paraId="53CBF2B2" w14:textId="77777777" w:rsidR="005059E7" w:rsidRPr="000E2300" w:rsidRDefault="005059E7">
            <w:pPr>
              <w:rPr>
                <w:rFonts w:ascii="Trebuchet MS" w:hAnsi="Trebuchet MS"/>
                <w:b/>
                <w:sz w:val="22"/>
                <w:szCs w:val="22"/>
              </w:rPr>
            </w:pPr>
            <w:r w:rsidRPr="000E2300">
              <w:rPr>
                <w:rFonts w:ascii="Trebuchet MS" w:hAnsi="Trebuchet MS"/>
                <w:b/>
                <w:sz w:val="22"/>
                <w:szCs w:val="22"/>
              </w:rPr>
              <w:t>Pyret Code</w:t>
            </w:r>
          </w:p>
        </w:tc>
      </w:tr>
      <w:tr w:rsidR="00F76832" w14:paraId="19B1DC66" w14:textId="77777777" w:rsidTr="00073B18">
        <w:trPr>
          <w:cantSplit/>
          <w:trHeight w:val="1970"/>
        </w:trPr>
        <w:tc>
          <w:tcPr>
            <w:tcW w:w="591" w:type="dxa"/>
            <w:shd w:val="clear" w:color="auto" w:fill="D9D9D9"/>
            <w:textDirection w:val="btLr"/>
            <w:vAlign w:val="center"/>
          </w:tcPr>
          <w:p w14:paraId="448EEF7B" w14:textId="77777777" w:rsidR="005059E7" w:rsidRPr="000E2300" w:rsidRDefault="005059E7" w:rsidP="000E2300">
            <w:pPr>
              <w:ind w:left="113" w:right="113"/>
              <w:jc w:val="center"/>
              <w:rPr>
                <w:rFonts w:ascii="Trebuchet MS" w:hAnsi="Trebuchet MS"/>
                <w:b/>
                <w:i/>
                <w:sz w:val="22"/>
                <w:szCs w:val="22"/>
              </w:rPr>
            </w:pPr>
            <w:r w:rsidRPr="000E2300">
              <w:rPr>
                <w:rFonts w:ascii="Trebuchet MS" w:hAnsi="Trebuchet MS"/>
                <w:b/>
                <w:i/>
                <w:sz w:val="22"/>
                <w:szCs w:val="22"/>
              </w:rPr>
              <w:t>Numbers</w:t>
            </w:r>
          </w:p>
        </w:tc>
        <w:tc>
          <w:tcPr>
            <w:tcW w:w="4832" w:type="dxa"/>
            <w:shd w:val="clear" w:color="auto" w:fill="auto"/>
          </w:tcPr>
          <w:p w14:paraId="3A860A24" w14:textId="77777777" w:rsidR="00D0462C" w:rsidRPr="008E352E" w:rsidRDefault="00D0462C" w:rsidP="000E2300">
            <w:pPr>
              <w:suppressAutoHyphens w:val="0"/>
              <w:autoSpaceDE w:val="0"/>
              <w:autoSpaceDN w:val="0"/>
              <w:adjustRightInd w:val="0"/>
              <w:rPr>
                <w:rFonts w:ascii="Times" w:hAnsi="Times" w:cs="Times"/>
                <w:sz w:val="24"/>
                <w:szCs w:val="24"/>
              </w:rPr>
            </w:pPr>
          </w:p>
          <w:p w14:paraId="433FD35B" w14:textId="77777777" w:rsidR="005059E7" w:rsidRPr="008E352E" w:rsidRDefault="00203E74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4"/>
                <w:szCs w:val="24"/>
              </w:rPr>
            </w:pPr>
            <w:r w:rsidRPr="008E352E">
              <w:rPr>
                <w:rFonts w:ascii="Courier" w:hAnsi="Courier" w:cs="Times"/>
                <w:sz w:val="24"/>
                <w:szCs w:val="24"/>
              </w:rPr>
              <w:t>(define AGE</w:t>
            </w:r>
            <w:r w:rsidR="005059E7" w:rsidRPr="008E352E">
              <w:rPr>
                <w:rFonts w:ascii="Courier" w:hAnsi="Courier" w:cs="Times"/>
                <w:sz w:val="24"/>
                <w:szCs w:val="24"/>
              </w:rPr>
              <w:t xml:space="preserve"> </w:t>
            </w:r>
            <w:r w:rsidRPr="008E352E">
              <w:rPr>
                <w:rFonts w:ascii="Courier" w:hAnsi="Courier" w:cs="Times"/>
                <w:sz w:val="24"/>
                <w:szCs w:val="24"/>
              </w:rPr>
              <w:t>1</w:t>
            </w:r>
            <w:r w:rsidR="005059E7" w:rsidRPr="008E352E">
              <w:rPr>
                <w:rFonts w:ascii="Courier" w:hAnsi="Courier" w:cs="Times"/>
                <w:sz w:val="24"/>
                <w:szCs w:val="24"/>
              </w:rPr>
              <w:t>4)</w:t>
            </w:r>
          </w:p>
          <w:p w14:paraId="029C2074" w14:textId="77777777" w:rsidR="00F76832" w:rsidRPr="008E352E" w:rsidRDefault="00F76832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4"/>
                <w:szCs w:val="24"/>
              </w:rPr>
            </w:pPr>
          </w:p>
          <w:p w14:paraId="3A95C62D" w14:textId="735A7C84" w:rsidR="005059E7" w:rsidRPr="008E352E" w:rsidRDefault="005059E7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4"/>
                <w:szCs w:val="24"/>
              </w:rPr>
            </w:pPr>
            <w:r w:rsidRPr="008E352E">
              <w:rPr>
                <w:rFonts w:ascii="Courier" w:hAnsi="Courier" w:cs="Times"/>
                <w:sz w:val="24"/>
                <w:szCs w:val="24"/>
              </w:rPr>
              <w:t xml:space="preserve">(define </w:t>
            </w:r>
            <w:r w:rsidR="004238B5" w:rsidRPr="008E352E">
              <w:rPr>
                <w:rFonts w:ascii="Courier" w:hAnsi="Courier" w:cs="Times"/>
                <w:sz w:val="24"/>
                <w:szCs w:val="24"/>
              </w:rPr>
              <w:t>A-NUMBER</w:t>
            </w:r>
            <w:r w:rsidR="00E80CE9" w:rsidRPr="008E352E">
              <w:rPr>
                <w:rFonts w:ascii="Courier" w:hAnsi="Courier" w:cs="Times"/>
                <w:sz w:val="24"/>
                <w:szCs w:val="24"/>
              </w:rPr>
              <w:t xml:space="preserve"> </w:t>
            </w:r>
            <w:r w:rsidRPr="008E352E">
              <w:rPr>
                <w:rFonts w:ascii="Courier" w:hAnsi="Courier" w:cs="Times"/>
                <w:sz w:val="24"/>
                <w:szCs w:val="24"/>
              </w:rPr>
              <w:t>0.6)</w:t>
            </w:r>
          </w:p>
          <w:p w14:paraId="1EE0837E" w14:textId="77777777" w:rsidR="00F76832" w:rsidRPr="008E352E" w:rsidRDefault="00F76832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4"/>
                <w:szCs w:val="24"/>
              </w:rPr>
            </w:pPr>
          </w:p>
          <w:p w14:paraId="26214CC5" w14:textId="7167C2D8" w:rsidR="005059E7" w:rsidRPr="008E352E" w:rsidRDefault="004238B5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4"/>
                <w:szCs w:val="24"/>
              </w:rPr>
            </w:pPr>
            <w:r w:rsidRPr="008E352E">
              <w:rPr>
                <w:rFonts w:ascii="Courier" w:hAnsi="Courier" w:cs="Times"/>
                <w:sz w:val="24"/>
                <w:szCs w:val="24"/>
              </w:rPr>
              <w:t>(define SPEED</w:t>
            </w:r>
            <w:r w:rsidR="00E80CE9" w:rsidRPr="008E352E">
              <w:rPr>
                <w:rFonts w:ascii="Courier" w:hAnsi="Courier" w:cs="Times"/>
                <w:sz w:val="24"/>
                <w:szCs w:val="24"/>
              </w:rPr>
              <w:t xml:space="preserve"> </w:t>
            </w:r>
            <w:r w:rsidR="005059E7" w:rsidRPr="008E352E">
              <w:rPr>
                <w:rFonts w:ascii="Courier" w:hAnsi="Courier" w:cs="Times"/>
                <w:sz w:val="24"/>
                <w:szCs w:val="24"/>
              </w:rPr>
              <w:t>-90)</w:t>
            </w:r>
          </w:p>
          <w:p w14:paraId="668AECCB" w14:textId="77777777" w:rsidR="00DB6B12" w:rsidRPr="008E352E" w:rsidRDefault="00DB6B12" w:rsidP="000E2300">
            <w:pPr>
              <w:suppressAutoHyphens w:val="0"/>
              <w:autoSpaceDE w:val="0"/>
              <w:autoSpaceDN w:val="0"/>
              <w:adjustRightInd w:val="0"/>
              <w:rPr>
                <w:rFonts w:ascii="Times" w:hAnsi="Times" w:cs="Times"/>
                <w:sz w:val="24"/>
                <w:szCs w:val="24"/>
              </w:rPr>
            </w:pPr>
          </w:p>
          <w:p w14:paraId="7AAB0FAB" w14:textId="77777777" w:rsidR="00DB6B12" w:rsidRPr="008E352E" w:rsidRDefault="00DB6B12" w:rsidP="000E2300">
            <w:pPr>
              <w:suppressAutoHyphens w:val="0"/>
              <w:autoSpaceDE w:val="0"/>
              <w:autoSpaceDN w:val="0"/>
              <w:adjustRightInd w:val="0"/>
              <w:rPr>
                <w:rFonts w:ascii="Times" w:hAnsi="Times" w:cs="Times"/>
                <w:sz w:val="24"/>
                <w:szCs w:val="24"/>
              </w:rPr>
            </w:pPr>
          </w:p>
          <w:p w14:paraId="0F8510DB" w14:textId="77777777" w:rsidR="00DB6B12" w:rsidRPr="008E352E" w:rsidRDefault="00DB6B12" w:rsidP="000E2300">
            <w:pPr>
              <w:suppressAutoHyphens w:val="0"/>
              <w:autoSpaceDE w:val="0"/>
              <w:autoSpaceDN w:val="0"/>
              <w:adjustRightInd w:val="0"/>
              <w:rPr>
                <w:rFonts w:ascii="Times" w:hAnsi="Times" w:cs="Times"/>
                <w:sz w:val="24"/>
                <w:szCs w:val="24"/>
              </w:rPr>
            </w:pPr>
          </w:p>
          <w:p w14:paraId="7EE44D3D" w14:textId="77777777" w:rsidR="00DB6B12" w:rsidRPr="008E352E" w:rsidRDefault="00DB6B12" w:rsidP="000E2300">
            <w:pPr>
              <w:suppressAutoHyphens w:val="0"/>
              <w:autoSpaceDE w:val="0"/>
              <w:autoSpaceDN w:val="0"/>
              <w:adjustRightInd w:val="0"/>
              <w:rPr>
                <w:rFonts w:ascii="Times" w:hAnsi="Times" w:cs="Times"/>
                <w:sz w:val="24"/>
                <w:szCs w:val="24"/>
              </w:rPr>
            </w:pPr>
          </w:p>
          <w:p w14:paraId="17741965" w14:textId="77777777" w:rsidR="00DB6B12" w:rsidRPr="008E352E" w:rsidRDefault="00DB6B12" w:rsidP="000E2300">
            <w:pPr>
              <w:suppressAutoHyphens w:val="0"/>
              <w:autoSpaceDE w:val="0"/>
              <w:autoSpaceDN w:val="0"/>
              <w:adjustRightInd w:val="0"/>
              <w:rPr>
                <w:rFonts w:ascii="Times" w:hAnsi="Times" w:cs="Times"/>
                <w:sz w:val="24"/>
                <w:szCs w:val="24"/>
              </w:rPr>
            </w:pPr>
          </w:p>
          <w:p w14:paraId="5BFEF176" w14:textId="77777777" w:rsidR="00DB6B12" w:rsidRPr="008E352E" w:rsidRDefault="00DB6B12" w:rsidP="000E2300">
            <w:pPr>
              <w:suppressAutoHyphens w:val="0"/>
              <w:autoSpaceDE w:val="0"/>
              <w:autoSpaceDN w:val="0"/>
              <w:adjustRightInd w:val="0"/>
              <w:rPr>
                <w:rFonts w:ascii="Times" w:hAnsi="Times" w:cs="Times"/>
                <w:sz w:val="24"/>
                <w:szCs w:val="24"/>
              </w:rPr>
            </w:pPr>
          </w:p>
        </w:tc>
        <w:tc>
          <w:tcPr>
            <w:tcW w:w="4567" w:type="dxa"/>
            <w:shd w:val="clear" w:color="auto" w:fill="auto"/>
          </w:tcPr>
          <w:p w14:paraId="5E82176E" w14:textId="77777777" w:rsidR="00D0462C" w:rsidRPr="008E352E" w:rsidRDefault="00D0462C" w:rsidP="000E2300">
            <w:pPr>
              <w:suppressAutoHyphens w:val="0"/>
              <w:autoSpaceDE w:val="0"/>
              <w:autoSpaceDN w:val="0"/>
              <w:adjustRightInd w:val="0"/>
              <w:rPr>
                <w:rFonts w:ascii="Times" w:hAnsi="Times" w:cs="Times"/>
                <w:sz w:val="24"/>
                <w:szCs w:val="24"/>
              </w:rPr>
            </w:pPr>
          </w:p>
          <w:p w14:paraId="3FC9AF74" w14:textId="77777777" w:rsidR="00D0462C" w:rsidRPr="008E352E" w:rsidRDefault="00203E74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4"/>
                <w:szCs w:val="24"/>
              </w:rPr>
            </w:pPr>
            <w:r w:rsidRPr="008E352E">
              <w:rPr>
                <w:rFonts w:ascii="Courier" w:hAnsi="Courier" w:cs="Times"/>
                <w:sz w:val="24"/>
                <w:szCs w:val="24"/>
              </w:rPr>
              <w:t>AGE</w:t>
            </w:r>
            <w:r w:rsidR="00D0462C" w:rsidRPr="008E352E">
              <w:rPr>
                <w:rFonts w:ascii="Courier" w:hAnsi="Courier" w:cs="Times"/>
                <w:sz w:val="24"/>
                <w:szCs w:val="24"/>
              </w:rPr>
              <w:t xml:space="preserve"> = </w:t>
            </w:r>
            <w:r w:rsidR="00BC3AA5" w:rsidRPr="008E352E">
              <w:rPr>
                <w:rFonts w:ascii="Courier" w:hAnsi="Courier" w:cs="Times"/>
                <w:sz w:val="24"/>
                <w:szCs w:val="24"/>
              </w:rPr>
              <w:t>1</w:t>
            </w:r>
            <w:r w:rsidR="00D0462C" w:rsidRPr="008E352E">
              <w:rPr>
                <w:rFonts w:ascii="Courier" w:hAnsi="Courier" w:cs="Times"/>
                <w:sz w:val="24"/>
                <w:szCs w:val="24"/>
              </w:rPr>
              <w:t>4</w:t>
            </w:r>
          </w:p>
          <w:p w14:paraId="375CBC79" w14:textId="77777777" w:rsidR="00F76832" w:rsidRPr="008E352E" w:rsidRDefault="00F76832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4"/>
                <w:szCs w:val="24"/>
              </w:rPr>
            </w:pPr>
          </w:p>
          <w:p w14:paraId="7BB744CC" w14:textId="77777777" w:rsidR="00D0462C" w:rsidRPr="008E352E" w:rsidRDefault="004238B5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4"/>
                <w:szCs w:val="24"/>
              </w:rPr>
            </w:pPr>
            <w:r w:rsidRPr="008E352E">
              <w:rPr>
                <w:rFonts w:ascii="Courier" w:hAnsi="Courier" w:cs="Times"/>
                <w:sz w:val="24"/>
                <w:szCs w:val="24"/>
              </w:rPr>
              <w:t>A-NUMBER</w:t>
            </w:r>
            <w:r w:rsidR="00D0462C" w:rsidRPr="008E352E">
              <w:rPr>
                <w:rFonts w:ascii="Courier" w:hAnsi="Courier" w:cs="Times"/>
                <w:sz w:val="24"/>
                <w:szCs w:val="24"/>
              </w:rPr>
              <w:t xml:space="preserve"> = 0.6</w:t>
            </w:r>
          </w:p>
          <w:p w14:paraId="40D733F4" w14:textId="77777777" w:rsidR="00F76832" w:rsidRPr="008E352E" w:rsidRDefault="00F76832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4"/>
                <w:szCs w:val="24"/>
              </w:rPr>
            </w:pPr>
          </w:p>
          <w:p w14:paraId="1AF0FC92" w14:textId="77777777" w:rsidR="00D0462C" w:rsidRPr="008E352E" w:rsidRDefault="004238B5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4"/>
                <w:szCs w:val="24"/>
              </w:rPr>
            </w:pPr>
            <w:r w:rsidRPr="008E352E">
              <w:rPr>
                <w:rFonts w:ascii="Courier" w:hAnsi="Courier" w:cs="Times"/>
                <w:sz w:val="24"/>
                <w:szCs w:val="24"/>
              </w:rPr>
              <w:t>SPEED</w:t>
            </w:r>
            <w:r w:rsidR="00D0462C" w:rsidRPr="008E352E">
              <w:rPr>
                <w:rFonts w:ascii="Courier" w:hAnsi="Courier" w:cs="Times"/>
                <w:sz w:val="24"/>
                <w:szCs w:val="24"/>
              </w:rPr>
              <w:t xml:space="preserve"> = -90</w:t>
            </w:r>
          </w:p>
          <w:p w14:paraId="2A163A38" w14:textId="77777777" w:rsidR="00D0462C" w:rsidRPr="008E352E" w:rsidRDefault="00D0462C" w:rsidP="000E2300">
            <w:pPr>
              <w:suppressAutoHyphens w:val="0"/>
              <w:autoSpaceDE w:val="0"/>
              <w:autoSpaceDN w:val="0"/>
              <w:adjustRightInd w:val="0"/>
              <w:rPr>
                <w:rFonts w:ascii="Times" w:hAnsi="Times" w:cs="Times"/>
                <w:sz w:val="24"/>
                <w:szCs w:val="24"/>
              </w:rPr>
            </w:pPr>
          </w:p>
          <w:p w14:paraId="31C42D44" w14:textId="77777777" w:rsidR="00DB6B12" w:rsidRPr="008E352E" w:rsidRDefault="00CC56D0" w:rsidP="008E352E">
            <w:pPr>
              <w:suppressAutoHyphens w:val="0"/>
              <w:autoSpaceDE w:val="0"/>
              <w:autoSpaceDN w:val="0"/>
              <w:adjustRightInd w:val="0"/>
              <w:jc w:val="center"/>
              <w:rPr>
                <w:rFonts w:ascii="Times" w:hAnsi="Times" w:cs="Times"/>
                <w:sz w:val="24"/>
                <w:szCs w:val="24"/>
              </w:rPr>
            </w:pPr>
            <w:r w:rsidRPr="008E352E">
              <w:rPr>
                <w:rFonts w:ascii="Times" w:hAnsi="Times" w:cs="Times"/>
                <w:sz w:val="24"/>
                <w:szCs w:val="24"/>
              </w:rPr>
              <w:t>Two of your own:</w:t>
            </w:r>
          </w:p>
          <w:p w14:paraId="4E096903" w14:textId="77777777" w:rsidR="008E352E" w:rsidRPr="008E352E" w:rsidRDefault="008E352E" w:rsidP="000E2300">
            <w:pPr>
              <w:suppressAutoHyphens w:val="0"/>
              <w:autoSpaceDE w:val="0"/>
              <w:autoSpaceDN w:val="0"/>
              <w:adjustRightInd w:val="0"/>
              <w:rPr>
                <w:rFonts w:ascii="Times" w:hAnsi="Times" w:cs="Times"/>
                <w:sz w:val="24"/>
                <w:szCs w:val="24"/>
              </w:rPr>
            </w:pPr>
          </w:p>
          <w:p w14:paraId="5A0E73BA" w14:textId="77777777" w:rsidR="008E352E" w:rsidRPr="008E352E" w:rsidRDefault="008E352E" w:rsidP="000E2300">
            <w:pPr>
              <w:suppressAutoHyphens w:val="0"/>
              <w:autoSpaceDE w:val="0"/>
              <w:autoSpaceDN w:val="0"/>
              <w:adjustRightInd w:val="0"/>
              <w:rPr>
                <w:rFonts w:ascii="Times" w:hAnsi="Times" w:cs="Times"/>
                <w:sz w:val="24"/>
                <w:szCs w:val="24"/>
              </w:rPr>
            </w:pPr>
          </w:p>
          <w:p w14:paraId="777A8607" w14:textId="77777777" w:rsidR="00F76832" w:rsidRPr="008E352E" w:rsidRDefault="00F76832" w:rsidP="000E2300">
            <w:pPr>
              <w:pBdr>
                <w:bottom w:val="single" w:sz="12" w:space="1" w:color="auto"/>
              </w:pBdr>
              <w:suppressAutoHyphens w:val="0"/>
              <w:autoSpaceDE w:val="0"/>
              <w:autoSpaceDN w:val="0"/>
              <w:adjustRightInd w:val="0"/>
              <w:rPr>
                <w:rFonts w:ascii="Times" w:hAnsi="Times" w:cs="Times"/>
                <w:sz w:val="24"/>
                <w:szCs w:val="24"/>
              </w:rPr>
            </w:pPr>
          </w:p>
          <w:p w14:paraId="3274A41E" w14:textId="77777777" w:rsidR="00AD77EE" w:rsidRPr="008E352E" w:rsidRDefault="00AD77EE" w:rsidP="000E2300">
            <w:pPr>
              <w:suppressAutoHyphens w:val="0"/>
              <w:autoSpaceDE w:val="0"/>
              <w:autoSpaceDN w:val="0"/>
              <w:adjustRightInd w:val="0"/>
              <w:rPr>
                <w:rFonts w:ascii="Times" w:hAnsi="Times" w:cs="Times"/>
                <w:sz w:val="24"/>
                <w:szCs w:val="24"/>
              </w:rPr>
            </w:pPr>
          </w:p>
          <w:p w14:paraId="3FC8EA31" w14:textId="77777777" w:rsidR="006D6DEE" w:rsidRPr="008E352E" w:rsidRDefault="006D6DEE" w:rsidP="000E2300">
            <w:pPr>
              <w:suppressAutoHyphens w:val="0"/>
              <w:autoSpaceDE w:val="0"/>
              <w:autoSpaceDN w:val="0"/>
              <w:adjustRightInd w:val="0"/>
              <w:rPr>
                <w:rFonts w:ascii="Times" w:hAnsi="Times" w:cs="Times"/>
                <w:sz w:val="24"/>
                <w:szCs w:val="24"/>
              </w:rPr>
            </w:pPr>
          </w:p>
          <w:p w14:paraId="19CD24BB" w14:textId="77777777" w:rsidR="00F76832" w:rsidRPr="008E352E" w:rsidRDefault="00F76832" w:rsidP="000E2300">
            <w:pPr>
              <w:pBdr>
                <w:bottom w:val="single" w:sz="12" w:space="1" w:color="auto"/>
              </w:pBdr>
              <w:suppressAutoHyphens w:val="0"/>
              <w:autoSpaceDE w:val="0"/>
              <w:autoSpaceDN w:val="0"/>
              <w:adjustRightInd w:val="0"/>
              <w:rPr>
                <w:rFonts w:ascii="Times" w:hAnsi="Times" w:cs="Times"/>
                <w:sz w:val="24"/>
                <w:szCs w:val="24"/>
              </w:rPr>
            </w:pPr>
          </w:p>
          <w:p w14:paraId="6E06E5FC" w14:textId="77777777" w:rsidR="005059E7" w:rsidRPr="008E352E" w:rsidRDefault="005059E7">
            <w:pPr>
              <w:rPr>
                <w:sz w:val="24"/>
                <w:szCs w:val="24"/>
              </w:rPr>
            </w:pPr>
          </w:p>
        </w:tc>
      </w:tr>
      <w:tr w:rsidR="00F76832" w14:paraId="19F56F33" w14:textId="77777777" w:rsidTr="00073B18">
        <w:trPr>
          <w:cantSplit/>
          <w:trHeight w:val="2060"/>
        </w:trPr>
        <w:tc>
          <w:tcPr>
            <w:tcW w:w="591" w:type="dxa"/>
            <w:shd w:val="clear" w:color="auto" w:fill="D9D9D9"/>
            <w:textDirection w:val="btLr"/>
            <w:vAlign w:val="center"/>
          </w:tcPr>
          <w:p w14:paraId="5761059A" w14:textId="77777777" w:rsidR="005059E7" w:rsidRPr="000E2300" w:rsidRDefault="005059E7" w:rsidP="000E2300">
            <w:pPr>
              <w:ind w:left="113" w:right="113"/>
              <w:jc w:val="center"/>
              <w:rPr>
                <w:rFonts w:ascii="Trebuchet MS" w:hAnsi="Trebuchet MS"/>
                <w:b/>
                <w:i/>
                <w:sz w:val="22"/>
                <w:szCs w:val="22"/>
              </w:rPr>
            </w:pPr>
            <w:r w:rsidRPr="000E2300">
              <w:rPr>
                <w:rFonts w:ascii="Trebuchet MS" w:hAnsi="Trebuchet MS"/>
                <w:b/>
                <w:i/>
                <w:sz w:val="22"/>
                <w:szCs w:val="22"/>
              </w:rPr>
              <w:t>Strings</w:t>
            </w:r>
          </w:p>
        </w:tc>
        <w:tc>
          <w:tcPr>
            <w:tcW w:w="4832" w:type="dxa"/>
            <w:shd w:val="clear" w:color="auto" w:fill="auto"/>
          </w:tcPr>
          <w:p w14:paraId="4020C8E6" w14:textId="77777777" w:rsidR="003E1D28" w:rsidRPr="008E352E" w:rsidRDefault="003E1D28" w:rsidP="000E2300">
            <w:pPr>
              <w:suppressAutoHyphens w:val="0"/>
              <w:autoSpaceDE w:val="0"/>
              <w:autoSpaceDN w:val="0"/>
              <w:adjustRightInd w:val="0"/>
              <w:rPr>
                <w:rFonts w:ascii="Times" w:hAnsi="Times" w:cs="Times"/>
                <w:sz w:val="24"/>
                <w:szCs w:val="24"/>
              </w:rPr>
            </w:pPr>
          </w:p>
          <w:p w14:paraId="44C8053B" w14:textId="77777777" w:rsidR="00D0462C" w:rsidRPr="008E352E" w:rsidRDefault="00203E74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4"/>
                <w:szCs w:val="24"/>
              </w:rPr>
            </w:pPr>
            <w:r w:rsidRPr="008E352E">
              <w:rPr>
                <w:rFonts w:ascii="Courier" w:hAnsi="Courier" w:cs="Times"/>
                <w:sz w:val="24"/>
                <w:szCs w:val="24"/>
              </w:rPr>
              <w:t>(define CLASS</w:t>
            </w:r>
            <w:r w:rsidR="00D0462C" w:rsidRPr="008E352E">
              <w:rPr>
                <w:rFonts w:ascii="Courier" w:hAnsi="Courier" w:cs="Times"/>
                <w:sz w:val="24"/>
                <w:szCs w:val="24"/>
              </w:rPr>
              <w:t xml:space="preserve"> “Bootstrap”)</w:t>
            </w:r>
          </w:p>
          <w:p w14:paraId="487D94EE" w14:textId="77777777" w:rsidR="00F76832" w:rsidRPr="008E352E" w:rsidRDefault="00F76832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4"/>
                <w:szCs w:val="24"/>
              </w:rPr>
            </w:pPr>
          </w:p>
          <w:p w14:paraId="14C748E7" w14:textId="77777777" w:rsidR="00D0462C" w:rsidRPr="008E352E" w:rsidRDefault="00BC3AA5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4"/>
                <w:szCs w:val="24"/>
              </w:rPr>
            </w:pPr>
            <w:r w:rsidRPr="008E352E">
              <w:rPr>
                <w:rFonts w:ascii="Courier" w:hAnsi="Courier" w:cs="Times"/>
                <w:sz w:val="24"/>
                <w:szCs w:val="24"/>
              </w:rPr>
              <w:t>(define PHRASE</w:t>
            </w:r>
            <w:r w:rsidR="00D0462C" w:rsidRPr="008E352E">
              <w:rPr>
                <w:rFonts w:ascii="Courier" w:hAnsi="Courier" w:cs="Times"/>
                <w:sz w:val="24"/>
                <w:szCs w:val="24"/>
              </w:rPr>
              <w:t xml:space="preserve"> "Coding is fun!")</w:t>
            </w:r>
          </w:p>
          <w:p w14:paraId="3C44829C" w14:textId="77777777" w:rsidR="00F76832" w:rsidRPr="008E352E" w:rsidRDefault="00F76832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4"/>
                <w:szCs w:val="24"/>
              </w:rPr>
            </w:pPr>
          </w:p>
          <w:p w14:paraId="2B537975" w14:textId="77777777" w:rsidR="005059E7" w:rsidRPr="008E352E" w:rsidRDefault="00D0462C" w:rsidP="00D0462C">
            <w:pPr>
              <w:rPr>
                <w:rFonts w:ascii="Courier" w:hAnsi="Courier" w:cs="Times"/>
                <w:sz w:val="24"/>
                <w:szCs w:val="24"/>
              </w:rPr>
            </w:pPr>
            <w:r w:rsidRPr="008E352E">
              <w:rPr>
                <w:rFonts w:ascii="Courier" w:hAnsi="Courier" w:cs="Times"/>
                <w:sz w:val="24"/>
                <w:szCs w:val="24"/>
              </w:rPr>
              <w:t xml:space="preserve">(define </w:t>
            </w:r>
            <w:r w:rsidR="004238B5" w:rsidRPr="008E352E">
              <w:rPr>
                <w:rFonts w:ascii="Courier" w:hAnsi="Courier" w:cs="Times"/>
                <w:sz w:val="24"/>
                <w:szCs w:val="24"/>
              </w:rPr>
              <w:t>A-STRING</w:t>
            </w:r>
            <w:r w:rsidRPr="008E352E">
              <w:rPr>
                <w:rFonts w:ascii="Courier" w:hAnsi="Courier" w:cs="Times"/>
                <w:sz w:val="24"/>
                <w:szCs w:val="24"/>
              </w:rPr>
              <w:t xml:space="preserve"> "2500")</w:t>
            </w:r>
          </w:p>
          <w:p w14:paraId="3C674EBA" w14:textId="77777777" w:rsidR="00DB6B12" w:rsidRPr="008E352E" w:rsidRDefault="00DB6B12" w:rsidP="00D0462C">
            <w:pPr>
              <w:rPr>
                <w:rFonts w:ascii="Times" w:hAnsi="Times" w:cs="Times"/>
                <w:sz w:val="24"/>
                <w:szCs w:val="24"/>
              </w:rPr>
            </w:pPr>
          </w:p>
          <w:p w14:paraId="62440B83" w14:textId="77777777" w:rsidR="00DB6B12" w:rsidRPr="008E352E" w:rsidRDefault="00DB6B12" w:rsidP="00D0462C">
            <w:pPr>
              <w:rPr>
                <w:rFonts w:ascii="Times" w:hAnsi="Times" w:cs="Times"/>
                <w:sz w:val="24"/>
                <w:szCs w:val="24"/>
              </w:rPr>
            </w:pPr>
          </w:p>
          <w:p w14:paraId="677A878A" w14:textId="77777777" w:rsidR="00DB6B12" w:rsidRPr="008E352E" w:rsidRDefault="00DB6B12" w:rsidP="00D0462C">
            <w:pPr>
              <w:rPr>
                <w:rFonts w:ascii="Times" w:hAnsi="Times" w:cs="Times"/>
                <w:sz w:val="24"/>
                <w:szCs w:val="24"/>
              </w:rPr>
            </w:pPr>
          </w:p>
          <w:p w14:paraId="62AEA900" w14:textId="77777777" w:rsidR="00DB6B12" w:rsidRPr="008E352E" w:rsidRDefault="00DB6B12" w:rsidP="00D0462C">
            <w:pPr>
              <w:rPr>
                <w:rFonts w:ascii="Times" w:hAnsi="Times" w:cs="Times"/>
                <w:sz w:val="24"/>
                <w:szCs w:val="24"/>
              </w:rPr>
            </w:pPr>
          </w:p>
          <w:p w14:paraId="6196461B" w14:textId="77777777" w:rsidR="00F76832" w:rsidRPr="008E352E" w:rsidRDefault="00F76832" w:rsidP="00D0462C">
            <w:pPr>
              <w:rPr>
                <w:sz w:val="24"/>
                <w:szCs w:val="24"/>
              </w:rPr>
            </w:pPr>
          </w:p>
        </w:tc>
        <w:tc>
          <w:tcPr>
            <w:tcW w:w="4567" w:type="dxa"/>
            <w:shd w:val="clear" w:color="auto" w:fill="auto"/>
          </w:tcPr>
          <w:p w14:paraId="5D0C633B" w14:textId="77777777" w:rsidR="003E1D28" w:rsidRPr="008E352E" w:rsidRDefault="003E1D28">
            <w:pPr>
              <w:rPr>
                <w:rFonts w:ascii="Times" w:hAnsi="Times" w:cs="Times"/>
                <w:sz w:val="24"/>
                <w:szCs w:val="24"/>
              </w:rPr>
            </w:pPr>
          </w:p>
          <w:p w14:paraId="3F47BE14" w14:textId="77777777" w:rsidR="005059E7" w:rsidRPr="008E352E" w:rsidRDefault="00203E74">
            <w:pPr>
              <w:rPr>
                <w:rFonts w:ascii="Courier" w:hAnsi="Courier" w:cs="Times"/>
                <w:sz w:val="24"/>
                <w:szCs w:val="24"/>
              </w:rPr>
            </w:pPr>
            <w:r w:rsidRPr="008E352E">
              <w:rPr>
                <w:rFonts w:ascii="Courier" w:hAnsi="Courier" w:cs="Times"/>
                <w:sz w:val="24"/>
                <w:szCs w:val="24"/>
              </w:rPr>
              <w:t>CLASS</w:t>
            </w:r>
            <w:r w:rsidR="003E1D28" w:rsidRPr="008E352E">
              <w:rPr>
                <w:rFonts w:ascii="Courier" w:hAnsi="Courier" w:cs="Times"/>
                <w:sz w:val="24"/>
                <w:szCs w:val="24"/>
              </w:rPr>
              <w:t xml:space="preserve"> = “Bootstrap”</w:t>
            </w:r>
          </w:p>
          <w:p w14:paraId="3E53D178" w14:textId="77777777" w:rsidR="00F76832" w:rsidRPr="008E352E" w:rsidRDefault="00F76832">
            <w:pPr>
              <w:rPr>
                <w:rFonts w:ascii="Courier" w:hAnsi="Courier" w:cs="Times"/>
                <w:sz w:val="24"/>
                <w:szCs w:val="24"/>
              </w:rPr>
            </w:pPr>
          </w:p>
          <w:p w14:paraId="3097B805" w14:textId="77777777" w:rsidR="003E1D28" w:rsidRPr="008E352E" w:rsidRDefault="00BC3AA5">
            <w:pPr>
              <w:rPr>
                <w:rFonts w:ascii="Courier" w:hAnsi="Courier" w:cs="Times"/>
                <w:sz w:val="24"/>
                <w:szCs w:val="24"/>
              </w:rPr>
            </w:pPr>
            <w:r w:rsidRPr="008E352E">
              <w:rPr>
                <w:rFonts w:ascii="Courier" w:hAnsi="Courier" w:cs="Times"/>
                <w:sz w:val="24"/>
                <w:szCs w:val="24"/>
              </w:rPr>
              <w:t xml:space="preserve">PHRASE </w:t>
            </w:r>
            <w:r w:rsidR="003E1D28" w:rsidRPr="008E352E">
              <w:rPr>
                <w:rFonts w:ascii="Courier" w:hAnsi="Courier" w:cs="Times"/>
                <w:sz w:val="24"/>
                <w:szCs w:val="24"/>
              </w:rPr>
              <w:t>= “Coding is fun!”</w:t>
            </w:r>
          </w:p>
          <w:p w14:paraId="477B5FF9" w14:textId="77777777" w:rsidR="00F76832" w:rsidRPr="008E352E" w:rsidRDefault="00F76832">
            <w:pPr>
              <w:rPr>
                <w:rFonts w:ascii="Courier" w:hAnsi="Courier" w:cs="Times"/>
                <w:sz w:val="24"/>
                <w:szCs w:val="24"/>
              </w:rPr>
            </w:pPr>
          </w:p>
          <w:p w14:paraId="631DAA39" w14:textId="77777777" w:rsidR="003E1D28" w:rsidRPr="008E352E" w:rsidRDefault="004238B5">
            <w:pPr>
              <w:rPr>
                <w:rFonts w:ascii="Courier" w:hAnsi="Courier" w:cs="Times"/>
                <w:sz w:val="24"/>
                <w:szCs w:val="24"/>
              </w:rPr>
            </w:pPr>
            <w:r w:rsidRPr="008E352E">
              <w:rPr>
                <w:rFonts w:ascii="Courier" w:hAnsi="Courier" w:cs="Times"/>
                <w:sz w:val="24"/>
                <w:szCs w:val="24"/>
              </w:rPr>
              <w:t>A-STRING</w:t>
            </w:r>
            <w:r w:rsidR="003E1D28" w:rsidRPr="008E352E">
              <w:rPr>
                <w:rFonts w:ascii="Courier" w:hAnsi="Courier" w:cs="Times"/>
                <w:sz w:val="24"/>
                <w:szCs w:val="24"/>
              </w:rPr>
              <w:t xml:space="preserve"> = “</w:t>
            </w:r>
            <w:r w:rsidR="00AD77EE" w:rsidRPr="008E352E">
              <w:rPr>
                <w:rFonts w:ascii="Courier" w:hAnsi="Courier" w:cs="Times"/>
                <w:sz w:val="24"/>
                <w:szCs w:val="24"/>
              </w:rPr>
              <w:t>2500”</w:t>
            </w:r>
          </w:p>
          <w:p w14:paraId="04183396" w14:textId="77777777" w:rsidR="00AD77EE" w:rsidRPr="008E352E" w:rsidRDefault="00AD77EE">
            <w:pPr>
              <w:rPr>
                <w:rFonts w:ascii="Times" w:hAnsi="Times" w:cs="Times"/>
                <w:sz w:val="24"/>
                <w:szCs w:val="24"/>
              </w:rPr>
            </w:pPr>
          </w:p>
          <w:p w14:paraId="2F7FC408" w14:textId="77777777" w:rsidR="004238B5" w:rsidRPr="008E352E" w:rsidRDefault="004238B5" w:rsidP="00FF690A">
            <w:pPr>
              <w:suppressAutoHyphens w:val="0"/>
              <w:autoSpaceDE w:val="0"/>
              <w:autoSpaceDN w:val="0"/>
              <w:adjustRightInd w:val="0"/>
              <w:jc w:val="center"/>
              <w:rPr>
                <w:rFonts w:ascii="Times" w:hAnsi="Times" w:cs="Times"/>
                <w:sz w:val="24"/>
                <w:szCs w:val="24"/>
              </w:rPr>
            </w:pPr>
            <w:r w:rsidRPr="008E352E">
              <w:rPr>
                <w:rFonts w:ascii="Times" w:hAnsi="Times" w:cs="Times"/>
                <w:sz w:val="24"/>
                <w:szCs w:val="24"/>
              </w:rPr>
              <w:t>Two of your own:</w:t>
            </w:r>
          </w:p>
          <w:p w14:paraId="539025C5" w14:textId="77777777" w:rsidR="006D6DEE" w:rsidRPr="008E352E" w:rsidRDefault="006D6DEE">
            <w:pPr>
              <w:rPr>
                <w:rFonts w:ascii="Times" w:hAnsi="Times" w:cs="Times"/>
                <w:sz w:val="24"/>
                <w:szCs w:val="24"/>
              </w:rPr>
            </w:pPr>
          </w:p>
          <w:p w14:paraId="5C05DF9D" w14:textId="77777777" w:rsidR="008E352E" w:rsidRPr="008E352E" w:rsidRDefault="008E352E">
            <w:pPr>
              <w:rPr>
                <w:rFonts w:ascii="Times" w:hAnsi="Times" w:cs="Times"/>
                <w:sz w:val="24"/>
                <w:szCs w:val="24"/>
              </w:rPr>
            </w:pPr>
          </w:p>
          <w:p w14:paraId="68607D33" w14:textId="77777777" w:rsidR="008E352E" w:rsidRPr="008E352E" w:rsidRDefault="008E352E">
            <w:pPr>
              <w:rPr>
                <w:rFonts w:ascii="Times" w:hAnsi="Times" w:cs="Times"/>
                <w:sz w:val="24"/>
                <w:szCs w:val="24"/>
              </w:rPr>
            </w:pPr>
          </w:p>
          <w:p w14:paraId="58AFEE55" w14:textId="77777777" w:rsidR="00FA67C3" w:rsidRPr="008E352E" w:rsidRDefault="00FA67C3" w:rsidP="00FA67C3">
            <w:pPr>
              <w:pBdr>
                <w:bottom w:val="single" w:sz="12" w:space="1" w:color="auto"/>
              </w:pBdr>
              <w:rPr>
                <w:rFonts w:ascii="Times" w:hAnsi="Times" w:cs="Times"/>
                <w:sz w:val="24"/>
                <w:szCs w:val="24"/>
              </w:rPr>
            </w:pPr>
          </w:p>
          <w:p w14:paraId="705726CA" w14:textId="77777777" w:rsidR="00AD77EE" w:rsidRPr="008E352E" w:rsidRDefault="00AD77EE">
            <w:pPr>
              <w:rPr>
                <w:rFonts w:ascii="Times" w:hAnsi="Times" w:cs="Times"/>
                <w:sz w:val="24"/>
                <w:szCs w:val="24"/>
              </w:rPr>
            </w:pPr>
          </w:p>
          <w:p w14:paraId="5A781382" w14:textId="77777777" w:rsidR="006D6DEE" w:rsidRPr="008E352E" w:rsidRDefault="006D6DEE">
            <w:pPr>
              <w:rPr>
                <w:rFonts w:ascii="Times" w:hAnsi="Times" w:cs="Times"/>
                <w:sz w:val="24"/>
                <w:szCs w:val="24"/>
              </w:rPr>
            </w:pPr>
          </w:p>
          <w:p w14:paraId="4B915371" w14:textId="77777777" w:rsidR="00F76832" w:rsidRPr="008E352E" w:rsidRDefault="00F76832" w:rsidP="000E2300">
            <w:pPr>
              <w:pBdr>
                <w:bottom w:val="single" w:sz="12" w:space="1" w:color="auto"/>
              </w:pBdr>
              <w:rPr>
                <w:rFonts w:ascii="Times" w:hAnsi="Times" w:cs="Times"/>
                <w:sz w:val="24"/>
                <w:szCs w:val="24"/>
              </w:rPr>
            </w:pPr>
          </w:p>
          <w:p w14:paraId="213B0180" w14:textId="77777777" w:rsidR="006D6DEE" w:rsidRPr="008E352E" w:rsidRDefault="006D6DEE">
            <w:pPr>
              <w:rPr>
                <w:rFonts w:ascii="Times" w:hAnsi="Times" w:cs="Times"/>
                <w:sz w:val="24"/>
                <w:szCs w:val="24"/>
              </w:rPr>
            </w:pPr>
          </w:p>
          <w:p w14:paraId="6FB5511B" w14:textId="77777777" w:rsidR="00F76832" w:rsidRPr="008E352E" w:rsidRDefault="00F76832">
            <w:pPr>
              <w:rPr>
                <w:sz w:val="24"/>
                <w:szCs w:val="24"/>
              </w:rPr>
            </w:pPr>
          </w:p>
        </w:tc>
      </w:tr>
      <w:tr w:rsidR="00F76832" w14:paraId="1BCF2CFB" w14:textId="77777777" w:rsidTr="00073B18">
        <w:trPr>
          <w:cantSplit/>
          <w:trHeight w:val="1601"/>
        </w:trPr>
        <w:tc>
          <w:tcPr>
            <w:tcW w:w="591" w:type="dxa"/>
            <w:shd w:val="clear" w:color="auto" w:fill="D9D9D9"/>
            <w:textDirection w:val="btLr"/>
            <w:vAlign w:val="center"/>
          </w:tcPr>
          <w:p w14:paraId="77B7AAB3" w14:textId="12B03B8B" w:rsidR="005059E7" w:rsidRPr="000E2300" w:rsidRDefault="00F12E59" w:rsidP="000E2300">
            <w:pPr>
              <w:ind w:left="113" w:right="113"/>
              <w:jc w:val="center"/>
              <w:rPr>
                <w:rFonts w:ascii="Trebuchet MS" w:hAnsi="Trebuchet MS"/>
                <w:b/>
                <w:i/>
                <w:sz w:val="22"/>
                <w:szCs w:val="22"/>
              </w:rPr>
            </w:pPr>
            <w:r>
              <w:rPr>
                <w:rFonts w:ascii="Trebuchet MS" w:hAnsi="Trebuchet MS"/>
                <w:b/>
                <w:i/>
                <w:sz w:val="22"/>
                <w:szCs w:val="22"/>
              </w:rPr>
              <w:lastRenderedPageBreak/>
              <w:t>Images</w:t>
            </w:r>
          </w:p>
        </w:tc>
        <w:tc>
          <w:tcPr>
            <w:tcW w:w="4832" w:type="dxa"/>
            <w:shd w:val="clear" w:color="auto" w:fill="auto"/>
          </w:tcPr>
          <w:p w14:paraId="5C1C978D" w14:textId="77777777" w:rsidR="003E1D28" w:rsidRPr="008E352E" w:rsidRDefault="003E1D28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4"/>
                <w:szCs w:val="24"/>
              </w:rPr>
            </w:pPr>
          </w:p>
          <w:p w14:paraId="237BEDBF" w14:textId="77777777" w:rsidR="00901740" w:rsidRPr="00901740" w:rsidRDefault="00D0462C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</w:rPr>
            </w:pPr>
            <w:r w:rsidRPr="00901740">
              <w:rPr>
                <w:rFonts w:ascii="Courier" w:hAnsi="Courier" w:cs="Times"/>
              </w:rPr>
              <w:t xml:space="preserve">(define SHAPE </w:t>
            </w:r>
          </w:p>
          <w:p w14:paraId="4FEEE63F" w14:textId="491B8986" w:rsidR="00D0462C" w:rsidRPr="00901740" w:rsidRDefault="00901740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</w:rPr>
            </w:pPr>
            <w:r w:rsidRPr="00901740">
              <w:rPr>
                <w:rFonts w:ascii="Courier" w:hAnsi="Courier" w:cs="Times"/>
              </w:rPr>
              <w:t xml:space="preserve">  </w:t>
            </w:r>
            <w:r w:rsidR="00D0462C" w:rsidRPr="00901740">
              <w:rPr>
                <w:rFonts w:ascii="Courier" w:hAnsi="Courier" w:cs="Times"/>
              </w:rPr>
              <w:t>(triangle 40 "outline" "red"))</w:t>
            </w:r>
          </w:p>
          <w:p w14:paraId="1B03D98D" w14:textId="77777777" w:rsidR="00EF473E" w:rsidRPr="00901740" w:rsidRDefault="00EF473E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</w:rPr>
            </w:pPr>
          </w:p>
          <w:p w14:paraId="4077C5CD" w14:textId="77777777" w:rsidR="00901740" w:rsidRPr="00901740" w:rsidRDefault="00D0462C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</w:rPr>
            </w:pPr>
            <w:r w:rsidRPr="00901740">
              <w:rPr>
                <w:rFonts w:ascii="Courier" w:hAnsi="Courier" w:cs="Times"/>
              </w:rPr>
              <w:t xml:space="preserve">(define OUTLINE </w:t>
            </w:r>
          </w:p>
          <w:p w14:paraId="7DBDC7D1" w14:textId="77B19E9E" w:rsidR="00D0462C" w:rsidRPr="00901740" w:rsidRDefault="00901740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</w:rPr>
            </w:pPr>
            <w:r w:rsidRPr="00901740">
              <w:rPr>
                <w:rFonts w:ascii="Courier" w:hAnsi="Courier" w:cs="Times"/>
              </w:rPr>
              <w:t xml:space="preserve">  </w:t>
            </w:r>
            <w:r w:rsidR="00D0462C" w:rsidRPr="00901740">
              <w:rPr>
                <w:rFonts w:ascii="Courier" w:hAnsi="Courier" w:cs="Times"/>
              </w:rPr>
              <w:t>(star 80 "solid" "green"))</w:t>
            </w:r>
          </w:p>
          <w:p w14:paraId="74A795B5" w14:textId="77777777" w:rsidR="00EF473E" w:rsidRPr="00901740" w:rsidRDefault="00EF473E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</w:rPr>
            </w:pPr>
          </w:p>
          <w:p w14:paraId="5C273976" w14:textId="741F16AC" w:rsidR="005059E7" w:rsidRPr="00901740" w:rsidRDefault="00D0462C" w:rsidP="00D0462C">
            <w:pPr>
              <w:rPr>
                <w:rFonts w:ascii="Courier" w:hAnsi="Courier" w:cs="Times"/>
              </w:rPr>
            </w:pPr>
            <w:r w:rsidRPr="00901740">
              <w:rPr>
                <w:rFonts w:ascii="Courier" w:hAnsi="Courier" w:cs="Times"/>
              </w:rPr>
              <w:t>(define SQUARE</w:t>
            </w:r>
            <w:r w:rsidR="00EE2440" w:rsidRPr="00901740">
              <w:rPr>
                <w:rFonts w:ascii="Courier" w:hAnsi="Courier" w:cs="Times"/>
              </w:rPr>
              <w:t xml:space="preserve"> </w:t>
            </w:r>
            <w:r w:rsidR="00901740" w:rsidRPr="00901740">
              <w:rPr>
                <w:rFonts w:ascii="Courier" w:hAnsi="Courier" w:cs="Times"/>
              </w:rPr>
              <w:br/>
              <w:t xml:space="preserve">  </w:t>
            </w:r>
            <w:r w:rsidRPr="00901740">
              <w:rPr>
                <w:rFonts w:ascii="Courier" w:hAnsi="Courier" w:cs="Times"/>
              </w:rPr>
              <w:t>(rectangle 50 50 "solid" "blue"))</w:t>
            </w:r>
          </w:p>
          <w:p w14:paraId="67D455AE" w14:textId="77777777" w:rsidR="003E1D28" w:rsidRPr="008E352E" w:rsidRDefault="003E1D28" w:rsidP="00D0462C">
            <w:pPr>
              <w:rPr>
                <w:rFonts w:ascii="Courier" w:hAnsi="Courier"/>
                <w:sz w:val="24"/>
                <w:szCs w:val="24"/>
              </w:rPr>
            </w:pPr>
          </w:p>
          <w:p w14:paraId="57E7F10A" w14:textId="77777777" w:rsidR="00F76832" w:rsidRPr="008E352E" w:rsidRDefault="00F76832" w:rsidP="00D0462C">
            <w:pPr>
              <w:rPr>
                <w:rFonts w:ascii="Courier" w:hAnsi="Courier"/>
                <w:sz w:val="24"/>
                <w:szCs w:val="24"/>
              </w:rPr>
            </w:pPr>
          </w:p>
        </w:tc>
        <w:tc>
          <w:tcPr>
            <w:tcW w:w="4567" w:type="dxa"/>
            <w:shd w:val="clear" w:color="auto" w:fill="auto"/>
          </w:tcPr>
          <w:p w14:paraId="7816FDFF" w14:textId="77777777" w:rsidR="003E1D28" w:rsidRPr="008E352E" w:rsidRDefault="003E1D28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4"/>
                <w:szCs w:val="24"/>
              </w:rPr>
            </w:pPr>
          </w:p>
          <w:p w14:paraId="67B5A750" w14:textId="77777777" w:rsidR="00901740" w:rsidRPr="0029380B" w:rsidRDefault="003E1D28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</w:rPr>
            </w:pPr>
            <w:r w:rsidRPr="0029380B">
              <w:rPr>
                <w:rFonts w:ascii="Courier" w:hAnsi="Courier" w:cs="Times"/>
              </w:rPr>
              <w:t xml:space="preserve">SHAPE =  </w:t>
            </w:r>
          </w:p>
          <w:p w14:paraId="251B1906" w14:textId="4942A5CB" w:rsidR="003E1D28" w:rsidRPr="0029380B" w:rsidRDefault="00901740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</w:rPr>
            </w:pPr>
            <w:r w:rsidRPr="0029380B">
              <w:rPr>
                <w:rFonts w:ascii="Courier" w:hAnsi="Courier" w:cs="Times"/>
              </w:rPr>
              <w:t xml:space="preserve">  </w:t>
            </w:r>
            <w:r w:rsidR="003E1D28" w:rsidRPr="0029380B">
              <w:rPr>
                <w:rFonts w:ascii="Courier" w:hAnsi="Courier" w:cs="Times"/>
              </w:rPr>
              <w:t>triangle(40, "outline", "red")</w:t>
            </w:r>
          </w:p>
          <w:p w14:paraId="1B9BB88C" w14:textId="77777777" w:rsidR="00EF473E" w:rsidRPr="0029380B" w:rsidRDefault="00EF473E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</w:rPr>
            </w:pPr>
          </w:p>
          <w:p w14:paraId="1CDF2D72" w14:textId="77777777" w:rsidR="00901740" w:rsidRPr="0029380B" w:rsidRDefault="00F76832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</w:rPr>
            </w:pPr>
            <w:r w:rsidRPr="0029380B">
              <w:rPr>
                <w:rFonts w:ascii="Courier" w:hAnsi="Courier" w:cs="Times"/>
              </w:rPr>
              <w:t>OUTLINE</w:t>
            </w:r>
            <w:r w:rsidR="00EF473E" w:rsidRPr="0029380B">
              <w:rPr>
                <w:rFonts w:ascii="Courier" w:hAnsi="Courier" w:cs="Times"/>
              </w:rPr>
              <w:t xml:space="preserve"> = </w:t>
            </w:r>
          </w:p>
          <w:p w14:paraId="4003A3A2" w14:textId="66BEAFFC" w:rsidR="00F76832" w:rsidRPr="0029380B" w:rsidRDefault="00901740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</w:rPr>
            </w:pPr>
            <w:r w:rsidRPr="0029380B">
              <w:rPr>
                <w:rFonts w:ascii="Courier" w:hAnsi="Courier" w:cs="Times"/>
              </w:rPr>
              <w:t xml:space="preserve">  </w:t>
            </w:r>
            <w:r w:rsidR="00EF473E" w:rsidRPr="0029380B">
              <w:rPr>
                <w:rFonts w:ascii="Courier" w:hAnsi="Courier" w:cs="Times"/>
              </w:rPr>
              <w:t>star(80, “solid”, “green”)</w:t>
            </w:r>
          </w:p>
          <w:p w14:paraId="66A95058" w14:textId="77777777" w:rsidR="00EF473E" w:rsidRPr="0029380B" w:rsidRDefault="00EF473E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</w:rPr>
            </w:pPr>
          </w:p>
          <w:p w14:paraId="3C7243CB" w14:textId="77777777" w:rsidR="00901740" w:rsidRPr="0029380B" w:rsidRDefault="00EF473E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</w:rPr>
            </w:pPr>
            <w:r w:rsidRPr="0029380B">
              <w:rPr>
                <w:rFonts w:ascii="Courier" w:hAnsi="Courier" w:cs="Times"/>
              </w:rPr>
              <w:t xml:space="preserve">SQUARE = </w:t>
            </w:r>
          </w:p>
          <w:p w14:paraId="087C3FA6" w14:textId="334FC34A" w:rsidR="00EF473E" w:rsidRPr="0029380B" w:rsidRDefault="00901740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</w:rPr>
            </w:pPr>
            <w:r w:rsidRPr="0029380B">
              <w:rPr>
                <w:rFonts w:ascii="Courier" w:hAnsi="Courier" w:cs="Times"/>
              </w:rPr>
              <w:t xml:space="preserve">  </w:t>
            </w:r>
            <w:r w:rsidR="00EF473E" w:rsidRPr="0029380B">
              <w:rPr>
                <w:rFonts w:ascii="Courier" w:hAnsi="Courier" w:cs="Times"/>
              </w:rPr>
              <w:t>rectangle(50, 50, “solid”, “blue”)</w:t>
            </w:r>
          </w:p>
          <w:p w14:paraId="21A28A90" w14:textId="77777777" w:rsidR="00B75B55" w:rsidRPr="008E352E" w:rsidRDefault="00B75B55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4"/>
                <w:szCs w:val="24"/>
              </w:rPr>
            </w:pPr>
          </w:p>
          <w:p w14:paraId="73AA862F" w14:textId="77777777" w:rsidR="00B75B55" w:rsidRPr="008E352E" w:rsidRDefault="004238B5" w:rsidP="008E352E">
            <w:pPr>
              <w:pBdr>
                <w:bottom w:val="single" w:sz="12" w:space="1" w:color="auto"/>
              </w:pBdr>
              <w:jc w:val="center"/>
              <w:rPr>
                <w:rFonts w:ascii="Times" w:hAnsi="Times" w:cs="Times"/>
                <w:sz w:val="24"/>
                <w:szCs w:val="24"/>
              </w:rPr>
            </w:pPr>
            <w:r w:rsidRPr="008E352E">
              <w:rPr>
                <w:rFonts w:ascii="Times" w:hAnsi="Times" w:cs="Times"/>
                <w:sz w:val="24"/>
                <w:szCs w:val="24"/>
              </w:rPr>
              <w:t>One of your own:</w:t>
            </w:r>
          </w:p>
          <w:p w14:paraId="6FEAAB0A" w14:textId="77777777" w:rsidR="00B75B55" w:rsidRPr="008E352E" w:rsidRDefault="00B75B55" w:rsidP="000E2300">
            <w:pPr>
              <w:pBdr>
                <w:bottom w:val="single" w:sz="12" w:space="1" w:color="auto"/>
              </w:pBd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4"/>
                <w:szCs w:val="24"/>
              </w:rPr>
            </w:pPr>
          </w:p>
          <w:p w14:paraId="18B0831D" w14:textId="77777777" w:rsidR="00B75B55" w:rsidRDefault="00B75B55" w:rsidP="000E2300">
            <w:pPr>
              <w:pBdr>
                <w:bottom w:val="single" w:sz="12" w:space="1" w:color="auto"/>
              </w:pBd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4"/>
                <w:szCs w:val="24"/>
              </w:rPr>
            </w:pPr>
          </w:p>
          <w:p w14:paraId="46A2B957" w14:textId="77777777" w:rsidR="008E352E" w:rsidRDefault="008E352E" w:rsidP="000E2300">
            <w:pPr>
              <w:pBdr>
                <w:bottom w:val="single" w:sz="12" w:space="1" w:color="auto"/>
              </w:pBd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4"/>
                <w:szCs w:val="24"/>
              </w:rPr>
            </w:pPr>
          </w:p>
          <w:p w14:paraId="6BAD1538" w14:textId="77777777" w:rsidR="008E352E" w:rsidRPr="008E352E" w:rsidRDefault="008E352E" w:rsidP="000E2300">
            <w:pPr>
              <w:pBdr>
                <w:bottom w:val="single" w:sz="12" w:space="1" w:color="auto"/>
              </w:pBd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4"/>
                <w:szCs w:val="24"/>
              </w:rPr>
            </w:pPr>
          </w:p>
          <w:p w14:paraId="6A1404A5" w14:textId="77777777" w:rsidR="001153C0" w:rsidRPr="008E352E" w:rsidRDefault="001153C0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4"/>
                <w:szCs w:val="24"/>
              </w:rPr>
            </w:pPr>
          </w:p>
          <w:p w14:paraId="1D031F29" w14:textId="77777777" w:rsidR="00AD77EE" w:rsidRPr="008E352E" w:rsidRDefault="00AD77EE">
            <w:pPr>
              <w:rPr>
                <w:rFonts w:ascii="Courier" w:hAnsi="Courier"/>
                <w:sz w:val="24"/>
                <w:szCs w:val="24"/>
              </w:rPr>
            </w:pPr>
          </w:p>
        </w:tc>
      </w:tr>
      <w:tr w:rsidR="00F76832" w14:paraId="746F6711" w14:textId="77777777" w:rsidTr="00073B18">
        <w:trPr>
          <w:cantSplit/>
          <w:trHeight w:val="2375"/>
        </w:trPr>
        <w:tc>
          <w:tcPr>
            <w:tcW w:w="591" w:type="dxa"/>
            <w:shd w:val="clear" w:color="auto" w:fill="D9D9D9"/>
            <w:textDirection w:val="btLr"/>
            <w:vAlign w:val="center"/>
          </w:tcPr>
          <w:p w14:paraId="75FD5ECA" w14:textId="77777777" w:rsidR="005059E7" w:rsidRPr="000E2300" w:rsidRDefault="005059E7" w:rsidP="000E2300">
            <w:pPr>
              <w:ind w:left="113" w:right="113"/>
              <w:jc w:val="center"/>
              <w:rPr>
                <w:rFonts w:ascii="Trebuchet MS" w:hAnsi="Trebuchet MS"/>
                <w:b/>
                <w:i/>
                <w:sz w:val="22"/>
                <w:szCs w:val="22"/>
              </w:rPr>
            </w:pPr>
            <w:r w:rsidRPr="000E2300">
              <w:rPr>
                <w:rFonts w:ascii="Trebuchet MS" w:hAnsi="Trebuchet MS"/>
                <w:b/>
                <w:i/>
                <w:sz w:val="22"/>
                <w:szCs w:val="22"/>
              </w:rPr>
              <w:t>Booleans</w:t>
            </w:r>
          </w:p>
        </w:tc>
        <w:tc>
          <w:tcPr>
            <w:tcW w:w="4832" w:type="dxa"/>
            <w:shd w:val="clear" w:color="auto" w:fill="auto"/>
          </w:tcPr>
          <w:p w14:paraId="142A61C6" w14:textId="77777777" w:rsidR="003E1D28" w:rsidRPr="008E352E" w:rsidRDefault="003E1D28">
            <w:pPr>
              <w:rPr>
                <w:rFonts w:ascii="Courier" w:hAnsi="Courier" w:cs="Times"/>
                <w:sz w:val="24"/>
                <w:szCs w:val="24"/>
              </w:rPr>
            </w:pPr>
          </w:p>
          <w:p w14:paraId="38F59C1B" w14:textId="77777777" w:rsidR="005059E7" w:rsidRPr="008E352E" w:rsidRDefault="00D0462C">
            <w:pPr>
              <w:rPr>
                <w:rFonts w:ascii="Courier" w:hAnsi="Courier" w:cs="Times"/>
                <w:sz w:val="24"/>
                <w:szCs w:val="24"/>
              </w:rPr>
            </w:pPr>
            <w:r w:rsidRPr="008E352E">
              <w:rPr>
                <w:rFonts w:ascii="Courier" w:hAnsi="Courier" w:cs="Times"/>
                <w:sz w:val="24"/>
                <w:szCs w:val="24"/>
              </w:rPr>
              <w:t>(define BOOL true)</w:t>
            </w:r>
          </w:p>
          <w:p w14:paraId="417293F8" w14:textId="77777777" w:rsidR="00E12E8B" w:rsidRPr="008E352E" w:rsidRDefault="00E12E8B">
            <w:pPr>
              <w:rPr>
                <w:rFonts w:ascii="Courier" w:hAnsi="Courier" w:cs="Times"/>
                <w:sz w:val="24"/>
                <w:szCs w:val="24"/>
              </w:rPr>
            </w:pPr>
          </w:p>
          <w:p w14:paraId="63A37AF7" w14:textId="77777777" w:rsidR="00E12E8B" w:rsidRPr="008E352E" w:rsidRDefault="00E12E8B">
            <w:pPr>
              <w:rPr>
                <w:rFonts w:ascii="Courier" w:hAnsi="Courier"/>
                <w:sz w:val="24"/>
                <w:szCs w:val="24"/>
              </w:rPr>
            </w:pPr>
            <w:r w:rsidRPr="008E352E">
              <w:rPr>
                <w:rFonts w:ascii="Courier" w:hAnsi="Courier" w:cs="Times"/>
                <w:sz w:val="24"/>
                <w:szCs w:val="24"/>
              </w:rPr>
              <w:t>(define BOOL2 false)</w:t>
            </w:r>
          </w:p>
        </w:tc>
        <w:tc>
          <w:tcPr>
            <w:tcW w:w="4567" w:type="dxa"/>
            <w:shd w:val="clear" w:color="auto" w:fill="auto"/>
          </w:tcPr>
          <w:p w14:paraId="11B148D3" w14:textId="77777777" w:rsidR="003E1D28" w:rsidRPr="008E352E" w:rsidRDefault="003E1D28">
            <w:pPr>
              <w:rPr>
                <w:rFonts w:ascii="Courier" w:hAnsi="Courier" w:cs="Times"/>
                <w:sz w:val="24"/>
                <w:szCs w:val="24"/>
              </w:rPr>
            </w:pPr>
          </w:p>
          <w:p w14:paraId="59437A20" w14:textId="77777777" w:rsidR="005059E7" w:rsidRPr="008E352E" w:rsidRDefault="003E1D28">
            <w:pPr>
              <w:rPr>
                <w:rFonts w:ascii="Courier" w:hAnsi="Courier" w:cs="Times"/>
                <w:sz w:val="24"/>
                <w:szCs w:val="24"/>
              </w:rPr>
            </w:pPr>
            <w:r w:rsidRPr="008E352E">
              <w:rPr>
                <w:rFonts w:ascii="Courier" w:hAnsi="Courier" w:cs="Times"/>
                <w:sz w:val="24"/>
                <w:szCs w:val="24"/>
              </w:rPr>
              <w:t>BOOL = true</w:t>
            </w:r>
          </w:p>
          <w:p w14:paraId="0CB115AA" w14:textId="77777777" w:rsidR="00AD77EE" w:rsidRPr="008E352E" w:rsidRDefault="00AD77EE" w:rsidP="000E2300">
            <w:pPr>
              <w:pBdr>
                <w:bottom w:val="single" w:sz="12" w:space="1" w:color="auto"/>
              </w:pBdr>
              <w:rPr>
                <w:rFonts w:ascii="Courier" w:hAnsi="Courier" w:cs="Times"/>
                <w:sz w:val="24"/>
                <w:szCs w:val="24"/>
              </w:rPr>
            </w:pPr>
          </w:p>
          <w:p w14:paraId="0098CDCA" w14:textId="77777777" w:rsidR="006D6DEE" w:rsidRPr="008E352E" w:rsidRDefault="004238B5" w:rsidP="008E352E">
            <w:pPr>
              <w:pBdr>
                <w:bottom w:val="single" w:sz="12" w:space="1" w:color="auto"/>
              </w:pBdr>
              <w:jc w:val="center"/>
              <w:rPr>
                <w:rFonts w:ascii="Times" w:hAnsi="Times" w:cs="Times"/>
                <w:sz w:val="24"/>
                <w:szCs w:val="24"/>
              </w:rPr>
            </w:pPr>
            <w:r w:rsidRPr="008E352E">
              <w:rPr>
                <w:rFonts w:ascii="Times" w:hAnsi="Times" w:cs="Times"/>
                <w:sz w:val="24"/>
                <w:szCs w:val="24"/>
              </w:rPr>
              <w:t>One of your own:</w:t>
            </w:r>
          </w:p>
          <w:p w14:paraId="011B6640" w14:textId="77777777" w:rsidR="006D6DEE" w:rsidRDefault="006D6DEE" w:rsidP="000E2300">
            <w:pPr>
              <w:pBdr>
                <w:bottom w:val="single" w:sz="12" w:space="1" w:color="auto"/>
              </w:pBdr>
              <w:rPr>
                <w:rFonts w:ascii="Courier" w:hAnsi="Courier" w:cs="Times"/>
                <w:sz w:val="24"/>
                <w:szCs w:val="24"/>
              </w:rPr>
            </w:pPr>
          </w:p>
          <w:p w14:paraId="132E4AA5" w14:textId="77777777" w:rsidR="008E352E" w:rsidRDefault="008E352E" w:rsidP="000E2300">
            <w:pPr>
              <w:pBdr>
                <w:bottom w:val="single" w:sz="12" w:space="1" w:color="auto"/>
              </w:pBdr>
              <w:rPr>
                <w:rFonts w:ascii="Courier" w:hAnsi="Courier" w:cs="Times"/>
                <w:sz w:val="24"/>
                <w:szCs w:val="24"/>
              </w:rPr>
            </w:pPr>
          </w:p>
          <w:p w14:paraId="71F24D0D" w14:textId="77777777" w:rsidR="008E352E" w:rsidRPr="008E352E" w:rsidRDefault="008E352E" w:rsidP="000E2300">
            <w:pPr>
              <w:pBdr>
                <w:bottom w:val="single" w:sz="12" w:space="1" w:color="auto"/>
              </w:pBdr>
              <w:rPr>
                <w:rFonts w:ascii="Courier" w:hAnsi="Courier" w:cs="Times"/>
                <w:sz w:val="24"/>
                <w:szCs w:val="24"/>
              </w:rPr>
            </w:pPr>
          </w:p>
          <w:p w14:paraId="7782EA9C" w14:textId="77777777" w:rsidR="003E1D28" w:rsidRPr="008E352E" w:rsidRDefault="003E1D28">
            <w:pPr>
              <w:rPr>
                <w:rFonts w:ascii="Courier" w:hAnsi="Courier"/>
                <w:sz w:val="24"/>
                <w:szCs w:val="24"/>
              </w:rPr>
            </w:pPr>
          </w:p>
        </w:tc>
      </w:tr>
      <w:tr w:rsidR="00E12E8B" w14:paraId="18907D39" w14:textId="77777777" w:rsidTr="00073B18">
        <w:trPr>
          <w:cantSplit/>
          <w:trHeight w:val="1178"/>
        </w:trPr>
        <w:tc>
          <w:tcPr>
            <w:tcW w:w="591" w:type="dxa"/>
            <w:shd w:val="clear" w:color="auto" w:fill="D9D9D9"/>
            <w:textDirection w:val="btLr"/>
            <w:vAlign w:val="center"/>
          </w:tcPr>
          <w:p w14:paraId="70D1F5E0" w14:textId="77777777" w:rsidR="00E12E8B" w:rsidRPr="000E2300" w:rsidRDefault="00E12E8B" w:rsidP="000E2300">
            <w:pPr>
              <w:ind w:left="113" w:right="113"/>
              <w:jc w:val="center"/>
              <w:rPr>
                <w:rFonts w:ascii="Trebuchet MS" w:hAnsi="Trebuchet MS"/>
                <w:b/>
                <w:i/>
                <w:sz w:val="22"/>
                <w:szCs w:val="22"/>
              </w:rPr>
            </w:pPr>
            <w:r>
              <w:rPr>
                <w:rFonts w:ascii="Trebuchet MS" w:hAnsi="Trebuchet MS"/>
                <w:b/>
                <w:i/>
                <w:sz w:val="22"/>
                <w:szCs w:val="22"/>
              </w:rPr>
              <w:t xml:space="preserve">Functions </w:t>
            </w:r>
          </w:p>
        </w:tc>
        <w:tc>
          <w:tcPr>
            <w:tcW w:w="4832" w:type="dxa"/>
            <w:shd w:val="clear" w:color="auto" w:fill="auto"/>
          </w:tcPr>
          <w:p w14:paraId="41D29892" w14:textId="77777777" w:rsidR="00E12E8B" w:rsidRPr="008E352E" w:rsidRDefault="00E12E8B">
            <w:pPr>
              <w:rPr>
                <w:rFonts w:ascii="Courier" w:hAnsi="Courier" w:cs="Times"/>
                <w:sz w:val="24"/>
                <w:szCs w:val="24"/>
              </w:rPr>
            </w:pPr>
            <w:r w:rsidRPr="008E352E">
              <w:rPr>
                <w:rFonts w:ascii="Courier" w:hAnsi="Courier" w:cs="Times"/>
                <w:sz w:val="24"/>
                <w:szCs w:val="24"/>
              </w:rPr>
              <w:t>; double : Number -&gt; Number</w:t>
            </w:r>
          </w:p>
          <w:p w14:paraId="20280621" w14:textId="77777777" w:rsidR="00915692" w:rsidRDefault="00915692" w:rsidP="00915692">
            <w:pPr>
              <w:rPr>
                <w:rFonts w:ascii="Courier" w:hAnsi="Courier" w:cs="Times"/>
                <w:sz w:val="24"/>
                <w:szCs w:val="24"/>
              </w:rPr>
            </w:pPr>
            <w:r>
              <w:rPr>
                <w:rFonts w:ascii="Courier" w:hAnsi="Courier" w:cs="Times"/>
                <w:sz w:val="24"/>
                <w:szCs w:val="24"/>
              </w:rPr>
              <w:t>;</w:t>
            </w:r>
            <w:r w:rsidRPr="00915692">
              <w:rPr>
                <w:rFonts w:ascii="Courier" w:hAnsi="Courier" w:cs="Times"/>
                <w:sz w:val="24"/>
                <w:szCs w:val="24"/>
              </w:rPr>
              <w:t xml:space="preserve"> Given a number, multiply by </w:t>
            </w:r>
          </w:p>
          <w:p w14:paraId="61E09006" w14:textId="56BA9890" w:rsidR="00915692" w:rsidRPr="00915692" w:rsidRDefault="00915692" w:rsidP="00915692">
            <w:pPr>
              <w:rPr>
                <w:rFonts w:ascii="Courier" w:hAnsi="Courier" w:cs="Times"/>
                <w:sz w:val="24"/>
                <w:szCs w:val="24"/>
              </w:rPr>
            </w:pPr>
            <w:r>
              <w:rPr>
                <w:rFonts w:ascii="Courier" w:hAnsi="Courier" w:cs="Times"/>
                <w:sz w:val="24"/>
                <w:szCs w:val="24"/>
              </w:rPr>
              <w:t xml:space="preserve">; </w:t>
            </w:r>
            <w:r w:rsidRPr="00915692">
              <w:rPr>
                <w:rFonts w:ascii="Courier" w:hAnsi="Courier" w:cs="Times"/>
                <w:sz w:val="24"/>
                <w:szCs w:val="24"/>
              </w:rPr>
              <w:t>2 to double it</w:t>
            </w:r>
          </w:p>
          <w:p w14:paraId="4733FF2B" w14:textId="77777777" w:rsidR="00966C86" w:rsidRPr="008E352E" w:rsidRDefault="00966C86">
            <w:pPr>
              <w:rPr>
                <w:rFonts w:ascii="Courier" w:hAnsi="Courier" w:cs="Times"/>
                <w:sz w:val="24"/>
                <w:szCs w:val="24"/>
              </w:rPr>
            </w:pPr>
          </w:p>
          <w:p w14:paraId="30D0DE34" w14:textId="77777777" w:rsidR="00E12E8B" w:rsidRPr="008E352E" w:rsidRDefault="00125233">
            <w:pPr>
              <w:rPr>
                <w:rFonts w:ascii="Courier" w:hAnsi="Courier" w:cs="Times"/>
                <w:sz w:val="24"/>
                <w:szCs w:val="24"/>
              </w:rPr>
            </w:pPr>
            <w:r w:rsidRPr="008E352E">
              <w:rPr>
                <w:rFonts w:ascii="Courier" w:hAnsi="Courier" w:cs="Times"/>
                <w:sz w:val="24"/>
                <w:szCs w:val="24"/>
              </w:rPr>
              <w:t>(EXAMPLE (double 5</w:t>
            </w:r>
            <w:r w:rsidR="00E12E8B" w:rsidRPr="008E352E">
              <w:rPr>
                <w:rFonts w:ascii="Courier" w:hAnsi="Courier" w:cs="Times"/>
                <w:sz w:val="24"/>
                <w:szCs w:val="24"/>
              </w:rPr>
              <w:t>) (</w:t>
            </w:r>
            <w:r w:rsidRPr="008E352E">
              <w:rPr>
                <w:rFonts w:ascii="Courier" w:hAnsi="Courier" w:cs="Times"/>
                <w:sz w:val="24"/>
                <w:szCs w:val="24"/>
              </w:rPr>
              <w:t>*  2  5</w:t>
            </w:r>
            <w:r w:rsidR="00E12E8B" w:rsidRPr="008E352E">
              <w:rPr>
                <w:rFonts w:ascii="Courier" w:hAnsi="Courier" w:cs="Times"/>
                <w:sz w:val="24"/>
                <w:szCs w:val="24"/>
              </w:rPr>
              <w:t>)</w:t>
            </w:r>
          </w:p>
          <w:p w14:paraId="57E9329A" w14:textId="77777777" w:rsidR="00E12E8B" w:rsidRPr="008E352E" w:rsidRDefault="00125233">
            <w:pPr>
              <w:rPr>
                <w:rFonts w:ascii="Courier" w:hAnsi="Courier" w:cs="Times"/>
                <w:sz w:val="24"/>
                <w:szCs w:val="24"/>
              </w:rPr>
            </w:pPr>
            <w:r w:rsidRPr="008E352E">
              <w:rPr>
                <w:rFonts w:ascii="Courier" w:hAnsi="Courier" w:cs="Times"/>
                <w:sz w:val="24"/>
                <w:szCs w:val="24"/>
              </w:rPr>
              <w:t>(EXAMPLE (double 7</w:t>
            </w:r>
            <w:r w:rsidR="00E12E8B" w:rsidRPr="008E352E">
              <w:rPr>
                <w:rFonts w:ascii="Courier" w:hAnsi="Courier" w:cs="Times"/>
                <w:sz w:val="24"/>
                <w:szCs w:val="24"/>
              </w:rPr>
              <w:t>) (</w:t>
            </w:r>
            <w:r w:rsidRPr="008E352E">
              <w:rPr>
                <w:rFonts w:ascii="Courier" w:hAnsi="Courier" w:cs="Times"/>
                <w:sz w:val="24"/>
                <w:szCs w:val="24"/>
              </w:rPr>
              <w:t>*  2  7</w:t>
            </w:r>
            <w:r w:rsidR="00E12E8B" w:rsidRPr="008E352E">
              <w:rPr>
                <w:rFonts w:ascii="Courier" w:hAnsi="Courier" w:cs="Times"/>
                <w:sz w:val="24"/>
                <w:szCs w:val="24"/>
              </w:rPr>
              <w:t>))</w:t>
            </w:r>
          </w:p>
          <w:p w14:paraId="28472340" w14:textId="77777777" w:rsidR="00966C86" w:rsidRPr="008E352E" w:rsidRDefault="00966C86">
            <w:pPr>
              <w:rPr>
                <w:rFonts w:ascii="Courier" w:hAnsi="Courier" w:cs="Times"/>
                <w:sz w:val="24"/>
                <w:szCs w:val="24"/>
              </w:rPr>
            </w:pPr>
          </w:p>
          <w:p w14:paraId="4C2017E7" w14:textId="77777777" w:rsidR="00966C86" w:rsidRPr="008E352E" w:rsidRDefault="00E12E8B" w:rsidP="00966C86">
            <w:pPr>
              <w:rPr>
                <w:rFonts w:ascii="Courier" w:hAnsi="Courier" w:cs="Times"/>
                <w:sz w:val="24"/>
                <w:szCs w:val="24"/>
              </w:rPr>
            </w:pPr>
            <w:r w:rsidRPr="008E352E">
              <w:rPr>
                <w:rFonts w:ascii="Courier" w:hAnsi="Courier" w:cs="Times"/>
                <w:sz w:val="24"/>
                <w:szCs w:val="24"/>
              </w:rPr>
              <w:t>(define (double n)</w:t>
            </w:r>
            <w:r w:rsidR="00966C86" w:rsidRPr="008E352E">
              <w:rPr>
                <w:rFonts w:ascii="Courier" w:hAnsi="Courier" w:cs="Times"/>
                <w:sz w:val="24"/>
                <w:szCs w:val="24"/>
              </w:rPr>
              <w:t xml:space="preserve">  (*</w:t>
            </w:r>
            <w:r w:rsidR="00125233" w:rsidRPr="008E352E">
              <w:rPr>
                <w:rFonts w:ascii="Courier" w:hAnsi="Courier" w:cs="Times"/>
                <w:sz w:val="24"/>
                <w:szCs w:val="24"/>
              </w:rPr>
              <w:t xml:space="preserve">  2  n</w:t>
            </w:r>
            <w:r w:rsidR="00966C86" w:rsidRPr="008E352E">
              <w:rPr>
                <w:rFonts w:ascii="Courier" w:hAnsi="Courier" w:cs="Times"/>
                <w:sz w:val="24"/>
                <w:szCs w:val="24"/>
              </w:rPr>
              <w:t>))</w:t>
            </w:r>
          </w:p>
          <w:p w14:paraId="0641E7F7" w14:textId="77777777" w:rsidR="00E12E8B" w:rsidRPr="008E352E" w:rsidRDefault="00E12E8B">
            <w:pPr>
              <w:rPr>
                <w:rFonts w:ascii="Courier" w:hAnsi="Courier" w:cs="Times"/>
                <w:sz w:val="24"/>
                <w:szCs w:val="24"/>
              </w:rPr>
            </w:pPr>
          </w:p>
          <w:p w14:paraId="296CA98D" w14:textId="77777777" w:rsidR="00E12E8B" w:rsidRPr="008E352E" w:rsidRDefault="00E12E8B">
            <w:pPr>
              <w:rPr>
                <w:rFonts w:ascii="Courier" w:hAnsi="Courier" w:cs="Times"/>
                <w:sz w:val="24"/>
                <w:szCs w:val="24"/>
              </w:rPr>
            </w:pPr>
          </w:p>
          <w:p w14:paraId="48B15040" w14:textId="77777777" w:rsidR="00E12E8B" w:rsidRPr="008E352E" w:rsidRDefault="00E12E8B">
            <w:pPr>
              <w:rPr>
                <w:rFonts w:ascii="Courier" w:hAnsi="Courier" w:cs="Times"/>
                <w:sz w:val="24"/>
                <w:szCs w:val="24"/>
              </w:rPr>
            </w:pPr>
          </w:p>
        </w:tc>
        <w:tc>
          <w:tcPr>
            <w:tcW w:w="4567" w:type="dxa"/>
            <w:shd w:val="clear" w:color="auto" w:fill="auto"/>
          </w:tcPr>
          <w:p w14:paraId="556092C5" w14:textId="77777777" w:rsidR="00E12E8B" w:rsidRPr="008E352E" w:rsidRDefault="00966C86">
            <w:pPr>
              <w:rPr>
                <w:rFonts w:ascii="Courier" w:hAnsi="Courier" w:cs="Times"/>
                <w:sz w:val="24"/>
                <w:szCs w:val="24"/>
              </w:rPr>
            </w:pPr>
            <w:r w:rsidRPr="008E352E">
              <w:rPr>
                <w:rFonts w:ascii="Courier" w:hAnsi="Courier" w:cs="Times"/>
                <w:sz w:val="24"/>
                <w:szCs w:val="24"/>
              </w:rPr>
              <w:t># double : Number -&gt; Number</w:t>
            </w:r>
          </w:p>
          <w:p w14:paraId="48E4A79B" w14:textId="77777777" w:rsidR="00915692" w:rsidRDefault="00915692">
            <w:pPr>
              <w:rPr>
                <w:rFonts w:ascii="Courier" w:hAnsi="Courier" w:cs="Times"/>
                <w:sz w:val="24"/>
                <w:szCs w:val="24"/>
              </w:rPr>
            </w:pPr>
            <w:r w:rsidRPr="00915692">
              <w:rPr>
                <w:rFonts w:ascii="Courier" w:hAnsi="Courier" w:cs="Times"/>
                <w:sz w:val="24"/>
                <w:szCs w:val="24"/>
              </w:rPr>
              <w:t># Given a num</w:t>
            </w:r>
            <w:r>
              <w:rPr>
                <w:rFonts w:ascii="Courier" w:hAnsi="Courier" w:cs="Times"/>
                <w:sz w:val="24"/>
                <w:szCs w:val="24"/>
              </w:rPr>
              <w:t xml:space="preserve">ber, multiply by </w:t>
            </w:r>
          </w:p>
          <w:p w14:paraId="74EB8281" w14:textId="7753B6D3" w:rsidR="00125233" w:rsidRDefault="00915692">
            <w:pPr>
              <w:rPr>
                <w:rFonts w:ascii="Courier" w:hAnsi="Courier" w:cs="Times"/>
                <w:sz w:val="24"/>
                <w:szCs w:val="24"/>
              </w:rPr>
            </w:pPr>
            <w:r>
              <w:rPr>
                <w:rFonts w:ascii="Courier" w:hAnsi="Courier" w:cs="Times"/>
                <w:sz w:val="24"/>
                <w:szCs w:val="24"/>
              </w:rPr>
              <w:t># 2 to double it</w:t>
            </w:r>
          </w:p>
          <w:p w14:paraId="4F7BB044" w14:textId="77777777" w:rsidR="00915692" w:rsidRPr="008E352E" w:rsidRDefault="00915692">
            <w:pPr>
              <w:rPr>
                <w:rFonts w:ascii="Courier" w:hAnsi="Courier" w:cs="Times"/>
                <w:sz w:val="24"/>
                <w:szCs w:val="24"/>
              </w:rPr>
            </w:pPr>
          </w:p>
          <w:p w14:paraId="09FA8122" w14:textId="77777777" w:rsidR="00966C86" w:rsidRPr="008E352E" w:rsidRDefault="00966C86">
            <w:pPr>
              <w:rPr>
                <w:rFonts w:ascii="Courier" w:hAnsi="Courier" w:cs="Times"/>
                <w:sz w:val="24"/>
                <w:szCs w:val="24"/>
              </w:rPr>
            </w:pPr>
            <w:r w:rsidRPr="008E352E">
              <w:rPr>
                <w:rFonts w:ascii="Courier" w:hAnsi="Courier" w:cs="Times"/>
                <w:sz w:val="24"/>
                <w:szCs w:val="24"/>
              </w:rPr>
              <w:t>examples:</w:t>
            </w:r>
          </w:p>
          <w:p w14:paraId="6A38A8FA" w14:textId="77777777" w:rsidR="00966C86" w:rsidRPr="008E352E" w:rsidRDefault="00125233">
            <w:pPr>
              <w:rPr>
                <w:rFonts w:ascii="Courier" w:hAnsi="Courier" w:cs="Times"/>
                <w:sz w:val="24"/>
                <w:szCs w:val="24"/>
              </w:rPr>
            </w:pPr>
            <w:r w:rsidRPr="008E352E">
              <w:rPr>
                <w:rFonts w:ascii="Courier" w:hAnsi="Courier" w:cs="Times"/>
                <w:sz w:val="24"/>
                <w:szCs w:val="24"/>
              </w:rPr>
              <w:t xml:space="preserve">    double(5) is 2 * 5</w:t>
            </w:r>
          </w:p>
          <w:p w14:paraId="1AB75E6E" w14:textId="77777777" w:rsidR="00966C86" w:rsidRPr="008E352E" w:rsidRDefault="00966C86">
            <w:pPr>
              <w:rPr>
                <w:rFonts w:ascii="Courier" w:hAnsi="Courier" w:cs="Times"/>
                <w:sz w:val="24"/>
                <w:szCs w:val="24"/>
              </w:rPr>
            </w:pPr>
            <w:r w:rsidRPr="008E352E">
              <w:rPr>
                <w:rFonts w:ascii="Courier" w:hAnsi="Courier" w:cs="Times"/>
                <w:sz w:val="24"/>
                <w:szCs w:val="24"/>
              </w:rPr>
              <w:t xml:space="preserve">    double(</w:t>
            </w:r>
            <w:r w:rsidR="00125233" w:rsidRPr="008E352E">
              <w:rPr>
                <w:rFonts w:ascii="Courier" w:hAnsi="Courier" w:cs="Times"/>
                <w:sz w:val="24"/>
                <w:szCs w:val="24"/>
              </w:rPr>
              <w:t>7) is 2 * 7</w:t>
            </w:r>
          </w:p>
          <w:p w14:paraId="07AE731D" w14:textId="77777777" w:rsidR="00125233" w:rsidRPr="008E352E" w:rsidRDefault="00125233">
            <w:pPr>
              <w:rPr>
                <w:rFonts w:ascii="Courier" w:hAnsi="Courier" w:cs="Times"/>
                <w:sz w:val="24"/>
                <w:szCs w:val="24"/>
              </w:rPr>
            </w:pPr>
            <w:r w:rsidRPr="008E352E">
              <w:rPr>
                <w:rFonts w:ascii="Courier" w:hAnsi="Courier" w:cs="Times"/>
                <w:sz w:val="24"/>
                <w:szCs w:val="24"/>
              </w:rPr>
              <w:t>end</w:t>
            </w:r>
          </w:p>
          <w:p w14:paraId="4A82C825" w14:textId="77777777" w:rsidR="00125233" w:rsidRPr="008E352E" w:rsidRDefault="00125233">
            <w:pPr>
              <w:rPr>
                <w:rFonts w:ascii="Courier" w:hAnsi="Courier" w:cs="Times"/>
                <w:sz w:val="24"/>
                <w:szCs w:val="24"/>
              </w:rPr>
            </w:pPr>
          </w:p>
          <w:p w14:paraId="16451E84" w14:textId="77777777" w:rsidR="00125233" w:rsidRPr="008E352E" w:rsidRDefault="00125233">
            <w:pPr>
              <w:rPr>
                <w:rFonts w:ascii="Courier" w:hAnsi="Courier" w:cs="Times"/>
                <w:sz w:val="24"/>
                <w:szCs w:val="24"/>
              </w:rPr>
            </w:pPr>
            <w:r w:rsidRPr="008E352E">
              <w:rPr>
                <w:rFonts w:ascii="Courier" w:hAnsi="Courier" w:cs="Times"/>
                <w:sz w:val="24"/>
                <w:szCs w:val="24"/>
              </w:rPr>
              <w:t>fun double(n):</w:t>
            </w:r>
          </w:p>
          <w:p w14:paraId="74B07715" w14:textId="77777777" w:rsidR="00125233" w:rsidRPr="008E352E" w:rsidRDefault="00125233">
            <w:pPr>
              <w:rPr>
                <w:rFonts w:ascii="Courier" w:hAnsi="Courier" w:cs="Times"/>
                <w:sz w:val="24"/>
                <w:szCs w:val="24"/>
              </w:rPr>
            </w:pPr>
            <w:r w:rsidRPr="008E352E">
              <w:rPr>
                <w:rFonts w:ascii="Courier" w:hAnsi="Courier" w:cs="Times"/>
                <w:sz w:val="24"/>
                <w:szCs w:val="24"/>
              </w:rPr>
              <w:t xml:space="preserve">    2 * n</w:t>
            </w:r>
          </w:p>
          <w:p w14:paraId="30D54542" w14:textId="77777777" w:rsidR="00125233" w:rsidRPr="008E352E" w:rsidRDefault="00125233">
            <w:pPr>
              <w:rPr>
                <w:rFonts w:ascii="Courier" w:hAnsi="Courier" w:cs="Times"/>
                <w:sz w:val="24"/>
                <w:szCs w:val="24"/>
              </w:rPr>
            </w:pPr>
            <w:r w:rsidRPr="008E352E">
              <w:rPr>
                <w:rFonts w:ascii="Courier" w:hAnsi="Courier" w:cs="Times"/>
                <w:sz w:val="24"/>
                <w:szCs w:val="24"/>
              </w:rPr>
              <w:t>end</w:t>
            </w:r>
          </w:p>
          <w:p w14:paraId="00CECCB9" w14:textId="77777777" w:rsidR="00016B30" w:rsidRPr="008E352E" w:rsidRDefault="00016B30">
            <w:pPr>
              <w:rPr>
                <w:rFonts w:ascii="Courier" w:hAnsi="Courier" w:cs="Times"/>
                <w:sz w:val="24"/>
                <w:szCs w:val="24"/>
              </w:rPr>
            </w:pPr>
          </w:p>
        </w:tc>
      </w:tr>
    </w:tbl>
    <w:p w14:paraId="7A20A708" w14:textId="77777777" w:rsidR="00EE54CC" w:rsidRDefault="00EE54CC"/>
    <w:p w14:paraId="51B4D381" w14:textId="77777777" w:rsidR="0055097D" w:rsidRDefault="0055097D"/>
    <w:p w14:paraId="2122EC2F" w14:textId="77777777" w:rsidR="0055097D" w:rsidRDefault="0055097D"/>
    <w:p w14:paraId="53CB8544" w14:textId="77777777" w:rsidR="0055097D" w:rsidRDefault="0055097D"/>
    <w:p w14:paraId="41C45267" w14:textId="77777777" w:rsidR="0055097D" w:rsidRDefault="0055097D"/>
    <w:p w14:paraId="239A04F3" w14:textId="77777777" w:rsidR="0055097D" w:rsidRDefault="0055097D"/>
    <w:p w14:paraId="66BC9559" w14:textId="77777777" w:rsidR="0055097D" w:rsidRDefault="0055097D"/>
    <w:p w14:paraId="6BBA6493" w14:textId="77777777" w:rsidR="00360CF9" w:rsidRDefault="00360CF9"/>
    <w:p w14:paraId="68B15529" w14:textId="77777777" w:rsidR="00360CF9" w:rsidRDefault="00360CF9"/>
    <w:p w14:paraId="761CE62D" w14:textId="77777777" w:rsidR="00360CF9" w:rsidRDefault="00360CF9"/>
    <w:p w14:paraId="4DB735D9" w14:textId="77777777" w:rsidR="00360CF9" w:rsidRDefault="00360CF9"/>
    <w:p w14:paraId="08999615" w14:textId="77777777" w:rsidR="008E352E" w:rsidRDefault="008E352E"/>
    <w:p w14:paraId="1603AA0E" w14:textId="77777777" w:rsidR="00901740" w:rsidRDefault="00901740"/>
    <w:p w14:paraId="259F8918" w14:textId="77777777" w:rsidR="00901740" w:rsidRDefault="00901740"/>
    <w:p w14:paraId="071F6BB7" w14:textId="77777777" w:rsidR="00360CF9" w:rsidRDefault="00360CF9"/>
    <w:p w14:paraId="0A87A002" w14:textId="77777777" w:rsidR="00360CF9" w:rsidRDefault="00360CF9"/>
    <w:p w14:paraId="10122EE4" w14:textId="77777777" w:rsidR="00DD503D" w:rsidRPr="003564E1" w:rsidRDefault="00DD503D" w:rsidP="00B94E0C">
      <w:pPr>
        <w:pStyle w:val="Heading1"/>
      </w:pPr>
      <w:r w:rsidRPr="003564E1">
        <w:t xml:space="preserve">Fast Functions!     </w:t>
      </w:r>
    </w:p>
    <w:p w14:paraId="249DA337" w14:textId="77777777" w:rsidR="00141228" w:rsidRPr="003564E1" w:rsidRDefault="00141228" w:rsidP="00141228">
      <w:pPr>
        <w:pStyle w:val="BodyText"/>
        <w:rPr>
          <w:rFonts w:ascii="Century Gothic" w:hAnsi="Century Gothic"/>
        </w:rPr>
      </w:pPr>
      <w:r w:rsidRPr="003564E1">
        <w:rPr>
          <w:rFonts w:ascii="Century Gothic" w:hAnsi="Century Gothic"/>
        </w:rPr>
        <w:t>Fill out the contract for each function, then try to write two examples and the definition by yourself.</w:t>
      </w:r>
    </w:p>
    <w:p w14:paraId="4E8B4C45" w14:textId="77777777" w:rsidR="008E352E" w:rsidRPr="008E352E" w:rsidRDefault="008E352E" w:rsidP="008E352E">
      <w:pPr>
        <w:pStyle w:val="BodyText"/>
      </w:pPr>
    </w:p>
    <w:tbl>
      <w:tblPr>
        <w:tblpPr w:leftFromText="180" w:rightFromText="180" w:vertAnchor="text" w:horzAnchor="page" w:tblpX="1109" w:tblpY="-187"/>
        <w:tblW w:w="10033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0033"/>
      </w:tblGrid>
      <w:tr w:rsidR="00141228" w14:paraId="136D2ED0" w14:textId="77777777" w:rsidTr="000829EA">
        <w:tc>
          <w:tcPr>
            <w:tcW w:w="10033" w:type="dxa"/>
            <w:shd w:val="clear" w:color="auto" w:fill="E6E6E6"/>
          </w:tcPr>
          <w:p w14:paraId="50F9E45B" w14:textId="39711430" w:rsidR="00141228" w:rsidRDefault="00FD4C07" w:rsidP="00573DCC">
            <w:pPr>
              <w:snapToGrid w:val="0"/>
              <w:spacing w:before="200"/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noProof/>
                <w:sz w:val="32"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478EF20D" wp14:editId="3967200B">
                      <wp:simplePos x="0" y="0"/>
                      <wp:positionH relativeFrom="column">
                        <wp:posOffset>328807</wp:posOffset>
                      </wp:positionH>
                      <wp:positionV relativeFrom="paragraph">
                        <wp:posOffset>48424</wp:posOffset>
                      </wp:positionV>
                      <wp:extent cx="952500" cy="317090"/>
                      <wp:effectExtent l="0" t="0" r="0" b="0"/>
                      <wp:wrapNone/>
                      <wp:docPr id="16" name="Text Box 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952500" cy="31709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68EA650" w14:textId="77777777" w:rsidR="000007D3" w:rsidRPr="000829EA" w:rsidRDefault="000007D3">
                                  <w:pP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</w:pPr>
                                  <w:r w:rsidRPr="000829EA"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  <w:t>double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478EF20D" id="_x0000_t202" coordsize="21600,21600" o:spt="202" path="m0,0l0,21600,21600,21600,21600,0xe">
                      <v:stroke joinstyle="miter"/>
                      <v:path gradientshapeok="t" o:connecttype="rect"/>
                    </v:shapetype>
                    <v:shape id="Text Box 16" o:spid="_x0000_s1026" type="#_x0000_t202" style="position:absolute;margin-left:25.9pt;margin-top:3.8pt;width:75pt;height:24.95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" filled="f" stroked="f">
                      <v:textbox>
                        <w:txbxContent>
                          <w:p w14:paraId="668EA650" w14:textId="77777777" w:rsidR="000007D3" w:rsidRPr="000829EA" w:rsidRDefault="000007D3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 w:rsidRPr="000829EA"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double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0829EA">
              <w:rPr>
                <w:rFonts w:ascii="Trebuchet MS" w:hAnsi="Trebuchet MS" w:cs="Trebuchet MS"/>
                <w:noProof/>
                <w:sz w:val="32"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 wp14:anchorId="69C94C92" wp14:editId="072BD536">
                      <wp:simplePos x="0" y="0"/>
                      <wp:positionH relativeFrom="column">
                        <wp:posOffset>4672207</wp:posOffset>
                      </wp:positionH>
                      <wp:positionV relativeFrom="paragraph">
                        <wp:posOffset>41050</wp:posOffset>
                      </wp:positionV>
                      <wp:extent cx="952500" cy="294967"/>
                      <wp:effectExtent l="0" t="0" r="0" b="10160"/>
                      <wp:wrapNone/>
                      <wp:docPr id="18" name="Text Box 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952500" cy="294967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84E79FA" w14:textId="77777777" w:rsidR="000007D3" w:rsidRPr="000829EA" w:rsidRDefault="000007D3" w:rsidP="000829EA">
                                  <w:pP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  <w:t>Number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9C94C92" id="Text Box 18" o:spid="_x0000_s1027" type="#_x0000_t202" style="position:absolute;margin-left:367.9pt;margin-top:3.25pt;width:75pt;height:23.25pt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" filled="f" stroked="f">
                      <v:textbox>
                        <w:txbxContent>
                          <w:p w14:paraId="084E79FA" w14:textId="77777777" w:rsidR="000007D3" w:rsidRPr="000829EA" w:rsidRDefault="000007D3" w:rsidP="000829EA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Number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0829EA">
              <w:rPr>
                <w:rFonts w:ascii="Trebuchet MS" w:hAnsi="Trebuchet MS" w:cs="Trebuchet MS"/>
                <w:noProof/>
                <w:sz w:val="32"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03A9CCB3" wp14:editId="71B6A6D9">
                      <wp:simplePos x="0" y="0"/>
                      <wp:positionH relativeFrom="column">
                        <wp:posOffset>2577936</wp:posOffset>
                      </wp:positionH>
                      <wp:positionV relativeFrom="paragraph">
                        <wp:posOffset>55798</wp:posOffset>
                      </wp:positionV>
                      <wp:extent cx="952500" cy="294967"/>
                      <wp:effectExtent l="0" t="0" r="0" b="10160"/>
                      <wp:wrapNone/>
                      <wp:docPr id="17" name="Text Box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952500" cy="294967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D0EDACC" w14:textId="77777777" w:rsidR="000007D3" w:rsidRPr="000829EA" w:rsidRDefault="000007D3" w:rsidP="000829EA">
                                  <w:pP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  <w:t>Number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3A9CCB3" id="Text Box 17" o:spid="_x0000_s1028" type="#_x0000_t202" style="position:absolute;margin-left:203pt;margin-top:4.4pt;width:75pt;height:23.25pt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" filled="f" stroked="f">
                      <v:textbox>
                        <w:txbxContent>
                          <w:p w14:paraId="2D0EDACC" w14:textId="77777777" w:rsidR="000007D3" w:rsidRPr="000829EA" w:rsidRDefault="000007D3" w:rsidP="000829EA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Number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141228">
              <w:rPr>
                <w:rFonts w:ascii="Trebuchet MS" w:hAnsi="Trebuchet MS" w:cs="Trebuchet MS"/>
                <w:sz w:val="32"/>
              </w:rPr>
              <w:t xml:space="preserve"># _________________:_________________ </w:t>
            </w:r>
            <w:r w:rsidR="00D12DD3" w:rsidRPr="00D12DD3">
              <w:sym w:font="Wingdings" w:char="F0E0"/>
            </w:r>
            <w:r w:rsidR="00141228">
              <w:rPr>
                <w:rFonts w:ascii="Trebuchet MS" w:hAnsi="Trebuchet MS" w:cs="Trebuchet MS"/>
                <w:sz w:val="32"/>
              </w:rPr>
              <w:t xml:space="preserve"> ________________</w:t>
            </w:r>
          </w:p>
          <w:p w14:paraId="1DBA697A" w14:textId="1F02572C" w:rsidR="00141228" w:rsidRPr="00EB6A20" w:rsidRDefault="00141228" w:rsidP="00FD4C07">
            <w:pPr>
              <w:snapToGrid w:val="0"/>
              <w:spacing w:after="240"/>
              <w:rPr>
                <w:rFonts w:ascii="Trebuchet MS" w:eastAsia="Trebuchet MS" w:hAnsi="Trebuchet MS" w:cs="Trebuchet MS"/>
                <w:sz w:val="16"/>
                <w:szCs w:val="16"/>
              </w:rPr>
            </w:pPr>
            <w:r>
              <w:rPr>
                <w:rFonts w:ascii="Trebuchet MS" w:eastAsia="Trebuchet MS" w:hAnsi="Trebuchet MS" w:cs="Trebuchet MS"/>
                <w:sz w:val="16"/>
                <w:szCs w:val="16"/>
              </w:rPr>
              <w:t xml:space="preserve">                           </w:t>
            </w:r>
            <w:r>
              <w:rPr>
                <w:rFonts w:ascii="Trebuchet MS" w:hAnsi="Trebuchet MS" w:cs="Trebuchet MS"/>
                <w:sz w:val="16"/>
                <w:szCs w:val="16"/>
              </w:rPr>
              <w:t>name                                                       domain                                                         range</w:t>
            </w:r>
          </w:p>
        </w:tc>
      </w:tr>
      <w:tr w:rsidR="00141228" w14:paraId="79D0D580" w14:textId="77777777" w:rsidTr="000829EA">
        <w:tc>
          <w:tcPr>
            <w:tcW w:w="10033" w:type="dxa"/>
            <w:shd w:val="clear" w:color="auto" w:fill="auto"/>
          </w:tcPr>
          <w:p w14:paraId="5EA98B99" w14:textId="37D6ED0E" w:rsidR="00141228" w:rsidRDefault="00AE1187" w:rsidP="00F26251">
            <w:pPr>
              <w:pStyle w:val="Code"/>
              <w:framePr w:hSpace="0" w:wrap="auto" w:vAnchor="margin" w:hAnchor="text" w:xAlign="left" w:yAlign="inline"/>
            </w:pPr>
            <w:r>
              <w:rPr>
                <w:rFonts w:ascii="Trebuchet MS" w:hAnsi="Trebuchet MS"/>
              </w:rPr>
              <mc:AlternateContent>
                <mc:Choice Requires="wps">
                  <w:drawing>
                    <wp:anchor distT="0" distB="0" distL="114300" distR="114300" simplePos="0" relativeHeight="251726848" behindDoc="0" locked="0" layoutInCell="1" allowOverlap="1" wp14:anchorId="119DB699" wp14:editId="32A6AEAF">
                      <wp:simplePos x="0" y="0"/>
                      <wp:positionH relativeFrom="column">
                        <wp:posOffset>3912258</wp:posOffset>
                      </wp:positionH>
                      <wp:positionV relativeFrom="paragraph">
                        <wp:posOffset>143633</wp:posOffset>
                      </wp:positionV>
                      <wp:extent cx="363556" cy="198304"/>
                      <wp:effectExtent l="0" t="0" r="17780" b="30480"/>
                      <wp:wrapNone/>
                      <wp:docPr id="13" name="Text Box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63556" cy="198304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lumMod val="75000"/>
                                </a:schemeClr>
                              </a:solidFill>
                              <a:ln w="19050" cmpd="sng">
                                <a:solidFill>
                                  <a:srgbClr val="5B9BD5"/>
                                </a:solidFill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40C22BD" w14:textId="77777777" w:rsidR="000007D3" w:rsidRPr="00FB44B7" w:rsidRDefault="000007D3" w:rsidP="00AE1187">
                                  <w:pPr>
                                    <w:jc w:val="center"/>
                                    <w:rPr>
                                      <w:b/>
                                      <w:sz w:val="26"/>
                                      <w:szCs w:val="26"/>
                                    </w:rPr>
                                  </w:pPr>
                                  <w:r w:rsidRPr="00FB44B7">
                                    <w:rPr>
                                      <w:b/>
                                      <w:sz w:val="26"/>
                                      <w:szCs w:val="26"/>
                                    </w:rPr>
                                    <w:t>n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19DB699" id="Text Box 13" o:spid="_x0000_s1029" type="#_x0000_t202" style="position:absolute;margin-left:308.05pt;margin-top:11.3pt;width:28.65pt;height:15.6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" fillcolor="#bfbfbf [2412]" strokecolor="#5b9bd5" strokeweight="1.5pt">
                      <v:textbox inset="0,0,0,0">
                        <w:txbxContent>
                          <w:p w14:paraId="240C22BD" w14:textId="77777777" w:rsidR="000007D3" w:rsidRPr="00FB44B7" w:rsidRDefault="000007D3" w:rsidP="00AE1187">
                            <w:pPr>
                              <w:jc w:val="center"/>
                              <w:rPr>
                                <w:b/>
                                <w:sz w:val="26"/>
                                <w:szCs w:val="26"/>
                              </w:rPr>
                            </w:pPr>
                            <w:r w:rsidRPr="00FB44B7">
                              <w:rPr>
                                <w:b/>
                                <w:sz w:val="26"/>
                                <w:szCs w:val="26"/>
                              </w:rPr>
                              <w:t>n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="Trebuchet MS" w:hAnsi="Trebuchet MS"/>
              </w:rPr>
              <mc:AlternateContent>
                <mc:Choice Requires="wps">
                  <w:drawing>
                    <wp:anchor distT="0" distB="0" distL="114300" distR="114300" simplePos="0" relativeHeight="251724800" behindDoc="0" locked="0" layoutInCell="1" allowOverlap="1" wp14:anchorId="6C5BA1C5" wp14:editId="527D17F0">
                      <wp:simplePos x="0" y="0"/>
                      <wp:positionH relativeFrom="column">
                        <wp:posOffset>2083687</wp:posOffset>
                      </wp:positionH>
                      <wp:positionV relativeFrom="paragraph">
                        <wp:posOffset>165727</wp:posOffset>
                      </wp:positionV>
                      <wp:extent cx="308473" cy="220338"/>
                      <wp:effectExtent l="0" t="0" r="22225" b="34290"/>
                      <wp:wrapNone/>
                      <wp:docPr id="222" name="Text Box 22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08473" cy="22033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lumMod val="75000"/>
                                </a:schemeClr>
                              </a:solidFill>
                              <a:ln w="19050" cmpd="sng">
                                <a:solidFill>
                                  <a:srgbClr val="5B9BD5"/>
                                </a:solidFill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B1F629A" w14:textId="77777777" w:rsidR="000007D3" w:rsidRPr="00FB44B7" w:rsidRDefault="000007D3" w:rsidP="00AE1187">
                                  <w:pPr>
                                    <w:jc w:val="center"/>
                                    <w:rPr>
                                      <w:b/>
                                      <w:sz w:val="26"/>
                                      <w:szCs w:val="26"/>
                                    </w:rPr>
                                  </w:pPr>
                                  <w:r w:rsidRPr="00FB44B7">
                                    <w:rPr>
                                      <w:b/>
                                      <w:sz w:val="26"/>
                                      <w:szCs w:val="26"/>
                                    </w:rPr>
                                    <w:t>n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C5BA1C5" id="Text Box 222" o:spid="_x0000_s1030" type="#_x0000_t202" style="position:absolute;margin-left:164.05pt;margin-top:13.05pt;width:24.3pt;height:17.35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" fillcolor="#bfbfbf [2412]" strokecolor="#5b9bd5" strokeweight="1.5pt">
                      <v:textbox inset="0,0,0,0">
                        <w:txbxContent>
                          <w:p w14:paraId="7B1F629A" w14:textId="77777777" w:rsidR="000007D3" w:rsidRPr="00FB44B7" w:rsidRDefault="000007D3" w:rsidP="00AE1187">
                            <w:pPr>
                              <w:jc w:val="center"/>
                              <w:rPr>
                                <w:b/>
                                <w:sz w:val="26"/>
                                <w:szCs w:val="26"/>
                              </w:rPr>
                            </w:pPr>
                            <w:r w:rsidRPr="00FB44B7">
                              <w:rPr>
                                <w:b/>
                                <w:sz w:val="26"/>
                                <w:szCs w:val="26"/>
                              </w:rPr>
                              <w:t>n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="Trebuchet MS" w:hAnsi="Trebuchet MS"/>
              </w:rPr>
              <mc:AlternateContent>
                <mc:Choice Requires="wps">
                  <w:drawing>
                    <wp:anchor distT="0" distB="0" distL="114300" distR="114300" simplePos="0" relativeHeight="251714560" behindDoc="0" locked="0" layoutInCell="1" allowOverlap="1" wp14:anchorId="3F884C65" wp14:editId="6C077D95">
                      <wp:simplePos x="0" y="0"/>
                      <wp:positionH relativeFrom="column">
                        <wp:posOffset>1729649</wp:posOffset>
                      </wp:positionH>
                      <wp:positionV relativeFrom="paragraph">
                        <wp:posOffset>223933</wp:posOffset>
                      </wp:positionV>
                      <wp:extent cx="364490" cy="384175"/>
                      <wp:effectExtent l="0" t="0" r="16510" b="22225"/>
                      <wp:wrapNone/>
                      <wp:docPr id="217" name="Donut 21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364490" cy="384175"/>
                              </a:xfrm>
                              <a:prstGeom prst="donut">
                                <a:avLst>
                                  <a:gd name="adj" fmla="val 0"/>
                                </a:avLst>
                              </a:prstGeom>
                              <a:noFill/>
                              <a:ln w="19050" cap="flat" cmpd="sng" algn="ctr">
                                <a:solidFill>
                                  <a:srgbClr val="5B9BD5"/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0372713A" id="_x0000_t23" coordsize="21600,21600" o:spt="23" adj="5400" path="m0,10800qy10800,,21600,10800,10800,21600,,10800xm@0,10800qy10800@2@1,10800,10800@0@0,10800xe">
                      <v:formulas>
                        <v:f eqn="val #0"/>
                        <v:f eqn="sum width 0 #0"/>
                        <v:f eqn="sum height 0 #0"/>
                        <v:f eqn="prod @0 2929 10000"/>
                        <v:f eqn="sum width 0 @3"/>
                        <v:f eqn="sum height 0 @3"/>
                      </v:formulas>
                      <v:path o:connecttype="custom" o:connectlocs="10800,0;3163,3163;0,10800;3163,18437;10800,21600;18437,18437;21600,10800;18437,3163" textboxrect="3163,3163,18437,18437"/>
                      <v:handles>
                        <v:h position="#0,center" xrange="0,10800"/>
                      </v:handles>
                    </v:shapetype>
                    <v:shape id="Donut 217" o:spid="_x0000_s1026" type="#_x0000_t23" style="position:absolute;margin-left:136.2pt;margin-top:17.65pt;width:28.7pt;height:30.25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" adj="0" filled="f" strokecolor="#5b9bd5" strokeweight="1.5pt">
                      <v:path arrowok="t"/>
                    </v:shape>
                  </w:pict>
                </mc:Fallback>
              </mc:AlternateContent>
            </w:r>
            <w:r>
              <w:rPr>
                <w:rFonts w:ascii="Trebuchet MS" w:hAnsi="Trebuchet MS"/>
              </w:rPr>
              <mc:AlternateContent>
                <mc:Choice Requires="wps">
                  <w:drawing>
                    <wp:anchor distT="0" distB="0" distL="114300" distR="114300" simplePos="0" relativeHeight="251720704" behindDoc="0" locked="0" layoutInCell="1" allowOverlap="1" wp14:anchorId="7C4E8DC5" wp14:editId="2CD8BAB6">
                      <wp:simplePos x="0" y="0"/>
                      <wp:positionH relativeFrom="column">
                        <wp:posOffset>3602516</wp:posOffset>
                      </wp:positionH>
                      <wp:positionV relativeFrom="paragraph">
                        <wp:posOffset>209099</wp:posOffset>
                      </wp:positionV>
                      <wp:extent cx="364490" cy="384175"/>
                      <wp:effectExtent l="0" t="0" r="16510" b="22225"/>
                      <wp:wrapNone/>
                      <wp:docPr id="11" name="Donut 1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364490" cy="384175"/>
                              </a:xfrm>
                              <a:prstGeom prst="donut">
                                <a:avLst>
                                  <a:gd name="adj" fmla="val 0"/>
                                </a:avLst>
                              </a:prstGeom>
                              <a:noFill/>
                              <a:ln w="19050" cap="flat" cmpd="sng" algn="ctr">
                                <a:solidFill>
                                  <a:srgbClr val="5B9BD5"/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0FCBC24" id="Donut 11" o:spid="_x0000_s1026" type="#_x0000_t23" style="position:absolute;margin-left:283.65pt;margin-top:16.45pt;width:28.7pt;height:30.25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" adj="0" filled="f" strokecolor="#5b9bd5" strokeweight="1.5pt">
                      <v:path arrowok="t"/>
                    </v:shape>
                  </w:pict>
                </mc:Fallback>
              </mc:AlternateContent>
            </w:r>
            <w:r w:rsidR="00141228" w:rsidRPr="00F26251">
              <w:t>examples</w:t>
            </w:r>
            <w:r w:rsidR="00141228">
              <w:t>:</w:t>
            </w:r>
          </w:p>
          <w:p w14:paraId="295D429A" w14:textId="724FF604" w:rsidR="00141228" w:rsidRDefault="000829EA" w:rsidP="00573DCC">
            <w:pPr>
              <w:snapToGrid w:val="0"/>
              <w:spacing w:before="200"/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noProof/>
                <w:sz w:val="32"/>
              </w:rPr>
              <mc:AlternateContent>
                <mc:Choice Requires="wps">
                  <w:drawing>
                    <wp:anchor distT="0" distB="0" distL="114300" distR="114300" simplePos="0" relativeHeight="251673600" behindDoc="0" locked="0" layoutInCell="1" allowOverlap="1" wp14:anchorId="2E7A67F4" wp14:editId="4497D7C8">
                      <wp:simplePos x="0" y="0"/>
                      <wp:positionH relativeFrom="column">
                        <wp:posOffset>3051730</wp:posOffset>
                      </wp:positionH>
                      <wp:positionV relativeFrom="paragraph">
                        <wp:posOffset>16054</wp:posOffset>
                      </wp:positionV>
                      <wp:extent cx="952500" cy="501650"/>
                      <wp:effectExtent l="0" t="0" r="0" b="6350"/>
                      <wp:wrapNone/>
                      <wp:docPr id="21" name="Text Box 2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952500" cy="5016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7925508" w14:textId="77777777" w:rsidR="000007D3" w:rsidRPr="000829EA" w:rsidRDefault="000007D3" w:rsidP="000829EA">
                                  <w:pPr>
                                    <w:jc w:val="center"/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  <w:t>2  *  5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2E7A67F4" id="Text Box 21" o:spid="_x0000_s1031" type="#_x0000_t202" style="position:absolute;margin-left:240.3pt;margin-top:1.25pt;width:75pt;height:39.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" filled="f" stroked="f">
                      <v:textbox>
                        <w:txbxContent>
                          <w:p w14:paraId="57925508" w14:textId="77777777" w:rsidR="000007D3" w:rsidRPr="000829EA" w:rsidRDefault="000007D3" w:rsidP="000829EA">
                            <w:pPr>
                              <w:jc w:val="center"/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2  *  5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="Trebuchet MS" w:hAnsi="Trebuchet MS" w:cs="Trebuchet MS"/>
                <w:noProof/>
                <w:sz w:val="32"/>
              </w:rPr>
              <mc:AlternateContent>
                <mc:Choice Requires="wps">
                  <w:drawing>
                    <wp:anchor distT="0" distB="0" distL="114300" distR="114300" simplePos="0" relativeHeight="251671552" behindDoc="0" locked="0" layoutInCell="1" allowOverlap="1" wp14:anchorId="04FAB81F" wp14:editId="21762CB2">
                      <wp:simplePos x="0" y="0"/>
                      <wp:positionH relativeFrom="column">
                        <wp:posOffset>1441450</wp:posOffset>
                      </wp:positionH>
                      <wp:positionV relativeFrom="paragraph">
                        <wp:posOffset>49351</wp:posOffset>
                      </wp:positionV>
                      <wp:extent cx="952500" cy="501650"/>
                      <wp:effectExtent l="0" t="0" r="0" b="6350"/>
                      <wp:wrapNone/>
                      <wp:docPr id="20" name="Text Box 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952500" cy="5016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3C83351C" w14:textId="77777777" w:rsidR="000007D3" w:rsidRPr="000829EA" w:rsidRDefault="000007D3" w:rsidP="000829EA">
                                  <w:pPr>
                                    <w:jc w:val="center"/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  <w:t>5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04FAB81F" id="Text Box 20" o:spid="_x0000_s1032" type="#_x0000_t202" style="position:absolute;margin-left:113.5pt;margin-top:3.9pt;width:75pt;height:39.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" filled="f" stroked="f">
                      <v:textbox>
                        <w:txbxContent>
                          <w:p w14:paraId="3C83351C" w14:textId="77777777" w:rsidR="000007D3" w:rsidRPr="000829EA" w:rsidRDefault="000007D3" w:rsidP="000829EA">
                            <w:pPr>
                              <w:jc w:val="center"/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5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141228">
              <w:rPr>
                <w:rFonts w:ascii="Trebuchet MS" w:hAnsi="Trebuchet MS" w:cs="Trebuchet MS"/>
                <w:sz w:val="32"/>
              </w:rPr>
              <w:t xml:space="preserve">    ___________(________)   </w:t>
            </w:r>
            <w:r w:rsidR="00141228" w:rsidRPr="00FF690A">
              <w:rPr>
                <w:rFonts w:ascii="Courier New" w:hAnsi="Courier New" w:cs="Courier New"/>
                <w:sz w:val="32"/>
              </w:rPr>
              <w:t>is</w:t>
            </w:r>
            <w:r w:rsidR="00141228">
              <w:rPr>
                <w:rFonts w:ascii="Trebuchet MS" w:hAnsi="Trebuchet MS" w:cs="Trebuchet MS"/>
                <w:sz w:val="32"/>
              </w:rPr>
              <w:t xml:space="preserve">   ______________________________</w:t>
            </w:r>
          </w:p>
        </w:tc>
      </w:tr>
      <w:tr w:rsidR="00141228" w14:paraId="6202F6B1" w14:textId="77777777" w:rsidTr="000829EA">
        <w:tc>
          <w:tcPr>
            <w:tcW w:w="10033" w:type="dxa"/>
            <w:shd w:val="clear" w:color="auto" w:fill="auto"/>
          </w:tcPr>
          <w:p w14:paraId="5B9B7B3F" w14:textId="484499FE" w:rsidR="00141228" w:rsidRDefault="00AE1187" w:rsidP="00573DCC">
            <w:pPr>
              <w:snapToGrid w:val="0"/>
              <w:spacing w:before="200"/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28896" behindDoc="0" locked="0" layoutInCell="1" allowOverlap="1" wp14:anchorId="1B68BB65" wp14:editId="209C38A2">
                      <wp:simplePos x="0" y="0"/>
                      <wp:positionH relativeFrom="column">
                        <wp:posOffset>3966072</wp:posOffset>
                      </wp:positionH>
                      <wp:positionV relativeFrom="paragraph">
                        <wp:posOffset>-30732</wp:posOffset>
                      </wp:positionV>
                      <wp:extent cx="363556" cy="198304"/>
                      <wp:effectExtent l="0" t="0" r="17780" b="30480"/>
                      <wp:wrapNone/>
                      <wp:docPr id="14" name="Text Box 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63556" cy="198304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lumMod val="75000"/>
                                </a:schemeClr>
                              </a:solidFill>
                              <a:ln w="19050" cmpd="sng">
                                <a:solidFill>
                                  <a:srgbClr val="5B9BD5"/>
                                </a:solidFill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8567149" w14:textId="77777777" w:rsidR="000007D3" w:rsidRPr="00FB44B7" w:rsidRDefault="000007D3" w:rsidP="00AE1187">
                                  <w:pPr>
                                    <w:jc w:val="center"/>
                                    <w:rPr>
                                      <w:b/>
                                      <w:sz w:val="26"/>
                                      <w:szCs w:val="26"/>
                                    </w:rPr>
                                  </w:pPr>
                                  <w:r w:rsidRPr="00FB44B7">
                                    <w:rPr>
                                      <w:b/>
                                      <w:sz w:val="26"/>
                                      <w:szCs w:val="26"/>
                                    </w:rPr>
                                    <w:t>n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B68BB65" id="Text Box 14" o:spid="_x0000_s1033" type="#_x0000_t202" style="position:absolute;margin-left:312.3pt;margin-top:-2.35pt;width:28.65pt;height:15.6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" fillcolor="#bfbfbf [2412]" strokecolor="#5b9bd5" strokeweight="1.5pt">
                      <v:textbox inset="0,0,0,0">
                        <w:txbxContent>
                          <w:p w14:paraId="08567149" w14:textId="77777777" w:rsidR="000007D3" w:rsidRPr="00FB44B7" w:rsidRDefault="000007D3" w:rsidP="00AE1187">
                            <w:pPr>
                              <w:jc w:val="center"/>
                              <w:rPr>
                                <w:b/>
                                <w:sz w:val="26"/>
                                <w:szCs w:val="26"/>
                              </w:rPr>
                            </w:pPr>
                            <w:r w:rsidRPr="00FB44B7">
                              <w:rPr>
                                <w:b/>
                                <w:sz w:val="26"/>
                                <w:szCs w:val="26"/>
                              </w:rPr>
                              <w:t>n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="Trebuchet MS" w:hAnsi="Trebuchet MS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30944" behindDoc="0" locked="0" layoutInCell="1" allowOverlap="1" wp14:anchorId="79B4AA46" wp14:editId="3D21D27F">
                      <wp:simplePos x="0" y="0"/>
                      <wp:positionH relativeFrom="column">
                        <wp:posOffset>2025267</wp:posOffset>
                      </wp:positionH>
                      <wp:positionV relativeFrom="paragraph">
                        <wp:posOffset>-21552</wp:posOffset>
                      </wp:positionV>
                      <wp:extent cx="363556" cy="198304"/>
                      <wp:effectExtent l="0" t="0" r="17780" b="30480"/>
                      <wp:wrapNone/>
                      <wp:docPr id="15" name="Text Box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63556" cy="198304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lumMod val="75000"/>
                                </a:schemeClr>
                              </a:solidFill>
                              <a:ln w="19050" cmpd="sng">
                                <a:solidFill>
                                  <a:srgbClr val="5B9BD5"/>
                                </a:solidFill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640061F" w14:textId="77777777" w:rsidR="000007D3" w:rsidRPr="00FB44B7" w:rsidRDefault="000007D3" w:rsidP="00AE1187">
                                  <w:pPr>
                                    <w:jc w:val="center"/>
                                    <w:rPr>
                                      <w:b/>
                                      <w:sz w:val="26"/>
                                      <w:szCs w:val="26"/>
                                    </w:rPr>
                                  </w:pPr>
                                  <w:r w:rsidRPr="00FB44B7">
                                    <w:rPr>
                                      <w:b/>
                                      <w:sz w:val="26"/>
                                      <w:szCs w:val="26"/>
                                    </w:rPr>
                                    <w:t>n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9B4AA46" id="Text Box 15" o:spid="_x0000_s1034" type="#_x0000_t202" style="position:absolute;margin-left:159.45pt;margin-top:-1.65pt;width:28.65pt;height:15.6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" fillcolor="#bfbfbf [2412]" strokecolor="#5b9bd5" strokeweight="1.5pt">
                      <v:textbox inset="0,0,0,0">
                        <w:txbxContent>
                          <w:p w14:paraId="7640061F" w14:textId="77777777" w:rsidR="000007D3" w:rsidRPr="00FB44B7" w:rsidRDefault="000007D3" w:rsidP="00AE1187">
                            <w:pPr>
                              <w:jc w:val="center"/>
                              <w:rPr>
                                <w:b/>
                                <w:sz w:val="26"/>
                                <w:szCs w:val="26"/>
                              </w:rPr>
                            </w:pPr>
                            <w:r w:rsidRPr="00FB44B7">
                              <w:rPr>
                                <w:b/>
                                <w:sz w:val="26"/>
                                <w:szCs w:val="26"/>
                              </w:rPr>
                              <w:t>n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="Trebuchet MS" w:hAnsi="Trebuchet MS" w:cs="Trebuchet MS"/>
                <w:noProof/>
                <w:sz w:val="32"/>
              </w:rPr>
              <mc:AlternateContent>
                <mc:Choice Requires="wps">
                  <w:drawing>
                    <wp:anchor distT="0" distB="0" distL="114300" distR="114300" simplePos="0" relativeHeight="251718656" behindDoc="0" locked="0" layoutInCell="1" allowOverlap="1" wp14:anchorId="4BFB85AE" wp14:editId="57E1FF69">
                      <wp:simplePos x="0" y="0"/>
                      <wp:positionH relativeFrom="column">
                        <wp:posOffset>1705778</wp:posOffset>
                      </wp:positionH>
                      <wp:positionV relativeFrom="paragraph">
                        <wp:posOffset>37488</wp:posOffset>
                      </wp:positionV>
                      <wp:extent cx="364490" cy="384175"/>
                      <wp:effectExtent l="0" t="0" r="16510" b="22225"/>
                      <wp:wrapNone/>
                      <wp:docPr id="10" name="Donut 1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364490" cy="384175"/>
                              </a:xfrm>
                              <a:prstGeom prst="donut">
                                <a:avLst>
                                  <a:gd name="adj" fmla="val 0"/>
                                </a:avLst>
                              </a:prstGeom>
                              <a:noFill/>
                              <a:ln w="19050" cap="flat" cmpd="sng" algn="ctr">
                                <a:solidFill>
                                  <a:srgbClr val="5B9BD5"/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D2D428E" id="Donut 10" o:spid="_x0000_s1026" type="#_x0000_t23" style="position:absolute;margin-left:134.3pt;margin-top:2.95pt;width:28.7pt;height:30.25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" adj="0" filled="f" strokecolor="#5b9bd5" strokeweight="1.5pt">
                      <v:path arrowok="t"/>
                    </v:shape>
                  </w:pict>
                </mc:Fallback>
              </mc:AlternateContent>
            </w:r>
            <w:r>
              <w:rPr>
                <w:rFonts w:ascii="Trebuchet MS" w:hAnsi="Trebuchet MS" w:cs="Trebuchet MS"/>
                <w:noProof/>
                <w:sz w:val="32"/>
              </w:rPr>
              <mc:AlternateContent>
                <mc:Choice Requires="wps">
                  <w:drawing>
                    <wp:anchor distT="0" distB="0" distL="114300" distR="114300" simplePos="0" relativeHeight="251722752" behindDoc="0" locked="0" layoutInCell="1" allowOverlap="1" wp14:anchorId="61623318" wp14:editId="1E8488A0">
                      <wp:simplePos x="0" y="0"/>
                      <wp:positionH relativeFrom="column">
                        <wp:posOffset>3609860</wp:posOffset>
                      </wp:positionH>
                      <wp:positionV relativeFrom="paragraph">
                        <wp:posOffset>2601</wp:posOffset>
                      </wp:positionV>
                      <wp:extent cx="364490" cy="384175"/>
                      <wp:effectExtent l="0" t="0" r="16510" b="22225"/>
                      <wp:wrapNone/>
                      <wp:docPr id="12" name="Donut 1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364490" cy="384175"/>
                              </a:xfrm>
                              <a:prstGeom prst="donut">
                                <a:avLst>
                                  <a:gd name="adj" fmla="val 0"/>
                                </a:avLst>
                              </a:prstGeom>
                              <a:noFill/>
                              <a:ln w="19050" cap="flat" cmpd="sng" algn="ctr">
                                <a:solidFill>
                                  <a:srgbClr val="5B9BD5"/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EA6DDF3" id="Donut 12" o:spid="_x0000_s1026" type="#_x0000_t23" style="position:absolute;margin-left:284.25pt;margin-top:.2pt;width:28.7pt;height:30.25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" adj="0" filled="f" strokecolor="#5b9bd5" strokeweight="1.5pt">
                      <v:path arrowok="t"/>
                    </v:shape>
                  </w:pict>
                </mc:Fallback>
              </mc:AlternateContent>
            </w:r>
            <w:r w:rsidR="000829EA">
              <w:rPr>
                <w:rFonts w:ascii="Trebuchet MS" w:hAnsi="Trebuchet MS" w:cs="Trebuchet MS"/>
                <w:noProof/>
                <w:sz w:val="32"/>
              </w:rPr>
              <mc:AlternateContent>
                <mc:Choice Requires="wps">
                  <w:drawing>
                    <wp:anchor distT="0" distB="0" distL="114300" distR="114300" simplePos="0" relativeHeight="251679744" behindDoc="0" locked="0" layoutInCell="1" allowOverlap="1" wp14:anchorId="293DEC58" wp14:editId="210023CF">
                      <wp:simplePos x="0" y="0"/>
                      <wp:positionH relativeFrom="column">
                        <wp:posOffset>3065172</wp:posOffset>
                      </wp:positionH>
                      <wp:positionV relativeFrom="paragraph">
                        <wp:posOffset>49717</wp:posOffset>
                      </wp:positionV>
                      <wp:extent cx="952500" cy="501650"/>
                      <wp:effectExtent l="0" t="0" r="0" b="6350"/>
                      <wp:wrapNone/>
                      <wp:docPr id="26" name="Text Box 2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952500" cy="5016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1CAD92D" w14:textId="62F35CC5" w:rsidR="000007D3" w:rsidRPr="000829EA" w:rsidRDefault="000007D3" w:rsidP="000829EA">
                                  <w:pPr>
                                    <w:jc w:val="center"/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  <w:t>2  *  7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293DEC58" id="Text Box 26" o:spid="_x0000_s1035" type="#_x0000_t202" style="position:absolute;margin-left:241.35pt;margin-top:3.9pt;width:75pt;height:39.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" filled="f" stroked="f">
                      <v:textbox>
                        <w:txbxContent>
                          <w:p w14:paraId="61CAD92D" w14:textId="62F35CC5" w:rsidR="000007D3" w:rsidRPr="000829EA" w:rsidRDefault="000007D3" w:rsidP="000829EA">
                            <w:pPr>
                              <w:jc w:val="center"/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2  *  7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0829EA">
              <w:rPr>
                <w:rFonts w:ascii="Trebuchet MS" w:hAnsi="Trebuchet MS" w:cs="Trebuchet MS"/>
                <w:noProof/>
                <w:sz w:val="32"/>
              </w:rPr>
              <mc:AlternateContent>
                <mc:Choice Requires="wps">
                  <w:drawing>
                    <wp:anchor distT="0" distB="0" distL="114300" distR="114300" simplePos="0" relativeHeight="251677696" behindDoc="0" locked="0" layoutInCell="1" allowOverlap="1" wp14:anchorId="7B75C307" wp14:editId="6FC7D25C">
                      <wp:simplePos x="0" y="0"/>
                      <wp:positionH relativeFrom="column">
                        <wp:posOffset>1429555</wp:posOffset>
                      </wp:positionH>
                      <wp:positionV relativeFrom="paragraph">
                        <wp:posOffset>36838</wp:posOffset>
                      </wp:positionV>
                      <wp:extent cx="952500" cy="501650"/>
                      <wp:effectExtent l="0" t="0" r="0" b="6350"/>
                      <wp:wrapNone/>
                      <wp:docPr id="25" name="Text Box 2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952500" cy="5016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F9CA9AC" w14:textId="43CA87E9" w:rsidR="000007D3" w:rsidRPr="000829EA" w:rsidRDefault="000007D3" w:rsidP="000829EA">
                                  <w:pPr>
                                    <w:jc w:val="center"/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  <w:t>7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7B75C307" id="Text Box 25" o:spid="_x0000_s1036" type="#_x0000_t202" style="position:absolute;margin-left:112.55pt;margin-top:2.9pt;width:75pt;height:39.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" filled="f" stroked="f">
                      <v:textbox>
                        <w:txbxContent>
                          <w:p w14:paraId="4F9CA9AC" w14:textId="43CA87E9" w:rsidR="000007D3" w:rsidRPr="000829EA" w:rsidRDefault="000007D3" w:rsidP="000829EA">
                            <w:pPr>
                              <w:jc w:val="center"/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7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0829EA">
              <w:rPr>
                <w:rFonts w:ascii="Trebuchet MS" w:hAnsi="Trebuchet MS" w:cs="Trebuchet MS"/>
                <w:noProof/>
                <w:sz w:val="32"/>
              </w:rPr>
              <mc:AlternateContent>
                <mc:Choice Requires="wps">
                  <w:drawing>
                    <wp:anchor distT="0" distB="0" distL="114300" distR="114300" simplePos="0" relativeHeight="251675648" behindDoc="0" locked="0" layoutInCell="1" allowOverlap="1" wp14:anchorId="5FDE0623" wp14:editId="639E4A26">
                      <wp:simplePos x="0" y="0"/>
                      <wp:positionH relativeFrom="column">
                        <wp:posOffset>553791</wp:posOffset>
                      </wp:positionH>
                      <wp:positionV relativeFrom="paragraph">
                        <wp:posOffset>18594</wp:posOffset>
                      </wp:positionV>
                      <wp:extent cx="952500" cy="501650"/>
                      <wp:effectExtent l="0" t="0" r="0" b="6350"/>
                      <wp:wrapNone/>
                      <wp:docPr id="23" name="Text Box 2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952500" cy="5016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6310C9D" w14:textId="77777777" w:rsidR="000007D3" w:rsidRPr="000829EA" w:rsidRDefault="000007D3" w:rsidP="000829EA">
                                  <w:pP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</w:pPr>
                                  <w:r w:rsidRPr="000829EA"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  <w:t>double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5FDE0623" id="Text Box 23" o:spid="_x0000_s1037" type="#_x0000_t202" style="position:absolute;margin-left:43.6pt;margin-top:1.45pt;width:75pt;height:39.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" filled="f" stroked="f">
                      <v:textbox>
                        <w:txbxContent>
                          <w:p w14:paraId="76310C9D" w14:textId="77777777" w:rsidR="000007D3" w:rsidRPr="000829EA" w:rsidRDefault="000007D3" w:rsidP="000829EA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 w:rsidRPr="000829EA"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double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0829EA">
              <w:rPr>
                <w:rFonts w:ascii="Trebuchet MS" w:hAnsi="Trebuchet MS" w:cs="Trebuchet MS"/>
                <w:noProof/>
                <w:sz w:val="32"/>
              </w:rPr>
              <mc:AlternateContent>
                <mc:Choice Requires="wps">
                  <w:drawing>
                    <wp:anchor distT="0" distB="0" distL="114300" distR="114300" simplePos="0" relativeHeight="251669504" behindDoc="0" locked="0" layoutInCell="1" allowOverlap="1" wp14:anchorId="4A8F810D" wp14:editId="7E56A31D">
                      <wp:simplePos x="0" y="0"/>
                      <wp:positionH relativeFrom="column">
                        <wp:posOffset>553791</wp:posOffset>
                      </wp:positionH>
                      <wp:positionV relativeFrom="paragraph">
                        <wp:posOffset>-354348</wp:posOffset>
                      </wp:positionV>
                      <wp:extent cx="952500" cy="501650"/>
                      <wp:effectExtent l="0" t="0" r="0" b="6350"/>
                      <wp:wrapNone/>
                      <wp:docPr id="19" name="Text Box 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952500" cy="5016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8CC3807" w14:textId="77777777" w:rsidR="000007D3" w:rsidRPr="000829EA" w:rsidRDefault="000007D3" w:rsidP="000829EA">
                                  <w:pP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</w:pPr>
                                  <w:r w:rsidRPr="000829EA"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  <w:t>double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4A8F810D" id="Text Box 19" o:spid="_x0000_s1038" type="#_x0000_t202" style="position:absolute;margin-left:43.6pt;margin-top:-27.85pt;width:75pt;height:39.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" filled="f" stroked="f">
                      <v:textbox>
                        <w:txbxContent>
                          <w:p w14:paraId="58CC3807" w14:textId="77777777" w:rsidR="000007D3" w:rsidRPr="000829EA" w:rsidRDefault="000007D3" w:rsidP="000829EA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 w:rsidRPr="000829EA"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double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141228">
              <w:rPr>
                <w:rFonts w:ascii="Trebuchet MS" w:hAnsi="Trebuchet MS" w:cs="Trebuchet MS"/>
                <w:sz w:val="32"/>
              </w:rPr>
              <w:t xml:space="preserve">    ___________(________)   </w:t>
            </w:r>
            <w:r w:rsidR="00141228" w:rsidRPr="00FF690A">
              <w:rPr>
                <w:rFonts w:ascii="Courier New" w:hAnsi="Courier New" w:cs="Courier New"/>
                <w:sz w:val="32"/>
              </w:rPr>
              <w:t>is</w:t>
            </w:r>
            <w:r w:rsidR="00141228">
              <w:rPr>
                <w:rFonts w:ascii="Trebuchet MS" w:hAnsi="Trebuchet MS" w:cs="Trebuchet MS"/>
                <w:sz w:val="32"/>
              </w:rPr>
              <w:t xml:space="preserve">  _______________________________</w:t>
            </w:r>
          </w:p>
          <w:p w14:paraId="76D40184" w14:textId="3002D4C6" w:rsidR="00141228" w:rsidRDefault="00141228" w:rsidP="00F26251">
            <w:pPr>
              <w:pStyle w:val="Code"/>
              <w:framePr w:hSpace="0" w:wrap="auto" w:vAnchor="margin" w:hAnchor="text" w:xAlign="left" w:yAlign="inline"/>
            </w:pPr>
            <w:r w:rsidRPr="00F26251">
              <w:t>end</w:t>
            </w:r>
          </w:p>
          <w:p w14:paraId="28D87CE9" w14:textId="77777777" w:rsidR="00385596" w:rsidRPr="00F26251" w:rsidRDefault="00385596" w:rsidP="00F26251">
            <w:pPr>
              <w:pStyle w:val="Code"/>
              <w:framePr w:hSpace="0" w:wrap="auto" w:vAnchor="margin" w:hAnchor="text" w:xAlign="left" w:yAlign="inline"/>
            </w:pPr>
          </w:p>
          <w:p w14:paraId="3E4B18CB" w14:textId="77777777" w:rsidR="00141228" w:rsidRDefault="00141228" w:rsidP="00F26251">
            <w:pPr>
              <w:pStyle w:val="Code"/>
              <w:framePr w:hSpace="0" w:wrap="auto" w:vAnchor="margin" w:hAnchor="text" w:xAlign="left" w:yAlign="inline"/>
            </w:pPr>
            <w:r w:rsidRPr="00FF690A">
              <w:t>fun</w:t>
            </w:r>
            <w:r>
              <w:t xml:space="preserve"> ____________(_________________):</w:t>
            </w:r>
          </w:p>
        </w:tc>
      </w:tr>
      <w:tr w:rsidR="00141228" w14:paraId="398ED58E" w14:textId="77777777" w:rsidTr="000829EA">
        <w:tblPrEx>
          <w:tblCellMar>
            <w:left w:w="108" w:type="dxa"/>
            <w:right w:w="108" w:type="dxa"/>
          </w:tblCellMar>
        </w:tblPrEx>
        <w:tc>
          <w:tcPr>
            <w:tcW w:w="10033" w:type="dxa"/>
            <w:tcBorders>
              <w:bottom w:val="single" w:sz="20" w:space="0" w:color="000000"/>
            </w:tcBorders>
            <w:shd w:val="clear" w:color="auto" w:fill="auto"/>
          </w:tcPr>
          <w:p w14:paraId="26BEC110" w14:textId="77777777" w:rsidR="00141228" w:rsidRDefault="000829EA" w:rsidP="00573DCC">
            <w:pPr>
              <w:snapToGrid w:val="0"/>
              <w:spacing w:before="200"/>
              <w:rPr>
                <w:rFonts w:ascii="Trebuchet MS" w:hAnsi="Trebuchet MS" w:cs="Trebuchet MS"/>
              </w:rPr>
            </w:pPr>
            <w:r>
              <w:rPr>
                <w:rFonts w:ascii="Trebuchet MS" w:hAnsi="Trebuchet MS" w:cs="Trebuchet MS"/>
                <w:noProof/>
                <w:sz w:val="32"/>
              </w:rPr>
              <mc:AlternateContent>
                <mc:Choice Requires="wps">
                  <w:drawing>
                    <wp:anchor distT="0" distB="0" distL="114300" distR="114300" simplePos="0" relativeHeight="251685888" behindDoc="0" locked="0" layoutInCell="1" allowOverlap="1" wp14:anchorId="686419F9" wp14:editId="63455386">
                      <wp:simplePos x="0" y="0"/>
                      <wp:positionH relativeFrom="column">
                        <wp:posOffset>691274</wp:posOffset>
                      </wp:positionH>
                      <wp:positionV relativeFrom="paragraph">
                        <wp:posOffset>178543</wp:posOffset>
                      </wp:positionV>
                      <wp:extent cx="952500" cy="501650"/>
                      <wp:effectExtent l="0" t="0" r="0" b="6350"/>
                      <wp:wrapNone/>
                      <wp:docPr id="29" name="Text Box 2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952500" cy="5016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EC47DE5" w14:textId="77777777" w:rsidR="000007D3" w:rsidRPr="000829EA" w:rsidRDefault="000007D3" w:rsidP="000829EA">
                                  <w:pPr>
                                    <w:jc w:val="center"/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  <w:t>2  *  n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686419F9" id="Text Box 29" o:spid="_x0000_s1039" type="#_x0000_t202" style="position:absolute;margin-left:54.45pt;margin-top:14.05pt;width:75pt;height:39.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" filled="f" stroked="f">
                      <v:textbox>
                        <w:txbxContent>
                          <w:p w14:paraId="0EC47DE5" w14:textId="77777777" w:rsidR="000007D3" w:rsidRPr="000829EA" w:rsidRDefault="000007D3" w:rsidP="000829EA">
                            <w:pPr>
                              <w:jc w:val="center"/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2  *  n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="Trebuchet MS" w:hAnsi="Trebuchet MS" w:cs="Trebuchet MS"/>
                <w:noProof/>
                <w:sz w:val="32"/>
              </w:rPr>
              <mc:AlternateContent>
                <mc:Choice Requires="wps">
                  <w:drawing>
                    <wp:anchor distT="0" distB="0" distL="114300" distR="114300" simplePos="0" relativeHeight="251683840" behindDoc="0" locked="0" layoutInCell="1" allowOverlap="1" wp14:anchorId="75A2355C" wp14:editId="6AE60A06">
                      <wp:simplePos x="0" y="0"/>
                      <wp:positionH relativeFrom="column">
                        <wp:posOffset>1901887</wp:posOffset>
                      </wp:positionH>
                      <wp:positionV relativeFrom="paragraph">
                        <wp:posOffset>-323734</wp:posOffset>
                      </wp:positionV>
                      <wp:extent cx="952500" cy="501650"/>
                      <wp:effectExtent l="0" t="0" r="0" b="6350"/>
                      <wp:wrapNone/>
                      <wp:docPr id="28" name="Text Box 2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952500" cy="5016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3F44D2D" w14:textId="77777777" w:rsidR="000007D3" w:rsidRPr="000829EA" w:rsidRDefault="000007D3" w:rsidP="000829EA">
                                  <w:pPr>
                                    <w:jc w:val="center"/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  <w:t>n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75A2355C" id="Text Box 28" o:spid="_x0000_s1040" type="#_x0000_t202" style="position:absolute;margin-left:149.75pt;margin-top:-25.45pt;width:75pt;height:39.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" filled="f" stroked="f">
                      <v:textbox>
                        <w:txbxContent>
                          <w:p w14:paraId="63F44D2D" w14:textId="77777777" w:rsidR="000007D3" w:rsidRPr="000829EA" w:rsidRDefault="000007D3" w:rsidP="000829EA">
                            <w:pPr>
                              <w:jc w:val="center"/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n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="Trebuchet MS" w:hAnsi="Trebuchet MS" w:cs="Trebuchet MS"/>
                <w:noProof/>
                <w:sz w:val="32"/>
              </w:rPr>
              <mc:AlternateContent>
                <mc:Choice Requires="wps">
                  <w:drawing>
                    <wp:anchor distT="0" distB="0" distL="114300" distR="114300" simplePos="0" relativeHeight="251681792" behindDoc="0" locked="0" layoutInCell="1" allowOverlap="1" wp14:anchorId="161B6EE9" wp14:editId="357A9552">
                      <wp:simplePos x="0" y="0"/>
                      <wp:positionH relativeFrom="column">
                        <wp:posOffset>691274</wp:posOffset>
                      </wp:positionH>
                      <wp:positionV relativeFrom="paragraph">
                        <wp:posOffset>-362370</wp:posOffset>
                      </wp:positionV>
                      <wp:extent cx="952500" cy="501650"/>
                      <wp:effectExtent l="0" t="0" r="0" b="6350"/>
                      <wp:wrapNone/>
                      <wp:docPr id="27" name="Text Box 2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952500" cy="5016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6A7B660" w14:textId="77777777" w:rsidR="000007D3" w:rsidRPr="000829EA" w:rsidRDefault="000007D3" w:rsidP="000829EA">
                                  <w:pP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</w:pPr>
                                  <w:r w:rsidRPr="000829EA"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  <w:t>double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161B6EE9" id="Text Box 27" o:spid="_x0000_s1041" type="#_x0000_t202" style="position:absolute;margin-left:54.45pt;margin-top:-28.5pt;width:75pt;height:39.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" filled="f" stroked="f">
                      <v:textbox>
                        <w:txbxContent>
                          <w:p w14:paraId="26A7B660" w14:textId="77777777" w:rsidR="000007D3" w:rsidRPr="000829EA" w:rsidRDefault="000007D3" w:rsidP="000829EA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 w:rsidRPr="000829EA"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double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7F0157B4" w14:textId="77777777" w:rsidR="00141228" w:rsidRDefault="00141228" w:rsidP="00573DCC">
            <w:pPr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sz w:val="32"/>
              </w:rPr>
              <w:t xml:space="preserve">     ______________________________________________________</w:t>
            </w:r>
          </w:p>
          <w:p w14:paraId="718E8CDF" w14:textId="77777777" w:rsidR="00141228" w:rsidRDefault="00141228" w:rsidP="00573DCC">
            <w:pPr>
              <w:rPr>
                <w:rFonts w:ascii="Trebuchet MS" w:hAnsi="Trebuchet MS" w:cs="Trebuchet MS"/>
                <w:sz w:val="32"/>
              </w:rPr>
            </w:pPr>
          </w:p>
          <w:p w14:paraId="04BF4A37" w14:textId="77777777" w:rsidR="00141228" w:rsidRPr="00FF690A" w:rsidRDefault="00141228" w:rsidP="00F26251">
            <w:pPr>
              <w:pStyle w:val="Code"/>
              <w:framePr w:hSpace="0" w:wrap="auto" w:vAnchor="margin" w:hAnchor="text" w:xAlign="left" w:yAlign="inline"/>
            </w:pPr>
            <w:r w:rsidRPr="00FF690A">
              <w:t>end</w:t>
            </w:r>
          </w:p>
        </w:tc>
      </w:tr>
      <w:tr w:rsidR="00141228" w14:paraId="2CF28A90" w14:textId="77777777" w:rsidTr="000829EA">
        <w:tc>
          <w:tcPr>
            <w:tcW w:w="10033" w:type="dxa"/>
            <w:shd w:val="clear" w:color="auto" w:fill="E6E6E6"/>
          </w:tcPr>
          <w:p w14:paraId="37A37D8E" w14:textId="77777777" w:rsidR="00141228" w:rsidRDefault="00141228" w:rsidP="00573DCC">
            <w:pPr>
              <w:snapToGrid w:val="0"/>
              <w:spacing w:before="200"/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sz w:val="32"/>
              </w:rPr>
              <w:t># _________________:_________________ -&gt; ________________</w:t>
            </w:r>
          </w:p>
          <w:p w14:paraId="161489AE" w14:textId="2C3E44CB" w:rsidR="00141228" w:rsidRPr="00EB6A20" w:rsidRDefault="00FD4C07" w:rsidP="00FD4C07">
            <w:pPr>
              <w:snapToGrid w:val="0"/>
              <w:spacing w:after="240"/>
              <w:rPr>
                <w:rFonts w:ascii="Trebuchet MS" w:eastAsia="Trebuchet MS" w:hAnsi="Trebuchet MS" w:cs="Trebuchet MS"/>
                <w:sz w:val="16"/>
                <w:szCs w:val="16"/>
              </w:rPr>
            </w:pPr>
            <w:r>
              <w:rPr>
                <w:rFonts w:ascii="Trebuchet MS" w:eastAsia="Trebuchet MS" w:hAnsi="Trebuchet MS" w:cs="Trebuchet MS"/>
                <w:sz w:val="16"/>
                <w:szCs w:val="16"/>
              </w:rPr>
              <w:t xml:space="preserve">                           </w:t>
            </w:r>
            <w:r>
              <w:rPr>
                <w:rFonts w:ascii="Trebuchet MS" w:hAnsi="Trebuchet MS" w:cs="Trebuchet MS"/>
                <w:sz w:val="16"/>
                <w:szCs w:val="16"/>
              </w:rPr>
              <w:t>name                                                       domain                                                         range</w:t>
            </w:r>
          </w:p>
        </w:tc>
      </w:tr>
      <w:tr w:rsidR="00F26251" w14:paraId="64A2C325" w14:textId="77777777" w:rsidTr="000829EA">
        <w:tc>
          <w:tcPr>
            <w:tcW w:w="10033" w:type="dxa"/>
            <w:shd w:val="clear" w:color="auto" w:fill="auto"/>
          </w:tcPr>
          <w:p w14:paraId="1D2F7B96" w14:textId="77777777" w:rsidR="00F26251" w:rsidRDefault="00F26251" w:rsidP="00F26251">
            <w:pPr>
              <w:pStyle w:val="Code"/>
              <w:framePr w:hSpace="0" w:wrap="auto" w:vAnchor="margin" w:hAnchor="text" w:xAlign="left" w:yAlign="inline"/>
            </w:pPr>
            <w:r w:rsidRPr="00FF690A">
              <w:t>examples</w:t>
            </w:r>
            <w:r>
              <w:t>:</w:t>
            </w:r>
          </w:p>
          <w:p w14:paraId="41A4E80F" w14:textId="77777777" w:rsidR="00F26251" w:rsidRDefault="00F26251" w:rsidP="00F26251">
            <w:pPr>
              <w:pStyle w:val="Code"/>
              <w:framePr w:hSpace="0" w:wrap="auto" w:vAnchor="margin" w:hAnchor="text" w:xAlign="left" w:yAlign="inline"/>
            </w:pPr>
          </w:p>
          <w:p w14:paraId="6E67549F" w14:textId="77777777" w:rsidR="00F26251" w:rsidRDefault="00F26251" w:rsidP="00F26251">
            <w:pPr>
              <w:pStyle w:val="Code"/>
              <w:framePr w:hSpace="0" w:wrap="auto" w:vAnchor="margin" w:hAnchor="text" w:xAlign="left" w:yAlign="inline"/>
            </w:pPr>
            <w:r>
              <w:t xml:space="preserve">  ___________(________) </w:t>
            </w:r>
            <w:r w:rsidRPr="0060120D">
              <w:t>is</w:t>
            </w:r>
            <w:r>
              <w:t xml:space="preserve"> ______________________</w:t>
            </w:r>
          </w:p>
          <w:p w14:paraId="6394F5B3" w14:textId="7FDEB0BF" w:rsidR="00F26251" w:rsidRDefault="00F26251" w:rsidP="00F26251">
            <w:pPr>
              <w:snapToGrid w:val="0"/>
              <w:spacing w:before="200"/>
              <w:rPr>
                <w:rFonts w:ascii="Trebuchet MS" w:hAnsi="Trebuchet MS" w:cs="Trebuchet MS"/>
                <w:sz w:val="32"/>
              </w:rPr>
            </w:pPr>
          </w:p>
        </w:tc>
      </w:tr>
      <w:tr w:rsidR="00F26251" w14:paraId="12477FBD" w14:textId="77777777" w:rsidTr="000829EA">
        <w:tc>
          <w:tcPr>
            <w:tcW w:w="10033" w:type="dxa"/>
            <w:shd w:val="clear" w:color="auto" w:fill="auto"/>
          </w:tcPr>
          <w:p w14:paraId="138DAA88" w14:textId="77777777" w:rsidR="00F26251" w:rsidRDefault="00F26251" w:rsidP="00F26251">
            <w:pPr>
              <w:pStyle w:val="Code"/>
              <w:framePr w:hSpace="0" w:wrap="auto" w:vAnchor="margin" w:hAnchor="text" w:xAlign="left" w:yAlign="inline"/>
            </w:pPr>
            <w:r>
              <w:t xml:space="preserve">  ___________(________) </w:t>
            </w:r>
            <w:r w:rsidRPr="00FF690A">
              <w:t>is</w:t>
            </w:r>
            <w:r>
              <w:t xml:space="preserve"> ______________________</w:t>
            </w:r>
          </w:p>
          <w:p w14:paraId="3CD3DFA6" w14:textId="77777777" w:rsidR="00F26251" w:rsidRDefault="00F26251" w:rsidP="00F26251">
            <w:pPr>
              <w:pStyle w:val="Code"/>
              <w:framePr w:hSpace="0" w:wrap="auto" w:vAnchor="margin" w:hAnchor="text" w:xAlign="left" w:yAlign="inline"/>
            </w:pPr>
            <w:r w:rsidRPr="00FF690A">
              <w:t>end</w:t>
            </w:r>
          </w:p>
          <w:p w14:paraId="2737BEA5" w14:textId="77777777" w:rsidR="00F26251" w:rsidRDefault="00F26251" w:rsidP="00F26251">
            <w:pPr>
              <w:pStyle w:val="Code"/>
              <w:framePr w:hSpace="0" w:wrap="auto" w:vAnchor="margin" w:hAnchor="text" w:xAlign="left" w:yAlign="inline"/>
            </w:pPr>
          </w:p>
          <w:p w14:paraId="54C9F31E" w14:textId="77777777" w:rsidR="00F26251" w:rsidRPr="00FF690A" w:rsidRDefault="00F26251" w:rsidP="00F26251">
            <w:pPr>
              <w:pStyle w:val="Code"/>
              <w:framePr w:hSpace="0" w:wrap="auto" w:vAnchor="margin" w:hAnchor="text" w:xAlign="left" w:yAlign="inline"/>
            </w:pPr>
          </w:p>
          <w:p w14:paraId="43D30A86" w14:textId="20998387" w:rsidR="00F26251" w:rsidRDefault="00F26251" w:rsidP="00F26251">
            <w:pPr>
              <w:pStyle w:val="Code"/>
              <w:framePr w:hSpace="0" w:wrap="auto" w:vAnchor="margin" w:hAnchor="text" w:xAlign="left" w:yAlign="inline"/>
              <w:rPr>
                <w:rFonts w:ascii="Trebuchet MS" w:hAnsi="Trebuchet MS"/>
              </w:rPr>
            </w:pPr>
            <w:r w:rsidRPr="00FF690A">
              <w:t>fun</w:t>
            </w:r>
            <w:r>
              <w:t xml:space="preserve"> ____________(_________________):</w:t>
            </w:r>
          </w:p>
        </w:tc>
      </w:tr>
      <w:tr w:rsidR="00F26251" w14:paraId="7DA9E116" w14:textId="77777777" w:rsidTr="000829EA">
        <w:tblPrEx>
          <w:tblCellMar>
            <w:left w:w="108" w:type="dxa"/>
            <w:right w:w="108" w:type="dxa"/>
          </w:tblCellMar>
        </w:tblPrEx>
        <w:tc>
          <w:tcPr>
            <w:tcW w:w="10033" w:type="dxa"/>
            <w:tcBorders>
              <w:bottom w:val="single" w:sz="20" w:space="0" w:color="000000"/>
            </w:tcBorders>
            <w:shd w:val="clear" w:color="auto" w:fill="auto"/>
          </w:tcPr>
          <w:p w14:paraId="097E1962" w14:textId="77777777" w:rsidR="00F26251" w:rsidRDefault="00F26251" w:rsidP="00F26251">
            <w:pPr>
              <w:snapToGrid w:val="0"/>
              <w:spacing w:before="200"/>
              <w:rPr>
                <w:rFonts w:ascii="Trebuchet MS" w:hAnsi="Trebuchet MS" w:cs="Trebuchet MS"/>
              </w:rPr>
            </w:pPr>
          </w:p>
          <w:p w14:paraId="45A07049" w14:textId="77777777" w:rsidR="00F26251" w:rsidRDefault="00F26251" w:rsidP="00F26251">
            <w:pPr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sz w:val="32"/>
              </w:rPr>
              <w:t xml:space="preserve">     ______________________________________________________</w:t>
            </w:r>
          </w:p>
          <w:p w14:paraId="37007663" w14:textId="77777777" w:rsidR="00F26251" w:rsidRDefault="00F26251" w:rsidP="00F26251">
            <w:pPr>
              <w:rPr>
                <w:rFonts w:ascii="Trebuchet MS" w:hAnsi="Trebuchet MS" w:cs="Trebuchet MS"/>
                <w:sz w:val="32"/>
              </w:rPr>
            </w:pPr>
          </w:p>
          <w:p w14:paraId="564A5BA0" w14:textId="27CA93F3" w:rsidR="00F26251" w:rsidRPr="00FF690A" w:rsidRDefault="00F26251" w:rsidP="00F26251">
            <w:pPr>
              <w:pStyle w:val="Code"/>
              <w:framePr w:hSpace="0" w:wrap="auto" w:vAnchor="margin" w:hAnchor="text" w:xAlign="left" w:yAlign="inline"/>
              <w:rPr>
                <w:rFonts w:ascii="Courier New" w:hAnsi="Courier New" w:cs="Courier New"/>
              </w:rPr>
            </w:pPr>
            <w:r w:rsidRPr="00FF690A">
              <w:t>end</w:t>
            </w:r>
          </w:p>
        </w:tc>
      </w:tr>
    </w:tbl>
    <w:p w14:paraId="792D12A2" w14:textId="77777777" w:rsidR="00DD503D" w:rsidRDefault="00DD503D" w:rsidP="00DD503D">
      <w:pPr>
        <w:rPr>
          <w:rFonts w:ascii="Trebuchet MS" w:hAnsi="Trebuchet MS" w:cs="Trebuchet MS"/>
          <w:sz w:val="32"/>
        </w:rPr>
      </w:pPr>
    </w:p>
    <w:p w14:paraId="5130C49D" w14:textId="77777777" w:rsidR="00DD503D" w:rsidRDefault="00DD503D" w:rsidP="00DD503D">
      <w:pPr>
        <w:ind w:right="-1260"/>
      </w:pPr>
    </w:p>
    <w:p w14:paraId="1AE93BDE" w14:textId="2D619319" w:rsidR="00141228" w:rsidRDefault="00141228" w:rsidP="00F26251">
      <w:pPr>
        <w:widowControl/>
        <w:suppressAutoHyphens w:val="0"/>
      </w:pPr>
    </w:p>
    <w:p w14:paraId="00AA7BE2" w14:textId="77777777" w:rsidR="00141228" w:rsidRPr="001053D2" w:rsidRDefault="00141228" w:rsidP="00B94E0C">
      <w:pPr>
        <w:pStyle w:val="Heading1"/>
      </w:pPr>
      <w:r w:rsidRPr="001053D2">
        <w:t xml:space="preserve">Fast Functions!     </w:t>
      </w:r>
    </w:p>
    <w:p w14:paraId="275F447A" w14:textId="77777777" w:rsidR="00141228" w:rsidRPr="001053D2" w:rsidRDefault="00141228" w:rsidP="00141228">
      <w:pPr>
        <w:pStyle w:val="BodyText"/>
        <w:rPr>
          <w:rFonts w:ascii="Century Gothic" w:hAnsi="Century Gothic"/>
        </w:rPr>
      </w:pPr>
      <w:r w:rsidRPr="001053D2">
        <w:rPr>
          <w:rFonts w:ascii="Century Gothic" w:hAnsi="Century Gothic"/>
        </w:rPr>
        <w:t>Fill out the contract for each function, then try to write two examples and the definition by yourself.</w:t>
      </w:r>
    </w:p>
    <w:p w14:paraId="0CD2B8B8" w14:textId="77777777" w:rsidR="00141228" w:rsidRPr="008E352E" w:rsidRDefault="00141228" w:rsidP="00141228">
      <w:pPr>
        <w:pStyle w:val="BodyText"/>
      </w:pPr>
    </w:p>
    <w:tbl>
      <w:tblPr>
        <w:tblpPr w:leftFromText="180" w:rightFromText="180" w:vertAnchor="text" w:horzAnchor="page" w:tblpX="1109" w:tblpY="-187"/>
        <w:tblW w:w="10033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0018"/>
        <w:gridCol w:w="15"/>
      </w:tblGrid>
      <w:tr w:rsidR="00FD4C07" w14:paraId="3C1DDD92" w14:textId="77777777" w:rsidTr="00883EE4">
        <w:tc>
          <w:tcPr>
            <w:tcW w:w="10033" w:type="dxa"/>
            <w:gridSpan w:val="2"/>
            <w:shd w:val="clear" w:color="auto" w:fill="E6E6E6"/>
          </w:tcPr>
          <w:p w14:paraId="1D3BD0E4" w14:textId="69AE4992" w:rsidR="00FD4C07" w:rsidRDefault="00FD4C07" w:rsidP="00FD4C07">
            <w:pPr>
              <w:snapToGrid w:val="0"/>
              <w:spacing w:before="200"/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sz w:val="32"/>
              </w:rPr>
              <w:t xml:space="preserve"># _________________:_________________ </w:t>
            </w:r>
            <w:r w:rsidR="00D12DD3" w:rsidRPr="00D12DD3">
              <w:sym w:font="Wingdings" w:char="F0E0"/>
            </w:r>
            <w:r>
              <w:rPr>
                <w:rFonts w:ascii="Trebuchet MS" w:hAnsi="Trebuchet MS" w:cs="Trebuchet MS"/>
                <w:sz w:val="32"/>
              </w:rPr>
              <w:t xml:space="preserve"> ________________</w:t>
            </w:r>
          </w:p>
          <w:p w14:paraId="1AC96B16" w14:textId="77777777" w:rsidR="00FD4C07" w:rsidRPr="00EB6A20" w:rsidRDefault="00FD4C07" w:rsidP="00FD4C07">
            <w:pPr>
              <w:snapToGrid w:val="0"/>
              <w:spacing w:after="240"/>
              <w:rPr>
                <w:rFonts w:ascii="Trebuchet MS" w:eastAsia="Trebuchet MS" w:hAnsi="Trebuchet MS" w:cs="Trebuchet MS"/>
                <w:sz w:val="16"/>
                <w:szCs w:val="16"/>
              </w:rPr>
            </w:pPr>
            <w:r>
              <w:rPr>
                <w:rFonts w:ascii="Trebuchet MS" w:eastAsia="Trebuchet MS" w:hAnsi="Trebuchet MS" w:cs="Trebuchet MS"/>
                <w:sz w:val="16"/>
                <w:szCs w:val="16"/>
              </w:rPr>
              <w:t xml:space="preserve">                           </w:t>
            </w:r>
            <w:r>
              <w:rPr>
                <w:rFonts w:ascii="Trebuchet MS" w:hAnsi="Trebuchet MS" w:cs="Trebuchet MS"/>
                <w:sz w:val="16"/>
                <w:szCs w:val="16"/>
              </w:rPr>
              <w:t>name                                                       domain                                                         range</w:t>
            </w:r>
          </w:p>
        </w:tc>
      </w:tr>
      <w:tr w:rsidR="00141228" w14:paraId="575198A1" w14:textId="77777777" w:rsidTr="00573DCC">
        <w:trPr>
          <w:gridAfter w:val="1"/>
          <w:wAfter w:w="15" w:type="dxa"/>
        </w:trPr>
        <w:tc>
          <w:tcPr>
            <w:tcW w:w="10018" w:type="dxa"/>
            <w:shd w:val="clear" w:color="auto" w:fill="auto"/>
          </w:tcPr>
          <w:p w14:paraId="2B971C52" w14:textId="77777777" w:rsidR="00141228" w:rsidRDefault="00141228" w:rsidP="00F26251">
            <w:pPr>
              <w:pStyle w:val="Code"/>
              <w:framePr w:hSpace="0" w:wrap="auto" w:vAnchor="margin" w:hAnchor="text" w:xAlign="left" w:yAlign="inline"/>
            </w:pPr>
            <w:r w:rsidRPr="00FF690A">
              <w:t>examples</w:t>
            </w:r>
            <w:r>
              <w:t>:</w:t>
            </w:r>
          </w:p>
          <w:p w14:paraId="13E54DE1" w14:textId="77777777" w:rsidR="0060120D" w:rsidRDefault="0060120D" w:rsidP="00F26251">
            <w:pPr>
              <w:pStyle w:val="Code"/>
              <w:framePr w:hSpace="0" w:wrap="auto" w:vAnchor="margin" w:hAnchor="text" w:xAlign="left" w:yAlign="inline"/>
            </w:pPr>
          </w:p>
          <w:p w14:paraId="26047A69" w14:textId="1B6FFB33" w:rsidR="00141228" w:rsidRDefault="0060120D" w:rsidP="00F26251">
            <w:pPr>
              <w:pStyle w:val="Code"/>
              <w:framePr w:hSpace="0" w:wrap="auto" w:vAnchor="margin" w:hAnchor="text" w:xAlign="left" w:yAlign="inline"/>
            </w:pPr>
            <w:r>
              <w:t xml:space="preserve">  ___________(________) </w:t>
            </w:r>
            <w:r w:rsidR="00141228" w:rsidRPr="0060120D">
              <w:t>is</w:t>
            </w:r>
            <w:r w:rsidR="00C25370">
              <w:t xml:space="preserve"> ____________________</w:t>
            </w:r>
          </w:p>
          <w:p w14:paraId="5F2631CE" w14:textId="34BB95D6" w:rsidR="0060120D" w:rsidRDefault="0060120D" w:rsidP="00F26251">
            <w:pPr>
              <w:pStyle w:val="Code"/>
              <w:framePr w:hSpace="0" w:wrap="auto" w:vAnchor="margin" w:hAnchor="text" w:xAlign="left" w:yAlign="inline"/>
            </w:pPr>
          </w:p>
        </w:tc>
      </w:tr>
      <w:tr w:rsidR="00141228" w14:paraId="07C5A409" w14:textId="77777777" w:rsidTr="00573DCC">
        <w:trPr>
          <w:gridAfter w:val="1"/>
          <w:wAfter w:w="15" w:type="dxa"/>
        </w:trPr>
        <w:tc>
          <w:tcPr>
            <w:tcW w:w="10018" w:type="dxa"/>
            <w:shd w:val="clear" w:color="auto" w:fill="auto"/>
          </w:tcPr>
          <w:p w14:paraId="70594ECC" w14:textId="2217E2BF" w:rsidR="00141228" w:rsidRDefault="00C25370" w:rsidP="00F26251">
            <w:pPr>
              <w:pStyle w:val="Code"/>
              <w:framePr w:hSpace="0" w:wrap="auto" w:vAnchor="margin" w:hAnchor="text" w:xAlign="left" w:yAlign="inline"/>
            </w:pPr>
            <w:r>
              <w:t xml:space="preserve">  </w:t>
            </w:r>
            <w:r w:rsidR="0060120D">
              <w:t xml:space="preserve">___________(________) </w:t>
            </w:r>
            <w:r w:rsidR="00141228" w:rsidRPr="00FF690A">
              <w:t>is</w:t>
            </w:r>
            <w:r>
              <w:t xml:space="preserve"> ________________</w:t>
            </w:r>
            <w:r w:rsidR="00141228">
              <w:t>____</w:t>
            </w:r>
          </w:p>
          <w:p w14:paraId="32049FCE" w14:textId="77777777" w:rsidR="00C25370" w:rsidRDefault="00C25370" w:rsidP="00F26251">
            <w:pPr>
              <w:pStyle w:val="Code"/>
              <w:framePr w:hSpace="0" w:wrap="auto" w:vAnchor="margin" w:hAnchor="text" w:xAlign="left" w:yAlign="inline"/>
            </w:pPr>
          </w:p>
          <w:p w14:paraId="2D30E10C" w14:textId="7F926E6B" w:rsidR="00141228" w:rsidRDefault="00C25370" w:rsidP="00F26251">
            <w:pPr>
              <w:pStyle w:val="Code"/>
              <w:framePr w:hSpace="0" w:wrap="auto" w:vAnchor="margin" w:hAnchor="text" w:xAlign="left" w:yAlign="inline"/>
            </w:pPr>
            <w:r>
              <w:t>end</w:t>
            </w:r>
          </w:p>
          <w:p w14:paraId="2BF4D349" w14:textId="77777777" w:rsidR="0060120D" w:rsidRPr="00FF690A" w:rsidRDefault="0060120D" w:rsidP="00F26251">
            <w:pPr>
              <w:pStyle w:val="Code"/>
              <w:framePr w:hSpace="0" w:wrap="auto" w:vAnchor="margin" w:hAnchor="text" w:xAlign="left" w:yAlign="inline"/>
            </w:pPr>
          </w:p>
          <w:p w14:paraId="4736436E" w14:textId="77777777" w:rsidR="00141228" w:rsidRDefault="00141228" w:rsidP="00F26251">
            <w:pPr>
              <w:pStyle w:val="Code"/>
              <w:framePr w:hSpace="0" w:wrap="auto" w:vAnchor="margin" w:hAnchor="text" w:xAlign="left" w:yAlign="inline"/>
            </w:pPr>
            <w:r w:rsidRPr="00FF690A">
              <w:t>fun</w:t>
            </w:r>
            <w:r>
              <w:t xml:space="preserve"> ____________(_________________):</w:t>
            </w:r>
          </w:p>
        </w:tc>
      </w:tr>
      <w:tr w:rsidR="00141228" w14:paraId="23DCE6E3" w14:textId="77777777" w:rsidTr="00573DCC">
        <w:tblPrEx>
          <w:tblCellMar>
            <w:left w:w="108" w:type="dxa"/>
            <w:right w:w="108" w:type="dxa"/>
          </w:tblCellMar>
        </w:tblPrEx>
        <w:trPr>
          <w:gridAfter w:val="1"/>
          <w:wAfter w:w="15" w:type="dxa"/>
        </w:trPr>
        <w:tc>
          <w:tcPr>
            <w:tcW w:w="10018" w:type="dxa"/>
            <w:tcBorders>
              <w:bottom w:val="single" w:sz="20" w:space="0" w:color="000000"/>
            </w:tcBorders>
            <w:shd w:val="clear" w:color="auto" w:fill="auto"/>
          </w:tcPr>
          <w:p w14:paraId="4432B547" w14:textId="77777777" w:rsidR="00141228" w:rsidRDefault="00141228" w:rsidP="00573DCC">
            <w:pPr>
              <w:snapToGrid w:val="0"/>
              <w:spacing w:before="200"/>
              <w:rPr>
                <w:rFonts w:ascii="Trebuchet MS" w:hAnsi="Trebuchet MS" w:cs="Trebuchet MS"/>
              </w:rPr>
            </w:pPr>
          </w:p>
          <w:p w14:paraId="68612D9F" w14:textId="77777777" w:rsidR="00141228" w:rsidRDefault="00141228" w:rsidP="00573DCC">
            <w:pPr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sz w:val="32"/>
              </w:rPr>
              <w:t xml:space="preserve">     ______________________________________________________</w:t>
            </w:r>
          </w:p>
          <w:p w14:paraId="73201BE1" w14:textId="77777777" w:rsidR="00141228" w:rsidRDefault="00141228" w:rsidP="00573DCC">
            <w:pPr>
              <w:rPr>
                <w:rFonts w:ascii="Trebuchet MS" w:hAnsi="Trebuchet MS" w:cs="Trebuchet MS"/>
                <w:sz w:val="32"/>
              </w:rPr>
            </w:pPr>
          </w:p>
          <w:p w14:paraId="31DA6EE4" w14:textId="77777777" w:rsidR="00141228" w:rsidRPr="00FF690A" w:rsidRDefault="00141228" w:rsidP="00F26251">
            <w:pPr>
              <w:pStyle w:val="Code"/>
              <w:framePr w:hSpace="0" w:wrap="auto" w:vAnchor="margin" w:hAnchor="text" w:xAlign="left" w:yAlign="inline"/>
            </w:pPr>
            <w:r w:rsidRPr="00FF690A">
              <w:t>end</w:t>
            </w:r>
          </w:p>
        </w:tc>
      </w:tr>
      <w:tr w:rsidR="00203A37" w14:paraId="7D4290A0" w14:textId="77777777" w:rsidTr="00883EE4">
        <w:tc>
          <w:tcPr>
            <w:tcW w:w="10033" w:type="dxa"/>
            <w:gridSpan w:val="2"/>
            <w:shd w:val="clear" w:color="auto" w:fill="E6E6E6"/>
          </w:tcPr>
          <w:p w14:paraId="0281C0D0" w14:textId="77777777" w:rsidR="00203A37" w:rsidRDefault="00203A37" w:rsidP="00203A37">
            <w:pPr>
              <w:snapToGrid w:val="0"/>
              <w:spacing w:before="200"/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sz w:val="32"/>
              </w:rPr>
              <w:t># _________________:_________________ -&gt; ________________</w:t>
            </w:r>
          </w:p>
          <w:p w14:paraId="46CE8EA1" w14:textId="77777777" w:rsidR="00203A37" w:rsidRPr="00EB6A20" w:rsidRDefault="00203A37" w:rsidP="00203A37">
            <w:pPr>
              <w:snapToGrid w:val="0"/>
              <w:spacing w:after="240"/>
              <w:rPr>
                <w:rFonts w:ascii="Trebuchet MS" w:eastAsia="Trebuchet MS" w:hAnsi="Trebuchet MS" w:cs="Trebuchet MS"/>
                <w:sz w:val="16"/>
                <w:szCs w:val="16"/>
              </w:rPr>
            </w:pPr>
            <w:r>
              <w:rPr>
                <w:rFonts w:ascii="Trebuchet MS" w:eastAsia="Trebuchet MS" w:hAnsi="Trebuchet MS" w:cs="Trebuchet MS"/>
                <w:sz w:val="16"/>
                <w:szCs w:val="16"/>
              </w:rPr>
              <w:t xml:space="preserve">                           </w:t>
            </w:r>
            <w:r>
              <w:rPr>
                <w:rFonts w:ascii="Trebuchet MS" w:hAnsi="Trebuchet MS" w:cs="Trebuchet MS"/>
                <w:sz w:val="16"/>
                <w:szCs w:val="16"/>
              </w:rPr>
              <w:t>name                                                       domain                                                         range</w:t>
            </w:r>
          </w:p>
        </w:tc>
      </w:tr>
      <w:tr w:rsidR="0060120D" w14:paraId="4CCF9A5F" w14:textId="77777777" w:rsidTr="00573DCC">
        <w:trPr>
          <w:gridAfter w:val="1"/>
          <w:wAfter w:w="15" w:type="dxa"/>
        </w:trPr>
        <w:tc>
          <w:tcPr>
            <w:tcW w:w="10018" w:type="dxa"/>
            <w:shd w:val="clear" w:color="auto" w:fill="auto"/>
          </w:tcPr>
          <w:p w14:paraId="1F0E0318" w14:textId="77777777" w:rsidR="0060120D" w:rsidRDefault="0060120D" w:rsidP="00F26251">
            <w:pPr>
              <w:pStyle w:val="Code"/>
              <w:framePr w:hSpace="0" w:wrap="auto" w:vAnchor="margin" w:hAnchor="text" w:xAlign="left" w:yAlign="inline"/>
            </w:pPr>
            <w:r w:rsidRPr="00FF690A">
              <w:t>examples</w:t>
            </w:r>
            <w:r>
              <w:t>:</w:t>
            </w:r>
          </w:p>
          <w:p w14:paraId="53A2495D" w14:textId="77777777" w:rsidR="0060120D" w:rsidRDefault="0060120D" w:rsidP="00F26251">
            <w:pPr>
              <w:pStyle w:val="Code"/>
              <w:framePr w:hSpace="0" w:wrap="auto" w:vAnchor="margin" w:hAnchor="text" w:xAlign="left" w:yAlign="inline"/>
            </w:pPr>
          </w:p>
          <w:p w14:paraId="7799782C" w14:textId="663E5BD7" w:rsidR="0060120D" w:rsidRDefault="0060120D" w:rsidP="00F26251">
            <w:pPr>
              <w:pStyle w:val="Code"/>
              <w:framePr w:hSpace="0" w:wrap="auto" w:vAnchor="margin" w:hAnchor="text" w:xAlign="left" w:yAlign="inline"/>
            </w:pPr>
            <w:r>
              <w:t xml:space="preserve">  ___________(________) </w:t>
            </w:r>
            <w:r w:rsidRPr="0060120D">
              <w:t>is</w:t>
            </w:r>
            <w:r>
              <w:t xml:space="preserve"> __________________</w:t>
            </w:r>
            <w:r w:rsidR="00F26251">
              <w:t>____</w:t>
            </w:r>
          </w:p>
          <w:p w14:paraId="691103E7" w14:textId="7F5FF384" w:rsidR="0060120D" w:rsidRDefault="0060120D" w:rsidP="0060120D">
            <w:pPr>
              <w:snapToGrid w:val="0"/>
              <w:spacing w:before="200"/>
              <w:rPr>
                <w:rFonts w:ascii="Trebuchet MS" w:hAnsi="Trebuchet MS" w:cs="Trebuchet MS"/>
                <w:sz w:val="32"/>
              </w:rPr>
            </w:pPr>
          </w:p>
        </w:tc>
      </w:tr>
      <w:tr w:rsidR="0060120D" w14:paraId="44DA4F5A" w14:textId="77777777" w:rsidTr="00573DCC">
        <w:trPr>
          <w:gridAfter w:val="1"/>
          <w:wAfter w:w="15" w:type="dxa"/>
        </w:trPr>
        <w:tc>
          <w:tcPr>
            <w:tcW w:w="10018" w:type="dxa"/>
            <w:shd w:val="clear" w:color="auto" w:fill="auto"/>
          </w:tcPr>
          <w:p w14:paraId="14D12AAC" w14:textId="5938771C" w:rsidR="0060120D" w:rsidRDefault="00F26251" w:rsidP="00F26251">
            <w:pPr>
              <w:pStyle w:val="Code"/>
              <w:framePr w:hSpace="0" w:wrap="auto" w:vAnchor="margin" w:hAnchor="text" w:xAlign="left" w:yAlign="inline"/>
            </w:pPr>
            <w:r>
              <w:t xml:space="preserve">  </w:t>
            </w:r>
            <w:r w:rsidR="0060120D">
              <w:t xml:space="preserve">___________(________) </w:t>
            </w:r>
            <w:r w:rsidR="0060120D" w:rsidRPr="00FF690A">
              <w:t>is</w:t>
            </w:r>
            <w:r>
              <w:t xml:space="preserve"> </w:t>
            </w:r>
            <w:r w:rsidR="0060120D">
              <w:t>_________________</w:t>
            </w:r>
            <w:r>
              <w:t>__</w:t>
            </w:r>
            <w:r w:rsidR="0060120D">
              <w:t>___</w:t>
            </w:r>
          </w:p>
          <w:p w14:paraId="375EB418" w14:textId="77777777" w:rsidR="0060120D" w:rsidRDefault="0060120D" w:rsidP="00F26251">
            <w:pPr>
              <w:pStyle w:val="Code"/>
              <w:framePr w:hSpace="0" w:wrap="auto" w:vAnchor="margin" w:hAnchor="text" w:xAlign="left" w:yAlign="inline"/>
            </w:pPr>
            <w:r w:rsidRPr="00FF690A">
              <w:t>end</w:t>
            </w:r>
          </w:p>
          <w:p w14:paraId="472FCB9E" w14:textId="77777777" w:rsidR="0060120D" w:rsidRPr="00FF690A" w:rsidRDefault="0060120D" w:rsidP="00F26251">
            <w:pPr>
              <w:pStyle w:val="Code"/>
              <w:framePr w:hSpace="0" w:wrap="auto" w:vAnchor="margin" w:hAnchor="text" w:xAlign="left" w:yAlign="inline"/>
            </w:pPr>
          </w:p>
          <w:p w14:paraId="3EDD24D2" w14:textId="0FA35082" w:rsidR="0060120D" w:rsidRDefault="0060120D" w:rsidP="00F26251">
            <w:pPr>
              <w:pStyle w:val="Code"/>
              <w:framePr w:hSpace="0" w:wrap="auto" w:vAnchor="margin" w:hAnchor="text" w:xAlign="left" w:yAlign="inline"/>
            </w:pPr>
            <w:r w:rsidRPr="00FF690A">
              <w:t>fun</w:t>
            </w:r>
            <w:r>
              <w:t xml:space="preserve"> ____________(_________________):</w:t>
            </w:r>
          </w:p>
        </w:tc>
      </w:tr>
      <w:tr w:rsidR="0060120D" w14:paraId="508B49FF" w14:textId="77777777" w:rsidTr="00573DCC">
        <w:tblPrEx>
          <w:tblCellMar>
            <w:left w:w="108" w:type="dxa"/>
            <w:right w:w="108" w:type="dxa"/>
          </w:tblCellMar>
        </w:tblPrEx>
        <w:trPr>
          <w:gridAfter w:val="1"/>
          <w:wAfter w:w="15" w:type="dxa"/>
        </w:trPr>
        <w:tc>
          <w:tcPr>
            <w:tcW w:w="10018" w:type="dxa"/>
            <w:tcBorders>
              <w:bottom w:val="single" w:sz="20" w:space="0" w:color="000000"/>
            </w:tcBorders>
            <w:shd w:val="clear" w:color="auto" w:fill="auto"/>
          </w:tcPr>
          <w:p w14:paraId="441366CA" w14:textId="77777777" w:rsidR="0060120D" w:rsidRDefault="0060120D" w:rsidP="0060120D">
            <w:pPr>
              <w:snapToGrid w:val="0"/>
              <w:spacing w:before="200"/>
              <w:rPr>
                <w:rFonts w:ascii="Trebuchet MS" w:hAnsi="Trebuchet MS" w:cs="Trebuchet MS"/>
              </w:rPr>
            </w:pPr>
          </w:p>
          <w:p w14:paraId="375B2E92" w14:textId="77777777" w:rsidR="0060120D" w:rsidRDefault="0060120D" w:rsidP="0060120D">
            <w:pPr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sz w:val="32"/>
              </w:rPr>
              <w:t xml:space="preserve">     ______________________________________________________</w:t>
            </w:r>
          </w:p>
          <w:p w14:paraId="4016730D" w14:textId="77777777" w:rsidR="0060120D" w:rsidRDefault="0060120D" w:rsidP="0060120D">
            <w:pPr>
              <w:rPr>
                <w:rFonts w:ascii="Trebuchet MS" w:hAnsi="Trebuchet MS" w:cs="Trebuchet MS"/>
                <w:sz w:val="32"/>
              </w:rPr>
            </w:pPr>
          </w:p>
          <w:p w14:paraId="43593677" w14:textId="384895A9" w:rsidR="0060120D" w:rsidRPr="00FF690A" w:rsidRDefault="0060120D" w:rsidP="00F26251">
            <w:pPr>
              <w:pStyle w:val="Code"/>
              <w:framePr w:hSpace="0" w:wrap="auto" w:vAnchor="margin" w:hAnchor="text" w:xAlign="left" w:yAlign="inline"/>
              <w:rPr>
                <w:rFonts w:ascii="Courier New" w:hAnsi="Courier New"/>
              </w:rPr>
            </w:pPr>
            <w:r w:rsidRPr="00FF690A">
              <w:t>end</w:t>
            </w:r>
          </w:p>
        </w:tc>
      </w:tr>
    </w:tbl>
    <w:p w14:paraId="0AA2A284" w14:textId="77777777" w:rsidR="00141228" w:rsidRDefault="00141228" w:rsidP="00141228">
      <w:pPr>
        <w:rPr>
          <w:rFonts w:ascii="Trebuchet MS" w:hAnsi="Trebuchet MS" w:cs="Trebuchet MS"/>
          <w:sz w:val="32"/>
        </w:rPr>
      </w:pPr>
    </w:p>
    <w:p w14:paraId="16C6CF82" w14:textId="1354E866" w:rsidR="00E30F5F" w:rsidRDefault="00E30F5F">
      <w:pPr>
        <w:widowControl/>
        <w:suppressAutoHyphens w:val="0"/>
      </w:pPr>
    </w:p>
    <w:p w14:paraId="1965EDB7" w14:textId="77777777" w:rsidR="00E30F5F" w:rsidRPr="001053D2" w:rsidRDefault="00E30F5F" w:rsidP="00B94E0C">
      <w:pPr>
        <w:pStyle w:val="Heading1"/>
      </w:pPr>
      <w:r w:rsidRPr="001053D2">
        <w:t xml:space="preserve">Fast Functions!     </w:t>
      </w:r>
    </w:p>
    <w:p w14:paraId="765D32F5" w14:textId="77777777" w:rsidR="00E30F5F" w:rsidRPr="001053D2" w:rsidRDefault="00E30F5F" w:rsidP="00E30F5F">
      <w:pPr>
        <w:pStyle w:val="BodyText"/>
        <w:rPr>
          <w:rFonts w:ascii="Century Gothic" w:hAnsi="Century Gothic"/>
        </w:rPr>
      </w:pPr>
      <w:r w:rsidRPr="001053D2">
        <w:rPr>
          <w:rFonts w:ascii="Century Gothic" w:hAnsi="Century Gothic"/>
        </w:rPr>
        <w:t>Fill out the contract for each function, then try to write two examples and the definition by yourself.</w:t>
      </w:r>
    </w:p>
    <w:p w14:paraId="7078EB05" w14:textId="77777777" w:rsidR="00E30F5F" w:rsidRPr="008E352E" w:rsidRDefault="00E30F5F" w:rsidP="00E30F5F">
      <w:pPr>
        <w:pStyle w:val="BodyText"/>
      </w:pPr>
    </w:p>
    <w:tbl>
      <w:tblPr>
        <w:tblpPr w:leftFromText="180" w:rightFromText="180" w:vertAnchor="text" w:horzAnchor="page" w:tblpX="1109" w:tblpY="-187"/>
        <w:tblW w:w="10033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0018"/>
        <w:gridCol w:w="15"/>
      </w:tblGrid>
      <w:tr w:rsidR="00E30F5F" w14:paraId="1FC6C7DA" w14:textId="77777777" w:rsidTr="00E30F5F">
        <w:tc>
          <w:tcPr>
            <w:tcW w:w="10033" w:type="dxa"/>
            <w:gridSpan w:val="2"/>
            <w:shd w:val="clear" w:color="auto" w:fill="E6E6E6"/>
          </w:tcPr>
          <w:p w14:paraId="69DD0F22" w14:textId="77777777" w:rsidR="00E30F5F" w:rsidRDefault="00E30F5F" w:rsidP="00E30F5F">
            <w:pPr>
              <w:snapToGrid w:val="0"/>
              <w:spacing w:before="200"/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sz w:val="32"/>
              </w:rPr>
              <w:t xml:space="preserve"># _________________:_________________ </w:t>
            </w:r>
            <w:r w:rsidRPr="00D12DD3">
              <w:sym w:font="Wingdings" w:char="F0E0"/>
            </w:r>
            <w:r>
              <w:rPr>
                <w:rFonts w:ascii="Trebuchet MS" w:hAnsi="Trebuchet MS" w:cs="Trebuchet MS"/>
                <w:sz w:val="32"/>
              </w:rPr>
              <w:t xml:space="preserve"> ________________</w:t>
            </w:r>
          </w:p>
          <w:p w14:paraId="609A6FFB" w14:textId="77777777" w:rsidR="00E30F5F" w:rsidRPr="00EB6A20" w:rsidRDefault="00E30F5F" w:rsidP="00E30F5F">
            <w:pPr>
              <w:snapToGrid w:val="0"/>
              <w:spacing w:after="240"/>
              <w:rPr>
                <w:rFonts w:ascii="Trebuchet MS" w:eastAsia="Trebuchet MS" w:hAnsi="Trebuchet MS" w:cs="Trebuchet MS"/>
                <w:sz w:val="16"/>
                <w:szCs w:val="16"/>
              </w:rPr>
            </w:pPr>
            <w:r>
              <w:rPr>
                <w:rFonts w:ascii="Trebuchet MS" w:eastAsia="Trebuchet MS" w:hAnsi="Trebuchet MS" w:cs="Trebuchet MS"/>
                <w:sz w:val="16"/>
                <w:szCs w:val="16"/>
              </w:rPr>
              <w:t xml:space="preserve">                           </w:t>
            </w:r>
            <w:r>
              <w:rPr>
                <w:rFonts w:ascii="Trebuchet MS" w:hAnsi="Trebuchet MS" w:cs="Trebuchet MS"/>
                <w:sz w:val="16"/>
                <w:szCs w:val="16"/>
              </w:rPr>
              <w:t>name                                                       domain                                                         range</w:t>
            </w:r>
          </w:p>
        </w:tc>
      </w:tr>
      <w:tr w:rsidR="00E30F5F" w14:paraId="673FD045" w14:textId="77777777" w:rsidTr="00E30F5F">
        <w:trPr>
          <w:gridAfter w:val="1"/>
          <w:wAfter w:w="15" w:type="dxa"/>
        </w:trPr>
        <w:tc>
          <w:tcPr>
            <w:tcW w:w="10018" w:type="dxa"/>
            <w:shd w:val="clear" w:color="auto" w:fill="auto"/>
          </w:tcPr>
          <w:p w14:paraId="27EDBD9B" w14:textId="77777777" w:rsidR="00E30F5F" w:rsidRDefault="00E30F5F" w:rsidP="00E30F5F">
            <w:pPr>
              <w:pStyle w:val="Code"/>
              <w:framePr w:hSpace="0" w:wrap="auto" w:vAnchor="margin" w:hAnchor="text" w:xAlign="left" w:yAlign="inline"/>
            </w:pPr>
            <w:r w:rsidRPr="00FF690A">
              <w:t>examples</w:t>
            </w:r>
            <w:r>
              <w:t>:</w:t>
            </w:r>
          </w:p>
          <w:p w14:paraId="668F9AC1" w14:textId="77777777" w:rsidR="00E30F5F" w:rsidRDefault="00E30F5F" w:rsidP="00E30F5F">
            <w:pPr>
              <w:pStyle w:val="Code"/>
              <w:framePr w:hSpace="0" w:wrap="auto" w:vAnchor="margin" w:hAnchor="text" w:xAlign="left" w:yAlign="inline"/>
            </w:pPr>
          </w:p>
          <w:p w14:paraId="2E30C7D7" w14:textId="49DB438A" w:rsidR="00E30F5F" w:rsidRDefault="00E30F5F" w:rsidP="00E30F5F">
            <w:pPr>
              <w:pStyle w:val="Code"/>
              <w:framePr w:hSpace="0" w:wrap="auto" w:vAnchor="margin" w:hAnchor="text" w:xAlign="left" w:yAlign="inline"/>
            </w:pPr>
            <w:r>
              <w:t xml:space="preserve">  ___________(________) </w:t>
            </w:r>
            <w:r w:rsidRPr="0060120D">
              <w:t>is</w:t>
            </w:r>
            <w:r>
              <w:t xml:space="preserve"> _____________</w:t>
            </w:r>
            <w:r w:rsidR="00C25370">
              <w:t>_____</w:t>
            </w:r>
            <w:r>
              <w:t>_____</w:t>
            </w:r>
          </w:p>
          <w:p w14:paraId="206F41E6" w14:textId="77777777" w:rsidR="00E30F5F" w:rsidRDefault="00E30F5F" w:rsidP="00E30F5F">
            <w:pPr>
              <w:pStyle w:val="Code"/>
              <w:framePr w:hSpace="0" w:wrap="auto" w:vAnchor="margin" w:hAnchor="text" w:xAlign="left" w:yAlign="inline"/>
            </w:pPr>
          </w:p>
        </w:tc>
      </w:tr>
      <w:tr w:rsidR="00E30F5F" w14:paraId="63AEC41E" w14:textId="77777777" w:rsidTr="00E30F5F">
        <w:trPr>
          <w:gridAfter w:val="1"/>
          <w:wAfter w:w="15" w:type="dxa"/>
        </w:trPr>
        <w:tc>
          <w:tcPr>
            <w:tcW w:w="10018" w:type="dxa"/>
            <w:shd w:val="clear" w:color="auto" w:fill="auto"/>
          </w:tcPr>
          <w:p w14:paraId="1625DE5B" w14:textId="150DBDF9" w:rsidR="00E30F5F" w:rsidRDefault="00C25370" w:rsidP="00E30F5F">
            <w:pPr>
              <w:pStyle w:val="Code"/>
              <w:framePr w:hSpace="0" w:wrap="auto" w:vAnchor="margin" w:hAnchor="text" w:xAlign="left" w:yAlign="inline"/>
            </w:pPr>
            <w:r>
              <w:t xml:space="preserve">  ___________(________) is _______________________</w:t>
            </w:r>
          </w:p>
          <w:p w14:paraId="4B3DB759" w14:textId="77777777" w:rsidR="00C25370" w:rsidRDefault="00C25370" w:rsidP="00E30F5F">
            <w:pPr>
              <w:pStyle w:val="Code"/>
              <w:framePr w:hSpace="0" w:wrap="auto" w:vAnchor="margin" w:hAnchor="text" w:xAlign="left" w:yAlign="inline"/>
            </w:pPr>
          </w:p>
          <w:p w14:paraId="45D00321" w14:textId="77777777" w:rsidR="00E30F5F" w:rsidRDefault="00E30F5F" w:rsidP="00E30F5F">
            <w:pPr>
              <w:pStyle w:val="Code"/>
              <w:framePr w:hSpace="0" w:wrap="auto" w:vAnchor="margin" w:hAnchor="text" w:xAlign="left" w:yAlign="inline"/>
            </w:pPr>
            <w:r w:rsidRPr="00FF690A">
              <w:t>end</w:t>
            </w:r>
          </w:p>
          <w:p w14:paraId="5814DA0F" w14:textId="77777777" w:rsidR="00E30F5F" w:rsidRPr="00FF690A" w:rsidRDefault="00E30F5F" w:rsidP="00E30F5F">
            <w:pPr>
              <w:pStyle w:val="Code"/>
              <w:framePr w:hSpace="0" w:wrap="auto" w:vAnchor="margin" w:hAnchor="text" w:xAlign="left" w:yAlign="inline"/>
            </w:pPr>
          </w:p>
          <w:p w14:paraId="32FE5FD2" w14:textId="77777777" w:rsidR="00E30F5F" w:rsidRDefault="00E30F5F" w:rsidP="00E30F5F">
            <w:pPr>
              <w:pStyle w:val="Code"/>
              <w:framePr w:hSpace="0" w:wrap="auto" w:vAnchor="margin" w:hAnchor="text" w:xAlign="left" w:yAlign="inline"/>
            </w:pPr>
            <w:r w:rsidRPr="00FF690A">
              <w:t>fun</w:t>
            </w:r>
            <w:r>
              <w:t xml:space="preserve"> ____________(_________________):</w:t>
            </w:r>
          </w:p>
        </w:tc>
      </w:tr>
      <w:tr w:rsidR="00E30F5F" w14:paraId="157C2CCC" w14:textId="77777777" w:rsidTr="00E30F5F">
        <w:tblPrEx>
          <w:tblCellMar>
            <w:left w:w="108" w:type="dxa"/>
            <w:right w:w="108" w:type="dxa"/>
          </w:tblCellMar>
        </w:tblPrEx>
        <w:trPr>
          <w:gridAfter w:val="1"/>
          <w:wAfter w:w="15" w:type="dxa"/>
        </w:trPr>
        <w:tc>
          <w:tcPr>
            <w:tcW w:w="10018" w:type="dxa"/>
            <w:tcBorders>
              <w:bottom w:val="single" w:sz="20" w:space="0" w:color="000000"/>
            </w:tcBorders>
            <w:shd w:val="clear" w:color="auto" w:fill="auto"/>
          </w:tcPr>
          <w:p w14:paraId="42A6A204" w14:textId="77777777" w:rsidR="00E30F5F" w:rsidRDefault="00E30F5F" w:rsidP="00E30F5F">
            <w:pPr>
              <w:snapToGrid w:val="0"/>
              <w:spacing w:before="200"/>
              <w:rPr>
                <w:rFonts w:ascii="Trebuchet MS" w:hAnsi="Trebuchet MS" w:cs="Trebuchet MS"/>
              </w:rPr>
            </w:pPr>
          </w:p>
          <w:p w14:paraId="0DA25B9B" w14:textId="77777777" w:rsidR="00E30F5F" w:rsidRDefault="00E30F5F" w:rsidP="00E30F5F">
            <w:pPr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sz w:val="32"/>
              </w:rPr>
              <w:t xml:space="preserve">     ______________________________________________________</w:t>
            </w:r>
          </w:p>
          <w:p w14:paraId="28A10F38" w14:textId="77777777" w:rsidR="00E30F5F" w:rsidRDefault="00E30F5F" w:rsidP="00E30F5F">
            <w:pPr>
              <w:rPr>
                <w:rFonts w:ascii="Trebuchet MS" w:hAnsi="Trebuchet MS" w:cs="Trebuchet MS"/>
                <w:sz w:val="32"/>
              </w:rPr>
            </w:pPr>
          </w:p>
          <w:p w14:paraId="45D19CE1" w14:textId="77777777" w:rsidR="00E30F5F" w:rsidRPr="00FF690A" w:rsidRDefault="00E30F5F" w:rsidP="00E30F5F">
            <w:pPr>
              <w:pStyle w:val="Code"/>
              <w:framePr w:hSpace="0" w:wrap="auto" w:vAnchor="margin" w:hAnchor="text" w:xAlign="left" w:yAlign="inline"/>
            </w:pPr>
            <w:r w:rsidRPr="00FF690A">
              <w:t>end</w:t>
            </w:r>
          </w:p>
        </w:tc>
      </w:tr>
      <w:tr w:rsidR="00E30F5F" w14:paraId="1FEBE213" w14:textId="77777777" w:rsidTr="00E30F5F">
        <w:tc>
          <w:tcPr>
            <w:tcW w:w="10033" w:type="dxa"/>
            <w:gridSpan w:val="2"/>
            <w:shd w:val="clear" w:color="auto" w:fill="E6E6E6"/>
          </w:tcPr>
          <w:p w14:paraId="57CF4568" w14:textId="77777777" w:rsidR="00E30F5F" w:rsidRDefault="00E30F5F" w:rsidP="00E30F5F">
            <w:pPr>
              <w:snapToGrid w:val="0"/>
              <w:spacing w:before="200"/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sz w:val="32"/>
              </w:rPr>
              <w:t># _________________:_________________ -&gt; ________________</w:t>
            </w:r>
          </w:p>
          <w:p w14:paraId="45A68292" w14:textId="77777777" w:rsidR="00E30F5F" w:rsidRPr="00EB6A20" w:rsidRDefault="00E30F5F" w:rsidP="00E30F5F">
            <w:pPr>
              <w:snapToGrid w:val="0"/>
              <w:spacing w:after="240"/>
              <w:rPr>
                <w:rFonts w:ascii="Trebuchet MS" w:eastAsia="Trebuchet MS" w:hAnsi="Trebuchet MS" w:cs="Trebuchet MS"/>
                <w:sz w:val="16"/>
                <w:szCs w:val="16"/>
              </w:rPr>
            </w:pPr>
            <w:r>
              <w:rPr>
                <w:rFonts w:ascii="Trebuchet MS" w:eastAsia="Trebuchet MS" w:hAnsi="Trebuchet MS" w:cs="Trebuchet MS"/>
                <w:sz w:val="16"/>
                <w:szCs w:val="16"/>
              </w:rPr>
              <w:t xml:space="preserve">                           </w:t>
            </w:r>
            <w:r>
              <w:rPr>
                <w:rFonts w:ascii="Trebuchet MS" w:hAnsi="Trebuchet MS" w:cs="Trebuchet MS"/>
                <w:sz w:val="16"/>
                <w:szCs w:val="16"/>
              </w:rPr>
              <w:t>name                                                       domain                                                         range</w:t>
            </w:r>
          </w:p>
        </w:tc>
      </w:tr>
      <w:tr w:rsidR="00E30F5F" w14:paraId="484D4BCA" w14:textId="77777777" w:rsidTr="00E30F5F">
        <w:trPr>
          <w:gridAfter w:val="1"/>
          <w:wAfter w:w="15" w:type="dxa"/>
        </w:trPr>
        <w:tc>
          <w:tcPr>
            <w:tcW w:w="10018" w:type="dxa"/>
            <w:shd w:val="clear" w:color="auto" w:fill="auto"/>
          </w:tcPr>
          <w:p w14:paraId="374CADDF" w14:textId="77777777" w:rsidR="00E30F5F" w:rsidRDefault="00E30F5F" w:rsidP="00E30F5F">
            <w:pPr>
              <w:pStyle w:val="Code"/>
              <w:framePr w:hSpace="0" w:wrap="auto" w:vAnchor="margin" w:hAnchor="text" w:xAlign="left" w:yAlign="inline"/>
            </w:pPr>
            <w:r w:rsidRPr="00FF690A">
              <w:t>examples</w:t>
            </w:r>
            <w:r>
              <w:t>:</w:t>
            </w:r>
          </w:p>
          <w:p w14:paraId="13B71BFB" w14:textId="77777777" w:rsidR="00E30F5F" w:rsidRDefault="00E30F5F" w:rsidP="00E30F5F">
            <w:pPr>
              <w:pStyle w:val="Code"/>
              <w:framePr w:hSpace="0" w:wrap="auto" w:vAnchor="margin" w:hAnchor="text" w:xAlign="left" w:yAlign="inline"/>
            </w:pPr>
          </w:p>
          <w:p w14:paraId="72B92919" w14:textId="77777777" w:rsidR="00E30F5F" w:rsidRDefault="00E30F5F" w:rsidP="00E30F5F">
            <w:pPr>
              <w:pStyle w:val="Code"/>
              <w:framePr w:hSpace="0" w:wrap="auto" w:vAnchor="margin" w:hAnchor="text" w:xAlign="left" w:yAlign="inline"/>
            </w:pPr>
            <w:r>
              <w:t xml:space="preserve">  ___________(________) </w:t>
            </w:r>
            <w:r w:rsidRPr="0060120D">
              <w:t>is</w:t>
            </w:r>
            <w:r>
              <w:t xml:space="preserve"> ______________________</w:t>
            </w:r>
          </w:p>
          <w:p w14:paraId="446A97C5" w14:textId="77777777" w:rsidR="00E30F5F" w:rsidRDefault="00E30F5F" w:rsidP="00E30F5F">
            <w:pPr>
              <w:snapToGrid w:val="0"/>
              <w:spacing w:before="200"/>
              <w:rPr>
                <w:rFonts w:ascii="Trebuchet MS" w:hAnsi="Trebuchet MS" w:cs="Trebuchet MS"/>
                <w:sz w:val="32"/>
              </w:rPr>
            </w:pPr>
          </w:p>
        </w:tc>
      </w:tr>
      <w:tr w:rsidR="00E30F5F" w14:paraId="3B1C0995" w14:textId="77777777" w:rsidTr="00E30F5F">
        <w:trPr>
          <w:gridAfter w:val="1"/>
          <w:wAfter w:w="15" w:type="dxa"/>
        </w:trPr>
        <w:tc>
          <w:tcPr>
            <w:tcW w:w="10018" w:type="dxa"/>
            <w:shd w:val="clear" w:color="auto" w:fill="auto"/>
          </w:tcPr>
          <w:p w14:paraId="58615B73" w14:textId="77777777" w:rsidR="00E30F5F" w:rsidRDefault="00E30F5F" w:rsidP="00E30F5F">
            <w:pPr>
              <w:pStyle w:val="Code"/>
              <w:framePr w:hSpace="0" w:wrap="auto" w:vAnchor="margin" w:hAnchor="text" w:xAlign="left" w:yAlign="inline"/>
            </w:pPr>
            <w:r>
              <w:t xml:space="preserve">  ___________(________) </w:t>
            </w:r>
            <w:r w:rsidRPr="00FF690A">
              <w:t>is</w:t>
            </w:r>
            <w:r>
              <w:t xml:space="preserve"> ______________________</w:t>
            </w:r>
          </w:p>
          <w:p w14:paraId="29FE272A" w14:textId="77777777" w:rsidR="00E30F5F" w:rsidRDefault="00E30F5F" w:rsidP="00E30F5F">
            <w:pPr>
              <w:pStyle w:val="Code"/>
              <w:framePr w:hSpace="0" w:wrap="auto" w:vAnchor="margin" w:hAnchor="text" w:xAlign="left" w:yAlign="inline"/>
            </w:pPr>
            <w:r w:rsidRPr="00FF690A">
              <w:t>end</w:t>
            </w:r>
          </w:p>
          <w:p w14:paraId="16314EAD" w14:textId="77777777" w:rsidR="00E30F5F" w:rsidRPr="00FF690A" w:rsidRDefault="00E30F5F" w:rsidP="00E30F5F">
            <w:pPr>
              <w:pStyle w:val="Code"/>
              <w:framePr w:hSpace="0" w:wrap="auto" w:vAnchor="margin" w:hAnchor="text" w:xAlign="left" w:yAlign="inline"/>
            </w:pPr>
          </w:p>
          <w:p w14:paraId="7CA40335" w14:textId="77777777" w:rsidR="00E30F5F" w:rsidRDefault="00E30F5F" w:rsidP="00E30F5F">
            <w:pPr>
              <w:pStyle w:val="Code"/>
              <w:framePr w:hSpace="0" w:wrap="auto" w:vAnchor="margin" w:hAnchor="text" w:xAlign="left" w:yAlign="inline"/>
            </w:pPr>
            <w:r w:rsidRPr="00FF690A">
              <w:t>fun</w:t>
            </w:r>
            <w:r>
              <w:t xml:space="preserve"> ____________(_________________):</w:t>
            </w:r>
          </w:p>
        </w:tc>
      </w:tr>
      <w:tr w:rsidR="00E30F5F" w14:paraId="6C4E2F86" w14:textId="77777777" w:rsidTr="00E30F5F">
        <w:tblPrEx>
          <w:tblCellMar>
            <w:left w:w="108" w:type="dxa"/>
            <w:right w:w="108" w:type="dxa"/>
          </w:tblCellMar>
        </w:tblPrEx>
        <w:trPr>
          <w:gridAfter w:val="1"/>
          <w:wAfter w:w="15" w:type="dxa"/>
        </w:trPr>
        <w:tc>
          <w:tcPr>
            <w:tcW w:w="10018" w:type="dxa"/>
            <w:tcBorders>
              <w:bottom w:val="single" w:sz="20" w:space="0" w:color="000000"/>
            </w:tcBorders>
            <w:shd w:val="clear" w:color="auto" w:fill="auto"/>
          </w:tcPr>
          <w:p w14:paraId="3DA86063" w14:textId="77777777" w:rsidR="00E30F5F" w:rsidRDefault="00E30F5F" w:rsidP="00E30F5F">
            <w:pPr>
              <w:snapToGrid w:val="0"/>
              <w:spacing w:before="200"/>
              <w:rPr>
                <w:rFonts w:ascii="Trebuchet MS" w:hAnsi="Trebuchet MS" w:cs="Trebuchet MS"/>
              </w:rPr>
            </w:pPr>
          </w:p>
          <w:p w14:paraId="7F8685D6" w14:textId="77777777" w:rsidR="00E30F5F" w:rsidRDefault="00E30F5F" w:rsidP="00E30F5F">
            <w:pPr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sz w:val="32"/>
              </w:rPr>
              <w:t xml:space="preserve">     ______________________________________________________</w:t>
            </w:r>
          </w:p>
          <w:p w14:paraId="66C954B5" w14:textId="77777777" w:rsidR="00E30F5F" w:rsidRDefault="00E30F5F" w:rsidP="00E30F5F">
            <w:pPr>
              <w:rPr>
                <w:rFonts w:ascii="Trebuchet MS" w:hAnsi="Trebuchet MS" w:cs="Trebuchet MS"/>
                <w:sz w:val="32"/>
              </w:rPr>
            </w:pPr>
          </w:p>
          <w:p w14:paraId="54C3883B" w14:textId="77777777" w:rsidR="00E30F5F" w:rsidRPr="00FF690A" w:rsidRDefault="00E30F5F" w:rsidP="00E30F5F">
            <w:pPr>
              <w:pStyle w:val="Code"/>
              <w:framePr w:hSpace="0" w:wrap="auto" w:vAnchor="margin" w:hAnchor="text" w:xAlign="left" w:yAlign="inline"/>
              <w:rPr>
                <w:rFonts w:ascii="Courier New" w:hAnsi="Courier New"/>
              </w:rPr>
            </w:pPr>
            <w:r w:rsidRPr="00FF690A">
              <w:t>end</w:t>
            </w:r>
          </w:p>
        </w:tc>
      </w:tr>
    </w:tbl>
    <w:p w14:paraId="7A56E3AB" w14:textId="0CBABB4B" w:rsidR="00E30F5F" w:rsidRDefault="00E30F5F" w:rsidP="00DD503D">
      <w:pPr>
        <w:ind w:right="-1260"/>
      </w:pPr>
    </w:p>
    <w:p w14:paraId="4F20CBF8" w14:textId="431ABC7B" w:rsidR="007B6B24" w:rsidRDefault="007B6B24" w:rsidP="00BA7297">
      <w:pPr>
        <w:widowControl/>
        <w:suppressAutoHyphens w:val="0"/>
      </w:pPr>
    </w:p>
    <w:p w14:paraId="383DC961" w14:textId="77777777" w:rsidR="007B6B24" w:rsidRDefault="007B6B24" w:rsidP="00141228">
      <w:pPr>
        <w:ind w:right="-1260"/>
      </w:pPr>
    </w:p>
    <w:p w14:paraId="3E35A020" w14:textId="47B0A9DB" w:rsidR="007B6B24" w:rsidRPr="00430FC1" w:rsidRDefault="00D82C1B" w:rsidP="00B94E0C">
      <w:pPr>
        <w:pStyle w:val="Heading1"/>
      </w:pPr>
      <w:r>
        <w:t xml:space="preserve">Syntax and Style </w:t>
      </w:r>
      <w:r w:rsidR="007B6B24">
        <w:t>Bug Hunting: Pyret Edition</w:t>
      </w:r>
    </w:p>
    <w:tbl>
      <w:tblPr>
        <w:tblW w:w="9967" w:type="dxa"/>
        <w:tblInd w:w="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630"/>
        <w:gridCol w:w="4950"/>
        <w:gridCol w:w="4387"/>
      </w:tblGrid>
      <w:tr w:rsidR="007B6B24" w:rsidRPr="008E352E" w14:paraId="7039BACE" w14:textId="77777777" w:rsidTr="003564E1">
        <w:trPr>
          <w:cantSplit/>
          <w:trHeight w:val="1331"/>
        </w:trPr>
        <w:tc>
          <w:tcPr>
            <w:tcW w:w="630" w:type="dxa"/>
            <w:shd w:val="clear" w:color="auto" w:fill="D9D9D9"/>
            <w:vAlign w:val="center"/>
          </w:tcPr>
          <w:p w14:paraId="2A4CB3B5" w14:textId="77777777" w:rsidR="007B6B24" w:rsidRPr="000E2300" w:rsidRDefault="007B6B24" w:rsidP="00883EE4">
            <w:pPr>
              <w:ind w:right="113"/>
              <w:jc w:val="center"/>
              <w:rPr>
                <w:rFonts w:ascii="Trebuchet MS" w:hAnsi="Trebuchet MS"/>
                <w:b/>
                <w:i/>
                <w:sz w:val="22"/>
                <w:szCs w:val="22"/>
              </w:rPr>
            </w:pPr>
            <w:r>
              <w:rPr>
                <w:rFonts w:ascii="Trebuchet MS" w:hAnsi="Trebuchet MS"/>
                <w:b/>
                <w:i/>
                <w:sz w:val="22"/>
                <w:szCs w:val="22"/>
              </w:rPr>
              <w:t>#1</w:t>
            </w:r>
          </w:p>
        </w:tc>
        <w:tc>
          <w:tcPr>
            <w:tcW w:w="4950" w:type="dxa"/>
            <w:shd w:val="clear" w:color="auto" w:fill="auto"/>
          </w:tcPr>
          <w:p w14:paraId="5B96F68D" w14:textId="77777777" w:rsidR="007B6B24" w:rsidRPr="008E352E" w:rsidRDefault="007B6B24" w:rsidP="00883EE4">
            <w:pPr>
              <w:rPr>
                <w:rFonts w:ascii="Courier" w:hAnsi="Courier" w:cs="Times"/>
              </w:rPr>
            </w:pPr>
          </w:p>
          <w:p w14:paraId="497D6A38" w14:textId="77777777" w:rsidR="007B6B24" w:rsidRDefault="007B6B24" w:rsidP="00883EE4">
            <w:pPr>
              <w:rPr>
                <w:rFonts w:ascii="Courier" w:hAnsi="Courier" w:cs="Times"/>
              </w:rPr>
            </w:pPr>
            <w:r>
              <w:rPr>
                <w:rFonts w:ascii="Courier" w:hAnsi="Courier" w:cs="Times"/>
              </w:rPr>
              <w:t>SECONDS = (7)</w:t>
            </w:r>
          </w:p>
          <w:p w14:paraId="6B60CEDE" w14:textId="77777777" w:rsidR="007B6B24" w:rsidRDefault="007B6B24" w:rsidP="00883EE4">
            <w:pPr>
              <w:rPr>
                <w:rFonts w:ascii="Courier" w:hAnsi="Courier" w:cs="Times"/>
              </w:rPr>
            </w:pPr>
          </w:p>
          <w:p w14:paraId="7BED0365" w14:textId="77777777" w:rsidR="007B6B24" w:rsidRDefault="007B6B24" w:rsidP="00883EE4">
            <w:pPr>
              <w:rPr>
                <w:rFonts w:ascii="Courier" w:hAnsi="Courier" w:cs="Times"/>
              </w:rPr>
            </w:pPr>
          </w:p>
          <w:p w14:paraId="4EA8377F" w14:textId="77777777" w:rsidR="007B6B24" w:rsidRPr="008E352E" w:rsidRDefault="007B6B24" w:rsidP="00883EE4">
            <w:pPr>
              <w:rPr>
                <w:rFonts w:ascii="Courier" w:hAnsi="Courier"/>
              </w:rPr>
            </w:pPr>
            <w:r>
              <w:rPr>
                <w:rFonts w:ascii="Courier" w:hAnsi="Courier" w:cs="Times"/>
              </w:rPr>
              <w:t>STRING = my string</w:t>
            </w:r>
          </w:p>
        </w:tc>
        <w:tc>
          <w:tcPr>
            <w:tcW w:w="4387" w:type="dxa"/>
            <w:shd w:val="clear" w:color="auto" w:fill="auto"/>
          </w:tcPr>
          <w:p w14:paraId="2665DC14" w14:textId="77777777" w:rsidR="007B6B24" w:rsidRPr="008E352E" w:rsidRDefault="007B6B24" w:rsidP="00883EE4">
            <w:pPr>
              <w:rPr>
                <w:rFonts w:ascii="Courier" w:hAnsi="Courier" w:cs="Times"/>
              </w:rPr>
            </w:pPr>
          </w:p>
          <w:p w14:paraId="2CB8B60C" w14:textId="77777777" w:rsidR="007B6B24" w:rsidRPr="008E352E" w:rsidRDefault="007B6B24" w:rsidP="00883EE4">
            <w:pPr>
              <w:pBdr>
                <w:bottom w:val="single" w:sz="12" w:space="1" w:color="auto"/>
              </w:pBdr>
              <w:rPr>
                <w:rFonts w:ascii="Times" w:hAnsi="Times" w:cs="Times"/>
              </w:rPr>
            </w:pPr>
          </w:p>
          <w:p w14:paraId="452CA87A" w14:textId="77777777" w:rsidR="007B6B24" w:rsidRPr="008E352E" w:rsidRDefault="007B6B24" w:rsidP="00883EE4">
            <w:pPr>
              <w:rPr>
                <w:rFonts w:ascii="Times" w:hAnsi="Times" w:cs="Times"/>
              </w:rPr>
            </w:pPr>
          </w:p>
          <w:p w14:paraId="5D481A0C" w14:textId="77777777" w:rsidR="007B6B24" w:rsidRDefault="007B6B24" w:rsidP="00883EE4">
            <w:pPr>
              <w:pBdr>
                <w:bottom w:val="single" w:sz="12" w:space="1" w:color="auto"/>
              </w:pBdr>
              <w:rPr>
                <w:rFonts w:ascii="Times" w:hAnsi="Times" w:cs="Times"/>
              </w:rPr>
            </w:pPr>
          </w:p>
          <w:p w14:paraId="321C345F" w14:textId="77777777" w:rsidR="007B6B24" w:rsidRPr="008E352E" w:rsidRDefault="007B6B24" w:rsidP="00883EE4">
            <w:pPr>
              <w:pBdr>
                <w:bottom w:val="single" w:sz="12" w:space="1" w:color="auto"/>
              </w:pBdr>
              <w:rPr>
                <w:rFonts w:ascii="Times" w:hAnsi="Times" w:cs="Times"/>
              </w:rPr>
            </w:pPr>
          </w:p>
          <w:p w14:paraId="7F11FD92" w14:textId="77777777" w:rsidR="007B6B24" w:rsidRPr="008E352E" w:rsidRDefault="007B6B24" w:rsidP="00883EE4">
            <w:pPr>
              <w:rPr>
                <w:rFonts w:ascii="Courier" w:hAnsi="Courier"/>
              </w:rPr>
            </w:pPr>
          </w:p>
        </w:tc>
      </w:tr>
      <w:tr w:rsidR="007B6B24" w:rsidRPr="008E352E" w14:paraId="043F3D77" w14:textId="77777777" w:rsidTr="003564E1">
        <w:trPr>
          <w:cantSplit/>
          <w:trHeight w:val="1178"/>
        </w:trPr>
        <w:tc>
          <w:tcPr>
            <w:tcW w:w="630" w:type="dxa"/>
            <w:shd w:val="clear" w:color="auto" w:fill="D9D9D9"/>
            <w:vAlign w:val="center"/>
          </w:tcPr>
          <w:p w14:paraId="71C058E9" w14:textId="77777777" w:rsidR="007B6B24" w:rsidRPr="000E2300" w:rsidRDefault="007B6B24" w:rsidP="00883EE4">
            <w:pPr>
              <w:ind w:right="113"/>
              <w:jc w:val="center"/>
              <w:rPr>
                <w:rFonts w:ascii="Trebuchet MS" w:hAnsi="Trebuchet MS"/>
                <w:b/>
                <w:i/>
                <w:sz w:val="22"/>
                <w:szCs w:val="22"/>
              </w:rPr>
            </w:pPr>
            <w:r>
              <w:rPr>
                <w:rFonts w:ascii="Trebuchet MS" w:hAnsi="Trebuchet MS"/>
                <w:b/>
                <w:i/>
                <w:sz w:val="22"/>
                <w:szCs w:val="22"/>
              </w:rPr>
              <w:t xml:space="preserve">#2 </w:t>
            </w:r>
          </w:p>
        </w:tc>
        <w:tc>
          <w:tcPr>
            <w:tcW w:w="4950" w:type="dxa"/>
            <w:shd w:val="clear" w:color="auto" w:fill="auto"/>
          </w:tcPr>
          <w:p w14:paraId="7B1FC805" w14:textId="77777777" w:rsidR="007B6B24" w:rsidRDefault="007B6B24" w:rsidP="00883EE4">
            <w:pPr>
              <w:rPr>
                <w:rFonts w:ascii="Courier" w:hAnsi="Courier" w:cs="Times"/>
                <w:sz w:val="22"/>
                <w:szCs w:val="22"/>
              </w:rPr>
            </w:pPr>
          </w:p>
          <w:p w14:paraId="0D495EE2" w14:textId="77777777" w:rsidR="007B6B24" w:rsidRDefault="007B6B24" w:rsidP="00883EE4">
            <w:pPr>
              <w:rPr>
                <w:rFonts w:ascii="Courier" w:hAnsi="Courier" w:cs="Times"/>
                <w:sz w:val="22"/>
                <w:szCs w:val="22"/>
              </w:rPr>
            </w:pPr>
            <w:r w:rsidRPr="00FB31F0">
              <w:rPr>
                <w:rFonts w:ascii="Courier" w:hAnsi="Courier" w:cs="Times"/>
                <w:sz w:val="22"/>
                <w:szCs w:val="22"/>
              </w:rPr>
              <w:t>SHAPE1 = circle(50 “solid” “blue”)</w:t>
            </w:r>
          </w:p>
          <w:p w14:paraId="52C9A957" w14:textId="77777777" w:rsidR="007B6B24" w:rsidRDefault="007B6B24" w:rsidP="00883EE4">
            <w:pPr>
              <w:rPr>
                <w:rFonts w:ascii="Courier" w:hAnsi="Courier" w:cs="Times"/>
                <w:sz w:val="22"/>
                <w:szCs w:val="22"/>
              </w:rPr>
            </w:pPr>
          </w:p>
          <w:p w14:paraId="1D725303" w14:textId="77777777" w:rsidR="007B6B24" w:rsidRDefault="007B6B24" w:rsidP="00883EE4">
            <w:pPr>
              <w:rPr>
                <w:rFonts w:ascii="Courier" w:hAnsi="Courier" w:cs="Times"/>
                <w:sz w:val="22"/>
                <w:szCs w:val="22"/>
              </w:rPr>
            </w:pPr>
          </w:p>
          <w:p w14:paraId="45E75CDA" w14:textId="77777777" w:rsidR="007B6B24" w:rsidRDefault="007B6B24" w:rsidP="00883EE4">
            <w:pPr>
              <w:rPr>
                <w:rFonts w:ascii="Courier" w:hAnsi="Courier" w:cs="Times"/>
                <w:sz w:val="22"/>
                <w:szCs w:val="22"/>
              </w:rPr>
            </w:pPr>
          </w:p>
          <w:p w14:paraId="57E1EAF7" w14:textId="77777777" w:rsidR="007B6B24" w:rsidRPr="00FB31F0" w:rsidRDefault="007B6B24" w:rsidP="00883EE4">
            <w:pPr>
              <w:rPr>
                <w:rFonts w:ascii="Courier" w:hAnsi="Courier" w:cs="Times"/>
              </w:rPr>
            </w:pPr>
            <w:r w:rsidRPr="00FB31F0">
              <w:rPr>
                <w:rFonts w:ascii="Courier" w:hAnsi="Courier" w:cs="Times"/>
              </w:rPr>
              <w:t>SHAPE2 = triangle(75, outline, yellow)</w:t>
            </w:r>
          </w:p>
          <w:p w14:paraId="10FFE26C" w14:textId="77777777" w:rsidR="007B6B24" w:rsidRPr="008E352E" w:rsidRDefault="007B6B24" w:rsidP="00883EE4">
            <w:pPr>
              <w:rPr>
                <w:rFonts w:ascii="Courier" w:hAnsi="Courier" w:cs="Times"/>
              </w:rPr>
            </w:pPr>
          </w:p>
        </w:tc>
        <w:tc>
          <w:tcPr>
            <w:tcW w:w="4387" w:type="dxa"/>
            <w:shd w:val="clear" w:color="auto" w:fill="auto"/>
          </w:tcPr>
          <w:p w14:paraId="439DF0CC" w14:textId="77777777" w:rsidR="007B6B24" w:rsidRDefault="007B6B24" w:rsidP="00883EE4">
            <w:pPr>
              <w:rPr>
                <w:rFonts w:ascii="Courier" w:hAnsi="Courier" w:cs="Times"/>
              </w:rPr>
            </w:pPr>
          </w:p>
          <w:p w14:paraId="1D2B985B" w14:textId="77777777" w:rsidR="007B6B24" w:rsidRPr="008E352E" w:rsidRDefault="007B6B24" w:rsidP="00883EE4">
            <w:pPr>
              <w:pBdr>
                <w:bottom w:val="single" w:sz="12" w:space="1" w:color="auto"/>
              </w:pBdr>
              <w:rPr>
                <w:rFonts w:ascii="Times" w:hAnsi="Times" w:cs="Times"/>
              </w:rPr>
            </w:pPr>
          </w:p>
          <w:p w14:paraId="2C809129" w14:textId="77777777" w:rsidR="007B6B24" w:rsidRPr="008E352E" w:rsidRDefault="007B6B24" w:rsidP="00883EE4">
            <w:pPr>
              <w:rPr>
                <w:rFonts w:ascii="Times" w:hAnsi="Times" w:cs="Times"/>
              </w:rPr>
            </w:pPr>
          </w:p>
          <w:p w14:paraId="5B4D8AEA" w14:textId="77777777" w:rsidR="007B6B24" w:rsidRDefault="007B6B24" w:rsidP="00883EE4">
            <w:pPr>
              <w:pBdr>
                <w:bottom w:val="single" w:sz="12" w:space="1" w:color="auto"/>
              </w:pBdr>
              <w:rPr>
                <w:rFonts w:ascii="Times" w:hAnsi="Times" w:cs="Times"/>
              </w:rPr>
            </w:pPr>
          </w:p>
          <w:p w14:paraId="48D7159D" w14:textId="77777777" w:rsidR="007B6B24" w:rsidRPr="008E352E" w:rsidRDefault="007B6B24" w:rsidP="00883EE4">
            <w:pPr>
              <w:pBdr>
                <w:bottom w:val="single" w:sz="12" w:space="1" w:color="auto"/>
              </w:pBdr>
              <w:rPr>
                <w:rFonts w:ascii="Times" w:hAnsi="Times" w:cs="Times"/>
              </w:rPr>
            </w:pPr>
          </w:p>
          <w:p w14:paraId="7E65035F" w14:textId="77777777" w:rsidR="007B6B24" w:rsidRPr="008E352E" w:rsidRDefault="007B6B24" w:rsidP="00883EE4">
            <w:pPr>
              <w:rPr>
                <w:rFonts w:ascii="Courier" w:hAnsi="Courier" w:cs="Times"/>
              </w:rPr>
            </w:pPr>
          </w:p>
        </w:tc>
      </w:tr>
      <w:tr w:rsidR="007B6B24" w:rsidRPr="008E352E" w14:paraId="7B65E524" w14:textId="77777777" w:rsidTr="003564E1">
        <w:trPr>
          <w:cantSplit/>
          <w:trHeight w:val="1178"/>
        </w:trPr>
        <w:tc>
          <w:tcPr>
            <w:tcW w:w="630" w:type="dxa"/>
            <w:shd w:val="clear" w:color="auto" w:fill="D9D9D9"/>
            <w:vAlign w:val="center"/>
          </w:tcPr>
          <w:p w14:paraId="0925ABB7" w14:textId="77777777" w:rsidR="007B6B24" w:rsidRDefault="007B6B24" w:rsidP="00883EE4">
            <w:pPr>
              <w:ind w:right="113"/>
              <w:jc w:val="center"/>
              <w:rPr>
                <w:rFonts w:ascii="Trebuchet MS" w:hAnsi="Trebuchet MS"/>
                <w:b/>
                <w:i/>
                <w:sz w:val="22"/>
                <w:szCs w:val="22"/>
              </w:rPr>
            </w:pPr>
            <w:r>
              <w:rPr>
                <w:rFonts w:ascii="Trebuchet MS" w:hAnsi="Trebuchet MS"/>
                <w:b/>
                <w:i/>
                <w:sz w:val="22"/>
                <w:szCs w:val="22"/>
              </w:rPr>
              <w:t>#3</w:t>
            </w:r>
          </w:p>
        </w:tc>
        <w:tc>
          <w:tcPr>
            <w:tcW w:w="4950" w:type="dxa"/>
            <w:shd w:val="clear" w:color="auto" w:fill="auto"/>
          </w:tcPr>
          <w:p w14:paraId="053948C7" w14:textId="77777777" w:rsidR="007B6B24" w:rsidRDefault="007B6B24" w:rsidP="00883EE4">
            <w:pPr>
              <w:rPr>
                <w:rFonts w:ascii="Courier" w:hAnsi="Courier" w:cs="Times"/>
              </w:rPr>
            </w:pPr>
          </w:p>
          <w:p w14:paraId="01A99DBD" w14:textId="77777777" w:rsidR="007B6B24" w:rsidRPr="008E352E" w:rsidRDefault="007B6B24" w:rsidP="00883EE4">
            <w:pPr>
              <w:rPr>
                <w:rFonts w:ascii="Courier" w:hAnsi="Courier" w:cs="Times"/>
              </w:rPr>
            </w:pPr>
            <w:r>
              <w:rPr>
                <w:rFonts w:ascii="Courier" w:hAnsi="Courier" w:cs="Times"/>
              </w:rPr>
              <w:t># triple</w:t>
            </w:r>
            <w:r w:rsidRPr="008E352E">
              <w:rPr>
                <w:rFonts w:ascii="Courier" w:hAnsi="Courier" w:cs="Times"/>
              </w:rPr>
              <w:t xml:space="preserve"> : Number -&gt; Number</w:t>
            </w:r>
          </w:p>
          <w:p w14:paraId="63150BEA" w14:textId="77777777" w:rsidR="007B6B24" w:rsidRDefault="007B6B24" w:rsidP="00883EE4">
            <w:pPr>
              <w:rPr>
                <w:rFonts w:ascii="Courier" w:hAnsi="Courier" w:cs="Times"/>
              </w:rPr>
            </w:pPr>
            <w:r w:rsidRPr="00915692">
              <w:rPr>
                <w:rFonts w:ascii="Courier" w:hAnsi="Courier" w:cs="Times"/>
              </w:rPr>
              <w:t xml:space="preserve"># </w:t>
            </w:r>
            <w:r>
              <w:rPr>
                <w:rFonts w:ascii="Courier" w:hAnsi="Courier" w:cs="Times"/>
              </w:rPr>
              <w:t xml:space="preserve">Multiply a given number by </w:t>
            </w:r>
          </w:p>
          <w:p w14:paraId="3976E8F3" w14:textId="77777777" w:rsidR="007B6B24" w:rsidRDefault="007B6B24" w:rsidP="00883EE4">
            <w:pPr>
              <w:rPr>
                <w:rFonts w:ascii="Courier" w:hAnsi="Courier" w:cs="Times"/>
              </w:rPr>
            </w:pPr>
            <w:r>
              <w:rPr>
                <w:rFonts w:ascii="Courier" w:hAnsi="Courier" w:cs="Times"/>
              </w:rPr>
              <w:t># 3 to triple it</w:t>
            </w:r>
          </w:p>
          <w:p w14:paraId="21D38886" w14:textId="77777777" w:rsidR="007B6B24" w:rsidRPr="008E352E" w:rsidRDefault="007B6B24" w:rsidP="00883EE4">
            <w:pPr>
              <w:rPr>
                <w:rFonts w:ascii="Courier" w:hAnsi="Courier" w:cs="Times"/>
              </w:rPr>
            </w:pPr>
          </w:p>
          <w:p w14:paraId="4B2932C7" w14:textId="77777777" w:rsidR="007B6B24" w:rsidRPr="008E352E" w:rsidRDefault="007B6B24" w:rsidP="00883EE4">
            <w:pPr>
              <w:rPr>
                <w:rFonts w:ascii="Courier" w:hAnsi="Courier" w:cs="Times"/>
              </w:rPr>
            </w:pPr>
            <w:r w:rsidRPr="008E352E">
              <w:rPr>
                <w:rFonts w:ascii="Courier" w:hAnsi="Courier" w:cs="Times"/>
              </w:rPr>
              <w:t>examples:</w:t>
            </w:r>
          </w:p>
          <w:p w14:paraId="068DDBAE" w14:textId="77777777" w:rsidR="007B6B24" w:rsidRPr="008E352E" w:rsidRDefault="007B6B24" w:rsidP="00883EE4">
            <w:pPr>
              <w:rPr>
                <w:rFonts w:ascii="Courier" w:hAnsi="Courier" w:cs="Times"/>
              </w:rPr>
            </w:pPr>
            <w:r>
              <w:rPr>
                <w:rFonts w:ascii="Courier" w:hAnsi="Courier" w:cs="Times"/>
              </w:rPr>
              <w:t xml:space="preserve">    triple(5) = 3</w:t>
            </w:r>
            <w:r w:rsidRPr="008E352E">
              <w:rPr>
                <w:rFonts w:ascii="Courier" w:hAnsi="Courier" w:cs="Times"/>
              </w:rPr>
              <w:t xml:space="preserve"> * 5</w:t>
            </w:r>
          </w:p>
          <w:p w14:paraId="0B315E75" w14:textId="77777777" w:rsidR="007B6B24" w:rsidRPr="008E352E" w:rsidRDefault="007B6B24" w:rsidP="00883EE4">
            <w:pPr>
              <w:rPr>
                <w:rFonts w:ascii="Courier" w:hAnsi="Courier" w:cs="Times"/>
              </w:rPr>
            </w:pPr>
            <w:r w:rsidRPr="008E352E">
              <w:rPr>
                <w:rFonts w:ascii="Courier" w:hAnsi="Courier" w:cs="Times"/>
              </w:rPr>
              <w:t xml:space="preserve">    </w:t>
            </w:r>
            <w:r>
              <w:rPr>
                <w:rFonts w:ascii="Courier" w:hAnsi="Courier" w:cs="Times"/>
              </w:rPr>
              <w:t>triple</w:t>
            </w:r>
            <w:r w:rsidRPr="008E352E">
              <w:rPr>
                <w:rFonts w:ascii="Courier" w:hAnsi="Courier" w:cs="Times"/>
              </w:rPr>
              <w:t>(</w:t>
            </w:r>
            <w:r>
              <w:rPr>
                <w:rFonts w:ascii="Courier" w:hAnsi="Courier" w:cs="Times"/>
              </w:rPr>
              <w:t>7) = 3</w:t>
            </w:r>
            <w:r w:rsidRPr="008E352E">
              <w:rPr>
                <w:rFonts w:ascii="Courier" w:hAnsi="Courier" w:cs="Times"/>
              </w:rPr>
              <w:t xml:space="preserve"> * 7</w:t>
            </w:r>
          </w:p>
          <w:p w14:paraId="0001637C" w14:textId="77777777" w:rsidR="007B6B24" w:rsidRDefault="007B6B24" w:rsidP="00883EE4">
            <w:pPr>
              <w:rPr>
                <w:rFonts w:ascii="Courier" w:hAnsi="Courier" w:cs="Times"/>
              </w:rPr>
            </w:pPr>
            <w:r w:rsidRPr="008E352E">
              <w:rPr>
                <w:rFonts w:ascii="Courier" w:hAnsi="Courier" w:cs="Times"/>
              </w:rPr>
              <w:t>end</w:t>
            </w:r>
          </w:p>
          <w:p w14:paraId="50522945" w14:textId="77777777" w:rsidR="007B6B24" w:rsidRDefault="007B6B24" w:rsidP="00883EE4">
            <w:pPr>
              <w:rPr>
                <w:rFonts w:ascii="Courier" w:hAnsi="Courier" w:cs="Times"/>
              </w:rPr>
            </w:pPr>
          </w:p>
          <w:p w14:paraId="7B060FC2" w14:textId="77777777" w:rsidR="007B6B24" w:rsidRPr="008E352E" w:rsidRDefault="007B6B24" w:rsidP="00883EE4">
            <w:pPr>
              <w:rPr>
                <w:rFonts w:ascii="Courier" w:hAnsi="Courier" w:cs="Times"/>
              </w:rPr>
            </w:pPr>
          </w:p>
        </w:tc>
        <w:tc>
          <w:tcPr>
            <w:tcW w:w="4387" w:type="dxa"/>
            <w:shd w:val="clear" w:color="auto" w:fill="auto"/>
          </w:tcPr>
          <w:p w14:paraId="32978F6C" w14:textId="77777777" w:rsidR="007B6B24" w:rsidRPr="008E352E" w:rsidRDefault="007B6B24" w:rsidP="00883EE4">
            <w:pPr>
              <w:rPr>
                <w:rFonts w:ascii="Courier" w:hAnsi="Courier" w:cs="Times"/>
              </w:rPr>
            </w:pPr>
          </w:p>
        </w:tc>
      </w:tr>
      <w:tr w:rsidR="007B6B24" w:rsidRPr="008E352E" w14:paraId="4DDB057F" w14:textId="77777777" w:rsidTr="003564E1">
        <w:trPr>
          <w:cantSplit/>
          <w:trHeight w:val="1178"/>
        </w:trPr>
        <w:tc>
          <w:tcPr>
            <w:tcW w:w="630" w:type="dxa"/>
            <w:shd w:val="clear" w:color="auto" w:fill="D9D9D9"/>
            <w:vAlign w:val="center"/>
          </w:tcPr>
          <w:p w14:paraId="0F149E27" w14:textId="77777777" w:rsidR="007B6B24" w:rsidRDefault="007B6B24" w:rsidP="00883EE4">
            <w:pPr>
              <w:ind w:right="113"/>
              <w:jc w:val="center"/>
              <w:rPr>
                <w:rFonts w:ascii="Trebuchet MS" w:hAnsi="Trebuchet MS"/>
                <w:b/>
                <w:i/>
                <w:sz w:val="22"/>
                <w:szCs w:val="22"/>
              </w:rPr>
            </w:pPr>
            <w:r>
              <w:rPr>
                <w:rFonts w:ascii="Trebuchet MS" w:hAnsi="Trebuchet MS"/>
                <w:b/>
                <w:i/>
                <w:sz w:val="22"/>
                <w:szCs w:val="22"/>
              </w:rPr>
              <w:t>#4</w:t>
            </w:r>
          </w:p>
        </w:tc>
        <w:tc>
          <w:tcPr>
            <w:tcW w:w="4950" w:type="dxa"/>
            <w:shd w:val="clear" w:color="auto" w:fill="auto"/>
          </w:tcPr>
          <w:p w14:paraId="2503EC40" w14:textId="77777777" w:rsidR="007B6B24" w:rsidRDefault="007B6B24" w:rsidP="00883EE4">
            <w:pPr>
              <w:rPr>
                <w:rFonts w:ascii="Courier" w:hAnsi="Courier" w:cs="Times"/>
              </w:rPr>
            </w:pPr>
          </w:p>
          <w:p w14:paraId="228B21ED" w14:textId="77777777" w:rsidR="007B6B24" w:rsidRDefault="007B6B24" w:rsidP="00883EE4">
            <w:pPr>
              <w:rPr>
                <w:rFonts w:ascii="Courier" w:hAnsi="Courier" w:cs="Times"/>
              </w:rPr>
            </w:pPr>
            <w:r>
              <w:rPr>
                <w:rFonts w:ascii="Courier" w:hAnsi="Courier" w:cs="Times"/>
              </w:rPr>
              <w:t>fun triple(n):</w:t>
            </w:r>
          </w:p>
          <w:p w14:paraId="4EA1504C" w14:textId="77777777" w:rsidR="007B6B24" w:rsidRDefault="007B6B24" w:rsidP="00883EE4">
            <w:pPr>
              <w:rPr>
                <w:rFonts w:ascii="Courier" w:hAnsi="Courier" w:cs="Times"/>
              </w:rPr>
            </w:pPr>
            <w:r>
              <w:rPr>
                <w:rFonts w:ascii="Courier" w:hAnsi="Courier" w:cs="Times"/>
              </w:rPr>
              <w:t xml:space="preserve">    3 * n</w:t>
            </w:r>
          </w:p>
          <w:p w14:paraId="1D924D3A" w14:textId="77777777" w:rsidR="007B6B24" w:rsidRPr="008E352E" w:rsidRDefault="007B6B24" w:rsidP="00883EE4">
            <w:pPr>
              <w:rPr>
                <w:rFonts w:ascii="Courier" w:hAnsi="Courier" w:cs="Times"/>
              </w:rPr>
            </w:pPr>
          </w:p>
        </w:tc>
        <w:tc>
          <w:tcPr>
            <w:tcW w:w="4387" w:type="dxa"/>
            <w:shd w:val="clear" w:color="auto" w:fill="auto"/>
          </w:tcPr>
          <w:p w14:paraId="10A966D7" w14:textId="77777777" w:rsidR="007B6B24" w:rsidRPr="008E352E" w:rsidRDefault="007B6B24" w:rsidP="00883EE4">
            <w:pPr>
              <w:rPr>
                <w:rFonts w:ascii="Courier" w:hAnsi="Courier" w:cs="Times"/>
              </w:rPr>
            </w:pPr>
          </w:p>
        </w:tc>
      </w:tr>
      <w:tr w:rsidR="007B6B24" w:rsidRPr="008E352E" w14:paraId="487B275C" w14:textId="77777777" w:rsidTr="003564E1">
        <w:trPr>
          <w:cantSplit/>
          <w:trHeight w:val="1178"/>
        </w:trPr>
        <w:tc>
          <w:tcPr>
            <w:tcW w:w="630" w:type="dxa"/>
            <w:shd w:val="clear" w:color="auto" w:fill="D9D9D9"/>
            <w:vAlign w:val="center"/>
          </w:tcPr>
          <w:p w14:paraId="666EA63C" w14:textId="6F8A7027" w:rsidR="007B6B24" w:rsidRDefault="003564E1" w:rsidP="00883EE4">
            <w:pPr>
              <w:ind w:right="113"/>
              <w:jc w:val="center"/>
              <w:rPr>
                <w:rFonts w:ascii="Trebuchet MS" w:hAnsi="Trebuchet MS"/>
                <w:b/>
                <w:i/>
                <w:sz w:val="22"/>
                <w:szCs w:val="22"/>
              </w:rPr>
            </w:pPr>
            <w:r>
              <w:rPr>
                <w:rFonts w:ascii="Trebuchet MS" w:hAnsi="Trebuchet MS"/>
                <w:b/>
                <w:i/>
                <w:sz w:val="22"/>
                <w:szCs w:val="22"/>
              </w:rPr>
              <w:t>#</w:t>
            </w:r>
            <w:r w:rsidR="007B6B24">
              <w:rPr>
                <w:rFonts w:ascii="Trebuchet MS" w:hAnsi="Trebuchet MS"/>
                <w:b/>
                <w:i/>
                <w:sz w:val="22"/>
                <w:szCs w:val="22"/>
              </w:rPr>
              <w:t>5</w:t>
            </w:r>
          </w:p>
        </w:tc>
        <w:tc>
          <w:tcPr>
            <w:tcW w:w="4950" w:type="dxa"/>
            <w:shd w:val="clear" w:color="auto" w:fill="auto"/>
          </w:tcPr>
          <w:p w14:paraId="3DEC487A" w14:textId="77777777" w:rsidR="007B6B24" w:rsidRDefault="007B6B24" w:rsidP="00883EE4">
            <w:pPr>
              <w:rPr>
                <w:rFonts w:ascii="Courier" w:hAnsi="Courier" w:cs="Times"/>
                <w:sz w:val="22"/>
                <w:szCs w:val="22"/>
              </w:rPr>
            </w:pPr>
          </w:p>
          <w:p w14:paraId="2CA553C0" w14:textId="77777777" w:rsidR="007B6B24" w:rsidRPr="00736EE5" w:rsidRDefault="007B6B24" w:rsidP="00883EE4">
            <w:pPr>
              <w:rPr>
                <w:rFonts w:ascii="Courier" w:hAnsi="Courier" w:cs="Times"/>
                <w:sz w:val="22"/>
                <w:szCs w:val="22"/>
              </w:rPr>
            </w:pPr>
            <w:r w:rsidRPr="00736EE5">
              <w:rPr>
                <w:rFonts w:ascii="Courier" w:hAnsi="Courier" w:cs="Times"/>
                <w:sz w:val="22"/>
                <w:szCs w:val="22"/>
              </w:rPr>
              <w:t xml:space="preserve"># ys : Number -&gt; </w:t>
            </w:r>
            <w:r>
              <w:rPr>
                <w:rFonts w:ascii="Courier" w:hAnsi="Courier" w:cs="Times"/>
                <w:sz w:val="22"/>
                <w:szCs w:val="22"/>
              </w:rPr>
              <w:t>Number</w:t>
            </w:r>
          </w:p>
          <w:p w14:paraId="5D8AC803" w14:textId="77777777" w:rsidR="007B6B24" w:rsidRPr="00736EE5" w:rsidRDefault="007B6B24" w:rsidP="00883EE4">
            <w:pPr>
              <w:rPr>
                <w:rFonts w:ascii="Courier" w:hAnsi="Courier" w:cs="Times"/>
                <w:sz w:val="22"/>
                <w:szCs w:val="22"/>
              </w:rPr>
            </w:pPr>
            <w:r w:rsidRPr="00736EE5">
              <w:rPr>
                <w:rFonts w:ascii="Courier" w:hAnsi="Courier" w:cs="Times"/>
                <w:sz w:val="22"/>
                <w:szCs w:val="22"/>
              </w:rPr>
              <w:t># Given a number, create a solid</w:t>
            </w:r>
          </w:p>
          <w:p w14:paraId="3027FE12" w14:textId="77777777" w:rsidR="007B6B24" w:rsidRPr="00736EE5" w:rsidRDefault="007B6B24" w:rsidP="00883EE4">
            <w:pPr>
              <w:rPr>
                <w:rFonts w:ascii="Courier" w:hAnsi="Courier" w:cs="Times"/>
                <w:sz w:val="22"/>
                <w:szCs w:val="22"/>
              </w:rPr>
            </w:pPr>
            <w:r w:rsidRPr="00736EE5">
              <w:rPr>
                <w:rFonts w:ascii="Courier" w:hAnsi="Courier" w:cs="Times"/>
                <w:sz w:val="22"/>
                <w:szCs w:val="22"/>
              </w:rPr>
              <w:t># yellow star of the given size</w:t>
            </w:r>
          </w:p>
          <w:p w14:paraId="094AD05C" w14:textId="77777777" w:rsidR="007B6B24" w:rsidRPr="00736EE5" w:rsidRDefault="007B6B24" w:rsidP="00883EE4">
            <w:pPr>
              <w:rPr>
                <w:rFonts w:ascii="Courier" w:hAnsi="Courier" w:cs="Times"/>
                <w:sz w:val="22"/>
                <w:szCs w:val="22"/>
              </w:rPr>
            </w:pPr>
          </w:p>
          <w:p w14:paraId="16280868" w14:textId="77777777" w:rsidR="007B6B24" w:rsidRDefault="007B6B24" w:rsidP="00883EE4">
            <w:pPr>
              <w:rPr>
                <w:rFonts w:ascii="Courier" w:hAnsi="Courier" w:cs="Times"/>
                <w:sz w:val="22"/>
                <w:szCs w:val="22"/>
              </w:rPr>
            </w:pPr>
            <w:r w:rsidRPr="00736EE5">
              <w:rPr>
                <w:rFonts w:ascii="Courier" w:hAnsi="Courier" w:cs="Times"/>
                <w:sz w:val="22"/>
                <w:szCs w:val="22"/>
              </w:rPr>
              <w:t>examples:</w:t>
            </w:r>
          </w:p>
          <w:p w14:paraId="18D72CFD" w14:textId="77777777" w:rsidR="007B6B24" w:rsidRDefault="007B6B24" w:rsidP="00883EE4">
            <w:pPr>
              <w:rPr>
                <w:rFonts w:ascii="Courier" w:hAnsi="Courier" w:cs="Times"/>
                <w:sz w:val="22"/>
                <w:szCs w:val="22"/>
              </w:rPr>
            </w:pPr>
            <w:r>
              <w:rPr>
                <w:rFonts w:ascii="Courier" w:hAnsi="Courier" w:cs="Times"/>
                <w:sz w:val="22"/>
                <w:szCs w:val="22"/>
              </w:rPr>
              <w:t xml:space="preserve">   </w:t>
            </w:r>
            <w:r w:rsidRPr="00803EB7">
              <w:rPr>
                <w:rFonts w:ascii="Courier" w:hAnsi="Courier" w:cs="Times"/>
                <w:sz w:val="19"/>
                <w:szCs w:val="19"/>
              </w:rPr>
              <w:t>ys(99) is star(99, “solid”, “yellow”)</w:t>
            </w:r>
          </w:p>
          <w:p w14:paraId="11E5AA06" w14:textId="77777777" w:rsidR="007B6B24" w:rsidRPr="00803EB7" w:rsidRDefault="007B6B24" w:rsidP="00883EE4">
            <w:pPr>
              <w:rPr>
                <w:rFonts w:ascii="Courier" w:hAnsi="Courier" w:cs="Times"/>
                <w:sz w:val="22"/>
                <w:szCs w:val="22"/>
              </w:rPr>
            </w:pPr>
            <w:r>
              <w:rPr>
                <w:rFonts w:ascii="Courier" w:hAnsi="Courier" w:cs="Times"/>
                <w:sz w:val="22"/>
                <w:szCs w:val="22"/>
              </w:rPr>
              <w:t xml:space="preserve">   </w:t>
            </w:r>
            <w:r w:rsidRPr="00803EB7">
              <w:rPr>
                <w:rFonts w:ascii="Courier" w:hAnsi="Courier" w:cs="Times"/>
                <w:sz w:val="19"/>
                <w:szCs w:val="19"/>
              </w:rPr>
              <w:t>ys(33) is star(99, “solid”, “yellow”)</w:t>
            </w:r>
          </w:p>
          <w:p w14:paraId="32B85FED" w14:textId="77777777" w:rsidR="007B6B24" w:rsidRPr="00803EB7" w:rsidRDefault="007B6B24" w:rsidP="00883EE4">
            <w:pPr>
              <w:rPr>
                <w:rFonts w:ascii="Courier" w:hAnsi="Courier" w:cs="Times"/>
                <w:sz w:val="19"/>
                <w:szCs w:val="19"/>
              </w:rPr>
            </w:pPr>
          </w:p>
          <w:p w14:paraId="6644E654" w14:textId="77777777" w:rsidR="007B6B24" w:rsidRDefault="007B6B24" w:rsidP="00883EE4">
            <w:pPr>
              <w:rPr>
                <w:rFonts w:ascii="Courier" w:hAnsi="Courier" w:cs="Times"/>
                <w:sz w:val="22"/>
                <w:szCs w:val="22"/>
              </w:rPr>
            </w:pPr>
          </w:p>
          <w:p w14:paraId="7C451F8B" w14:textId="77777777" w:rsidR="007B6B24" w:rsidRDefault="007B6B24" w:rsidP="00883EE4">
            <w:pPr>
              <w:rPr>
                <w:rFonts w:ascii="Courier" w:hAnsi="Courier" w:cs="Times"/>
                <w:sz w:val="22"/>
                <w:szCs w:val="22"/>
              </w:rPr>
            </w:pPr>
            <w:r>
              <w:rPr>
                <w:rFonts w:ascii="Courier" w:hAnsi="Courier" w:cs="Times"/>
                <w:sz w:val="22"/>
                <w:szCs w:val="22"/>
              </w:rPr>
              <w:t>ys(size):</w:t>
            </w:r>
          </w:p>
          <w:p w14:paraId="02D82171" w14:textId="77777777" w:rsidR="007B6B24" w:rsidRDefault="007B6B24" w:rsidP="00883EE4">
            <w:pPr>
              <w:rPr>
                <w:rFonts w:ascii="Courier" w:hAnsi="Courier" w:cs="Times"/>
                <w:sz w:val="22"/>
                <w:szCs w:val="22"/>
              </w:rPr>
            </w:pPr>
            <w:r>
              <w:rPr>
                <w:rFonts w:ascii="Courier" w:hAnsi="Courier" w:cs="Times"/>
                <w:sz w:val="22"/>
                <w:szCs w:val="22"/>
              </w:rPr>
              <w:t xml:space="preserve">    star(size “solid” “yellow”)</w:t>
            </w:r>
          </w:p>
          <w:p w14:paraId="3887AEF6" w14:textId="77777777" w:rsidR="007B6B24" w:rsidRPr="00736EE5" w:rsidRDefault="007B6B24" w:rsidP="00883EE4">
            <w:pPr>
              <w:rPr>
                <w:rFonts w:ascii="Courier" w:hAnsi="Courier" w:cs="Times"/>
                <w:sz w:val="22"/>
                <w:szCs w:val="22"/>
              </w:rPr>
            </w:pPr>
            <w:r>
              <w:rPr>
                <w:rFonts w:ascii="Courier" w:hAnsi="Courier" w:cs="Times"/>
                <w:sz w:val="22"/>
                <w:szCs w:val="22"/>
              </w:rPr>
              <w:t>end</w:t>
            </w:r>
          </w:p>
          <w:p w14:paraId="484FF513" w14:textId="77777777" w:rsidR="007B6B24" w:rsidRDefault="007B6B24" w:rsidP="00883EE4">
            <w:pPr>
              <w:rPr>
                <w:rFonts w:ascii="Courier" w:hAnsi="Courier" w:cs="Times"/>
              </w:rPr>
            </w:pPr>
          </w:p>
          <w:p w14:paraId="3E79C55A" w14:textId="77777777" w:rsidR="007B6B24" w:rsidRPr="008E352E" w:rsidRDefault="007B6B24" w:rsidP="00883EE4">
            <w:pPr>
              <w:rPr>
                <w:rFonts w:ascii="Courier" w:hAnsi="Courier" w:cs="Times"/>
              </w:rPr>
            </w:pPr>
          </w:p>
        </w:tc>
        <w:tc>
          <w:tcPr>
            <w:tcW w:w="4387" w:type="dxa"/>
            <w:shd w:val="clear" w:color="auto" w:fill="auto"/>
          </w:tcPr>
          <w:p w14:paraId="6094D34D" w14:textId="77777777" w:rsidR="007B6B24" w:rsidRPr="008E352E" w:rsidRDefault="007B6B24" w:rsidP="00883EE4">
            <w:pPr>
              <w:rPr>
                <w:rFonts w:ascii="Courier" w:hAnsi="Courier" w:cs="Times"/>
              </w:rPr>
            </w:pPr>
          </w:p>
        </w:tc>
      </w:tr>
    </w:tbl>
    <w:p w14:paraId="37A1CDF6" w14:textId="77777777" w:rsidR="007B6B24" w:rsidRDefault="007B6B24" w:rsidP="007B6B24"/>
    <w:p w14:paraId="35635160" w14:textId="3B643B04" w:rsidR="00F12E59" w:rsidRDefault="00F12E59">
      <w:pPr>
        <w:widowControl/>
        <w:suppressAutoHyphens w:val="0"/>
      </w:pPr>
      <w:r>
        <w:br w:type="page"/>
      </w:r>
    </w:p>
    <w:p w14:paraId="0F38D781" w14:textId="77777777" w:rsidR="007B6B24" w:rsidRDefault="007B6B24" w:rsidP="00141228">
      <w:pPr>
        <w:ind w:right="-1260"/>
      </w:pPr>
    </w:p>
    <w:p w14:paraId="4B6DDBBE" w14:textId="6E77056B" w:rsidR="00D85C5E" w:rsidRPr="00D85C5E" w:rsidRDefault="00444703" w:rsidP="00B94E0C">
      <w:pPr>
        <w:pStyle w:val="Heading1"/>
      </w:pPr>
      <w:r>
        <w:t>Unit</w:t>
      </w:r>
      <w:r w:rsidR="00D85C5E" w:rsidRPr="00D85C5E">
        <w:t xml:space="preserve"> 2</w:t>
      </w:r>
    </w:p>
    <w:p w14:paraId="5093E289" w14:textId="77777777" w:rsidR="001E3EE9" w:rsidRDefault="001E3EE9" w:rsidP="001E3EE9">
      <w:pPr>
        <w:pBdr>
          <w:bottom w:val="single" w:sz="8" w:space="1" w:color="000000"/>
        </w:pBdr>
      </w:pPr>
    </w:p>
    <w:p w14:paraId="54668BCB" w14:textId="77777777" w:rsidR="001E3EE9" w:rsidRDefault="001E3EE9" w:rsidP="001E3EE9"/>
    <w:p w14:paraId="7D0DC568" w14:textId="77777777" w:rsidR="001E3EE9" w:rsidRDefault="001E3EE9" w:rsidP="001E3EE9">
      <w:pPr>
        <w:pBdr>
          <w:bottom w:val="single" w:sz="8" w:space="1" w:color="000000"/>
        </w:pBdr>
      </w:pPr>
    </w:p>
    <w:p w14:paraId="145B1EBF" w14:textId="77777777" w:rsidR="001E3EE9" w:rsidRDefault="001E3EE9" w:rsidP="001E3EE9"/>
    <w:p w14:paraId="06B73186" w14:textId="77777777" w:rsidR="001E3EE9" w:rsidRDefault="001E3EE9" w:rsidP="001E3EE9">
      <w:pPr>
        <w:pBdr>
          <w:bottom w:val="single" w:sz="8" w:space="1" w:color="000000"/>
        </w:pBdr>
      </w:pPr>
    </w:p>
    <w:p w14:paraId="3CF394A2" w14:textId="77777777" w:rsidR="001E3EE9" w:rsidRDefault="001E3EE9" w:rsidP="001E3EE9"/>
    <w:p w14:paraId="6799D21B" w14:textId="77777777" w:rsidR="001E3EE9" w:rsidRDefault="001E3EE9" w:rsidP="001E3EE9">
      <w:pPr>
        <w:pBdr>
          <w:bottom w:val="single" w:sz="8" w:space="1" w:color="000000"/>
        </w:pBdr>
      </w:pPr>
    </w:p>
    <w:p w14:paraId="131E4C0C" w14:textId="77777777" w:rsidR="001E3EE9" w:rsidRDefault="001E3EE9" w:rsidP="001E3EE9"/>
    <w:p w14:paraId="0C5833F7" w14:textId="77777777" w:rsidR="001E3EE9" w:rsidRDefault="001E3EE9" w:rsidP="001E3EE9">
      <w:pPr>
        <w:pBdr>
          <w:bottom w:val="single" w:sz="8" w:space="1" w:color="000000"/>
        </w:pBdr>
      </w:pPr>
    </w:p>
    <w:p w14:paraId="2ECE48C6" w14:textId="77777777" w:rsidR="001E3EE9" w:rsidRDefault="001E3EE9" w:rsidP="001E3EE9"/>
    <w:p w14:paraId="3ACA96B1" w14:textId="77777777" w:rsidR="001E3EE9" w:rsidRDefault="001E3EE9" w:rsidP="001E3EE9">
      <w:pPr>
        <w:pBdr>
          <w:bottom w:val="single" w:sz="8" w:space="1" w:color="000000"/>
        </w:pBdr>
      </w:pPr>
    </w:p>
    <w:p w14:paraId="0903D813" w14:textId="77777777" w:rsidR="001E3EE9" w:rsidRDefault="001E3EE9" w:rsidP="001E3EE9"/>
    <w:p w14:paraId="73850739" w14:textId="77777777" w:rsidR="001E3EE9" w:rsidRDefault="001E3EE9" w:rsidP="001E3EE9">
      <w:pPr>
        <w:pBdr>
          <w:bottom w:val="single" w:sz="8" w:space="1" w:color="000000"/>
        </w:pBdr>
      </w:pPr>
    </w:p>
    <w:p w14:paraId="517309FF" w14:textId="77777777" w:rsidR="001E3EE9" w:rsidRDefault="001E3EE9" w:rsidP="001E3EE9"/>
    <w:p w14:paraId="455351E1" w14:textId="77777777" w:rsidR="001E3EE9" w:rsidRDefault="001E3EE9" w:rsidP="001E3EE9">
      <w:pPr>
        <w:pBdr>
          <w:bottom w:val="single" w:sz="8" w:space="1" w:color="000000"/>
        </w:pBdr>
      </w:pPr>
    </w:p>
    <w:p w14:paraId="28790134" w14:textId="77777777" w:rsidR="001E3EE9" w:rsidRDefault="001E3EE9" w:rsidP="001E3EE9"/>
    <w:p w14:paraId="452FE0E9" w14:textId="77777777" w:rsidR="001E3EE9" w:rsidRDefault="001E3EE9" w:rsidP="001E3EE9">
      <w:pPr>
        <w:pBdr>
          <w:bottom w:val="single" w:sz="8" w:space="1" w:color="000000"/>
        </w:pBdr>
      </w:pPr>
    </w:p>
    <w:p w14:paraId="58D42D40" w14:textId="77777777" w:rsidR="001E3EE9" w:rsidRDefault="001E3EE9" w:rsidP="001E3EE9"/>
    <w:p w14:paraId="5ED8CB96" w14:textId="77777777" w:rsidR="001E3EE9" w:rsidRDefault="001E3EE9" w:rsidP="001E3EE9">
      <w:pPr>
        <w:pBdr>
          <w:bottom w:val="single" w:sz="8" w:space="1" w:color="000000"/>
        </w:pBdr>
      </w:pPr>
    </w:p>
    <w:p w14:paraId="3E072371" w14:textId="77777777" w:rsidR="001E3EE9" w:rsidRDefault="001E3EE9" w:rsidP="001E3EE9"/>
    <w:p w14:paraId="32E779BF" w14:textId="77777777" w:rsidR="001E3EE9" w:rsidRDefault="001E3EE9" w:rsidP="001E3EE9">
      <w:pPr>
        <w:pBdr>
          <w:bottom w:val="single" w:sz="8" w:space="1" w:color="000000"/>
        </w:pBdr>
      </w:pPr>
    </w:p>
    <w:p w14:paraId="75366A1A" w14:textId="77777777" w:rsidR="001E3EE9" w:rsidRDefault="001E3EE9" w:rsidP="001E3EE9"/>
    <w:p w14:paraId="43915FDB" w14:textId="77777777" w:rsidR="001E3EE9" w:rsidRDefault="001E3EE9" w:rsidP="001E3EE9">
      <w:pPr>
        <w:pBdr>
          <w:bottom w:val="single" w:sz="8" w:space="1" w:color="000000"/>
        </w:pBdr>
      </w:pPr>
    </w:p>
    <w:p w14:paraId="3B172A81" w14:textId="77777777" w:rsidR="001E3EE9" w:rsidRDefault="001E3EE9" w:rsidP="001E3EE9"/>
    <w:p w14:paraId="02C65775" w14:textId="77777777" w:rsidR="001E3EE9" w:rsidRDefault="001E3EE9" w:rsidP="001E3EE9">
      <w:pPr>
        <w:pBdr>
          <w:bottom w:val="single" w:sz="8" w:space="1" w:color="000000"/>
        </w:pBdr>
      </w:pPr>
    </w:p>
    <w:p w14:paraId="0E15C6A6" w14:textId="77777777" w:rsidR="001E3EE9" w:rsidRDefault="001E3EE9" w:rsidP="001E3EE9"/>
    <w:p w14:paraId="7472890C" w14:textId="77777777" w:rsidR="001E3EE9" w:rsidRDefault="001E3EE9" w:rsidP="001E3EE9">
      <w:pPr>
        <w:pBdr>
          <w:bottom w:val="single" w:sz="8" w:space="1" w:color="000000"/>
        </w:pBdr>
      </w:pPr>
    </w:p>
    <w:p w14:paraId="690091C9" w14:textId="77777777" w:rsidR="001E3EE9" w:rsidRDefault="001E3EE9" w:rsidP="001E3EE9"/>
    <w:p w14:paraId="55E5B2BF" w14:textId="77777777" w:rsidR="001E3EE9" w:rsidRDefault="001E3EE9" w:rsidP="001E3EE9">
      <w:pPr>
        <w:pBdr>
          <w:bottom w:val="single" w:sz="8" w:space="1" w:color="000000"/>
        </w:pBdr>
      </w:pPr>
    </w:p>
    <w:p w14:paraId="68072459" w14:textId="77777777" w:rsidR="001E3EE9" w:rsidRDefault="001E3EE9" w:rsidP="001E3EE9"/>
    <w:p w14:paraId="750A57CD" w14:textId="77777777" w:rsidR="001E3EE9" w:rsidRDefault="001E3EE9" w:rsidP="001E3EE9">
      <w:pPr>
        <w:pBdr>
          <w:bottom w:val="single" w:sz="8" w:space="1" w:color="000000"/>
        </w:pBdr>
      </w:pPr>
    </w:p>
    <w:p w14:paraId="28D73BC6" w14:textId="77777777" w:rsidR="001E3EE9" w:rsidRDefault="001E3EE9" w:rsidP="001E3EE9"/>
    <w:p w14:paraId="641CEEC6" w14:textId="77777777" w:rsidR="001E3EE9" w:rsidRDefault="001E3EE9" w:rsidP="001E3EE9">
      <w:pPr>
        <w:pBdr>
          <w:bottom w:val="single" w:sz="8" w:space="1" w:color="000000"/>
        </w:pBdr>
      </w:pPr>
    </w:p>
    <w:p w14:paraId="45010596" w14:textId="77777777" w:rsidR="001E3EE9" w:rsidRDefault="001E3EE9" w:rsidP="001E3EE9"/>
    <w:p w14:paraId="5340154C" w14:textId="77777777" w:rsidR="001E3EE9" w:rsidRDefault="001E3EE9" w:rsidP="001E3EE9">
      <w:pPr>
        <w:pBdr>
          <w:bottom w:val="single" w:sz="8" w:space="1" w:color="000000"/>
        </w:pBdr>
      </w:pPr>
    </w:p>
    <w:p w14:paraId="5C7DDB3A" w14:textId="77777777" w:rsidR="001E3EE9" w:rsidRDefault="001E3EE9" w:rsidP="001E3EE9"/>
    <w:p w14:paraId="63501902" w14:textId="77777777" w:rsidR="001E3EE9" w:rsidRDefault="001E3EE9" w:rsidP="001E3EE9">
      <w:pPr>
        <w:pBdr>
          <w:bottom w:val="single" w:sz="8" w:space="1" w:color="000000"/>
        </w:pBdr>
      </w:pPr>
    </w:p>
    <w:p w14:paraId="12DC52DF" w14:textId="77777777" w:rsidR="00DD503D" w:rsidRDefault="00DD503D" w:rsidP="00DD503D">
      <w:pPr>
        <w:ind w:right="-1260"/>
      </w:pPr>
    </w:p>
    <w:p w14:paraId="2963F321" w14:textId="77777777" w:rsidR="00D42630" w:rsidRDefault="00D42630" w:rsidP="00DD503D">
      <w:pPr>
        <w:ind w:right="-1260"/>
      </w:pPr>
    </w:p>
    <w:p w14:paraId="7A7302B7" w14:textId="77777777" w:rsidR="00D42630" w:rsidRDefault="00D42630" w:rsidP="00DD503D">
      <w:pPr>
        <w:ind w:right="-1260"/>
      </w:pPr>
    </w:p>
    <w:p w14:paraId="293C1C7F" w14:textId="77777777" w:rsidR="00D42630" w:rsidRDefault="00D42630" w:rsidP="00DD503D">
      <w:pPr>
        <w:ind w:right="-1260"/>
      </w:pPr>
    </w:p>
    <w:p w14:paraId="021DEAEA" w14:textId="77777777" w:rsidR="00D42630" w:rsidRDefault="00D42630" w:rsidP="00DD503D">
      <w:pPr>
        <w:ind w:right="-1260"/>
      </w:pPr>
    </w:p>
    <w:p w14:paraId="50C9BE04" w14:textId="77777777" w:rsidR="00D42630" w:rsidRDefault="00D42630" w:rsidP="00DD503D">
      <w:pPr>
        <w:ind w:right="-1260"/>
      </w:pPr>
    </w:p>
    <w:p w14:paraId="668B8355" w14:textId="77777777" w:rsidR="00D42630" w:rsidRDefault="00D42630" w:rsidP="00DD503D">
      <w:pPr>
        <w:ind w:right="-1260"/>
      </w:pPr>
    </w:p>
    <w:p w14:paraId="113A4998" w14:textId="77777777" w:rsidR="00D42630" w:rsidRDefault="00D42630" w:rsidP="00DD503D">
      <w:pPr>
        <w:ind w:right="-1260"/>
      </w:pPr>
    </w:p>
    <w:p w14:paraId="04260D69" w14:textId="77777777" w:rsidR="00D42630" w:rsidRPr="00141228" w:rsidRDefault="00141228" w:rsidP="00DD503D">
      <w:pPr>
        <w:ind w:right="-1260"/>
        <w:rPr>
          <w:rFonts w:ascii="Trebuchet MS" w:hAnsi="Trebuchet MS" w:cs="Trebuchet MS"/>
          <w:sz w:val="4"/>
          <w:szCs w:val="4"/>
        </w:rPr>
      </w:pPr>
      <w:r>
        <w:rPr>
          <w:rFonts w:ascii="Trebuchet MS" w:hAnsi="Trebuchet MS" w:cs="Trebuchet MS"/>
          <w:sz w:val="36"/>
          <w:szCs w:val="36"/>
        </w:rPr>
        <w:br w:type="page"/>
      </w:r>
    </w:p>
    <w:p w14:paraId="42DD29AB" w14:textId="77777777" w:rsidR="00782514" w:rsidRPr="00F96975" w:rsidRDefault="00782514" w:rsidP="00B94E0C">
      <w:pPr>
        <w:pStyle w:val="Heading1"/>
      </w:pPr>
      <w:r>
        <w:lastRenderedPageBreak/>
        <w:t>Word P</w:t>
      </w:r>
      <w:r w:rsidRPr="00782514">
        <w:t>roblem</w:t>
      </w:r>
      <w:r>
        <w:t>: double-radius</w:t>
      </w:r>
    </w:p>
    <w:p w14:paraId="0DF19F30" w14:textId="54A16840" w:rsidR="00DD503D" w:rsidRPr="008D21F3" w:rsidRDefault="008D21F3" w:rsidP="00DD503D">
      <w:pPr>
        <w:rPr>
          <w:rFonts w:ascii="Trebuchet MS" w:hAnsi="Trebuchet MS" w:cs="Trebuchet MS"/>
          <w:sz w:val="22"/>
          <w:szCs w:val="22"/>
        </w:rPr>
      </w:pPr>
      <w:r>
        <w:rPr>
          <w:rFonts w:ascii="Century Gothic" w:hAnsi="Century Gothic" w:cs="Trebuchet MS"/>
          <w:sz w:val="28"/>
          <w:szCs w:val="28"/>
        </w:rPr>
        <w:t xml:space="preserve">Write a function </w:t>
      </w:r>
      <w:r>
        <w:rPr>
          <w:rFonts w:ascii="Century Gothic" w:hAnsi="Century Gothic" w:cs="Trebuchet MS"/>
          <w:i/>
          <w:sz w:val="28"/>
          <w:szCs w:val="28"/>
        </w:rPr>
        <w:t>double-radius</w:t>
      </w:r>
      <w:r>
        <w:rPr>
          <w:rFonts w:ascii="Century Gothic" w:hAnsi="Century Gothic" w:cs="Trebuchet MS"/>
          <w:sz w:val="28"/>
          <w:szCs w:val="28"/>
        </w:rPr>
        <w:t xml:space="preserve">, which takes in a radius and </w:t>
      </w:r>
      <w:r w:rsidR="00BC7B4F">
        <w:rPr>
          <w:rFonts w:ascii="Century Gothic" w:hAnsi="Century Gothic" w:cs="Trebuchet MS"/>
          <w:sz w:val="28"/>
          <w:szCs w:val="28"/>
        </w:rPr>
        <w:t xml:space="preserve">a color. It </w:t>
      </w:r>
      <w:r>
        <w:rPr>
          <w:rFonts w:ascii="Century Gothic" w:hAnsi="Century Gothic" w:cs="Trebuchet MS"/>
          <w:sz w:val="28"/>
          <w:szCs w:val="28"/>
        </w:rPr>
        <w:t>produces a</w:t>
      </w:r>
      <w:r w:rsidR="00BC7B4F">
        <w:rPr>
          <w:rFonts w:ascii="Century Gothic" w:hAnsi="Century Gothic" w:cs="Trebuchet MS"/>
          <w:sz w:val="28"/>
          <w:szCs w:val="28"/>
        </w:rPr>
        <w:t>n outlined</w:t>
      </w:r>
      <w:r>
        <w:rPr>
          <w:rFonts w:ascii="Century Gothic" w:hAnsi="Century Gothic" w:cs="Trebuchet MS"/>
          <w:sz w:val="28"/>
          <w:szCs w:val="28"/>
        </w:rPr>
        <w:t xml:space="preserve"> circle </w:t>
      </w:r>
      <w:r w:rsidR="00BC7B4F">
        <w:rPr>
          <w:rFonts w:ascii="Century Gothic" w:hAnsi="Century Gothic" w:cs="Trebuchet MS"/>
          <w:sz w:val="28"/>
          <w:szCs w:val="28"/>
        </w:rPr>
        <w:t>of whatever color was passed in, whose radius</w:t>
      </w:r>
      <w:r>
        <w:rPr>
          <w:rFonts w:ascii="Century Gothic" w:hAnsi="Century Gothic" w:cs="Trebuchet MS"/>
          <w:sz w:val="28"/>
          <w:szCs w:val="28"/>
        </w:rPr>
        <w:t xml:space="preserve"> is twice </w:t>
      </w:r>
      <w:r w:rsidR="00BC7B4F">
        <w:rPr>
          <w:rFonts w:ascii="Century Gothic" w:hAnsi="Century Gothic" w:cs="Trebuchet MS"/>
          <w:sz w:val="28"/>
          <w:szCs w:val="28"/>
        </w:rPr>
        <w:t>as big as the input</w:t>
      </w:r>
      <w:r w:rsidR="00505BC5">
        <w:rPr>
          <w:rFonts w:ascii="Century Gothic" w:hAnsi="Century Gothic" w:cs="Trebuchet MS"/>
          <w:sz w:val="28"/>
          <w:szCs w:val="28"/>
        </w:rPr>
        <w:t>.</w:t>
      </w:r>
    </w:p>
    <w:p w14:paraId="0974A18C" w14:textId="77777777" w:rsidR="00DD503D" w:rsidRPr="00D97C37" w:rsidRDefault="00DD503D" w:rsidP="00B94E0C">
      <w:pPr>
        <w:pStyle w:val="Heading2"/>
      </w:pPr>
      <w:r w:rsidRPr="00D97C37">
        <w:t>Contract+Purpose Statement</w:t>
      </w:r>
    </w:p>
    <w:p w14:paraId="5A6638AC" w14:textId="77777777" w:rsidR="00DD503D" w:rsidRPr="00505BC5" w:rsidRDefault="00DD503D" w:rsidP="00DD503D">
      <w:pPr>
        <w:rPr>
          <w:rFonts w:ascii="Century Gothic" w:hAnsi="Century Gothic" w:cs="Trebuchet MS"/>
          <w:sz w:val="22"/>
          <w:szCs w:val="22"/>
        </w:rPr>
      </w:pPr>
      <w:r w:rsidRPr="00505BC5">
        <w:rPr>
          <w:rFonts w:ascii="Century Gothic" w:hAnsi="Century Gothic" w:cs="Trebuchet MS"/>
          <w:sz w:val="22"/>
          <w:szCs w:val="22"/>
        </w:rPr>
        <w:t>Every contract has three parts:</w:t>
      </w:r>
    </w:p>
    <w:p w14:paraId="1E98FCE5" w14:textId="77777777" w:rsidR="00DD503D" w:rsidRDefault="00DD503D" w:rsidP="00DD503D">
      <w:pPr>
        <w:rPr>
          <w:rFonts w:ascii="Trebuchet MS" w:hAnsi="Trebuchet MS" w:cs="Trebuchet MS"/>
          <w:sz w:val="22"/>
          <w:szCs w:val="22"/>
        </w:rPr>
      </w:pPr>
    </w:p>
    <w:p w14:paraId="6E2AB1EF" w14:textId="31E0AAEB" w:rsidR="00DD503D" w:rsidRPr="002C6F24" w:rsidRDefault="00DD503D" w:rsidP="00DD503D">
      <w:pPr>
        <w:rPr>
          <w:rFonts w:ascii="Courier New" w:hAnsi="Courier New" w:cs="Courier New"/>
          <w:sz w:val="22"/>
          <w:szCs w:val="22"/>
        </w:rPr>
      </w:pPr>
      <w:r w:rsidRPr="002C6F24">
        <w:rPr>
          <w:rFonts w:ascii="Courier New" w:hAnsi="Courier New" w:cs="Courier New"/>
          <w:sz w:val="36"/>
          <w:szCs w:val="22"/>
        </w:rPr>
        <w:t>#</w:t>
      </w:r>
      <w:r w:rsidR="002C6F24">
        <w:rPr>
          <w:rFonts w:ascii="Courier New" w:hAnsi="Courier New" w:cs="Courier New"/>
          <w:sz w:val="22"/>
          <w:szCs w:val="22"/>
        </w:rPr>
        <w:t xml:space="preserve"> ___________</w:t>
      </w:r>
      <w:r w:rsidRPr="002C6F24">
        <w:rPr>
          <w:rFonts w:ascii="Courier New" w:hAnsi="Courier New" w:cs="Courier New"/>
          <w:sz w:val="22"/>
          <w:szCs w:val="22"/>
        </w:rPr>
        <w:t xml:space="preserve">____ </w:t>
      </w:r>
      <w:r w:rsidRPr="002C6F24">
        <w:rPr>
          <w:rFonts w:ascii="Courier New" w:hAnsi="Courier New" w:cs="Courier New"/>
          <w:sz w:val="36"/>
          <w:szCs w:val="22"/>
        </w:rPr>
        <w:t>:</w:t>
      </w:r>
      <w:r w:rsidR="002C6F24">
        <w:rPr>
          <w:rFonts w:ascii="Courier New" w:hAnsi="Courier New" w:cs="Courier New"/>
          <w:sz w:val="22"/>
          <w:szCs w:val="22"/>
        </w:rPr>
        <w:t xml:space="preserve"> ______________________________</w:t>
      </w:r>
      <w:r w:rsidRPr="002C6F24">
        <w:rPr>
          <w:rFonts w:ascii="Courier New" w:hAnsi="Courier New" w:cs="Courier New"/>
          <w:sz w:val="22"/>
          <w:szCs w:val="22"/>
        </w:rPr>
        <w:t xml:space="preserve">______ </w:t>
      </w:r>
      <w:r w:rsidR="00D12DD3" w:rsidRPr="00D12DD3">
        <w:sym w:font="Wingdings" w:char="F0E0"/>
      </w:r>
      <w:r w:rsidR="002C6F24">
        <w:rPr>
          <w:rFonts w:ascii="Courier New" w:hAnsi="Courier New" w:cs="Courier New"/>
          <w:sz w:val="22"/>
          <w:szCs w:val="22"/>
        </w:rPr>
        <w:t xml:space="preserve"> ____________</w:t>
      </w:r>
    </w:p>
    <w:p w14:paraId="76F9085F" w14:textId="77777777" w:rsidR="00DD503D" w:rsidRPr="002C6F24" w:rsidRDefault="00DD503D" w:rsidP="00DD503D">
      <w:pPr>
        <w:rPr>
          <w:rFonts w:ascii="Courier New" w:hAnsi="Courier New" w:cs="Courier New"/>
          <w:sz w:val="18"/>
          <w:szCs w:val="22"/>
        </w:rPr>
      </w:pPr>
      <w:r w:rsidRPr="002C6F24">
        <w:rPr>
          <w:rFonts w:ascii="Courier New" w:hAnsi="Courier New" w:cs="Courier New"/>
          <w:sz w:val="22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>name</w:t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  <w:t>Domain</w:t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  <w:t xml:space="preserve">    </w:t>
      </w:r>
      <w:r w:rsid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>Range</w:t>
      </w:r>
    </w:p>
    <w:p w14:paraId="4AC309BD" w14:textId="77777777" w:rsidR="00DD503D" w:rsidRPr="002C6F24" w:rsidRDefault="00DD503D" w:rsidP="00DD503D">
      <w:pPr>
        <w:rPr>
          <w:rFonts w:ascii="Courier New" w:hAnsi="Courier New" w:cs="Courier New"/>
          <w:sz w:val="18"/>
          <w:szCs w:val="22"/>
        </w:rPr>
      </w:pPr>
    </w:p>
    <w:p w14:paraId="375980C9" w14:textId="02A6D0B5" w:rsidR="00DD503D" w:rsidRDefault="00DD503D" w:rsidP="00DD503D">
      <w:pPr>
        <w:rPr>
          <w:rFonts w:ascii="Courier New" w:hAnsi="Courier New" w:cs="Courier New"/>
          <w:sz w:val="22"/>
          <w:szCs w:val="22"/>
        </w:rPr>
      </w:pPr>
      <w:r w:rsidRPr="002C6F24">
        <w:rPr>
          <w:rFonts w:ascii="Courier New" w:hAnsi="Courier New" w:cs="Courier New"/>
          <w:sz w:val="36"/>
          <w:szCs w:val="22"/>
        </w:rPr>
        <w:t>#</w:t>
      </w:r>
      <w:r w:rsidR="00505BC5">
        <w:rPr>
          <w:rFonts w:ascii="Courier New" w:hAnsi="Courier New" w:cs="Courier New"/>
          <w:sz w:val="22"/>
          <w:szCs w:val="22"/>
        </w:rPr>
        <w:t xml:space="preserve"> </w:t>
      </w:r>
      <w:r w:rsidRPr="002C6F24">
        <w:rPr>
          <w:rFonts w:ascii="Courier New" w:hAnsi="Courier New" w:cs="Courier New"/>
          <w:sz w:val="22"/>
          <w:szCs w:val="22"/>
        </w:rPr>
        <w:t>_______________________</w:t>
      </w:r>
      <w:r w:rsidR="002C6F24">
        <w:rPr>
          <w:rFonts w:ascii="Courier New" w:hAnsi="Courier New" w:cs="Courier New"/>
          <w:sz w:val="22"/>
          <w:szCs w:val="22"/>
        </w:rPr>
        <w:t>_____________</w:t>
      </w:r>
      <w:r w:rsidRPr="002C6F24">
        <w:rPr>
          <w:rFonts w:ascii="Courier New" w:hAnsi="Courier New" w:cs="Courier New"/>
          <w:sz w:val="22"/>
          <w:szCs w:val="22"/>
        </w:rPr>
        <w:t>____________________________________</w:t>
      </w:r>
    </w:p>
    <w:p w14:paraId="1057740D" w14:textId="77777777" w:rsidR="00E375B2" w:rsidRPr="002C6F24" w:rsidRDefault="00E375B2" w:rsidP="00DD503D">
      <w:pPr>
        <w:rPr>
          <w:rFonts w:ascii="Courier New" w:hAnsi="Courier New" w:cs="Courier New"/>
          <w:sz w:val="18"/>
          <w:szCs w:val="22"/>
        </w:rPr>
      </w:pPr>
    </w:p>
    <w:p w14:paraId="7FAE72C9" w14:textId="77777777" w:rsidR="00DD503D" w:rsidRPr="002C6F24" w:rsidRDefault="00DD503D" w:rsidP="00DD503D">
      <w:pPr>
        <w:rPr>
          <w:rFonts w:ascii="Courier New" w:hAnsi="Courier New" w:cs="Courier New"/>
          <w:color w:val="FFFFFF"/>
        </w:rPr>
      </w:pP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  <w:t>What does the function do?</w:t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  <w:t xml:space="preserve">    </w:t>
      </w:r>
    </w:p>
    <w:p w14:paraId="62768C11" w14:textId="77777777" w:rsidR="00DD503D" w:rsidRPr="00505BC5" w:rsidRDefault="00DD503D" w:rsidP="00B94E0C">
      <w:pPr>
        <w:pStyle w:val="Heading2"/>
        <w:rPr>
          <w:rFonts w:cs="Trebuchet MS"/>
        </w:rPr>
      </w:pPr>
      <w:r w:rsidRPr="00505BC5">
        <w:t>Give Examples</w:t>
      </w:r>
    </w:p>
    <w:p w14:paraId="78E85C89" w14:textId="77777777" w:rsidR="00DD503D" w:rsidRPr="00505BC5" w:rsidRDefault="00DD503D" w:rsidP="00DD503D">
      <w:pPr>
        <w:pStyle w:val="ListParagraph"/>
        <w:ind w:left="0"/>
        <w:rPr>
          <w:rFonts w:ascii="Century Gothic" w:hAnsi="Century Gothic" w:cs="Courier"/>
          <w:sz w:val="22"/>
          <w:szCs w:val="22"/>
        </w:rPr>
      </w:pPr>
      <w:r w:rsidRPr="00505BC5">
        <w:rPr>
          <w:rFonts w:ascii="Century Gothic" w:hAnsi="Century Gothic" w:cs="Trebuchet MS"/>
          <w:sz w:val="22"/>
          <w:szCs w:val="22"/>
        </w:rPr>
        <w:t>Write examples of your function in action</w:t>
      </w:r>
    </w:p>
    <w:p w14:paraId="0532F759" w14:textId="77777777" w:rsidR="00DD503D" w:rsidRDefault="00DD503D" w:rsidP="00DD503D">
      <w:pPr>
        <w:rPr>
          <w:rFonts w:ascii="Courier" w:hAnsi="Courier" w:cs="Courier"/>
          <w:sz w:val="22"/>
          <w:szCs w:val="22"/>
        </w:rPr>
      </w:pPr>
    </w:p>
    <w:p w14:paraId="0F47C350" w14:textId="77777777" w:rsidR="00DD503D" w:rsidRDefault="00DD503D" w:rsidP="00F26251">
      <w:pPr>
        <w:pStyle w:val="Code"/>
        <w:framePr w:wrap="around"/>
      </w:pPr>
      <w:r w:rsidRPr="002C6F24">
        <w:t>example</w:t>
      </w:r>
      <w:r w:rsidR="002146A4" w:rsidRPr="002C6F24">
        <w:t>s</w:t>
      </w:r>
      <w:r w:rsidRPr="002C6F24">
        <w:t>:</w:t>
      </w:r>
    </w:p>
    <w:p w14:paraId="7F691E52" w14:textId="77777777" w:rsidR="001147FB" w:rsidRPr="002C6F24" w:rsidRDefault="001147FB" w:rsidP="00F26251">
      <w:pPr>
        <w:pStyle w:val="Code"/>
        <w:framePr w:wrap="around"/>
      </w:pPr>
    </w:p>
    <w:p w14:paraId="53582D00" w14:textId="18B1E4A5" w:rsidR="00F75D97" w:rsidRDefault="001147FB" w:rsidP="00F26251">
      <w:pPr>
        <w:pStyle w:val="Code"/>
        <w:framePr w:wrap="around"/>
      </w:pPr>
      <w:r>
        <w:rPr>
          <w:sz w:val="18"/>
        </w:rPr>
        <w:t xml:space="preserve">     </w:t>
      </w:r>
      <w:r w:rsidR="00F75D97">
        <w:t>_____________(</w:t>
      </w:r>
      <w:r w:rsidR="00607354">
        <w:t>___________________)</w:t>
      </w:r>
      <w:r w:rsidR="00F75D97">
        <w:t xml:space="preserve"> </w:t>
      </w:r>
    </w:p>
    <w:p w14:paraId="156BA097" w14:textId="50CD8E0E" w:rsidR="00DD503D" w:rsidRDefault="001147FB" w:rsidP="00DD503D">
      <w:pPr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28"/>
        </w:rPr>
        <w:t xml:space="preserve">                      </w:t>
      </w:r>
      <w:r w:rsidR="00DD503D">
        <w:rPr>
          <w:rFonts w:ascii="Trebuchet MS" w:hAnsi="Trebuchet MS" w:cs="Trebuchet MS"/>
          <w:sz w:val="18"/>
        </w:rPr>
        <w:t>the user types…</w:t>
      </w:r>
      <w:r w:rsidR="00DD503D">
        <w:rPr>
          <w:rFonts w:ascii="Trebuchet MS" w:hAnsi="Trebuchet MS" w:cs="Trebuchet MS"/>
          <w:sz w:val="18"/>
        </w:rPr>
        <w:tab/>
      </w:r>
    </w:p>
    <w:p w14:paraId="5CFC8796" w14:textId="77777777" w:rsidR="00DD503D" w:rsidRDefault="00DD503D" w:rsidP="00DD503D">
      <w:pPr>
        <w:ind w:right="-1260"/>
        <w:rPr>
          <w:rFonts w:ascii="Trebuchet MS" w:hAnsi="Trebuchet MS" w:cs="Trebuchet MS"/>
          <w:sz w:val="28"/>
        </w:rPr>
      </w:pPr>
    </w:p>
    <w:p w14:paraId="5EEA7150" w14:textId="067459EB" w:rsidR="00DD503D" w:rsidRDefault="00DD503D" w:rsidP="00DD503D">
      <w:pPr>
        <w:ind w:right="-1260"/>
        <w:rPr>
          <w:rFonts w:ascii="Trebuchet MS" w:eastAsia="Trebuchet MS" w:hAnsi="Trebuchet MS" w:cs="Trebuchet MS"/>
          <w:sz w:val="22"/>
        </w:rPr>
      </w:pPr>
      <w:r>
        <w:rPr>
          <w:rFonts w:ascii="Trebuchet MS" w:hAnsi="Trebuchet MS" w:cs="Trebuchet MS"/>
          <w:sz w:val="28"/>
        </w:rPr>
        <w:t xml:space="preserve">        </w:t>
      </w:r>
      <w:r w:rsidR="00A0576B" w:rsidRPr="00A0576B">
        <w:rPr>
          <w:rFonts w:ascii="Courier" w:hAnsi="Courier"/>
          <w:sz w:val="32"/>
          <w:szCs w:val="32"/>
        </w:rPr>
        <w:t>is</w:t>
      </w:r>
      <w:r w:rsidR="00A0576B">
        <w:rPr>
          <w:rFonts w:ascii="Trebuchet MS" w:hAnsi="Trebuchet MS" w:cs="Trebuchet MS"/>
          <w:sz w:val="28"/>
        </w:rPr>
        <w:t xml:space="preserve"> </w:t>
      </w:r>
      <w:r>
        <w:rPr>
          <w:rFonts w:ascii="Trebuchet MS" w:hAnsi="Trebuchet MS" w:cs="Trebuchet MS"/>
          <w:sz w:val="28"/>
        </w:rPr>
        <w:t>___________________________________________________________</w:t>
      </w:r>
      <w:r w:rsidR="00607354">
        <w:rPr>
          <w:rFonts w:ascii="Trebuchet MS" w:hAnsi="Trebuchet MS" w:cs="Trebuchet MS"/>
          <w:sz w:val="28"/>
        </w:rPr>
        <w:t>__</w:t>
      </w:r>
    </w:p>
    <w:p w14:paraId="6309F283" w14:textId="77777777" w:rsidR="00DD503D" w:rsidRDefault="00DD503D" w:rsidP="00DD503D">
      <w:pPr>
        <w:ind w:right="-1260"/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  <w:t xml:space="preserve">             ...which should become</w:t>
      </w:r>
    </w:p>
    <w:p w14:paraId="0FA96D60" w14:textId="77777777" w:rsidR="00DD503D" w:rsidRDefault="00DD503D" w:rsidP="00DD503D">
      <w:pPr>
        <w:ind w:right="-1260"/>
        <w:rPr>
          <w:rFonts w:ascii="Trebuchet MS" w:hAnsi="Trebuchet MS" w:cs="Trebuchet MS"/>
          <w:sz w:val="18"/>
        </w:rPr>
      </w:pPr>
    </w:p>
    <w:p w14:paraId="71D5B0EC" w14:textId="77777777" w:rsidR="00DD503D" w:rsidRDefault="00DD503D" w:rsidP="00DD503D">
      <w:pPr>
        <w:ind w:right="-1260"/>
        <w:rPr>
          <w:rFonts w:ascii="Trebuchet MS" w:hAnsi="Trebuchet MS" w:cs="Trebuchet MS"/>
          <w:sz w:val="18"/>
        </w:rPr>
      </w:pPr>
    </w:p>
    <w:p w14:paraId="78C32E44" w14:textId="363B4D74" w:rsidR="00F75D97" w:rsidRDefault="001147FB" w:rsidP="00F26251">
      <w:pPr>
        <w:pStyle w:val="Code"/>
        <w:framePr w:wrap="around"/>
      </w:pPr>
      <w:r>
        <w:rPr>
          <w:sz w:val="18"/>
        </w:rPr>
        <w:t xml:space="preserve">     </w:t>
      </w:r>
      <w:r w:rsidR="00F75D97">
        <w:t>_____________(</w:t>
      </w:r>
      <w:r w:rsidR="007D53B9">
        <w:t xml:space="preserve">___________________) </w:t>
      </w:r>
      <w:r w:rsidR="00F75D97">
        <w:t xml:space="preserve"> </w:t>
      </w:r>
    </w:p>
    <w:p w14:paraId="07025372" w14:textId="77777777" w:rsidR="001147FB" w:rsidRDefault="00DD503D" w:rsidP="00DD503D">
      <w:pPr>
        <w:ind w:right="-1260"/>
        <w:rPr>
          <w:rFonts w:ascii="Trebuchet MS" w:eastAsia="Trebuchet MS" w:hAnsi="Trebuchet MS" w:cs="Trebuchet MS"/>
          <w:sz w:val="22"/>
        </w:rPr>
      </w:pPr>
      <w:r>
        <w:rPr>
          <w:rFonts w:ascii="Trebuchet MS" w:eastAsia="Trebuchet MS" w:hAnsi="Trebuchet MS" w:cs="Trebuchet MS"/>
          <w:sz w:val="22"/>
        </w:rPr>
        <w:t xml:space="preserve">                       </w:t>
      </w:r>
    </w:p>
    <w:p w14:paraId="1AFD5C52" w14:textId="062F6AFA" w:rsidR="00DD503D" w:rsidRDefault="001147FB" w:rsidP="00DD503D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eastAsia="Trebuchet MS" w:hAnsi="Trebuchet MS" w:cs="Trebuchet MS"/>
          <w:sz w:val="22"/>
        </w:rPr>
        <w:t xml:space="preserve">                          </w:t>
      </w:r>
      <w:r w:rsidR="00DD503D">
        <w:rPr>
          <w:rFonts w:ascii="Trebuchet MS" w:hAnsi="Trebuchet MS" w:cs="Trebuchet MS"/>
          <w:sz w:val="18"/>
        </w:rPr>
        <w:t>the user types…</w:t>
      </w:r>
      <w:r w:rsidR="00DD503D">
        <w:rPr>
          <w:rFonts w:ascii="Trebuchet MS" w:hAnsi="Trebuchet MS" w:cs="Trebuchet MS"/>
          <w:sz w:val="18"/>
        </w:rPr>
        <w:tab/>
      </w:r>
    </w:p>
    <w:p w14:paraId="04CB6C7E" w14:textId="77777777" w:rsidR="00DD503D" w:rsidRDefault="00DD503D" w:rsidP="00DD503D">
      <w:pPr>
        <w:ind w:right="-1260"/>
        <w:rPr>
          <w:rFonts w:ascii="Trebuchet MS" w:hAnsi="Trebuchet MS" w:cs="Trebuchet MS"/>
          <w:sz w:val="28"/>
        </w:rPr>
      </w:pPr>
    </w:p>
    <w:p w14:paraId="0B0DC1D1" w14:textId="04F4966C" w:rsidR="00DD503D" w:rsidRDefault="00DD503D" w:rsidP="00DD503D">
      <w:pPr>
        <w:ind w:right="-1260"/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sz w:val="28"/>
        </w:rPr>
        <w:t xml:space="preserve">        </w:t>
      </w:r>
      <w:r w:rsidR="00607354" w:rsidRPr="00A0576B">
        <w:rPr>
          <w:rFonts w:ascii="Courier" w:hAnsi="Courier"/>
          <w:sz w:val="32"/>
          <w:szCs w:val="32"/>
        </w:rPr>
        <w:t>is</w:t>
      </w:r>
      <w:r w:rsidR="00607354">
        <w:rPr>
          <w:rFonts w:ascii="Trebuchet MS" w:hAnsi="Trebuchet MS" w:cs="Trebuchet MS"/>
          <w:sz w:val="28"/>
        </w:rPr>
        <w:t xml:space="preserve"> _____________________________________________________________</w:t>
      </w:r>
    </w:p>
    <w:p w14:paraId="29D13091" w14:textId="77777777" w:rsidR="00DD503D" w:rsidRDefault="00DD503D" w:rsidP="00DD503D">
      <w:pPr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  <w:t xml:space="preserve">           ...which should become</w:t>
      </w:r>
    </w:p>
    <w:p w14:paraId="5940E2A5" w14:textId="77777777" w:rsidR="00DD503D" w:rsidRDefault="00DD503D" w:rsidP="00F26251">
      <w:pPr>
        <w:pStyle w:val="Code"/>
        <w:framePr w:wrap="around"/>
      </w:pPr>
      <w:r w:rsidRPr="002C6F24">
        <w:t>end</w:t>
      </w:r>
    </w:p>
    <w:p w14:paraId="363E5534" w14:textId="77777777" w:rsidR="00E375B2" w:rsidRPr="002C6F24" w:rsidRDefault="00E375B2" w:rsidP="00DD503D">
      <w:pPr>
        <w:rPr>
          <w:rFonts w:ascii="Courier New" w:hAnsi="Courier New" w:cs="Courier New"/>
          <w:sz w:val="36"/>
          <w:szCs w:val="36"/>
        </w:rPr>
      </w:pPr>
    </w:p>
    <w:p w14:paraId="2943C815" w14:textId="77777777" w:rsidR="00DD503D" w:rsidRPr="00505BC5" w:rsidRDefault="00DD503D" w:rsidP="00B94E0C">
      <w:pPr>
        <w:pStyle w:val="Heading2"/>
      </w:pPr>
      <w:r w:rsidRPr="00505BC5">
        <w:t xml:space="preserve">Function </w:t>
      </w:r>
    </w:p>
    <w:p w14:paraId="285F95F0" w14:textId="77777777" w:rsidR="00DD503D" w:rsidRPr="00505BC5" w:rsidRDefault="00DD503D" w:rsidP="00DD503D">
      <w:pPr>
        <w:pStyle w:val="NormalBullet"/>
        <w:numPr>
          <w:ilvl w:val="0"/>
          <w:numId w:val="0"/>
        </w:numPr>
        <w:rPr>
          <w:rFonts w:ascii="Century Gothic" w:hAnsi="Century Gothic"/>
        </w:rPr>
      </w:pPr>
      <w:r w:rsidRPr="00505BC5">
        <w:rPr>
          <w:rFonts w:ascii="Century Gothic" w:hAnsi="Century Gothic"/>
        </w:rPr>
        <w:t>Circle the changes in the examples, and name the variables.</w:t>
      </w:r>
    </w:p>
    <w:p w14:paraId="7607D686" w14:textId="77777777" w:rsidR="00DD503D" w:rsidRDefault="00DD503D" w:rsidP="00DD503D">
      <w:pPr>
        <w:pStyle w:val="NormalBullet"/>
        <w:numPr>
          <w:ilvl w:val="0"/>
          <w:numId w:val="0"/>
        </w:numPr>
        <w:rPr>
          <w:rFonts w:ascii="Century Gothic" w:hAnsi="Century Gothic"/>
        </w:rPr>
      </w:pPr>
      <w:r w:rsidRPr="00505BC5">
        <w:rPr>
          <w:rFonts w:ascii="Century Gothic" w:hAnsi="Century Gothic"/>
        </w:rPr>
        <w:t>Write the code, copying everything that isn't circled, and using names where you find variables!</w:t>
      </w:r>
    </w:p>
    <w:p w14:paraId="36770E08" w14:textId="77777777" w:rsidR="007D53B9" w:rsidRPr="00505BC5" w:rsidRDefault="007D53B9" w:rsidP="00DD503D">
      <w:pPr>
        <w:pStyle w:val="NormalBullet"/>
        <w:numPr>
          <w:ilvl w:val="0"/>
          <w:numId w:val="0"/>
        </w:numPr>
        <w:rPr>
          <w:rFonts w:ascii="Century Gothic" w:hAnsi="Century Gothic"/>
        </w:rPr>
      </w:pPr>
    </w:p>
    <w:p w14:paraId="25BDD7AE" w14:textId="77777777" w:rsidR="00DD503D" w:rsidRDefault="00DD503D" w:rsidP="00DD503D">
      <w:pPr>
        <w:pStyle w:val="NormalBullet"/>
        <w:numPr>
          <w:ilvl w:val="0"/>
          <w:numId w:val="0"/>
        </w:numPr>
      </w:pPr>
    </w:p>
    <w:p w14:paraId="7F07F191" w14:textId="77777777" w:rsidR="00DD503D" w:rsidRDefault="00DD503D" w:rsidP="00F26251">
      <w:pPr>
        <w:pStyle w:val="Code"/>
        <w:framePr w:wrap="around"/>
      </w:pPr>
      <w:r w:rsidRPr="002C6F24">
        <w:t>fun</w:t>
      </w:r>
      <w:r>
        <w:t xml:space="preserve">  ___________________(__________________) :</w:t>
      </w:r>
    </w:p>
    <w:p w14:paraId="6ECB5331" w14:textId="77777777" w:rsidR="00DD503D" w:rsidRDefault="00DD503D" w:rsidP="00DD503D">
      <w:pPr>
        <w:rPr>
          <w:rFonts w:ascii="Trebuchet MS" w:hAnsi="Trebuchet MS" w:cs="Trebuchet MS"/>
          <w:sz w:val="28"/>
        </w:rPr>
      </w:pPr>
    </w:p>
    <w:p w14:paraId="09436109" w14:textId="77777777" w:rsidR="00DD503D" w:rsidRDefault="00DD503D" w:rsidP="00DD503D">
      <w:pPr>
        <w:rPr>
          <w:rFonts w:ascii="Trebuchet MS" w:hAnsi="Trebuchet MS" w:cs="Trebuchet MS"/>
          <w:sz w:val="28"/>
        </w:rPr>
      </w:pPr>
    </w:p>
    <w:p w14:paraId="78EE4ED6" w14:textId="77777777" w:rsidR="00DD503D" w:rsidRDefault="0080586A" w:rsidP="00DD503D">
      <w:pPr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28"/>
        </w:rPr>
        <w:t xml:space="preserve">         </w:t>
      </w:r>
      <w:r w:rsidR="00DD503D">
        <w:rPr>
          <w:rFonts w:ascii="Trebuchet MS" w:hAnsi="Trebuchet MS" w:cs="Trebuchet MS"/>
          <w:sz w:val="28"/>
        </w:rPr>
        <w:t>______________________________________________________________</w:t>
      </w:r>
    </w:p>
    <w:p w14:paraId="07AE2044" w14:textId="77777777" w:rsidR="006D666F" w:rsidRDefault="006D666F" w:rsidP="00DD503D">
      <w:pPr>
        <w:rPr>
          <w:smallCaps/>
          <w:color w:val="FFFFFF"/>
          <w:sz w:val="36"/>
          <w:szCs w:val="28"/>
        </w:rPr>
      </w:pPr>
    </w:p>
    <w:p w14:paraId="71B14A37" w14:textId="62FE4F0D" w:rsidR="00241BA0" w:rsidRPr="002C6F24" w:rsidRDefault="00241BA0" w:rsidP="00F26251">
      <w:pPr>
        <w:pStyle w:val="Code"/>
        <w:framePr w:wrap="around"/>
      </w:pPr>
      <w:r>
        <w:t>end</w:t>
      </w:r>
    </w:p>
    <w:p w14:paraId="4093978E" w14:textId="77777777" w:rsidR="00DD503D" w:rsidRDefault="00DD503D" w:rsidP="00DD503D"/>
    <w:p w14:paraId="7929F1DB" w14:textId="77777777" w:rsidR="0047112A" w:rsidRDefault="0047112A" w:rsidP="00DD503D"/>
    <w:p w14:paraId="59306581" w14:textId="77777777" w:rsidR="0047112A" w:rsidRDefault="0047112A" w:rsidP="00DD503D"/>
    <w:p w14:paraId="0F159EB5" w14:textId="77777777" w:rsidR="00E23A4E" w:rsidRDefault="00E23A4E" w:rsidP="00DD503D"/>
    <w:p w14:paraId="1EA93D1A" w14:textId="132A04F7" w:rsidR="001F177F" w:rsidRDefault="00D97C37" w:rsidP="00114EA9">
      <w:pPr>
        <w:widowControl/>
        <w:suppressAutoHyphens w:val="0"/>
      </w:pPr>
      <w:r>
        <w:br w:type="page"/>
      </w:r>
    </w:p>
    <w:p w14:paraId="30B2E4F3" w14:textId="77777777" w:rsidR="00D53676" w:rsidRPr="0047112A" w:rsidRDefault="0047112A" w:rsidP="00B94E0C">
      <w:pPr>
        <w:pStyle w:val="Heading1"/>
      </w:pPr>
      <w:r>
        <w:lastRenderedPageBreak/>
        <w:t>Word Problem</w:t>
      </w:r>
      <w:r w:rsidR="00D53676" w:rsidRPr="0047112A">
        <w:t>: double-width</w:t>
      </w:r>
    </w:p>
    <w:p w14:paraId="33FB098D" w14:textId="0D2C66CA" w:rsidR="00D53676" w:rsidRDefault="008D21F3" w:rsidP="00D53676">
      <w:pPr>
        <w:rPr>
          <w:rFonts w:ascii="Trebuchet MS" w:hAnsi="Trebuchet MS" w:cs="Trebuchet MS"/>
          <w:sz w:val="22"/>
          <w:szCs w:val="22"/>
        </w:rPr>
      </w:pPr>
      <w:r>
        <w:rPr>
          <w:rFonts w:ascii="Century Gothic" w:hAnsi="Century Gothic" w:cs="Trebuchet MS"/>
          <w:sz w:val="28"/>
          <w:szCs w:val="28"/>
        </w:rPr>
        <w:t xml:space="preserve">Write a function </w:t>
      </w:r>
      <w:r>
        <w:rPr>
          <w:rFonts w:ascii="Century Gothic" w:hAnsi="Century Gothic" w:cs="Trebuchet MS"/>
          <w:i/>
          <w:sz w:val="28"/>
          <w:szCs w:val="28"/>
        </w:rPr>
        <w:t>double-width</w:t>
      </w:r>
      <w:r w:rsidR="0086751F">
        <w:rPr>
          <w:rFonts w:ascii="Century Gothic" w:hAnsi="Century Gothic" w:cs="Trebuchet MS"/>
          <w:sz w:val="28"/>
          <w:szCs w:val="28"/>
        </w:rPr>
        <w:t>, which takes in a number</w:t>
      </w:r>
      <w:r>
        <w:rPr>
          <w:rFonts w:ascii="Century Gothic" w:hAnsi="Century Gothic" w:cs="Trebuchet MS"/>
          <w:sz w:val="28"/>
          <w:szCs w:val="28"/>
        </w:rPr>
        <w:t xml:space="preserve"> </w:t>
      </w:r>
      <w:r w:rsidR="0086751F">
        <w:rPr>
          <w:rFonts w:ascii="Century Gothic" w:hAnsi="Century Gothic" w:cs="Trebuchet MS"/>
          <w:sz w:val="28"/>
          <w:szCs w:val="28"/>
        </w:rPr>
        <w:t xml:space="preserve">(the length of a rectangle) </w:t>
      </w:r>
      <w:r>
        <w:rPr>
          <w:rFonts w:ascii="Century Gothic" w:hAnsi="Century Gothic" w:cs="Trebuchet MS"/>
          <w:sz w:val="28"/>
          <w:szCs w:val="28"/>
        </w:rPr>
        <w:t xml:space="preserve">and produces a </w:t>
      </w:r>
      <w:r w:rsidR="0086751F">
        <w:rPr>
          <w:rFonts w:ascii="Century Gothic" w:hAnsi="Century Gothic" w:cs="Trebuchet MS"/>
          <w:sz w:val="28"/>
          <w:szCs w:val="28"/>
        </w:rPr>
        <w:t>rectangle whose width is twice the given length</w:t>
      </w:r>
      <w:r w:rsidR="006818F1">
        <w:rPr>
          <w:rFonts w:ascii="Century Gothic" w:hAnsi="Century Gothic" w:cs="Trebuchet MS"/>
          <w:sz w:val="28"/>
          <w:szCs w:val="28"/>
        </w:rPr>
        <w:t>.</w:t>
      </w:r>
    </w:p>
    <w:p w14:paraId="40AA284F" w14:textId="77777777" w:rsidR="00134BDD" w:rsidRPr="006818F1" w:rsidRDefault="00134BDD" w:rsidP="00B94E0C">
      <w:pPr>
        <w:pStyle w:val="Heading2"/>
      </w:pPr>
      <w:r w:rsidRPr="006818F1">
        <w:t>Contract+Purpose Statement</w:t>
      </w:r>
    </w:p>
    <w:p w14:paraId="5AD9407B" w14:textId="77777777" w:rsidR="00134BDD" w:rsidRPr="006818F1" w:rsidRDefault="00134BDD" w:rsidP="00134BDD">
      <w:pPr>
        <w:rPr>
          <w:rFonts w:ascii="Century Gothic" w:hAnsi="Century Gothic" w:cs="Trebuchet MS"/>
          <w:sz w:val="22"/>
          <w:szCs w:val="22"/>
        </w:rPr>
      </w:pPr>
      <w:r w:rsidRPr="006818F1">
        <w:rPr>
          <w:rFonts w:ascii="Century Gothic" w:hAnsi="Century Gothic" w:cs="Trebuchet MS"/>
          <w:sz w:val="22"/>
          <w:szCs w:val="22"/>
        </w:rPr>
        <w:t>Every contract has three parts:</w:t>
      </w:r>
    </w:p>
    <w:p w14:paraId="5B8B8A18" w14:textId="77777777" w:rsidR="00134BDD" w:rsidRDefault="00134BDD" w:rsidP="00134BDD">
      <w:pPr>
        <w:rPr>
          <w:rFonts w:ascii="Trebuchet MS" w:hAnsi="Trebuchet MS" w:cs="Trebuchet MS"/>
          <w:sz w:val="22"/>
          <w:szCs w:val="22"/>
        </w:rPr>
      </w:pPr>
    </w:p>
    <w:p w14:paraId="133DABA4" w14:textId="7AE0CC77" w:rsidR="00134BDD" w:rsidRPr="002C6F24" w:rsidRDefault="00134BDD" w:rsidP="00134BDD">
      <w:pPr>
        <w:rPr>
          <w:rFonts w:ascii="Courier New" w:hAnsi="Courier New" w:cs="Courier New"/>
          <w:sz w:val="22"/>
          <w:szCs w:val="22"/>
        </w:rPr>
      </w:pPr>
      <w:r w:rsidRPr="002C6F24">
        <w:rPr>
          <w:rFonts w:ascii="Courier New" w:hAnsi="Courier New" w:cs="Courier New"/>
          <w:sz w:val="36"/>
          <w:szCs w:val="22"/>
        </w:rPr>
        <w:t>#</w:t>
      </w:r>
      <w:r>
        <w:rPr>
          <w:rFonts w:ascii="Courier New" w:hAnsi="Courier New" w:cs="Courier New"/>
          <w:sz w:val="22"/>
          <w:szCs w:val="22"/>
        </w:rPr>
        <w:t xml:space="preserve"> ___________</w:t>
      </w:r>
      <w:r w:rsidRPr="002C6F24">
        <w:rPr>
          <w:rFonts w:ascii="Courier New" w:hAnsi="Courier New" w:cs="Courier New"/>
          <w:sz w:val="22"/>
          <w:szCs w:val="22"/>
        </w:rPr>
        <w:t xml:space="preserve">____ </w:t>
      </w:r>
      <w:r w:rsidRPr="002C6F24">
        <w:rPr>
          <w:rFonts w:ascii="Courier New" w:hAnsi="Courier New" w:cs="Courier New"/>
          <w:sz w:val="36"/>
          <w:szCs w:val="22"/>
        </w:rPr>
        <w:t>:</w:t>
      </w:r>
      <w:r>
        <w:rPr>
          <w:rFonts w:ascii="Courier New" w:hAnsi="Courier New" w:cs="Courier New"/>
          <w:sz w:val="22"/>
          <w:szCs w:val="22"/>
        </w:rPr>
        <w:t xml:space="preserve"> ______________________________</w:t>
      </w:r>
      <w:r w:rsidRPr="002C6F24">
        <w:rPr>
          <w:rFonts w:ascii="Courier New" w:hAnsi="Courier New" w:cs="Courier New"/>
          <w:sz w:val="22"/>
          <w:szCs w:val="22"/>
        </w:rPr>
        <w:t xml:space="preserve">______ </w:t>
      </w:r>
      <w:r w:rsidR="00D12DD3" w:rsidRPr="00D12DD3">
        <w:sym w:font="Wingdings" w:char="F0E0"/>
      </w:r>
      <w:r>
        <w:rPr>
          <w:rFonts w:ascii="Courier New" w:hAnsi="Courier New" w:cs="Courier New"/>
          <w:sz w:val="22"/>
          <w:szCs w:val="22"/>
        </w:rPr>
        <w:t xml:space="preserve"> ____________</w:t>
      </w:r>
    </w:p>
    <w:p w14:paraId="3FEE5BCA" w14:textId="77777777" w:rsidR="00134BDD" w:rsidRPr="002C6F24" w:rsidRDefault="00134BDD" w:rsidP="00134BDD">
      <w:pPr>
        <w:rPr>
          <w:rFonts w:ascii="Courier New" w:hAnsi="Courier New" w:cs="Courier New"/>
          <w:sz w:val="18"/>
          <w:szCs w:val="22"/>
        </w:rPr>
      </w:pPr>
      <w:r w:rsidRPr="002C6F24">
        <w:rPr>
          <w:rFonts w:ascii="Courier New" w:hAnsi="Courier New" w:cs="Courier New"/>
          <w:sz w:val="22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>name</w:t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  <w:t>Domain</w:t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  <w:t xml:space="preserve">    </w:t>
      </w:r>
      <w:r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>Range</w:t>
      </w:r>
    </w:p>
    <w:p w14:paraId="36442A7A" w14:textId="77777777" w:rsidR="00134BDD" w:rsidRPr="002C6F24" w:rsidRDefault="00134BDD" w:rsidP="00134BDD">
      <w:pPr>
        <w:rPr>
          <w:rFonts w:ascii="Courier New" w:hAnsi="Courier New" w:cs="Courier New"/>
          <w:sz w:val="18"/>
          <w:szCs w:val="22"/>
        </w:rPr>
      </w:pPr>
    </w:p>
    <w:p w14:paraId="701E58D8" w14:textId="4F33C6FD" w:rsidR="00134BDD" w:rsidRDefault="00134BDD" w:rsidP="00134BDD">
      <w:pPr>
        <w:rPr>
          <w:rFonts w:ascii="Courier New" w:hAnsi="Courier New" w:cs="Courier New"/>
          <w:sz w:val="22"/>
          <w:szCs w:val="22"/>
        </w:rPr>
      </w:pPr>
      <w:r w:rsidRPr="002C6F24">
        <w:rPr>
          <w:rFonts w:ascii="Courier New" w:hAnsi="Courier New" w:cs="Courier New"/>
          <w:sz w:val="36"/>
          <w:szCs w:val="22"/>
        </w:rPr>
        <w:t>#</w:t>
      </w:r>
      <w:r w:rsidR="00475A58">
        <w:rPr>
          <w:rFonts w:ascii="Courier New" w:hAnsi="Courier New" w:cs="Courier New"/>
          <w:sz w:val="22"/>
          <w:szCs w:val="22"/>
        </w:rPr>
        <w:t xml:space="preserve"> _______________</w:t>
      </w:r>
      <w:r w:rsidRPr="002C6F24">
        <w:rPr>
          <w:rFonts w:ascii="Courier New" w:hAnsi="Courier New" w:cs="Courier New"/>
          <w:sz w:val="22"/>
          <w:szCs w:val="22"/>
        </w:rPr>
        <w:t>________</w:t>
      </w:r>
      <w:r>
        <w:rPr>
          <w:rFonts w:ascii="Courier New" w:hAnsi="Courier New" w:cs="Courier New"/>
          <w:sz w:val="22"/>
          <w:szCs w:val="22"/>
        </w:rPr>
        <w:t>_____________</w:t>
      </w:r>
      <w:r w:rsidRPr="002C6F24">
        <w:rPr>
          <w:rFonts w:ascii="Courier New" w:hAnsi="Courier New" w:cs="Courier New"/>
          <w:sz w:val="22"/>
          <w:szCs w:val="22"/>
        </w:rPr>
        <w:t>____________________________________</w:t>
      </w:r>
    </w:p>
    <w:p w14:paraId="3AF27308" w14:textId="77777777" w:rsidR="00E375B2" w:rsidRPr="002C6F24" w:rsidRDefault="00E375B2" w:rsidP="00134BDD">
      <w:pPr>
        <w:rPr>
          <w:rFonts w:ascii="Courier New" w:hAnsi="Courier New" w:cs="Courier New"/>
          <w:sz w:val="18"/>
          <w:szCs w:val="22"/>
        </w:rPr>
      </w:pPr>
    </w:p>
    <w:p w14:paraId="57433E18" w14:textId="77777777" w:rsidR="00134BDD" w:rsidRPr="002C6F24" w:rsidRDefault="00134BDD" w:rsidP="00134BDD">
      <w:pPr>
        <w:rPr>
          <w:rFonts w:ascii="Courier New" w:hAnsi="Courier New" w:cs="Courier New"/>
          <w:color w:val="FFFFFF"/>
        </w:rPr>
      </w:pP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  <w:t>What does the function do?</w:t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  <w:t xml:space="preserve">    </w:t>
      </w:r>
    </w:p>
    <w:p w14:paraId="49B200A6" w14:textId="77777777" w:rsidR="00134BDD" w:rsidRPr="006818F1" w:rsidRDefault="00134BDD" w:rsidP="00B94E0C">
      <w:pPr>
        <w:pStyle w:val="Heading2"/>
        <w:rPr>
          <w:rFonts w:cs="Trebuchet MS"/>
        </w:rPr>
      </w:pPr>
      <w:r w:rsidRPr="006818F1">
        <w:t>Give Examples</w:t>
      </w:r>
    </w:p>
    <w:p w14:paraId="4CCFC9A7" w14:textId="77777777" w:rsidR="00134BDD" w:rsidRPr="006818F1" w:rsidRDefault="00134BDD" w:rsidP="00134BDD">
      <w:pPr>
        <w:pStyle w:val="ListParagraph"/>
        <w:ind w:left="0"/>
        <w:rPr>
          <w:rFonts w:ascii="Century Gothic" w:hAnsi="Century Gothic" w:cs="Courier"/>
          <w:sz w:val="22"/>
          <w:szCs w:val="22"/>
        </w:rPr>
      </w:pPr>
      <w:r w:rsidRPr="006818F1">
        <w:rPr>
          <w:rFonts w:ascii="Century Gothic" w:hAnsi="Century Gothic" w:cs="Trebuchet MS"/>
          <w:sz w:val="22"/>
          <w:szCs w:val="22"/>
        </w:rPr>
        <w:t>Write examples of your function in action</w:t>
      </w:r>
    </w:p>
    <w:p w14:paraId="5A77F457" w14:textId="77777777" w:rsidR="00134BDD" w:rsidRDefault="00134BDD" w:rsidP="00134BDD">
      <w:pPr>
        <w:rPr>
          <w:rFonts w:ascii="Courier" w:hAnsi="Courier" w:cs="Courier"/>
          <w:sz w:val="22"/>
          <w:szCs w:val="22"/>
        </w:rPr>
      </w:pPr>
    </w:p>
    <w:p w14:paraId="63C4D8EA" w14:textId="77777777" w:rsidR="001147FB" w:rsidRPr="002C6F24" w:rsidRDefault="001147FB" w:rsidP="001147FB">
      <w:pPr>
        <w:pStyle w:val="Code"/>
        <w:framePr w:wrap="around"/>
      </w:pPr>
      <w:r w:rsidRPr="002C6F24">
        <w:t>examples:</w:t>
      </w:r>
    </w:p>
    <w:p w14:paraId="11C277CB" w14:textId="3749CB0B" w:rsidR="001147FB" w:rsidRDefault="00F128ED" w:rsidP="001147FB">
      <w:pPr>
        <w:pStyle w:val="Code"/>
        <w:framePr w:wrap="around"/>
      </w:pPr>
      <w:r>
        <w:rPr>
          <w:sz w:val="18"/>
        </w:rPr>
        <w:t xml:space="preserve">   </w:t>
      </w:r>
      <w:r w:rsidR="001147FB">
        <w:rPr>
          <w:sz w:val="18"/>
        </w:rPr>
        <w:t xml:space="preserve"> </w:t>
      </w:r>
      <w:r w:rsidR="001147FB">
        <w:t xml:space="preserve">_____________(___________________)  </w:t>
      </w:r>
    </w:p>
    <w:p w14:paraId="6C7A5C64" w14:textId="77777777" w:rsidR="001147FB" w:rsidRDefault="001147FB" w:rsidP="001147FB">
      <w:pPr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28"/>
        </w:rPr>
        <w:t xml:space="preserve">   </w:t>
      </w:r>
      <w:r>
        <w:rPr>
          <w:rFonts w:ascii="Trebuchet MS" w:eastAsia="Trebuchet MS" w:hAnsi="Trebuchet MS" w:cs="Trebuchet MS"/>
          <w:sz w:val="22"/>
        </w:rPr>
        <w:t xml:space="preserve">                       </w:t>
      </w:r>
      <w:r>
        <w:rPr>
          <w:rFonts w:ascii="Trebuchet MS" w:hAnsi="Trebuchet MS" w:cs="Trebuchet MS"/>
          <w:sz w:val="18"/>
        </w:rPr>
        <w:t>the user types…</w:t>
      </w:r>
      <w:r>
        <w:rPr>
          <w:rFonts w:ascii="Trebuchet MS" w:hAnsi="Trebuchet MS" w:cs="Trebuchet MS"/>
          <w:sz w:val="18"/>
        </w:rPr>
        <w:tab/>
      </w:r>
    </w:p>
    <w:p w14:paraId="2D376AA1" w14:textId="77777777" w:rsidR="001147FB" w:rsidRDefault="001147FB" w:rsidP="001147FB">
      <w:pPr>
        <w:ind w:right="-1260"/>
        <w:rPr>
          <w:rFonts w:ascii="Trebuchet MS" w:hAnsi="Trebuchet MS" w:cs="Trebuchet MS"/>
          <w:sz w:val="28"/>
        </w:rPr>
      </w:pPr>
    </w:p>
    <w:p w14:paraId="73B07C76" w14:textId="41F38BDF" w:rsidR="001147FB" w:rsidRDefault="00607354" w:rsidP="001147FB">
      <w:pPr>
        <w:ind w:right="-1260"/>
        <w:rPr>
          <w:rFonts w:ascii="Trebuchet MS" w:hAnsi="Trebuchet MS" w:cs="Trebuchet MS"/>
          <w:sz w:val="18"/>
        </w:rPr>
      </w:pPr>
      <w:r>
        <w:rPr>
          <w:rFonts w:ascii="Courier" w:hAnsi="Courier"/>
          <w:sz w:val="32"/>
          <w:szCs w:val="32"/>
        </w:rPr>
        <w:t xml:space="preserve">   </w:t>
      </w:r>
      <w:r w:rsidRPr="00A0576B">
        <w:rPr>
          <w:rFonts w:ascii="Courier" w:hAnsi="Courier"/>
          <w:sz w:val="32"/>
          <w:szCs w:val="32"/>
        </w:rPr>
        <w:t>is</w:t>
      </w:r>
      <w:r>
        <w:rPr>
          <w:rFonts w:ascii="Trebuchet MS" w:hAnsi="Trebuchet MS" w:cs="Trebuchet MS"/>
          <w:sz w:val="28"/>
        </w:rPr>
        <w:t xml:space="preserve"> _____________________________________________________________</w:t>
      </w:r>
      <w:r w:rsidR="001147FB">
        <w:rPr>
          <w:rFonts w:ascii="Trebuchet MS" w:hAnsi="Trebuchet MS" w:cs="Trebuchet MS"/>
          <w:sz w:val="18"/>
        </w:rPr>
        <w:tab/>
      </w:r>
      <w:r w:rsidR="001147FB">
        <w:rPr>
          <w:rFonts w:ascii="Trebuchet MS" w:hAnsi="Trebuchet MS" w:cs="Trebuchet MS"/>
          <w:sz w:val="18"/>
        </w:rPr>
        <w:tab/>
      </w:r>
      <w:r w:rsidR="001147FB">
        <w:rPr>
          <w:rFonts w:ascii="Trebuchet MS" w:hAnsi="Trebuchet MS" w:cs="Trebuchet MS"/>
          <w:sz w:val="18"/>
        </w:rPr>
        <w:tab/>
        <w:t xml:space="preserve">             ...which should become</w:t>
      </w:r>
    </w:p>
    <w:p w14:paraId="54A3B5D3" w14:textId="77777777" w:rsidR="001147FB" w:rsidRDefault="001147FB" w:rsidP="001147FB">
      <w:pPr>
        <w:ind w:right="-1260"/>
        <w:rPr>
          <w:rFonts w:ascii="Trebuchet MS" w:hAnsi="Trebuchet MS" w:cs="Trebuchet MS"/>
          <w:sz w:val="18"/>
        </w:rPr>
      </w:pPr>
    </w:p>
    <w:p w14:paraId="27833C57" w14:textId="77777777" w:rsidR="001147FB" w:rsidRDefault="001147FB" w:rsidP="001147FB">
      <w:pPr>
        <w:ind w:right="-1260"/>
        <w:rPr>
          <w:rFonts w:ascii="Trebuchet MS" w:hAnsi="Trebuchet MS" w:cs="Trebuchet MS"/>
          <w:sz w:val="18"/>
        </w:rPr>
      </w:pPr>
    </w:p>
    <w:p w14:paraId="70AEA387" w14:textId="3AB579B9" w:rsidR="001147FB" w:rsidRDefault="00F128ED" w:rsidP="001147FB">
      <w:pPr>
        <w:pStyle w:val="Code"/>
        <w:framePr w:wrap="around"/>
      </w:pPr>
      <w:r>
        <w:rPr>
          <w:sz w:val="18"/>
        </w:rPr>
        <w:t xml:space="preserve">    </w:t>
      </w:r>
      <w:r w:rsidR="001147FB">
        <w:t xml:space="preserve">_____________(___________________)  </w:t>
      </w:r>
    </w:p>
    <w:p w14:paraId="2507E897" w14:textId="77777777" w:rsidR="00F128ED" w:rsidRDefault="001147FB" w:rsidP="001147FB">
      <w:pPr>
        <w:ind w:right="-1260"/>
        <w:rPr>
          <w:rFonts w:ascii="Trebuchet MS" w:eastAsia="Trebuchet MS" w:hAnsi="Trebuchet MS" w:cs="Trebuchet MS"/>
          <w:sz w:val="22"/>
        </w:rPr>
      </w:pPr>
      <w:r>
        <w:rPr>
          <w:rFonts w:ascii="Trebuchet MS" w:eastAsia="Trebuchet MS" w:hAnsi="Trebuchet MS" w:cs="Trebuchet MS"/>
          <w:sz w:val="22"/>
        </w:rPr>
        <w:t xml:space="preserve">                       </w:t>
      </w:r>
    </w:p>
    <w:p w14:paraId="76C46EA5" w14:textId="373796CD" w:rsidR="001147FB" w:rsidRDefault="00F128ED" w:rsidP="001147FB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eastAsia="Trebuchet MS" w:hAnsi="Trebuchet MS" w:cs="Trebuchet MS"/>
          <w:sz w:val="22"/>
        </w:rPr>
        <w:t xml:space="preserve">                         </w:t>
      </w:r>
      <w:r w:rsidR="001147FB">
        <w:rPr>
          <w:rFonts w:ascii="Trebuchet MS" w:hAnsi="Trebuchet MS" w:cs="Trebuchet MS"/>
          <w:sz w:val="18"/>
        </w:rPr>
        <w:t>the user types…</w:t>
      </w:r>
      <w:r w:rsidR="001147FB">
        <w:rPr>
          <w:rFonts w:ascii="Trebuchet MS" w:hAnsi="Trebuchet MS" w:cs="Trebuchet MS"/>
          <w:sz w:val="18"/>
        </w:rPr>
        <w:tab/>
      </w:r>
    </w:p>
    <w:p w14:paraId="68D5B2D7" w14:textId="77777777" w:rsidR="001147FB" w:rsidRDefault="001147FB" w:rsidP="001147FB">
      <w:pPr>
        <w:ind w:right="-1260"/>
        <w:rPr>
          <w:rFonts w:ascii="Trebuchet MS" w:hAnsi="Trebuchet MS" w:cs="Trebuchet MS"/>
          <w:sz w:val="28"/>
        </w:rPr>
      </w:pPr>
    </w:p>
    <w:p w14:paraId="693AC888" w14:textId="7064FA8A" w:rsidR="001147FB" w:rsidRDefault="00F128ED" w:rsidP="001147FB">
      <w:pPr>
        <w:ind w:right="-1260"/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sz w:val="28"/>
        </w:rPr>
        <w:t xml:space="preserve">      </w:t>
      </w:r>
      <w:r w:rsidR="00607354" w:rsidRPr="00A0576B">
        <w:rPr>
          <w:rFonts w:ascii="Courier" w:hAnsi="Courier"/>
          <w:sz w:val="32"/>
          <w:szCs w:val="32"/>
        </w:rPr>
        <w:t>is</w:t>
      </w:r>
      <w:r w:rsidR="00607354">
        <w:rPr>
          <w:rFonts w:ascii="Trebuchet MS" w:hAnsi="Trebuchet MS" w:cs="Trebuchet MS"/>
          <w:sz w:val="28"/>
        </w:rPr>
        <w:t xml:space="preserve"> _____________________________________________________________</w:t>
      </w:r>
    </w:p>
    <w:p w14:paraId="0F2BEEDD" w14:textId="77777777" w:rsidR="001147FB" w:rsidRDefault="001147FB" w:rsidP="001147FB">
      <w:pPr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  <w:t xml:space="preserve">           ...which should become</w:t>
      </w:r>
    </w:p>
    <w:p w14:paraId="23774584" w14:textId="77777777" w:rsidR="001147FB" w:rsidRDefault="001147FB" w:rsidP="001147FB">
      <w:pPr>
        <w:pStyle w:val="Code"/>
        <w:framePr w:wrap="around"/>
      </w:pPr>
      <w:r w:rsidRPr="002C6F24">
        <w:t>end</w:t>
      </w:r>
    </w:p>
    <w:p w14:paraId="391A2461" w14:textId="77777777" w:rsidR="00E375B2" w:rsidRPr="002C6F24" w:rsidRDefault="00E375B2" w:rsidP="00134BDD">
      <w:pPr>
        <w:rPr>
          <w:rFonts w:ascii="Courier New" w:hAnsi="Courier New" w:cs="Courier New"/>
          <w:sz w:val="36"/>
          <w:szCs w:val="36"/>
        </w:rPr>
      </w:pPr>
    </w:p>
    <w:p w14:paraId="1C8F55A1" w14:textId="77777777" w:rsidR="00134BDD" w:rsidRPr="006818F1" w:rsidRDefault="00134BDD" w:rsidP="00B94E0C">
      <w:pPr>
        <w:pStyle w:val="Heading2"/>
      </w:pPr>
      <w:r w:rsidRPr="006818F1">
        <w:t xml:space="preserve">Function </w:t>
      </w:r>
    </w:p>
    <w:p w14:paraId="41D4D40F" w14:textId="77777777" w:rsidR="00134BDD" w:rsidRPr="006818F1" w:rsidRDefault="00134BDD" w:rsidP="00134BDD">
      <w:pPr>
        <w:pStyle w:val="NormalBullet"/>
        <w:numPr>
          <w:ilvl w:val="0"/>
          <w:numId w:val="0"/>
        </w:numPr>
        <w:rPr>
          <w:rFonts w:ascii="Century Gothic" w:hAnsi="Century Gothic"/>
        </w:rPr>
      </w:pPr>
      <w:r w:rsidRPr="006818F1">
        <w:rPr>
          <w:rFonts w:ascii="Century Gothic" w:hAnsi="Century Gothic"/>
        </w:rPr>
        <w:t>Circle the changes in the examples, and name the variables.</w:t>
      </w:r>
    </w:p>
    <w:p w14:paraId="1CD823BC" w14:textId="77777777" w:rsidR="00134BDD" w:rsidRPr="006818F1" w:rsidRDefault="00134BDD" w:rsidP="00134BDD">
      <w:pPr>
        <w:pStyle w:val="NormalBullet"/>
        <w:numPr>
          <w:ilvl w:val="0"/>
          <w:numId w:val="0"/>
        </w:numPr>
        <w:rPr>
          <w:rFonts w:ascii="Century Gothic" w:hAnsi="Century Gothic"/>
        </w:rPr>
      </w:pPr>
      <w:r w:rsidRPr="006818F1">
        <w:rPr>
          <w:rFonts w:ascii="Century Gothic" w:hAnsi="Century Gothic"/>
        </w:rPr>
        <w:t>Write the code, copying everything that isn't circled, and using names where you find variables!</w:t>
      </w:r>
    </w:p>
    <w:p w14:paraId="2ADFA66F" w14:textId="77777777" w:rsidR="00134BDD" w:rsidRDefault="00134BDD" w:rsidP="00134BDD">
      <w:pPr>
        <w:pStyle w:val="NormalBullet"/>
        <w:numPr>
          <w:ilvl w:val="0"/>
          <w:numId w:val="0"/>
        </w:numPr>
      </w:pPr>
    </w:p>
    <w:p w14:paraId="6100C092" w14:textId="77777777" w:rsidR="00134BDD" w:rsidRDefault="00134BDD" w:rsidP="00F26251">
      <w:pPr>
        <w:pStyle w:val="Code"/>
        <w:framePr w:wrap="around"/>
      </w:pPr>
      <w:r w:rsidRPr="002C6F24">
        <w:t>fun</w:t>
      </w:r>
      <w:r>
        <w:t xml:space="preserve">  ___________________(__________________) :</w:t>
      </w:r>
    </w:p>
    <w:p w14:paraId="74E88F7B" w14:textId="77777777" w:rsidR="00134BDD" w:rsidRDefault="00134BDD" w:rsidP="00134BDD">
      <w:pPr>
        <w:rPr>
          <w:rFonts w:ascii="Trebuchet MS" w:hAnsi="Trebuchet MS" w:cs="Trebuchet MS"/>
          <w:sz w:val="28"/>
        </w:rPr>
      </w:pPr>
    </w:p>
    <w:p w14:paraId="18D557D9" w14:textId="77777777" w:rsidR="00134BDD" w:rsidRDefault="00134BDD" w:rsidP="00134BDD">
      <w:pPr>
        <w:rPr>
          <w:rFonts w:ascii="Trebuchet MS" w:hAnsi="Trebuchet MS" w:cs="Trebuchet MS"/>
          <w:sz w:val="28"/>
        </w:rPr>
      </w:pPr>
    </w:p>
    <w:p w14:paraId="4B97E48A" w14:textId="77777777" w:rsidR="00134BDD" w:rsidRDefault="00134BDD" w:rsidP="00134BDD">
      <w:pPr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28"/>
        </w:rPr>
        <w:t xml:space="preserve">         ______________________________________________________________</w:t>
      </w:r>
    </w:p>
    <w:p w14:paraId="3E187AD0" w14:textId="77777777" w:rsidR="006D666F" w:rsidRDefault="006D666F" w:rsidP="00134BDD">
      <w:pPr>
        <w:rPr>
          <w:smallCaps/>
          <w:color w:val="FFFFFF"/>
          <w:sz w:val="36"/>
          <w:szCs w:val="28"/>
        </w:rPr>
      </w:pPr>
    </w:p>
    <w:p w14:paraId="1D2771A1" w14:textId="77777777" w:rsidR="00134BDD" w:rsidRPr="002C6F24" w:rsidRDefault="00134BDD" w:rsidP="00F26251">
      <w:pPr>
        <w:pStyle w:val="Code"/>
        <w:framePr w:wrap="around"/>
      </w:pPr>
      <w:r w:rsidRPr="002C6F24">
        <w:t>end</w:t>
      </w:r>
    </w:p>
    <w:p w14:paraId="0D3EEBC2" w14:textId="77777777" w:rsidR="00134BDD" w:rsidRDefault="00134BDD" w:rsidP="00134BDD">
      <w:pPr>
        <w:pStyle w:val="NoSpacing"/>
      </w:pPr>
    </w:p>
    <w:p w14:paraId="41E722C8" w14:textId="77777777" w:rsidR="00097325" w:rsidRDefault="00097325" w:rsidP="00134BDD">
      <w:pPr>
        <w:pStyle w:val="NoSpacing"/>
      </w:pPr>
    </w:p>
    <w:p w14:paraId="5B2E1A10" w14:textId="77777777" w:rsidR="00134BDD" w:rsidRDefault="00134BDD" w:rsidP="00134BDD">
      <w:pPr>
        <w:pStyle w:val="NoSpacing"/>
      </w:pPr>
    </w:p>
    <w:p w14:paraId="1065B726" w14:textId="77777777" w:rsidR="00475A58" w:rsidRDefault="00475A58" w:rsidP="00134BDD">
      <w:pPr>
        <w:pStyle w:val="NoSpacing"/>
      </w:pPr>
    </w:p>
    <w:p w14:paraId="709CD64A" w14:textId="4E0D407C" w:rsidR="00E23A4E" w:rsidRDefault="00D97C37" w:rsidP="00114EA9">
      <w:pPr>
        <w:widowControl/>
        <w:suppressAutoHyphens w:val="0"/>
      </w:pPr>
      <w:r>
        <w:br w:type="page"/>
      </w:r>
    </w:p>
    <w:p w14:paraId="12AAB5A0" w14:textId="22A7488A" w:rsidR="00F514B6" w:rsidRPr="00F96975" w:rsidRDefault="00F514B6" w:rsidP="00B94E0C">
      <w:pPr>
        <w:pStyle w:val="Heading1"/>
      </w:pPr>
      <w:r>
        <w:lastRenderedPageBreak/>
        <w:t>Word P</w:t>
      </w:r>
      <w:r w:rsidRPr="00782514">
        <w:t>roblem</w:t>
      </w:r>
      <w:r>
        <w:t xml:space="preserve">: </w:t>
      </w:r>
      <w:r w:rsidR="003F53C0">
        <w:t>next-position</w:t>
      </w:r>
    </w:p>
    <w:p w14:paraId="262F4034" w14:textId="5BF05D46" w:rsidR="00F514B6" w:rsidRPr="008D21F3" w:rsidRDefault="00F514B6" w:rsidP="00F514B6">
      <w:pPr>
        <w:rPr>
          <w:rFonts w:ascii="Trebuchet MS" w:hAnsi="Trebuchet MS" w:cs="Trebuchet MS"/>
          <w:sz w:val="22"/>
          <w:szCs w:val="22"/>
        </w:rPr>
      </w:pPr>
      <w:r>
        <w:rPr>
          <w:rFonts w:ascii="Century Gothic" w:hAnsi="Century Gothic" w:cs="Trebuchet MS"/>
          <w:sz w:val="28"/>
          <w:szCs w:val="28"/>
        </w:rPr>
        <w:t xml:space="preserve">Write a function </w:t>
      </w:r>
      <w:r w:rsidR="003F53C0">
        <w:rPr>
          <w:rFonts w:ascii="Century Gothic" w:hAnsi="Century Gothic" w:cs="Trebuchet MS"/>
          <w:i/>
          <w:sz w:val="28"/>
          <w:szCs w:val="28"/>
        </w:rPr>
        <w:t>next-position</w:t>
      </w:r>
      <w:r>
        <w:rPr>
          <w:rFonts w:ascii="Century Gothic" w:hAnsi="Century Gothic" w:cs="Trebuchet MS"/>
          <w:sz w:val="28"/>
          <w:szCs w:val="28"/>
        </w:rPr>
        <w:t xml:space="preserve">, which takes in two numbers (an x and y-coordinate) and returns a </w:t>
      </w:r>
      <w:r w:rsidR="00F17CC3">
        <w:rPr>
          <w:rFonts w:ascii="Century Gothic" w:hAnsi="Century Gothic" w:cs="Trebuchet MS"/>
          <w:sz w:val="28"/>
          <w:szCs w:val="28"/>
        </w:rPr>
        <w:t>JumperState</w:t>
      </w:r>
      <w:r>
        <w:rPr>
          <w:rFonts w:ascii="Century Gothic" w:hAnsi="Century Gothic" w:cs="Trebuchet MS"/>
          <w:sz w:val="28"/>
          <w:szCs w:val="28"/>
        </w:rPr>
        <w:t>, increasing the x-coordinate by 5 and decreasing the y-coordinate by 5.</w:t>
      </w:r>
    </w:p>
    <w:p w14:paraId="7DBEC69B" w14:textId="77777777" w:rsidR="00134BDD" w:rsidRPr="006818F1" w:rsidRDefault="00134BDD" w:rsidP="00B94E0C">
      <w:pPr>
        <w:pStyle w:val="Heading2"/>
      </w:pPr>
      <w:r w:rsidRPr="006818F1">
        <w:t>Contract+Purpose Statement</w:t>
      </w:r>
    </w:p>
    <w:p w14:paraId="1AD61F99" w14:textId="77777777" w:rsidR="00134BDD" w:rsidRPr="006818F1" w:rsidRDefault="00134BDD" w:rsidP="00134BDD">
      <w:pPr>
        <w:rPr>
          <w:rFonts w:ascii="Century Gothic" w:hAnsi="Century Gothic" w:cs="Trebuchet MS"/>
          <w:sz w:val="22"/>
          <w:szCs w:val="22"/>
        </w:rPr>
      </w:pPr>
      <w:r w:rsidRPr="006818F1">
        <w:rPr>
          <w:rFonts w:ascii="Century Gothic" w:hAnsi="Century Gothic" w:cs="Trebuchet MS"/>
          <w:sz w:val="22"/>
          <w:szCs w:val="22"/>
        </w:rPr>
        <w:t>Every contract has three parts:</w:t>
      </w:r>
    </w:p>
    <w:p w14:paraId="2386EAA7" w14:textId="77777777" w:rsidR="00134BDD" w:rsidRDefault="00134BDD" w:rsidP="00134BDD">
      <w:pPr>
        <w:rPr>
          <w:rFonts w:ascii="Trebuchet MS" w:hAnsi="Trebuchet MS" w:cs="Trebuchet MS"/>
          <w:sz w:val="22"/>
          <w:szCs w:val="22"/>
        </w:rPr>
      </w:pPr>
    </w:p>
    <w:p w14:paraId="09E4D9BE" w14:textId="7777B8A3" w:rsidR="00134BDD" w:rsidRPr="002C6F24" w:rsidRDefault="00134BDD" w:rsidP="00134BDD">
      <w:pPr>
        <w:rPr>
          <w:rFonts w:ascii="Courier New" w:hAnsi="Courier New" w:cs="Courier New"/>
          <w:sz w:val="22"/>
          <w:szCs w:val="22"/>
        </w:rPr>
      </w:pPr>
      <w:r w:rsidRPr="002C6F24">
        <w:rPr>
          <w:rFonts w:ascii="Courier New" w:hAnsi="Courier New" w:cs="Courier New"/>
          <w:sz w:val="36"/>
          <w:szCs w:val="22"/>
        </w:rPr>
        <w:t>#</w:t>
      </w:r>
      <w:r>
        <w:rPr>
          <w:rFonts w:ascii="Courier New" w:hAnsi="Courier New" w:cs="Courier New"/>
          <w:sz w:val="22"/>
          <w:szCs w:val="22"/>
        </w:rPr>
        <w:t xml:space="preserve"> ___________</w:t>
      </w:r>
      <w:r w:rsidRPr="002C6F24">
        <w:rPr>
          <w:rFonts w:ascii="Courier New" w:hAnsi="Courier New" w:cs="Courier New"/>
          <w:sz w:val="22"/>
          <w:szCs w:val="22"/>
        </w:rPr>
        <w:t xml:space="preserve">____ </w:t>
      </w:r>
      <w:r w:rsidRPr="002C6F24">
        <w:rPr>
          <w:rFonts w:ascii="Courier New" w:hAnsi="Courier New" w:cs="Courier New"/>
          <w:sz w:val="36"/>
          <w:szCs w:val="22"/>
        </w:rPr>
        <w:t>:</w:t>
      </w:r>
      <w:r>
        <w:rPr>
          <w:rFonts w:ascii="Courier New" w:hAnsi="Courier New" w:cs="Courier New"/>
          <w:sz w:val="22"/>
          <w:szCs w:val="22"/>
        </w:rPr>
        <w:t xml:space="preserve"> ______________________________</w:t>
      </w:r>
      <w:r w:rsidRPr="002C6F24">
        <w:rPr>
          <w:rFonts w:ascii="Courier New" w:hAnsi="Courier New" w:cs="Courier New"/>
          <w:sz w:val="22"/>
          <w:szCs w:val="22"/>
        </w:rPr>
        <w:t xml:space="preserve">______ </w:t>
      </w:r>
      <w:r w:rsidR="00D12DD3" w:rsidRPr="00D12DD3">
        <w:sym w:font="Wingdings" w:char="F0E0"/>
      </w:r>
      <w:r>
        <w:rPr>
          <w:rFonts w:ascii="Courier New" w:hAnsi="Courier New" w:cs="Courier New"/>
          <w:sz w:val="22"/>
          <w:szCs w:val="22"/>
        </w:rPr>
        <w:t xml:space="preserve"> ____________</w:t>
      </w:r>
    </w:p>
    <w:p w14:paraId="2B821608" w14:textId="77777777" w:rsidR="00134BDD" w:rsidRPr="002C6F24" w:rsidRDefault="00134BDD" w:rsidP="00134BDD">
      <w:pPr>
        <w:rPr>
          <w:rFonts w:ascii="Courier New" w:hAnsi="Courier New" w:cs="Courier New"/>
          <w:sz w:val="18"/>
          <w:szCs w:val="22"/>
        </w:rPr>
      </w:pPr>
      <w:r w:rsidRPr="002C6F24">
        <w:rPr>
          <w:rFonts w:ascii="Courier New" w:hAnsi="Courier New" w:cs="Courier New"/>
          <w:sz w:val="22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>name</w:t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  <w:t>Domain</w:t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  <w:t xml:space="preserve">    </w:t>
      </w:r>
      <w:r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>Range</w:t>
      </w:r>
    </w:p>
    <w:p w14:paraId="3893F9BD" w14:textId="77777777" w:rsidR="00134BDD" w:rsidRPr="002C6F24" w:rsidRDefault="00134BDD" w:rsidP="00134BDD">
      <w:pPr>
        <w:rPr>
          <w:rFonts w:ascii="Courier New" w:hAnsi="Courier New" w:cs="Courier New"/>
          <w:sz w:val="18"/>
          <w:szCs w:val="22"/>
        </w:rPr>
      </w:pPr>
    </w:p>
    <w:p w14:paraId="1FE0906B" w14:textId="2BF5A4C1" w:rsidR="00134BDD" w:rsidRPr="002C6F24" w:rsidRDefault="00134BDD" w:rsidP="00134BDD">
      <w:pPr>
        <w:rPr>
          <w:rFonts w:ascii="Courier New" w:hAnsi="Courier New" w:cs="Courier New"/>
          <w:sz w:val="18"/>
          <w:szCs w:val="22"/>
        </w:rPr>
      </w:pPr>
      <w:r w:rsidRPr="002C6F24">
        <w:rPr>
          <w:rFonts w:ascii="Courier New" w:hAnsi="Courier New" w:cs="Courier New"/>
          <w:sz w:val="36"/>
          <w:szCs w:val="22"/>
        </w:rPr>
        <w:t>#</w:t>
      </w:r>
      <w:r w:rsidR="00475A58">
        <w:rPr>
          <w:rFonts w:ascii="Courier New" w:hAnsi="Courier New" w:cs="Courier New"/>
          <w:sz w:val="22"/>
          <w:szCs w:val="22"/>
        </w:rPr>
        <w:t xml:space="preserve"> _______</w:t>
      </w:r>
      <w:r w:rsidRPr="002C6F24">
        <w:rPr>
          <w:rFonts w:ascii="Courier New" w:hAnsi="Courier New" w:cs="Courier New"/>
          <w:sz w:val="22"/>
          <w:szCs w:val="22"/>
        </w:rPr>
        <w:t>________________</w:t>
      </w:r>
      <w:r>
        <w:rPr>
          <w:rFonts w:ascii="Courier New" w:hAnsi="Courier New" w:cs="Courier New"/>
          <w:sz w:val="22"/>
          <w:szCs w:val="22"/>
        </w:rPr>
        <w:t>_____________</w:t>
      </w:r>
      <w:r w:rsidRPr="002C6F24">
        <w:rPr>
          <w:rFonts w:ascii="Courier New" w:hAnsi="Courier New" w:cs="Courier New"/>
          <w:sz w:val="22"/>
          <w:szCs w:val="22"/>
        </w:rPr>
        <w:t>____________________________________</w:t>
      </w:r>
    </w:p>
    <w:p w14:paraId="05111AA9" w14:textId="77777777" w:rsidR="00134BDD" w:rsidRPr="002C6F24" w:rsidRDefault="00134BDD" w:rsidP="00134BDD">
      <w:pPr>
        <w:rPr>
          <w:rFonts w:ascii="Courier New" w:hAnsi="Courier New" w:cs="Courier New"/>
          <w:color w:val="FFFFFF"/>
        </w:rPr>
      </w:pP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  <w:t>What does the function do?</w:t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  <w:t xml:space="preserve">    </w:t>
      </w:r>
    </w:p>
    <w:p w14:paraId="7C388B4D" w14:textId="77777777" w:rsidR="00134BDD" w:rsidRPr="006818F1" w:rsidRDefault="00134BDD" w:rsidP="00B94E0C">
      <w:pPr>
        <w:pStyle w:val="Heading2"/>
        <w:rPr>
          <w:rFonts w:cs="Trebuchet MS"/>
        </w:rPr>
      </w:pPr>
      <w:r w:rsidRPr="006818F1">
        <w:t>Give Examples</w:t>
      </w:r>
    </w:p>
    <w:p w14:paraId="2044F4DF" w14:textId="77777777" w:rsidR="00134BDD" w:rsidRPr="006818F1" w:rsidRDefault="00134BDD" w:rsidP="00134BDD">
      <w:pPr>
        <w:pStyle w:val="ListParagraph"/>
        <w:ind w:left="0"/>
        <w:rPr>
          <w:rFonts w:ascii="Century Gothic" w:hAnsi="Century Gothic" w:cs="Courier"/>
          <w:sz w:val="22"/>
          <w:szCs w:val="22"/>
        </w:rPr>
      </w:pPr>
      <w:r w:rsidRPr="006818F1">
        <w:rPr>
          <w:rFonts w:ascii="Century Gothic" w:hAnsi="Century Gothic" w:cs="Trebuchet MS"/>
          <w:sz w:val="22"/>
          <w:szCs w:val="22"/>
        </w:rPr>
        <w:t>Write examples of your function in action</w:t>
      </w:r>
    </w:p>
    <w:p w14:paraId="1072D812" w14:textId="77777777" w:rsidR="00134BDD" w:rsidRDefault="00134BDD" w:rsidP="00134BDD">
      <w:pPr>
        <w:rPr>
          <w:rFonts w:ascii="Courier" w:hAnsi="Courier" w:cs="Courier"/>
          <w:sz w:val="22"/>
          <w:szCs w:val="22"/>
        </w:rPr>
      </w:pPr>
    </w:p>
    <w:p w14:paraId="313D8B53" w14:textId="77777777" w:rsidR="001147FB" w:rsidRPr="002C6F24" w:rsidRDefault="001147FB" w:rsidP="001147FB">
      <w:pPr>
        <w:pStyle w:val="Code"/>
        <w:framePr w:wrap="around"/>
      </w:pPr>
      <w:r w:rsidRPr="002C6F24">
        <w:t>examples:</w:t>
      </w:r>
    </w:p>
    <w:p w14:paraId="2116B4B0" w14:textId="32988F47" w:rsidR="001147FB" w:rsidRDefault="00241BA0" w:rsidP="001147FB">
      <w:pPr>
        <w:pStyle w:val="Code"/>
        <w:framePr w:wrap="around"/>
      </w:pPr>
      <w:r>
        <w:rPr>
          <w:sz w:val="18"/>
        </w:rPr>
        <w:t xml:space="preserve">    </w:t>
      </w:r>
      <w:r w:rsidR="001147FB">
        <w:t xml:space="preserve">_____________(___________________)  </w:t>
      </w:r>
    </w:p>
    <w:p w14:paraId="7F1E8CFD" w14:textId="77777777" w:rsidR="001147FB" w:rsidRDefault="001147FB" w:rsidP="001147FB">
      <w:pPr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28"/>
        </w:rPr>
        <w:t xml:space="preserve">   </w:t>
      </w:r>
      <w:r>
        <w:rPr>
          <w:rFonts w:ascii="Trebuchet MS" w:eastAsia="Trebuchet MS" w:hAnsi="Trebuchet MS" w:cs="Trebuchet MS"/>
          <w:sz w:val="22"/>
        </w:rPr>
        <w:t xml:space="preserve">                       </w:t>
      </w:r>
      <w:r>
        <w:rPr>
          <w:rFonts w:ascii="Trebuchet MS" w:hAnsi="Trebuchet MS" w:cs="Trebuchet MS"/>
          <w:sz w:val="18"/>
        </w:rPr>
        <w:t>the user types…</w:t>
      </w:r>
      <w:r>
        <w:rPr>
          <w:rFonts w:ascii="Trebuchet MS" w:hAnsi="Trebuchet MS" w:cs="Trebuchet MS"/>
          <w:sz w:val="18"/>
        </w:rPr>
        <w:tab/>
      </w:r>
    </w:p>
    <w:p w14:paraId="5213C9EF" w14:textId="77777777" w:rsidR="001147FB" w:rsidRDefault="001147FB" w:rsidP="001147FB">
      <w:pPr>
        <w:ind w:right="-1260"/>
        <w:rPr>
          <w:rFonts w:ascii="Trebuchet MS" w:hAnsi="Trebuchet MS" w:cs="Trebuchet MS"/>
          <w:sz w:val="28"/>
        </w:rPr>
      </w:pPr>
    </w:p>
    <w:p w14:paraId="5C36B1C3" w14:textId="56E537BF" w:rsidR="001147FB" w:rsidRDefault="001147FB" w:rsidP="001147FB">
      <w:pPr>
        <w:ind w:right="-1260"/>
        <w:rPr>
          <w:rFonts w:ascii="Trebuchet MS" w:eastAsia="Trebuchet MS" w:hAnsi="Trebuchet MS" w:cs="Trebuchet MS"/>
          <w:sz w:val="22"/>
        </w:rPr>
      </w:pPr>
      <w:r>
        <w:rPr>
          <w:rFonts w:ascii="Trebuchet MS" w:hAnsi="Trebuchet MS" w:cs="Trebuchet MS"/>
          <w:sz w:val="28"/>
        </w:rPr>
        <w:t xml:space="preserve">        </w:t>
      </w:r>
      <w:r w:rsidR="00607354" w:rsidRPr="00A0576B">
        <w:rPr>
          <w:rFonts w:ascii="Courier" w:hAnsi="Courier"/>
          <w:sz w:val="32"/>
          <w:szCs w:val="32"/>
        </w:rPr>
        <w:t>is</w:t>
      </w:r>
      <w:r w:rsidR="00607354">
        <w:rPr>
          <w:rFonts w:ascii="Trebuchet MS" w:hAnsi="Trebuchet MS" w:cs="Trebuchet MS"/>
          <w:sz w:val="28"/>
        </w:rPr>
        <w:t xml:space="preserve"> _____________________________________________________________</w:t>
      </w:r>
    </w:p>
    <w:p w14:paraId="394E5ACF" w14:textId="77777777" w:rsidR="001147FB" w:rsidRDefault="001147FB" w:rsidP="001147FB">
      <w:pPr>
        <w:ind w:right="-1260"/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  <w:t xml:space="preserve">             ...which should become</w:t>
      </w:r>
    </w:p>
    <w:p w14:paraId="0DFE904B" w14:textId="77777777" w:rsidR="001147FB" w:rsidRDefault="001147FB" w:rsidP="001147FB">
      <w:pPr>
        <w:ind w:right="-1260"/>
        <w:rPr>
          <w:rFonts w:ascii="Trebuchet MS" w:hAnsi="Trebuchet MS" w:cs="Trebuchet MS"/>
          <w:sz w:val="18"/>
        </w:rPr>
      </w:pPr>
    </w:p>
    <w:p w14:paraId="79F23F98" w14:textId="77777777" w:rsidR="001147FB" w:rsidRDefault="001147FB" w:rsidP="001147FB">
      <w:pPr>
        <w:ind w:right="-1260"/>
        <w:rPr>
          <w:rFonts w:ascii="Trebuchet MS" w:hAnsi="Trebuchet MS" w:cs="Trebuchet MS"/>
          <w:sz w:val="18"/>
        </w:rPr>
      </w:pPr>
    </w:p>
    <w:p w14:paraId="5D7EACD1" w14:textId="21BD580F" w:rsidR="001147FB" w:rsidRDefault="00241BA0" w:rsidP="001147FB">
      <w:pPr>
        <w:pStyle w:val="Code"/>
        <w:framePr w:wrap="around"/>
      </w:pPr>
      <w:r>
        <w:rPr>
          <w:sz w:val="18"/>
        </w:rPr>
        <w:t xml:space="preserve">    </w:t>
      </w:r>
      <w:r w:rsidR="001147FB">
        <w:rPr>
          <w:sz w:val="18"/>
        </w:rPr>
        <w:t xml:space="preserve"> </w:t>
      </w:r>
      <w:r w:rsidR="001147FB">
        <w:t xml:space="preserve">_____________(___________________)  </w:t>
      </w:r>
    </w:p>
    <w:p w14:paraId="0860310B" w14:textId="77777777" w:rsidR="00241BA0" w:rsidRDefault="001147FB" w:rsidP="001147FB">
      <w:pPr>
        <w:ind w:right="-1260"/>
        <w:rPr>
          <w:rFonts w:ascii="Trebuchet MS" w:eastAsia="Trebuchet MS" w:hAnsi="Trebuchet MS" w:cs="Trebuchet MS"/>
          <w:sz w:val="22"/>
        </w:rPr>
      </w:pPr>
      <w:r>
        <w:rPr>
          <w:rFonts w:ascii="Trebuchet MS" w:eastAsia="Trebuchet MS" w:hAnsi="Trebuchet MS" w:cs="Trebuchet MS"/>
          <w:sz w:val="22"/>
        </w:rPr>
        <w:t xml:space="preserve">                       </w:t>
      </w:r>
    </w:p>
    <w:p w14:paraId="5FB8BED7" w14:textId="37BD3BF0" w:rsidR="001147FB" w:rsidRDefault="00241BA0" w:rsidP="001147FB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eastAsia="Trebuchet MS" w:hAnsi="Trebuchet MS" w:cs="Trebuchet MS"/>
          <w:sz w:val="22"/>
        </w:rPr>
        <w:t xml:space="preserve">                             </w:t>
      </w:r>
      <w:r w:rsidR="001147FB">
        <w:rPr>
          <w:rFonts w:ascii="Trebuchet MS" w:hAnsi="Trebuchet MS" w:cs="Trebuchet MS"/>
          <w:sz w:val="18"/>
        </w:rPr>
        <w:t>the user types…</w:t>
      </w:r>
      <w:r w:rsidR="001147FB">
        <w:rPr>
          <w:rFonts w:ascii="Trebuchet MS" w:hAnsi="Trebuchet MS" w:cs="Trebuchet MS"/>
          <w:sz w:val="18"/>
        </w:rPr>
        <w:tab/>
      </w:r>
    </w:p>
    <w:p w14:paraId="4D7E340B" w14:textId="77777777" w:rsidR="001147FB" w:rsidRDefault="001147FB" w:rsidP="001147FB">
      <w:pPr>
        <w:ind w:right="-1260"/>
        <w:rPr>
          <w:rFonts w:ascii="Trebuchet MS" w:hAnsi="Trebuchet MS" w:cs="Trebuchet MS"/>
          <w:sz w:val="28"/>
        </w:rPr>
      </w:pPr>
    </w:p>
    <w:p w14:paraId="7D9F6016" w14:textId="185FE9EF" w:rsidR="001147FB" w:rsidRDefault="001147FB" w:rsidP="001147FB">
      <w:pPr>
        <w:ind w:right="-1260"/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sz w:val="28"/>
        </w:rPr>
        <w:t xml:space="preserve">        </w:t>
      </w:r>
      <w:r w:rsidR="00607354" w:rsidRPr="00A0576B">
        <w:rPr>
          <w:rFonts w:ascii="Courier" w:hAnsi="Courier"/>
          <w:sz w:val="32"/>
          <w:szCs w:val="32"/>
        </w:rPr>
        <w:t>is</w:t>
      </w:r>
      <w:r w:rsidR="00607354">
        <w:rPr>
          <w:rFonts w:ascii="Trebuchet MS" w:hAnsi="Trebuchet MS" w:cs="Trebuchet MS"/>
          <w:sz w:val="28"/>
        </w:rPr>
        <w:t xml:space="preserve"> _____________________________________________________________</w:t>
      </w:r>
    </w:p>
    <w:p w14:paraId="663620E1" w14:textId="77777777" w:rsidR="001147FB" w:rsidRDefault="001147FB" w:rsidP="001147FB">
      <w:pPr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  <w:t xml:space="preserve">           ...which should become</w:t>
      </w:r>
    </w:p>
    <w:p w14:paraId="45983F5D" w14:textId="77777777" w:rsidR="001147FB" w:rsidRDefault="001147FB" w:rsidP="001147FB">
      <w:pPr>
        <w:pStyle w:val="Code"/>
        <w:framePr w:wrap="around"/>
      </w:pPr>
      <w:r w:rsidRPr="002C6F24">
        <w:t>end</w:t>
      </w:r>
    </w:p>
    <w:p w14:paraId="0233D2ED" w14:textId="77777777" w:rsidR="00E375B2" w:rsidRPr="002C6F24" w:rsidRDefault="00E375B2" w:rsidP="00134BDD">
      <w:pPr>
        <w:rPr>
          <w:rFonts w:ascii="Courier New" w:hAnsi="Courier New" w:cs="Courier New"/>
          <w:sz w:val="36"/>
          <w:szCs w:val="36"/>
        </w:rPr>
      </w:pPr>
    </w:p>
    <w:p w14:paraId="3A358C8A" w14:textId="77777777" w:rsidR="00134BDD" w:rsidRPr="006818F1" w:rsidRDefault="00134BDD" w:rsidP="00B94E0C">
      <w:pPr>
        <w:pStyle w:val="Heading2"/>
      </w:pPr>
      <w:r w:rsidRPr="006818F1">
        <w:t xml:space="preserve">Function </w:t>
      </w:r>
    </w:p>
    <w:p w14:paraId="335D6DB7" w14:textId="77777777" w:rsidR="00134BDD" w:rsidRPr="006818F1" w:rsidRDefault="00134BDD" w:rsidP="00134BDD">
      <w:pPr>
        <w:pStyle w:val="NormalBullet"/>
        <w:numPr>
          <w:ilvl w:val="0"/>
          <w:numId w:val="0"/>
        </w:numPr>
        <w:rPr>
          <w:rFonts w:ascii="Century Gothic" w:hAnsi="Century Gothic"/>
        </w:rPr>
      </w:pPr>
      <w:r w:rsidRPr="006818F1">
        <w:rPr>
          <w:rFonts w:ascii="Century Gothic" w:hAnsi="Century Gothic"/>
        </w:rPr>
        <w:t>Circle the changes in the examples, and name the variables.</w:t>
      </w:r>
    </w:p>
    <w:p w14:paraId="2246C852" w14:textId="77777777" w:rsidR="00134BDD" w:rsidRPr="006818F1" w:rsidRDefault="00134BDD" w:rsidP="00134BDD">
      <w:pPr>
        <w:pStyle w:val="NormalBullet"/>
        <w:numPr>
          <w:ilvl w:val="0"/>
          <w:numId w:val="0"/>
        </w:numPr>
        <w:rPr>
          <w:rFonts w:ascii="Century Gothic" w:hAnsi="Century Gothic"/>
        </w:rPr>
      </w:pPr>
      <w:r w:rsidRPr="006818F1">
        <w:rPr>
          <w:rFonts w:ascii="Century Gothic" w:hAnsi="Century Gothic"/>
        </w:rPr>
        <w:t>Write the code, copying everything that isn't circled, and using names where you find variables!</w:t>
      </w:r>
    </w:p>
    <w:p w14:paraId="107FA62B" w14:textId="77777777" w:rsidR="00134BDD" w:rsidRDefault="00134BDD" w:rsidP="00134BDD">
      <w:pPr>
        <w:pStyle w:val="NormalBullet"/>
        <w:numPr>
          <w:ilvl w:val="0"/>
          <w:numId w:val="0"/>
        </w:numPr>
      </w:pPr>
    </w:p>
    <w:p w14:paraId="0C1671D4" w14:textId="77777777" w:rsidR="00134BDD" w:rsidRDefault="00134BDD" w:rsidP="00241BA0">
      <w:pPr>
        <w:pStyle w:val="Code"/>
        <w:framePr w:wrap="around"/>
      </w:pPr>
      <w:r w:rsidRPr="00241BA0">
        <w:t>fun</w:t>
      </w:r>
      <w:r>
        <w:rPr>
          <w:sz w:val="36"/>
        </w:rPr>
        <w:t xml:space="preserve">  </w:t>
      </w:r>
      <w:r>
        <w:t>___________________(__________________) :</w:t>
      </w:r>
    </w:p>
    <w:p w14:paraId="541979F4" w14:textId="77777777" w:rsidR="00134BDD" w:rsidRDefault="00134BDD" w:rsidP="00134BDD">
      <w:pPr>
        <w:rPr>
          <w:rFonts w:ascii="Trebuchet MS" w:hAnsi="Trebuchet MS" w:cs="Trebuchet MS"/>
          <w:sz w:val="28"/>
        </w:rPr>
      </w:pPr>
    </w:p>
    <w:p w14:paraId="7068585C" w14:textId="77777777" w:rsidR="00134BDD" w:rsidRDefault="00134BDD" w:rsidP="00134BDD">
      <w:pPr>
        <w:rPr>
          <w:rFonts w:ascii="Trebuchet MS" w:hAnsi="Trebuchet MS" w:cs="Trebuchet MS"/>
          <w:sz w:val="28"/>
        </w:rPr>
      </w:pPr>
    </w:p>
    <w:p w14:paraId="6E12AFA4" w14:textId="77777777" w:rsidR="00134BDD" w:rsidRDefault="00134BDD" w:rsidP="00134BDD">
      <w:pPr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28"/>
        </w:rPr>
        <w:t xml:space="preserve">         ______________________________________________________________</w:t>
      </w:r>
    </w:p>
    <w:p w14:paraId="4C2C5A8C" w14:textId="77777777" w:rsidR="006D666F" w:rsidRDefault="006D666F" w:rsidP="00134BDD">
      <w:pPr>
        <w:rPr>
          <w:smallCaps/>
          <w:color w:val="FFFFFF"/>
          <w:sz w:val="36"/>
          <w:szCs w:val="28"/>
        </w:rPr>
      </w:pPr>
    </w:p>
    <w:p w14:paraId="5DE907E9" w14:textId="77777777" w:rsidR="00134BDD" w:rsidRPr="002C6F24" w:rsidRDefault="00134BDD" w:rsidP="00241BA0">
      <w:pPr>
        <w:pStyle w:val="Code"/>
        <w:framePr w:wrap="around"/>
      </w:pPr>
      <w:r w:rsidRPr="002C6F24">
        <w:t>end</w:t>
      </w:r>
    </w:p>
    <w:p w14:paraId="4FE14DAF" w14:textId="77777777" w:rsidR="00D53676" w:rsidRDefault="00D53676" w:rsidP="00D53676"/>
    <w:p w14:paraId="7F90A430" w14:textId="77777777" w:rsidR="004252F9" w:rsidRDefault="004252F9" w:rsidP="00D53676"/>
    <w:p w14:paraId="6AF7CA22" w14:textId="77777777" w:rsidR="004252F9" w:rsidRDefault="004252F9" w:rsidP="00D53676"/>
    <w:p w14:paraId="3F126E91" w14:textId="77777777" w:rsidR="004252F9" w:rsidRDefault="004252F9" w:rsidP="00D53676"/>
    <w:p w14:paraId="2B9FC2AD" w14:textId="0B5E3B6B" w:rsidR="004252F9" w:rsidRDefault="00A37130" w:rsidP="00E375B2">
      <w:pPr>
        <w:widowControl/>
        <w:suppressAutoHyphens w:val="0"/>
      </w:pPr>
      <w:r>
        <w:br w:type="page"/>
      </w:r>
    </w:p>
    <w:p w14:paraId="0AE6D9D3" w14:textId="77777777" w:rsidR="004252F9" w:rsidRDefault="004252F9" w:rsidP="00B94E0C">
      <w:pPr>
        <w:pStyle w:val="Heading1"/>
      </w:pPr>
      <w:r>
        <w:lastRenderedPageBreak/>
        <w:t>Data Structure</w:t>
      </w:r>
    </w:p>
    <w:p w14:paraId="553F33CA" w14:textId="77777777" w:rsidR="004252F9" w:rsidRPr="006F6656" w:rsidRDefault="004252F9" w:rsidP="004252F9"/>
    <w:p w14:paraId="74B2B8CD" w14:textId="6EBE75FD" w:rsidR="004252F9" w:rsidRPr="00E23A4E" w:rsidRDefault="00E23A4E" w:rsidP="004252F9">
      <w:pPr>
        <w:spacing w:line="360" w:lineRule="auto"/>
        <w:rPr>
          <w:rFonts w:ascii="Century Gothic" w:hAnsi="Century Gothic" w:cs="Courier New"/>
          <w:color w:val="000000"/>
          <w:sz w:val="32"/>
          <w:szCs w:val="32"/>
        </w:rPr>
      </w:pPr>
      <w:r>
        <w:rPr>
          <w:rFonts w:ascii="Century Gothic" w:hAnsi="Century Gothic" w:cs="Courier New"/>
          <w:color w:val="000000"/>
          <w:sz w:val="32"/>
          <w:szCs w:val="32"/>
        </w:rPr>
        <w:t># A</w:t>
      </w:r>
      <w:r w:rsidR="00D4669A" w:rsidRPr="00E23A4E">
        <w:rPr>
          <w:rFonts w:ascii="Century Gothic" w:hAnsi="Century Gothic" w:cs="Courier New"/>
          <w:color w:val="000000"/>
          <w:sz w:val="32"/>
          <w:szCs w:val="32"/>
        </w:rPr>
        <w:t xml:space="preserve"> Cake</w:t>
      </w:r>
      <w:r w:rsidR="00A2584A" w:rsidRPr="00E23A4E">
        <w:rPr>
          <w:rFonts w:ascii="Century Gothic" w:hAnsi="Century Gothic" w:cs="Courier New"/>
          <w:color w:val="000000"/>
          <w:sz w:val="32"/>
          <w:szCs w:val="32"/>
        </w:rPr>
        <w:t>T</w:t>
      </w:r>
      <w:r w:rsidR="005E1FBC">
        <w:rPr>
          <w:rFonts w:ascii="Century Gothic" w:hAnsi="Century Gothic" w:cs="Courier New"/>
          <w:color w:val="000000"/>
          <w:sz w:val="32"/>
          <w:szCs w:val="32"/>
        </w:rPr>
        <w:t>ype</w:t>
      </w:r>
      <w:r w:rsidR="004252F9" w:rsidRPr="00E23A4E">
        <w:rPr>
          <w:rFonts w:ascii="Century Gothic" w:hAnsi="Century Gothic" w:cs="Courier New"/>
          <w:color w:val="000000"/>
          <w:sz w:val="32"/>
          <w:szCs w:val="32"/>
        </w:rPr>
        <w:t xml:space="preserve"> is a </w:t>
      </w:r>
      <w:r w:rsidR="00A2584A" w:rsidRPr="00E23A4E">
        <w:rPr>
          <w:rFonts w:ascii="Century Gothic" w:hAnsi="Century Gothic" w:cs="Courier New"/>
          <w:b/>
          <w:color w:val="000000"/>
          <w:sz w:val="32"/>
          <w:szCs w:val="32"/>
        </w:rPr>
        <w:t>flavor,</w:t>
      </w:r>
      <w:r w:rsidR="00D4669A" w:rsidRPr="00E23A4E">
        <w:rPr>
          <w:rFonts w:ascii="Century Gothic" w:hAnsi="Century Gothic" w:cs="Courier New"/>
          <w:b/>
          <w:color w:val="000000"/>
          <w:sz w:val="32"/>
          <w:szCs w:val="32"/>
        </w:rPr>
        <w:t xml:space="preserve"> layers, &amp; is-iceCream</w:t>
      </w:r>
    </w:p>
    <w:p w14:paraId="07688A4F" w14:textId="1BC16652" w:rsidR="004252F9" w:rsidRPr="00A2584A" w:rsidRDefault="004252F9" w:rsidP="004252F9">
      <w:pPr>
        <w:spacing w:line="360" w:lineRule="auto"/>
        <w:rPr>
          <w:rFonts w:ascii="Courier" w:hAnsi="Courier" w:cs="Trebuchet MS"/>
          <w:color w:val="000000"/>
          <w:sz w:val="32"/>
          <w:szCs w:val="32"/>
        </w:rPr>
      </w:pPr>
      <w:r w:rsidRPr="00A2584A">
        <w:rPr>
          <w:rFonts w:ascii="Courier" w:hAnsi="Courier" w:cs="Trebuchet MS"/>
          <w:color w:val="000000"/>
          <w:sz w:val="32"/>
          <w:szCs w:val="32"/>
        </w:rPr>
        <w:t xml:space="preserve">data </w:t>
      </w:r>
      <w:r w:rsidRPr="00A2584A">
        <w:rPr>
          <w:rFonts w:ascii="Courier" w:hAnsi="Courier" w:cs="Trebuchet MS"/>
          <w:b/>
          <w:color w:val="000000"/>
          <w:sz w:val="32"/>
          <w:szCs w:val="32"/>
        </w:rPr>
        <w:t>Ca</w:t>
      </w:r>
      <w:r w:rsidR="00D4669A" w:rsidRPr="00A2584A">
        <w:rPr>
          <w:rFonts w:ascii="Courier" w:hAnsi="Courier" w:cs="Trebuchet MS"/>
          <w:b/>
          <w:color w:val="000000"/>
          <w:sz w:val="32"/>
          <w:szCs w:val="32"/>
        </w:rPr>
        <w:t>ke</w:t>
      </w:r>
      <w:r w:rsidR="00A2584A">
        <w:rPr>
          <w:rFonts w:ascii="Courier" w:hAnsi="Courier" w:cs="Trebuchet MS"/>
          <w:b/>
          <w:color w:val="000000"/>
          <w:sz w:val="32"/>
          <w:szCs w:val="32"/>
        </w:rPr>
        <w:t>T</w:t>
      </w:r>
      <w:r w:rsidR="005E1FBC">
        <w:rPr>
          <w:rFonts w:ascii="Courier" w:hAnsi="Courier" w:cs="Trebuchet MS"/>
          <w:b/>
          <w:color w:val="000000"/>
          <w:sz w:val="32"/>
          <w:szCs w:val="32"/>
        </w:rPr>
        <w:t>ype</w:t>
      </w:r>
      <w:r w:rsidRPr="00A2584A">
        <w:rPr>
          <w:rFonts w:ascii="Courier" w:hAnsi="Courier" w:cs="Trebuchet MS"/>
          <w:color w:val="000000"/>
          <w:sz w:val="32"/>
          <w:szCs w:val="32"/>
        </w:rPr>
        <w:t xml:space="preserve">:  </w:t>
      </w:r>
    </w:p>
    <w:p w14:paraId="3146E9B9" w14:textId="3EF69DA7" w:rsidR="00A2584A" w:rsidRDefault="00A2584A" w:rsidP="00A2584A">
      <w:pPr>
        <w:spacing w:line="480" w:lineRule="auto"/>
        <w:ind w:firstLine="709"/>
        <w:rPr>
          <w:rFonts w:ascii="Courier" w:hAnsi="Courier" w:cs="Trebuchet MS"/>
          <w:color w:val="000000"/>
          <w:sz w:val="32"/>
          <w:szCs w:val="32"/>
        </w:rPr>
      </w:pPr>
      <w:r>
        <w:rPr>
          <w:rFonts w:ascii="Courier" w:hAnsi="Courier" w:cs="Trebuchet MS"/>
          <w:color w:val="000000"/>
          <w:sz w:val="32"/>
          <w:szCs w:val="32"/>
        </w:rPr>
        <w:t xml:space="preserve">| </w:t>
      </w:r>
      <w:r w:rsidR="004252F9" w:rsidRPr="00A2584A">
        <w:rPr>
          <w:rFonts w:ascii="Courier" w:hAnsi="Courier" w:cs="Trebuchet MS"/>
          <w:b/>
          <w:color w:val="000000"/>
          <w:sz w:val="32"/>
          <w:szCs w:val="32"/>
        </w:rPr>
        <w:t>ca</w:t>
      </w:r>
      <w:r w:rsidR="00D4669A" w:rsidRPr="00A2584A">
        <w:rPr>
          <w:rFonts w:ascii="Courier" w:hAnsi="Courier" w:cs="Trebuchet MS"/>
          <w:b/>
          <w:color w:val="000000"/>
          <w:sz w:val="32"/>
          <w:szCs w:val="32"/>
        </w:rPr>
        <w:t>ke</w:t>
      </w:r>
      <w:r w:rsidR="004252F9" w:rsidRPr="00A2584A">
        <w:rPr>
          <w:rFonts w:ascii="Courier" w:hAnsi="Courier" w:cs="Trebuchet MS"/>
          <w:color w:val="000000"/>
          <w:sz w:val="32"/>
          <w:szCs w:val="32"/>
        </w:rPr>
        <w:t>(_______________</w:t>
      </w:r>
      <w:r>
        <w:rPr>
          <w:rFonts w:ascii="Courier" w:hAnsi="Courier" w:cs="Trebuchet MS"/>
          <w:color w:val="000000"/>
          <w:sz w:val="32"/>
          <w:szCs w:val="32"/>
        </w:rPr>
        <w:t>_____________</w:t>
      </w:r>
      <w:r w:rsidR="004712EA" w:rsidRPr="00A2584A">
        <w:rPr>
          <w:rFonts w:ascii="Courier" w:hAnsi="Courier" w:cs="Trebuchet MS"/>
          <w:color w:val="000000"/>
          <w:sz w:val="32"/>
          <w:szCs w:val="32"/>
        </w:rPr>
        <w:t>__________</w:t>
      </w:r>
    </w:p>
    <w:p w14:paraId="61639BC5" w14:textId="3D8FDC2C" w:rsidR="00A2584A" w:rsidRDefault="00A2584A" w:rsidP="00A2584A">
      <w:pPr>
        <w:spacing w:line="480" w:lineRule="auto"/>
        <w:ind w:firstLine="709"/>
        <w:rPr>
          <w:rFonts w:ascii="Courier" w:hAnsi="Courier" w:cs="Trebuchet MS"/>
          <w:color w:val="000000"/>
          <w:sz w:val="32"/>
          <w:szCs w:val="32"/>
        </w:rPr>
      </w:pPr>
      <w:r>
        <w:rPr>
          <w:rFonts w:ascii="Courier" w:hAnsi="Courier" w:cs="Trebuchet MS"/>
          <w:color w:val="000000"/>
          <w:sz w:val="32"/>
          <w:szCs w:val="32"/>
        </w:rPr>
        <w:t xml:space="preserve">       </w:t>
      </w:r>
      <w:r w:rsidR="004712EA" w:rsidRPr="00A2584A">
        <w:rPr>
          <w:rFonts w:ascii="Courier" w:hAnsi="Courier" w:cs="Trebuchet MS"/>
          <w:color w:val="000000"/>
          <w:sz w:val="32"/>
          <w:szCs w:val="32"/>
        </w:rPr>
        <w:t>__</w:t>
      </w:r>
      <w:r>
        <w:rPr>
          <w:rFonts w:ascii="Courier" w:hAnsi="Courier" w:cs="Trebuchet MS"/>
          <w:color w:val="000000"/>
          <w:sz w:val="32"/>
          <w:szCs w:val="32"/>
        </w:rPr>
        <w:t>_________________________________</w:t>
      </w:r>
      <w:r w:rsidR="004712EA" w:rsidRPr="00A2584A">
        <w:rPr>
          <w:rFonts w:ascii="Courier" w:hAnsi="Courier" w:cs="Trebuchet MS"/>
          <w:color w:val="000000"/>
          <w:sz w:val="32"/>
          <w:szCs w:val="32"/>
        </w:rPr>
        <w:t>___</w:t>
      </w:r>
    </w:p>
    <w:p w14:paraId="4730452C" w14:textId="4362DE3D" w:rsidR="004712EA" w:rsidRPr="00A2584A" w:rsidRDefault="00A2584A" w:rsidP="00A2584A">
      <w:pPr>
        <w:spacing w:line="480" w:lineRule="auto"/>
        <w:ind w:firstLine="709"/>
        <w:rPr>
          <w:rFonts w:ascii="Courier" w:hAnsi="Courier" w:cs="Trebuchet MS"/>
          <w:color w:val="000000"/>
          <w:sz w:val="32"/>
          <w:szCs w:val="32"/>
        </w:rPr>
      </w:pPr>
      <w:r>
        <w:rPr>
          <w:rFonts w:ascii="Courier" w:hAnsi="Courier" w:cs="Trebuchet MS"/>
          <w:color w:val="000000"/>
          <w:sz w:val="32"/>
          <w:szCs w:val="32"/>
        </w:rPr>
        <w:t xml:space="preserve">       __________________________________</w:t>
      </w:r>
      <w:r w:rsidR="004712EA" w:rsidRPr="00A2584A">
        <w:rPr>
          <w:rFonts w:ascii="Courier" w:hAnsi="Courier" w:cs="Trebuchet MS"/>
          <w:color w:val="000000"/>
          <w:sz w:val="32"/>
          <w:szCs w:val="32"/>
        </w:rPr>
        <w:t>____</w:t>
      </w:r>
      <w:r w:rsidRPr="00A2584A">
        <w:rPr>
          <w:rFonts w:ascii="Courier" w:hAnsi="Courier" w:cs="Trebuchet MS"/>
          <w:color w:val="000000"/>
          <w:sz w:val="32"/>
          <w:szCs w:val="32"/>
        </w:rPr>
        <w:t>)</w:t>
      </w:r>
      <w:r w:rsidR="004712EA" w:rsidRPr="00A2584A">
        <w:rPr>
          <w:rFonts w:ascii="Courier" w:hAnsi="Courier" w:cs="Trebuchet MS"/>
          <w:color w:val="000000"/>
          <w:sz w:val="32"/>
          <w:szCs w:val="32"/>
        </w:rPr>
        <w:t xml:space="preserve">   </w:t>
      </w:r>
    </w:p>
    <w:p w14:paraId="0E7574BF" w14:textId="77777777" w:rsidR="004252F9" w:rsidRPr="00A2584A" w:rsidRDefault="004252F9" w:rsidP="004252F9">
      <w:pPr>
        <w:spacing w:line="360" w:lineRule="auto"/>
        <w:rPr>
          <w:rFonts w:ascii="Courier" w:hAnsi="Courier" w:cs="Trebuchet MS"/>
          <w:color w:val="000000"/>
          <w:sz w:val="32"/>
          <w:szCs w:val="32"/>
        </w:rPr>
      </w:pPr>
      <w:r w:rsidRPr="00A2584A">
        <w:rPr>
          <w:rFonts w:ascii="Courier" w:hAnsi="Courier" w:cs="Trebuchet MS"/>
          <w:color w:val="000000"/>
          <w:sz w:val="32"/>
          <w:szCs w:val="32"/>
        </w:rPr>
        <w:t>end</w:t>
      </w:r>
    </w:p>
    <w:p w14:paraId="6BB2FD6F" w14:textId="77777777" w:rsidR="00636E6A" w:rsidRPr="00A2584A" w:rsidRDefault="00636E6A" w:rsidP="004252F9">
      <w:pPr>
        <w:spacing w:line="360" w:lineRule="auto"/>
        <w:rPr>
          <w:rFonts w:ascii="Courier" w:hAnsi="Courier" w:cs="Trebuchet MS"/>
          <w:color w:val="000000"/>
          <w:sz w:val="32"/>
          <w:szCs w:val="32"/>
        </w:rPr>
      </w:pPr>
    </w:p>
    <w:p w14:paraId="363924FA" w14:textId="1B55CCA6" w:rsidR="004252F9" w:rsidRPr="00A2584A" w:rsidRDefault="00171566" w:rsidP="004252F9">
      <w:pPr>
        <w:spacing w:line="360" w:lineRule="auto"/>
        <w:rPr>
          <w:rFonts w:ascii="Century Gothic" w:hAnsi="Century Gothic" w:cs="Trebuchet MS"/>
          <w:color w:val="000000"/>
          <w:sz w:val="32"/>
          <w:szCs w:val="32"/>
        </w:rPr>
      </w:pPr>
      <w:r w:rsidRPr="00A2584A">
        <w:rPr>
          <w:rFonts w:ascii="Century Gothic" w:hAnsi="Century Gothic" w:cs="Trebuchet MS"/>
          <w:color w:val="000000"/>
          <w:sz w:val="32"/>
          <w:szCs w:val="32"/>
        </w:rPr>
        <w:t>To make instance</w:t>
      </w:r>
      <w:r w:rsidR="004252F9" w:rsidRPr="00A2584A">
        <w:rPr>
          <w:rFonts w:ascii="Century Gothic" w:hAnsi="Century Gothic" w:cs="Trebuchet MS"/>
          <w:color w:val="000000"/>
          <w:sz w:val="32"/>
          <w:szCs w:val="32"/>
        </w:rPr>
        <w:t>s of this structure, I would write:</w:t>
      </w:r>
    </w:p>
    <w:p w14:paraId="494C68DB" w14:textId="19CFCC17" w:rsidR="004252F9" w:rsidRPr="00A2584A" w:rsidRDefault="00D4669A" w:rsidP="004252F9">
      <w:pPr>
        <w:spacing w:line="360" w:lineRule="auto"/>
        <w:rPr>
          <w:rFonts w:ascii="Courier" w:hAnsi="Courier" w:cs="Trebuchet MS"/>
          <w:color w:val="000000"/>
          <w:sz w:val="32"/>
          <w:szCs w:val="32"/>
        </w:rPr>
      </w:pPr>
      <w:r w:rsidRPr="00A2584A">
        <w:rPr>
          <w:rFonts w:ascii="Courier" w:hAnsi="Courier" w:cs="Trebuchet MS"/>
          <w:b/>
          <w:color w:val="000000"/>
          <w:sz w:val="32"/>
          <w:szCs w:val="32"/>
        </w:rPr>
        <w:t>cake1</w:t>
      </w:r>
      <w:r w:rsidR="00A2584A">
        <w:rPr>
          <w:rFonts w:ascii="Courier" w:hAnsi="Courier" w:cs="Trebuchet MS"/>
          <w:color w:val="000000"/>
          <w:sz w:val="32"/>
          <w:szCs w:val="32"/>
        </w:rPr>
        <w:t xml:space="preserve"> = __</w:t>
      </w:r>
      <w:r w:rsidR="004252F9" w:rsidRPr="00A2584A">
        <w:rPr>
          <w:rFonts w:ascii="Courier" w:hAnsi="Courier" w:cs="Trebuchet MS"/>
          <w:color w:val="000000"/>
          <w:sz w:val="32"/>
          <w:szCs w:val="32"/>
        </w:rPr>
        <w:t>________________________________________</w:t>
      </w:r>
    </w:p>
    <w:p w14:paraId="135F71D4" w14:textId="77777777" w:rsidR="004252F9" w:rsidRPr="00A2584A" w:rsidRDefault="004252F9" w:rsidP="004252F9">
      <w:pPr>
        <w:spacing w:line="360" w:lineRule="auto"/>
        <w:rPr>
          <w:rFonts w:ascii="Courier" w:hAnsi="Courier" w:cs="Trebuchet MS"/>
          <w:color w:val="000000"/>
          <w:sz w:val="32"/>
          <w:szCs w:val="32"/>
        </w:rPr>
      </w:pPr>
    </w:p>
    <w:p w14:paraId="4F9E8471" w14:textId="39CF3D15" w:rsidR="004252F9" w:rsidRPr="00A2584A" w:rsidRDefault="00D4669A" w:rsidP="004252F9">
      <w:pPr>
        <w:spacing w:line="360" w:lineRule="auto"/>
        <w:rPr>
          <w:rFonts w:ascii="Courier" w:hAnsi="Courier" w:cs="Trebuchet MS"/>
          <w:color w:val="000000"/>
          <w:sz w:val="32"/>
          <w:szCs w:val="32"/>
        </w:rPr>
      </w:pPr>
      <w:r w:rsidRPr="00A2584A">
        <w:rPr>
          <w:rFonts w:ascii="Courier" w:hAnsi="Courier" w:cs="Trebuchet MS"/>
          <w:b/>
          <w:color w:val="000000"/>
          <w:sz w:val="32"/>
          <w:szCs w:val="32"/>
        </w:rPr>
        <w:t>cake2</w:t>
      </w:r>
      <w:r w:rsidR="00A2584A">
        <w:rPr>
          <w:rFonts w:ascii="Courier" w:hAnsi="Courier" w:cs="Trebuchet MS"/>
          <w:color w:val="000000"/>
          <w:sz w:val="32"/>
          <w:szCs w:val="32"/>
        </w:rPr>
        <w:t xml:space="preserve"> = __</w:t>
      </w:r>
      <w:r w:rsidR="004252F9" w:rsidRPr="00A2584A">
        <w:rPr>
          <w:rFonts w:ascii="Courier" w:hAnsi="Courier" w:cs="Trebuchet MS"/>
          <w:color w:val="000000"/>
          <w:sz w:val="32"/>
          <w:szCs w:val="32"/>
        </w:rPr>
        <w:t>________________________________________</w:t>
      </w:r>
    </w:p>
    <w:p w14:paraId="0F4BC642" w14:textId="77777777" w:rsidR="004252F9" w:rsidRPr="00A2584A" w:rsidRDefault="004252F9" w:rsidP="004252F9">
      <w:pPr>
        <w:spacing w:line="360" w:lineRule="auto"/>
        <w:rPr>
          <w:rFonts w:ascii="Trebuchet MS" w:hAnsi="Trebuchet MS" w:cs="Trebuchet MS"/>
          <w:color w:val="000000"/>
          <w:sz w:val="32"/>
          <w:szCs w:val="32"/>
        </w:rPr>
      </w:pPr>
    </w:p>
    <w:p w14:paraId="69019855" w14:textId="3906CA88" w:rsidR="004252F9" w:rsidRPr="00A2584A" w:rsidRDefault="004252F9" w:rsidP="004252F9">
      <w:pPr>
        <w:spacing w:line="360" w:lineRule="auto"/>
        <w:rPr>
          <w:rFonts w:ascii="Century Gothic" w:hAnsi="Century Gothic" w:cs="Trebuchet MS"/>
          <w:color w:val="000000"/>
          <w:sz w:val="32"/>
          <w:szCs w:val="32"/>
        </w:rPr>
      </w:pPr>
      <w:r w:rsidRPr="00A2584A">
        <w:rPr>
          <w:rFonts w:ascii="Century Gothic" w:hAnsi="Century Gothic" w:cs="Trebuchet MS"/>
          <w:color w:val="000000"/>
          <w:sz w:val="32"/>
          <w:szCs w:val="32"/>
        </w:rPr>
        <w:t xml:space="preserve">To access the fields of </w:t>
      </w:r>
      <w:r w:rsidR="00D4669A" w:rsidRPr="00A2584A">
        <w:rPr>
          <w:rFonts w:ascii="Courier New" w:hAnsi="Courier New" w:cs="Courier New"/>
          <w:b/>
          <w:color w:val="000000"/>
          <w:sz w:val="32"/>
          <w:szCs w:val="32"/>
        </w:rPr>
        <w:t>cake</w:t>
      </w:r>
      <w:r w:rsidR="00F074BF" w:rsidRPr="00A2584A">
        <w:rPr>
          <w:rFonts w:ascii="Courier New" w:hAnsi="Courier New" w:cs="Courier New"/>
          <w:b/>
          <w:color w:val="000000"/>
          <w:sz w:val="32"/>
          <w:szCs w:val="32"/>
        </w:rPr>
        <w:t>2</w:t>
      </w:r>
      <w:r w:rsidRPr="00A2584A">
        <w:rPr>
          <w:rFonts w:ascii="Century Gothic" w:hAnsi="Century Gothic" w:cs="Trebuchet MS"/>
          <w:color w:val="000000"/>
          <w:sz w:val="32"/>
          <w:szCs w:val="32"/>
        </w:rPr>
        <w:t>, I would write:</w:t>
      </w:r>
    </w:p>
    <w:p w14:paraId="7D3DE438" w14:textId="77777777" w:rsidR="004252F9" w:rsidRPr="00A2584A" w:rsidRDefault="004252F9" w:rsidP="004252F9">
      <w:pPr>
        <w:spacing w:line="360" w:lineRule="auto"/>
        <w:rPr>
          <w:rFonts w:ascii="Trebuchet MS" w:hAnsi="Trebuchet MS" w:cs="Trebuchet MS"/>
          <w:color w:val="000000"/>
          <w:sz w:val="32"/>
          <w:szCs w:val="32"/>
        </w:rPr>
      </w:pPr>
    </w:p>
    <w:p w14:paraId="4A693566" w14:textId="77777777" w:rsidR="004252F9" w:rsidRPr="00A2584A" w:rsidRDefault="004252F9" w:rsidP="004252F9">
      <w:pPr>
        <w:spacing w:line="480" w:lineRule="auto"/>
        <w:jc w:val="center"/>
        <w:rPr>
          <w:rFonts w:ascii="Trebuchet MS" w:hAnsi="Trebuchet MS" w:cs="Trebuchet MS"/>
          <w:color w:val="000000"/>
          <w:sz w:val="32"/>
          <w:szCs w:val="32"/>
        </w:rPr>
      </w:pPr>
      <w:r w:rsidRPr="00A2584A">
        <w:rPr>
          <w:rFonts w:ascii="Trebuchet MS" w:hAnsi="Trebuchet MS" w:cs="Trebuchet MS"/>
          <w:color w:val="000000"/>
          <w:sz w:val="32"/>
          <w:szCs w:val="32"/>
        </w:rPr>
        <w:t>_______________________________________</w:t>
      </w:r>
    </w:p>
    <w:p w14:paraId="41326A0A" w14:textId="77777777" w:rsidR="004252F9" w:rsidRPr="00A2584A" w:rsidRDefault="004252F9" w:rsidP="004252F9">
      <w:pPr>
        <w:spacing w:line="480" w:lineRule="auto"/>
        <w:jc w:val="center"/>
        <w:rPr>
          <w:smallCaps/>
          <w:color w:val="FFFFFF"/>
          <w:sz w:val="32"/>
          <w:szCs w:val="32"/>
        </w:rPr>
      </w:pPr>
      <w:r w:rsidRPr="00A2584A">
        <w:rPr>
          <w:rFonts w:ascii="Trebuchet MS" w:hAnsi="Trebuchet MS" w:cs="Trebuchet MS"/>
          <w:color w:val="000000"/>
          <w:sz w:val="32"/>
          <w:szCs w:val="32"/>
        </w:rPr>
        <w:t>_______________________________________</w:t>
      </w:r>
    </w:p>
    <w:p w14:paraId="461ACF42" w14:textId="77777777" w:rsidR="004252F9" w:rsidRPr="00A2584A" w:rsidRDefault="004252F9" w:rsidP="004252F9">
      <w:pPr>
        <w:spacing w:line="480" w:lineRule="auto"/>
        <w:jc w:val="center"/>
        <w:rPr>
          <w:rFonts w:ascii="Trebuchet MS" w:hAnsi="Trebuchet MS" w:cs="Trebuchet MS"/>
          <w:color w:val="000000"/>
          <w:sz w:val="32"/>
          <w:szCs w:val="32"/>
        </w:rPr>
      </w:pPr>
      <w:r w:rsidRPr="00A2584A">
        <w:rPr>
          <w:rFonts w:ascii="Trebuchet MS" w:hAnsi="Trebuchet MS" w:cs="Trebuchet MS"/>
          <w:color w:val="000000"/>
          <w:sz w:val="32"/>
          <w:szCs w:val="32"/>
        </w:rPr>
        <w:t>_______________________________________</w:t>
      </w:r>
    </w:p>
    <w:p w14:paraId="49876646" w14:textId="77777777" w:rsidR="004252F9" w:rsidRDefault="004252F9" w:rsidP="004252F9">
      <w:pPr>
        <w:spacing w:line="360" w:lineRule="auto"/>
        <w:rPr>
          <w:smallCaps/>
          <w:color w:val="FFFFFF"/>
          <w:sz w:val="36"/>
          <w:szCs w:val="28"/>
        </w:rPr>
      </w:pPr>
    </w:p>
    <w:p w14:paraId="6A6B6DF5" w14:textId="77777777" w:rsidR="004252F9" w:rsidRDefault="004252F9" w:rsidP="004252F9">
      <w:pPr>
        <w:spacing w:line="360" w:lineRule="auto"/>
        <w:jc w:val="center"/>
        <w:rPr>
          <w:smallCaps/>
          <w:color w:val="FFFFFF"/>
          <w:sz w:val="36"/>
          <w:szCs w:val="28"/>
        </w:rPr>
      </w:pPr>
    </w:p>
    <w:p w14:paraId="36664ABD" w14:textId="77777777" w:rsidR="004252F9" w:rsidRDefault="004252F9" w:rsidP="004252F9">
      <w:pPr>
        <w:spacing w:line="360" w:lineRule="auto"/>
        <w:jc w:val="center"/>
        <w:rPr>
          <w:smallCaps/>
          <w:color w:val="FFFFFF"/>
          <w:sz w:val="36"/>
          <w:szCs w:val="28"/>
        </w:rPr>
      </w:pPr>
    </w:p>
    <w:p w14:paraId="5D4B09C9" w14:textId="77777777" w:rsidR="00CC56D0" w:rsidRDefault="00CC56D0" w:rsidP="006521AF">
      <w:pPr>
        <w:spacing w:line="360" w:lineRule="auto"/>
        <w:rPr>
          <w:smallCaps/>
          <w:color w:val="FFFFFF"/>
          <w:sz w:val="36"/>
          <w:szCs w:val="28"/>
        </w:rPr>
      </w:pPr>
    </w:p>
    <w:p w14:paraId="3B730131" w14:textId="375CB6D1" w:rsidR="0047112A" w:rsidRPr="0047112A" w:rsidRDefault="0047112A" w:rsidP="00B94E0C">
      <w:pPr>
        <w:pStyle w:val="Heading1"/>
      </w:pPr>
      <w:r>
        <w:lastRenderedPageBreak/>
        <w:t>Word Problem</w:t>
      </w:r>
      <w:r w:rsidRPr="0047112A">
        <w:t xml:space="preserve">: </w:t>
      </w:r>
      <w:r w:rsidR="0083449C">
        <w:t>taller-than</w:t>
      </w:r>
    </w:p>
    <w:p w14:paraId="3D1EB244" w14:textId="56D17683" w:rsidR="00740315" w:rsidRPr="00E23A4E" w:rsidRDefault="00F76C18" w:rsidP="00740315">
      <w:pPr>
        <w:rPr>
          <w:rFonts w:ascii="Trebuchet MS" w:hAnsi="Trebuchet MS" w:cs="Trebuchet MS"/>
          <w:sz w:val="28"/>
          <w:szCs w:val="28"/>
        </w:rPr>
      </w:pPr>
      <w:r w:rsidRPr="00E23A4E">
        <w:rPr>
          <w:rFonts w:ascii="Century Gothic" w:hAnsi="Century Gothic" w:cs="Trebuchet MS"/>
          <w:sz w:val="28"/>
          <w:szCs w:val="28"/>
        </w:rPr>
        <w:t xml:space="preserve">Write a function called </w:t>
      </w:r>
      <w:r w:rsidR="0083449C" w:rsidRPr="00E23A4E">
        <w:rPr>
          <w:rFonts w:ascii="Century Gothic" w:hAnsi="Century Gothic" w:cs="Trebuchet MS"/>
          <w:i/>
          <w:sz w:val="28"/>
          <w:szCs w:val="28"/>
        </w:rPr>
        <w:t>taller-than</w:t>
      </w:r>
      <w:r w:rsidR="005C53D3" w:rsidRPr="00E23A4E">
        <w:rPr>
          <w:rFonts w:ascii="Century Gothic" w:hAnsi="Century Gothic" w:cs="Trebuchet MS"/>
          <w:i/>
          <w:sz w:val="28"/>
          <w:szCs w:val="28"/>
        </w:rPr>
        <w:t>,</w:t>
      </w:r>
      <w:r w:rsidR="0083449C" w:rsidRPr="00E23A4E">
        <w:rPr>
          <w:rFonts w:ascii="Century Gothic" w:hAnsi="Century Gothic" w:cs="Trebuchet MS"/>
          <w:sz w:val="28"/>
          <w:szCs w:val="28"/>
        </w:rPr>
        <w:t xml:space="preserve"> which consumes two </w:t>
      </w:r>
      <w:r w:rsidR="005C53D3" w:rsidRPr="00E23A4E">
        <w:rPr>
          <w:rFonts w:ascii="Century Gothic" w:hAnsi="Century Gothic" w:cs="Trebuchet MS"/>
          <w:sz w:val="28"/>
          <w:szCs w:val="28"/>
        </w:rPr>
        <w:t>Cake</w:t>
      </w:r>
      <w:r w:rsidR="0083449C" w:rsidRPr="00E23A4E">
        <w:rPr>
          <w:rFonts w:ascii="Century Gothic" w:hAnsi="Century Gothic" w:cs="Trebuchet MS"/>
          <w:sz w:val="28"/>
          <w:szCs w:val="28"/>
        </w:rPr>
        <w:t>T</w:t>
      </w:r>
      <w:r w:rsidR="005E1FBC">
        <w:rPr>
          <w:rFonts w:ascii="Century Gothic" w:hAnsi="Century Gothic" w:cs="Trebuchet MS"/>
          <w:sz w:val="28"/>
          <w:szCs w:val="28"/>
        </w:rPr>
        <w:t>ype</w:t>
      </w:r>
      <w:r w:rsidR="0083449C" w:rsidRPr="00E23A4E">
        <w:rPr>
          <w:rFonts w:ascii="Century Gothic" w:hAnsi="Century Gothic" w:cs="Trebuchet MS"/>
          <w:sz w:val="28"/>
          <w:szCs w:val="28"/>
        </w:rPr>
        <w:t>s, and produces true if the number of layers in the first CakeT</w:t>
      </w:r>
      <w:r w:rsidR="005E1FBC">
        <w:rPr>
          <w:rFonts w:ascii="Century Gothic" w:hAnsi="Century Gothic" w:cs="Trebuchet MS"/>
          <w:sz w:val="28"/>
          <w:szCs w:val="28"/>
        </w:rPr>
        <w:t>ype</w:t>
      </w:r>
      <w:r w:rsidR="0083449C" w:rsidRPr="00E23A4E">
        <w:rPr>
          <w:rFonts w:ascii="Century Gothic" w:hAnsi="Century Gothic" w:cs="Trebuchet MS"/>
          <w:sz w:val="28"/>
          <w:szCs w:val="28"/>
        </w:rPr>
        <w:t xml:space="preserve"> is greater than the number of layers in the second</w:t>
      </w:r>
      <w:r w:rsidR="00E3262B">
        <w:rPr>
          <w:rFonts w:ascii="Century Gothic" w:hAnsi="Century Gothic" w:cs="Trebuchet MS"/>
          <w:sz w:val="28"/>
          <w:szCs w:val="28"/>
        </w:rPr>
        <w:t>.</w:t>
      </w:r>
    </w:p>
    <w:p w14:paraId="5DA99FEF" w14:textId="77777777" w:rsidR="00740315" w:rsidRPr="006818F1" w:rsidRDefault="00740315" w:rsidP="00B94E0C">
      <w:pPr>
        <w:pStyle w:val="Heading2"/>
        <w:rPr>
          <w:rFonts w:cs="Trebuchet MS"/>
        </w:rPr>
      </w:pPr>
      <w:r w:rsidRPr="006818F1">
        <w:t>Contract+Purpose Statement</w:t>
      </w:r>
    </w:p>
    <w:p w14:paraId="4F698DBB" w14:textId="77777777" w:rsidR="00740315" w:rsidRDefault="00740315" w:rsidP="00740315">
      <w:pPr>
        <w:rPr>
          <w:rFonts w:ascii="Trebuchet MS" w:hAnsi="Trebuchet MS" w:cs="Trebuchet MS"/>
          <w:sz w:val="22"/>
          <w:szCs w:val="22"/>
        </w:rPr>
      </w:pPr>
    </w:p>
    <w:p w14:paraId="1F6F2D15" w14:textId="2AE90514" w:rsidR="00740315" w:rsidRDefault="00740315" w:rsidP="00740315">
      <w:pPr>
        <w:rPr>
          <w:rFonts w:ascii="Courier New" w:hAnsi="Courier New" w:cs="Courier New"/>
          <w:sz w:val="22"/>
          <w:szCs w:val="22"/>
        </w:rPr>
      </w:pPr>
      <w:r w:rsidRPr="00776AA6">
        <w:rPr>
          <w:rFonts w:ascii="Courier New" w:hAnsi="Courier New" w:cs="Courier New"/>
          <w:sz w:val="36"/>
          <w:szCs w:val="22"/>
        </w:rPr>
        <w:t>#</w:t>
      </w:r>
      <w:r w:rsidRPr="00776AA6">
        <w:rPr>
          <w:rFonts w:ascii="Courier New" w:hAnsi="Courier New" w:cs="Courier New"/>
          <w:sz w:val="22"/>
          <w:szCs w:val="22"/>
        </w:rPr>
        <w:t xml:space="preserve"> __________________ </w:t>
      </w:r>
      <w:r w:rsidRPr="00776AA6">
        <w:rPr>
          <w:rFonts w:ascii="Courier New" w:hAnsi="Courier New" w:cs="Courier New"/>
          <w:sz w:val="36"/>
          <w:szCs w:val="22"/>
        </w:rPr>
        <w:t>:</w:t>
      </w:r>
      <w:r w:rsidR="00776AA6">
        <w:rPr>
          <w:rFonts w:ascii="Courier New" w:hAnsi="Courier New" w:cs="Courier New"/>
          <w:sz w:val="22"/>
          <w:szCs w:val="22"/>
        </w:rPr>
        <w:t xml:space="preserve"> ______________</w:t>
      </w:r>
      <w:r w:rsidRPr="00776AA6">
        <w:rPr>
          <w:rFonts w:ascii="Courier New" w:hAnsi="Courier New" w:cs="Courier New"/>
          <w:sz w:val="22"/>
          <w:szCs w:val="22"/>
        </w:rPr>
        <w:t xml:space="preserve">___________________ </w:t>
      </w:r>
      <w:r w:rsidR="00D12DD3" w:rsidRPr="00D12DD3">
        <w:sym w:font="Wingdings" w:char="F0E0"/>
      </w:r>
      <w:r w:rsidR="00776AA6">
        <w:rPr>
          <w:rFonts w:ascii="Courier New" w:hAnsi="Courier New" w:cs="Courier New"/>
          <w:sz w:val="22"/>
          <w:szCs w:val="22"/>
        </w:rPr>
        <w:t xml:space="preserve"> _____</w:t>
      </w:r>
      <w:r w:rsidR="00F73B21" w:rsidRPr="00776AA6">
        <w:rPr>
          <w:rFonts w:ascii="Courier New" w:hAnsi="Courier New" w:cs="Courier New"/>
          <w:sz w:val="22"/>
          <w:szCs w:val="22"/>
        </w:rPr>
        <w:t>_______</w:t>
      </w:r>
    </w:p>
    <w:p w14:paraId="0721328F" w14:textId="77777777" w:rsidR="00776AA6" w:rsidRPr="00776AA6" w:rsidRDefault="00776AA6" w:rsidP="00740315">
      <w:pPr>
        <w:rPr>
          <w:rFonts w:ascii="Courier New" w:hAnsi="Courier New" w:cs="Courier New"/>
          <w:sz w:val="22"/>
          <w:szCs w:val="22"/>
        </w:rPr>
      </w:pPr>
    </w:p>
    <w:p w14:paraId="1F9D46B5" w14:textId="77777777" w:rsidR="00740315" w:rsidRDefault="00740315" w:rsidP="00740315">
      <w:pPr>
        <w:rPr>
          <w:rFonts w:ascii="Courier New" w:hAnsi="Courier New" w:cs="Courier New"/>
          <w:sz w:val="22"/>
          <w:szCs w:val="22"/>
        </w:rPr>
      </w:pPr>
      <w:r w:rsidRPr="00776AA6">
        <w:rPr>
          <w:rFonts w:ascii="Courier New" w:hAnsi="Courier New" w:cs="Courier New"/>
          <w:sz w:val="36"/>
          <w:szCs w:val="22"/>
        </w:rPr>
        <w:t>#</w:t>
      </w:r>
      <w:r w:rsidR="00776AA6">
        <w:rPr>
          <w:rFonts w:ascii="Courier New" w:hAnsi="Courier New" w:cs="Courier New"/>
          <w:sz w:val="22"/>
          <w:szCs w:val="22"/>
        </w:rPr>
        <w:t xml:space="preserve"> _</w:t>
      </w:r>
      <w:r w:rsidRPr="00776AA6">
        <w:rPr>
          <w:rFonts w:ascii="Courier New" w:hAnsi="Courier New" w:cs="Courier New"/>
          <w:sz w:val="22"/>
          <w:szCs w:val="22"/>
        </w:rPr>
        <w:t>______</w:t>
      </w:r>
      <w:r w:rsidR="00776AA6">
        <w:rPr>
          <w:rFonts w:ascii="Courier New" w:hAnsi="Courier New" w:cs="Courier New"/>
          <w:sz w:val="22"/>
          <w:szCs w:val="22"/>
        </w:rPr>
        <w:t>_____________________________</w:t>
      </w:r>
      <w:r w:rsidRPr="00776AA6">
        <w:rPr>
          <w:rFonts w:ascii="Courier New" w:hAnsi="Courier New" w:cs="Courier New"/>
          <w:sz w:val="22"/>
          <w:szCs w:val="22"/>
        </w:rPr>
        <w:t>___________________________________</w:t>
      </w:r>
      <w:r w:rsidR="00F73B21" w:rsidRPr="00776AA6">
        <w:rPr>
          <w:rFonts w:ascii="Courier New" w:hAnsi="Courier New" w:cs="Courier New"/>
          <w:sz w:val="22"/>
          <w:szCs w:val="22"/>
        </w:rPr>
        <w:t>_</w:t>
      </w:r>
    </w:p>
    <w:p w14:paraId="7B61CBE0" w14:textId="77777777" w:rsidR="009F7781" w:rsidRPr="00776AA6" w:rsidRDefault="009F7781" w:rsidP="00740315">
      <w:pPr>
        <w:rPr>
          <w:rFonts w:ascii="Courier New" w:hAnsi="Courier New" w:cs="Courier New"/>
          <w:sz w:val="18"/>
          <w:szCs w:val="22"/>
        </w:rPr>
      </w:pPr>
    </w:p>
    <w:p w14:paraId="0313B7A6" w14:textId="5029D25D" w:rsidR="00A01FC5" w:rsidRPr="00A01FC5" w:rsidRDefault="009F7781" w:rsidP="00B94E0C">
      <w:pPr>
        <w:pStyle w:val="Heading2"/>
        <w:rPr>
          <w:rFonts w:cs="Trebuchet MS"/>
        </w:rPr>
      </w:pPr>
      <w:r w:rsidRPr="006818F1">
        <w:t>Give Examples</w:t>
      </w:r>
    </w:p>
    <w:p w14:paraId="26791441" w14:textId="77777777" w:rsidR="00A01FC5" w:rsidRPr="006818F1" w:rsidRDefault="00A01FC5" w:rsidP="00A01FC5">
      <w:pPr>
        <w:pStyle w:val="ListParagraph"/>
        <w:ind w:left="0"/>
        <w:rPr>
          <w:rFonts w:ascii="Century Gothic" w:hAnsi="Century Gothic" w:cs="Courier"/>
          <w:sz w:val="22"/>
          <w:szCs w:val="22"/>
        </w:rPr>
      </w:pPr>
      <w:r w:rsidRPr="006818F1">
        <w:rPr>
          <w:rFonts w:ascii="Century Gothic" w:hAnsi="Century Gothic" w:cs="Trebuchet MS"/>
          <w:sz w:val="22"/>
          <w:szCs w:val="22"/>
        </w:rPr>
        <w:t>Write examples of your function in action</w:t>
      </w:r>
    </w:p>
    <w:p w14:paraId="0E0AB6E5" w14:textId="77777777" w:rsidR="00A01FC5" w:rsidRDefault="00A01FC5" w:rsidP="00A01FC5">
      <w:pPr>
        <w:rPr>
          <w:rFonts w:ascii="Courier" w:hAnsi="Courier" w:cs="Courier"/>
          <w:sz w:val="22"/>
          <w:szCs w:val="22"/>
        </w:rPr>
      </w:pPr>
    </w:p>
    <w:p w14:paraId="4C1718ED" w14:textId="77777777" w:rsidR="00A01FC5" w:rsidRPr="002C6F24" w:rsidRDefault="00A01FC5" w:rsidP="00A01FC5">
      <w:pPr>
        <w:pStyle w:val="Code"/>
        <w:framePr w:wrap="around"/>
      </w:pPr>
      <w:r w:rsidRPr="002C6F24">
        <w:t>examples:</w:t>
      </w:r>
    </w:p>
    <w:p w14:paraId="2D241C9B" w14:textId="13D0E390" w:rsidR="00A01FC5" w:rsidRDefault="00A01FC5" w:rsidP="00A01FC5">
      <w:pPr>
        <w:pStyle w:val="Code"/>
        <w:framePr w:wrap="around"/>
      </w:pPr>
      <w:r>
        <w:rPr>
          <w:sz w:val="18"/>
        </w:rPr>
        <w:t xml:space="preserve">    </w:t>
      </w:r>
      <w:r>
        <w:t xml:space="preserve">_____________(___________________)  </w:t>
      </w:r>
    </w:p>
    <w:p w14:paraId="5D6A3E59" w14:textId="77777777" w:rsidR="00A01FC5" w:rsidRDefault="00A01FC5" w:rsidP="00A01FC5">
      <w:pPr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28"/>
        </w:rPr>
        <w:t xml:space="preserve">   </w:t>
      </w:r>
      <w:r>
        <w:rPr>
          <w:rFonts w:ascii="Trebuchet MS" w:eastAsia="Trebuchet MS" w:hAnsi="Trebuchet MS" w:cs="Trebuchet MS"/>
          <w:sz w:val="22"/>
        </w:rPr>
        <w:t xml:space="preserve">                       </w:t>
      </w:r>
      <w:r>
        <w:rPr>
          <w:rFonts w:ascii="Trebuchet MS" w:hAnsi="Trebuchet MS" w:cs="Trebuchet MS"/>
          <w:sz w:val="18"/>
        </w:rPr>
        <w:t>the user types…</w:t>
      </w:r>
      <w:r>
        <w:rPr>
          <w:rFonts w:ascii="Trebuchet MS" w:hAnsi="Trebuchet MS" w:cs="Trebuchet MS"/>
          <w:sz w:val="18"/>
        </w:rPr>
        <w:tab/>
      </w:r>
    </w:p>
    <w:p w14:paraId="4FE6C694" w14:textId="77777777" w:rsidR="00A01FC5" w:rsidRDefault="00A01FC5" w:rsidP="00A01FC5">
      <w:pPr>
        <w:ind w:right="-1260"/>
        <w:rPr>
          <w:rFonts w:ascii="Trebuchet MS" w:hAnsi="Trebuchet MS" w:cs="Trebuchet MS"/>
          <w:sz w:val="28"/>
        </w:rPr>
      </w:pPr>
    </w:p>
    <w:p w14:paraId="0388A77B" w14:textId="7B7D5FCB" w:rsidR="00A01FC5" w:rsidRDefault="00607354" w:rsidP="00A01FC5">
      <w:pPr>
        <w:ind w:right="-1260"/>
        <w:rPr>
          <w:rFonts w:ascii="Trebuchet MS" w:hAnsi="Trebuchet MS" w:cs="Trebuchet MS"/>
          <w:sz w:val="18"/>
        </w:rPr>
      </w:pPr>
      <w:r>
        <w:rPr>
          <w:rFonts w:ascii="Courier" w:hAnsi="Courier"/>
          <w:sz w:val="32"/>
          <w:szCs w:val="32"/>
        </w:rPr>
        <w:t xml:space="preserve">   </w:t>
      </w:r>
      <w:r w:rsidRPr="00A0576B">
        <w:rPr>
          <w:rFonts w:ascii="Courier" w:hAnsi="Courier"/>
          <w:sz w:val="32"/>
          <w:szCs w:val="32"/>
        </w:rPr>
        <w:t>is</w:t>
      </w:r>
      <w:r>
        <w:rPr>
          <w:rFonts w:ascii="Trebuchet MS" w:hAnsi="Trebuchet MS" w:cs="Trebuchet MS"/>
          <w:sz w:val="28"/>
        </w:rPr>
        <w:t xml:space="preserve"> _____________________________________________________________</w:t>
      </w:r>
      <w:r w:rsidR="00A01FC5">
        <w:rPr>
          <w:rFonts w:ascii="Trebuchet MS" w:hAnsi="Trebuchet MS" w:cs="Trebuchet MS"/>
          <w:sz w:val="18"/>
        </w:rPr>
        <w:tab/>
      </w:r>
      <w:r w:rsidR="00A01FC5">
        <w:rPr>
          <w:rFonts w:ascii="Trebuchet MS" w:hAnsi="Trebuchet MS" w:cs="Trebuchet MS"/>
          <w:sz w:val="18"/>
        </w:rPr>
        <w:tab/>
      </w:r>
      <w:r w:rsidR="00A01FC5">
        <w:rPr>
          <w:rFonts w:ascii="Trebuchet MS" w:hAnsi="Trebuchet MS" w:cs="Trebuchet MS"/>
          <w:sz w:val="18"/>
        </w:rPr>
        <w:tab/>
        <w:t xml:space="preserve">             ...which should become</w:t>
      </w:r>
    </w:p>
    <w:p w14:paraId="2C8DC6DE" w14:textId="77777777" w:rsidR="00A01FC5" w:rsidRDefault="00A01FC5" w:rsidP="00A01FC5">
      <w:pPr>
        <w:ind w:right="-1260"/>
        <w:rPr>
          <w:rFonts w:ascii="Trebuchet MS" w:hAnsi="Trebuchet MS" w:cs="Trebuchet MS"/>
          <w:sz w:val="18"/>
        </w:rPr>
      </w:pPr>
    </w:p>
    <w:p w14:paraId="5612FA6E" w14:textId="77777777" w:rsidR="00A01FC5" w:rsidRDefault="00A01FC5" w:rsidP="00A01FC5">
      <w:pPr>
        <w:ind w:right="-1260"/>
        <w:rPr>
          <w:rFonts w:ascii="Trebuchet MS" w:hAnsi="Trebuchet MS" w:cs="Trebuchet MS"/>
          <w:sz w:val="18"/>
        </w:rPr>
      </w:pPr>
    </w:p>
    <w:p w14:paraId="311E2840" w14:textId="4FB6C5AE" w:rsidR="00A01FC5" w:rsidRDefault="00A01FC5" w:rsidP="00A01FC5">
      <w:pPr>
        <w:pStyle w:val="Code"/>
        <w:framePr w:wrap="around"/>
      </w:pPr>
      <w:r>
        <w:rPr>
          <w:sz w:val="18"/>
        </w:rPr>
        <w:t xml:space="preserve">     </w:t>
      </w:r>
      <w:r>
        <w:t xml:space="preserve">_____________(___________________)  </w:t>
      </w:r>
    </w:p>
    <w:p w14:paraId="6CFAF45E" w14:textId="77777777" w:rsidR="00A01FC5" w:rsidRDefault="00A01FC5" w:rsidP="00A01FC5">
      <w:pPr>
        <w:ind w:right="-1260"/>
        <w:rPr>
          <w:rFonts w:ascii="Trebuchet MS" w:eastAsia="Trebuchet MS" w:hAnsi="Trebuchet MS" w:cs="Trebuchet MS"/>
          <w:sz w:val="22"/>
        </w:rPr>
      </w:pPr>
      <w:r>
        <w:rPr>
          <w:rFonts w:ascii="Trebuchet MS" w:eastAsia="Trebuchet MS" w:hAnsi="Trebuchet MS" w:cs="Trebuchet MS"/>
          <w:sz w:val="22"/>
        </w:rPr>
        <w:t xml:space="preserve">                       </w:t>
      </w:r>
    </w:p>
    <w:p w14:paraId="727DA12C" w14:textId="77777777" w:rsidR="00A01FC5" w:rsidRDefault="00A01FC5" w:rsidP="00A01FC5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eastAsia="Trebuchet MS" w:hAnsi="Trebuchet MS" w:cs="Trebuchet MS"/>
          <w:sz w:val="22"/>
        </w:rPr>
        <w:t xml:space="preserve">                             </w:t>
      </w:r>
      <w:r>
        <w:rPr>
          <w:rFonts w:ascii="Trebuchet MS" w:hAnsi="Trebuchet MS" w:cs="Trebuchet MS"/>
          <w:sz w:val="18"/>
        </w:rPr>
        <w:t>the user types…</w:t>
      </w:r>
      <w:r>
        <w:rPr>
          <w:rFonts w:ascii="Trebuchet MS" w:hAnsi="Trebuchet MS" w:cs="Trebuchet MS"/>
          <w:sz w:val="18"/>
        </w:rPr>
        <w:tab/>
      </w:r>
    </w:p>
    <w:p w14:paraId="589D0BE5" w14:textId="77777777" w:rsidR="00A01FC5" w:rsidRDefault="00A01FC5" w:rsidP="00A01FC5">
      <w:pPr>
        <w:ind w:right="-1260"/>
        <w:rPr>
          <w:rFonts w:ascii="Trebuchet MS" w:hAnsi="Trebuchet MS" w:cs="Trebuchet MS"/>
          <w:sz w:val="28"/>
        </w:rPr>
      </w:pPr>
    </w:p>
    <w:p w14:paraId="368634FE" w14:textId="11B79834" w:rsidR="00A01FC5" w:rsidRDefault="00607354" w:rsidP="00A01FC5">
      <w:pPr>
        <w:rPr>
          <w:rFonts w:ascii="Trebuchet MS" w:hAnsi="Trebuchet MS" w:cs="Trebuchet MS"/>
          <w:sz w:val="18"/>
        </w:rPr>
      </w:pPr>
      <w:r>
        <w:rPr>
          <w:rFonts w:ascii="Courier" w:hAnsi="Courier"/>
          <w:sz w:val="32"/>
          <w:szCs w:val="32"/>
        </w:rPr>
        <w:t xml:space="preserve">   </w:t>
      </w:r>
      <w:r w:rsidRPr="00A0576B">
        <w:rPr>
          <w:rFonts w:ascii="Courier" w:hAnsi="Courier"/>
          <w:sz w:val="32"/>
          <w:szCs w:val="32"/>
        </w:rPr>
        <w:t>is</w:t>
      </w:r>
      <w:r>
        <w:rPr>
          <w:rFonts w:ascii="Trebuchet MS" w:hAnsi="Trebuchet MS" w:cs="Trebuchet MS"/>
          <w:sz w:val="28"/>
        </w:rPr>
        <w:t xml:space="preserve"> ____________________________________________________________</w:t>
      </w:r>
      <w:r w:rsidR="00A01FC5">
        <w:rPr>
          <w:rFonts w:ascii="Trebuchet MS" w:hAnsi="Trebuchet MS" w:cs="Trebuchet MS"/>
          <w:sz w:val="18"/>
        </w:rPr>
        <w:tab/>
      </w:r>
      <w:r w:rsidR="00A01FC5">
        <w:rPr>
          <w:rFonts w:ascii="Trebuchet MS" w:hAnsi="Trebuchet MS" w:cs="Trebuchet MS"/>
          <w:sz w:val="18"/>
        </w:rPr>
        <w:tab/>
      </w:r>
      <w:r w:rsidR="00A01FC5">
        <w:rPr>
          <w:rFonts w:ascii="Trebuchet MS" w:hAnsi="Trebuchet MS" w:cs="Trebuchet MS"/>
          <w:sz w:val="18"/>
        </w:rPr>
        <w:tab/>
      </w:r>
      <w:r w:rsidR="00A01FC5">
        <w:rPr>
          <w:rFonts w:ascii="Trebuchet MS" w:hAnsi="Trebuchet MS" w:cs="Trebuchet MS"/>
          <w:sz w:val="18"/>
        </w:rPr>
        <w:tab/>
        <w:t xml:space="preserve">           ...which should become</w:t>
      </w:r>
    </w:p>
    <w:p w14:paraId="55ABB649" w14:textId="77777777" w:rsidR="00A01FC5" w:rsidRDefault="00A01FC5" w:rsidP="00A01FC5">
      <w:pPr>
        <w:pStyle w:val="Code"/>
        <w:framePr w:wrap="around"/>
      </w:pPr>
      <w:r w:rsidRPr="002C6F24">
        <w:t>end</w:t>
      </w:r>
    </w:p>
    <w:p w14:paraId="377CE955" w14:textId="77777777" w:rsidR="00A01FC5" w:rsidRPr="002C6F24" w:rsidRDefault="00A01FC5" w:rsidP="00A01FC5">
      <w:pPr>
        <w:rPr>
          <w:rFonts w:ascii="Courier New" w:hAnsi="Courier New" w:cs="Courier New"/>
          <w:sz w:val="36"/>
          <w:szCs w:val="36"/>
        </w:rPr>
      </w:pPr>
    </w:p>
    <w:p w14:paraId="4E104169" w14:textId="77777777" w:rsidR="00A01FC5" w:rsidRPr="006818F1" w:rsidRDefault="00A01FC5" w:rsidP="00B94E0C">
      <w:pPr>
        <w:pStyle w:val="Heading2"/>
      </w:pPr>
      <w:r w:rsidRPr="006818F1">
        <w:t xml:space="preserve">Function </w:t>
      </w:r>
    </w:p>
    <w:p w14:paraId="60AA49AF" w14:textId="77777777" w:rsidR="00A01FC5" w:rsidRPr="006818F1" w:rsidRDefault="00A01FC5" w:rsidP="00A01FC5">
      <w:pPr>
        <w:pStyle w:val="NormalBullet"/>
        <w:numPr>
          <w:ilvl w:val="0"/>
          <w:numId w:val="0"/>
        </w:numPr>
        <w:rPr>
          <w:rFonts w:ascii="Century Gothic" w:hAnsi="Century Gothic"/>
        </w:rPr>
      </w:pPr>
      <w:r w:rsidRPr="006818F1">
        <w:rPr>
          <w:rFonts w:ascii="Century Gothic" w:hAnsi="Century Gothic"/>
        </w:rPr>
        <w:t>Circle the changes in the examples, and name the variables.</w:t>
      </w:r>
    </w:p>
    <w:p w14:paraId="7FD9B808" w14:textId="77777777" w:rsidR="00A01FC5" w:rsidRPr="006818F1" w:rsidRDefault="00A01FC5" w:rsidP="00A01FC5">
      <w:pPr>
        <w:pStyle w:val="NormalBullet"/>
        <w:numPr>
          <w:ilvl w:val="0"/>
          <w:numId w:val="0"/>
        </w:numPr>
        <w:rPr>
          <w:rFonts w:ascii="Century Gothic" w:hAnsi="Century Gothic"/>
        </w:rPr>
      </w:pPr>
      <w:r w:rsidRPr="006818F1">
        <w:rPr>
          <w:rFonts w:ascii="Century Gothic" w:hAnsi="Century Gothic"/>
        </w:rPr>
        <w:t>Write the code, copying everything that isn't circled, and using names where you find variables!</w:t>
      </w:r>
    </w:p>
    <w:p w14:paraId="5E75F59A" w14:textId="77777777" w:rsidR="00A01FC5" w:rsidRDefault="00A01FC5" w:rsidP="00A01FC5">
      <w:pPr>
        <w:pStyle w:val="NormalBullet"/>
        <w:numPr>
          <w:ilvl w:val="0"/>
          <w:numId w:val="0"/>
        </w:numPr>
      </w:pPr>
    </w:p>
    <w:p w14:paraId="6E5C07F5" w14:textId="77777777" w:rsidR="00A01FC5" w:rsidRDefault="00A01FC5" w:rsidP="00A01FC5">
      <w:pPr>
        <w:pStyle w:val="Code"/>
        <w:framePr w:wrap="around"/>
      </w:pPr>
      <w:r w:rsidRPr="00241BA0">
        <w:t>fun</w:t>
      </w:r>
      <w:r>
        <w:rPr>
          <w:sz w:val="36"/>
        </w:rPr>
        <w:t xml:space="preserve">  </w:t>
      </w:r>
      <w:r>
        <w:t>___________________(__________________) :</w:t>
      </w:r>
    </w:p>
    <w:p w14:paraId="5BAA3B3D" w14:textId="77777777" w:rsidR="00A01FC5" w:rsidRDefault="00A01FC5" w:rsidP="00A01FC5">
      <w:pPr>
        <w:rPr>
          <w:rFonts w:ascii="Trebuchet MS" w:hAnsi="Trebuchet MS" w:cs="Trebuchet MS"/>
          <w:sz w:val="28"/>
        </w:rPr>
      </w:pPr>
    </w:p>
    <w:p w14:paraId="2CAF691B" w14:textId="77777777" w:rsidR="00A01FC5" w:rsidRDefault="00A01FC5" w:rsidP="00A01FC5">
      <w:pPr>
        <w:rPr>
          <w:rFonts w:ascii="Trebuchet MS" w:hAnsi="Trebuchet MS" w:cs="Trebuchet MS"/>
          <w:sz w:val="28"/>
        </w:rPr>
      </w:pPr>
    </w:p>
    <w:p w14:paraId="6F7806E2" w14:textId="6AAD08C8" w:rsidR="00A01FC5" w:rsidRDefault="00A01FC5" w:rsidP="00A01FC5">
      <w:pPr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28"/>
        </w:rPr>
        <w:t xml:space="preserve">         ______________________________________________________________</w:t>
      </w:r>
    </w:p>
    <w:p w14:paraId="5BBC9F8F" w14:textId="77777777" w:rsidR="00A01FC5" w:rsidRDefault="00A01FC5" w:rsidP="00A01FC5">
      <w:pPr>
        <w:rPr>
          <w:smallCaps/>
          <w:color w:val="FFFFFF"/>
          <w:sz w:val="36"/>
          <w:szCs w:val="28"/>
        </w:rPr>
      </w:pPr>
    </w:p>
    <w:p w14:paraId="6E42120E" w14:textId="77777777" w:rsidR="00A01FC5" w:rsidRPr="002C6F24" w:rsidRDefault="00A01FC5" w:rsidP="00A01FC5">
      <w:pPr>
        <w:pStyle w:val="Code"/>
        <w:framePr w:wrap="around"/>
      </w:pPr>
      <w:r w:rsidRPr="002C6F24">
        <w:t>end</w:t>
      </w:r>
    </w:p>
    <w:p w14:paraId="77BB8C82" w14:textId="77777777" w:rsidR="00A01FC5" w:rsidRDefault="00A01FC5" w:rsidP="00A01FC5"/>
    <w:p w14:paraId="710A46F1" w14:textId="77777777" w:rsidR="00A01FC5" w:rsidRDefault="00A01FC5" w:rsidP="00A01FC5"/>
    <w:p w14:paraId="32508529" w14:textId="77777777" w:rsidR="00A01FC5" w:rsidRDefault="00A01FC5" w:rsidP="00A01FC5"/>
    <w:p w14:paraId="5E377C21" w14:textId="6D9BF59A" w:rsidR="009F7781" w:rsidRDefault="00E3262B" w:rsidP="00114EA9">
      <w:pPr>
        <w:widowControl/>
        <w:suppressAutoHyphens w:val="0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br w:type="page"/>
      </w:r>
    </w:p>
    <w:p w14:paraId="6E8DD3A2" w14:textId="21A833A3" w:rsidR="00E3262B" w:rsidRPr="0047112A" w:rsidRDefault="00E3262B" w:rsidP="00B94E0C">
      <w:pPr>
        <w:pStyle w:val="Heading1"/>
      </w:pPr>
      <w:r>
        <w:lastRenderedPageBreak/>
        <w:t>Word Problem</w:t>
      </w:r>
      <w:r w:rsidRPr="0047112A">
        <w:t xml:space="preserve">: </w:t>
      </w:r>
      <w:r>
        <w:t>will-melt</w:t>
      </w:r>
    </w:p>
    <w:p w14:paraId="25A75A1C" w14:textId="208BE4F6" w:rsidR="00E3262B" w:rsidRPr="00E23A4E" w:rsidRDefault="00E3262B" w:rsidP="00E3262B">
      <w:pPr>
        <w:rPr>
          <w:rFonts w:ascii="Trebuchet MS" w:hAnsi="Trebuchet MS" w:cs="Trebuchet MS"/>
          <w:sz w:val="28"/>
          <w:szCs w:val="28"/>
        </w:rPr>
      </w:pPr>
      <w:r w:rsidRPr="00E23A4E">
        <w:rPr>
          <w:rFonts w:ascii="Century Gothic" w:hAnsi="Century Gothic" w:cs="Trebuchet MS"/>
          <w:sz w:val="28"/>
          <w:szCs w:val="28"/>
        </w:rPr>
        <w:t xml:space="preserve">Write a function called </w:t>
      </w:r>
      <w:r w:rsidRPr="00E23A4E">
        <w:rPr>
          <w:rFonts w:ascii="Century Gothic" w:hAnsi="Century Gothic" w:cs="Trebuchet MS"/>
          <w:i/>
          <w:sz w:val="28"/>
          <w:szCs w:val="28"/>
        </w:rPr>
        <w:t xml:space="preserve">will-melt, </w:t>
      </w:r>
      <w:r w:rsidRPr="00E23A4E">
        <w:rPr>
          <w:rFonts w:ascii="Century Gothic" w:hAnsi="Century Gothic" w:cs="Trebuchet MS"/>
          <w:sz w:val="28"/>
          <w:szCs w:val="28"/>
        </w:rPr>
        <w:t>which takes in a CakeT</w:t>
      </w:r>
      <w:r w:rsidR="005E1FBC">
        <w:rPr>
          <w:rFonts w:ascii="Century Gothic" w:hAnsi="Century Gothic" w:cs="Trebuchet MS"/>
          <w:sz w:val="28"/>
          <w:szCs w:val="28"/>
        </w:rPr>
        <w:t>ype</w:t>
      </w:r>
      <w:r w:rsidRPr="00E23A4E">
        <w:rPr>
          <w:rFonts w:ascii="Century Gothic" w:hAnsi="Century Gothic" w:cs="Trebuchet MS"/>
          <w:sz w:val="28"/>
          <w:szCs w:val="28"/>
        </w:rPr>
        <w:t xml:space="preserve"> and a temperature, and returns true if the temperature is greater than 32 degrees, AND the CakeT</w:t>
      </w:r>
      <w:r w:rsidR="005E1FBC">
        <w:rPr>
          <w:rFonts w:ascii="Century Gothic" w:hAnsi="Century Gothic" w:cs="Trebuchet MS"/>
          <w:sz w:val="28"/>
          <w:szCs w:val="28"/>
        </w:rPr>
        <w:t>ype</w:t>
      </w:r>
      <w:r w:rsidRPr="00E23A4E">
        <w:rPr>
          <w:rFonts w:ascii="Century Gothic" w:hAnsi="Century Gothic" w:cs="Trebuchet MS"/>
          <w:sz w:val="28"/>
          <w:szCs w:val="28"/>
        </w:rPr>
        <w:t xml:space="preserve"> is an ice cream cake.</w:t>
      </w:r>
    </w:p>
    <w:p w14:paraId="6A715871" w14:textId="77777777" w:rsidR="00E3262B" w:rsidRPr="006818F1" w:rsidRDefault="00E3262B" w:rsidP="00B94E0C">
      <w:pPr>
        <w:pStyle w:val="Heading2"/>
        <w:rPr>
          <w:rFonts w:cs="Trebuchet MS"/>
        </w:rPr>
      </w:pPr>
      <w:r w:rsidRPr="006818F1">
        <w:t>Contract+Purpose Statement</w:t>
      </w:r>
    </w:p>
    <w:p w14:paraId="195ACEC1" w14:textId="77777777" w:rsidR="00E3262B" w:rsidRDefault="00E3262B" w:rsidP="00E3262B">
      <w:pPr>
        <w:rPr>
          <w:rFonts w:ascii="Trebuchet MS" w:hAnsi="Trebuchet MS" w:cs="Trebuchet MS"/>
          <w:sz w:val="22"/>
          <w:szCs w:val="22"/>
        </w:rPr>
      </w:pPr>
    </w:p>
    <w:p w14:paraId="4BBA8493" w14:textId="77777777" w:rsidR="00E3262B" w:rsidRDefault="00E3262B" w:rsidP="00E3262B">
      <w:pPr>
        <w:rPr>
          <w:rFonts w:ascii="Courier New" w:hAnsi="Courier New" w:cs="Courier New"/>
          <w:sz w:val="22"/>
          <w:szCs w:val="22"/>
        </w:rPr>
      </w:pPr>
      <w:r w:rsidRPr="00776AA6">
        <w:rPr>
          <w:rFonts w:ascii="Courier New" w:hAnsi="Courier New" w:cs="Courier New"/>
          <w:sz w:val="36"/>
          <w:szCs w:val="22"/>
        </w:rPr>
        <w:t>#</w:t>
      </w:r>
      <w:r w:rsidRPr="00776AA6">
        <w:rPr>
          <w:rFonts w:ascii="Courier New" w:hAnsi="Courier New" w:cs="Courier New"/>
          <w:sz w:val="22"/>
          <w:szCs w:val="22"/>
        </w:rPr>
        <w:t xml:space="preserve"> __________________ </w:t>
      </w:r>
      <w:r w:rsidRPr="00776AA6">
        <w:rPr>
          <w:rFonts w:ascii="Courier New" w:hAnsi="Courier New" w:cs="Courier New"/>
          <w:sz w:val="36"/>
          <w:szCs w:val="22"/>
        </w:rPr>
        <w:t>:</w:t>
      </w:r>
      <w:r>
        <w:rPr>
          <w:rFonts w:ascii="Courier New" w:hAnsi="Courier New" w:cs="Courier New"/>
          <w:sz w:val="22"/>
          <w:szCs w:val="22"/>
        </w:rPr>
        <w:t xml:space="preserve"> ______________</w:t>
      </w:r>
      <w:r w:rsidRPr="00776AA6">
        <w:rPr>
          <w:rFonts w:ascii="Courier New" w:hAnsi="Courier New" w:cs="Courier New"/>
          <w:sz w:val="22"/>
          <w:szCs w:val="22"/>
        </w:rPr>
        <w:t xml:space="preserve">___________________ </w:t>
      </w:r>
      <w:r w:rsidRPr="00D12DD3">
        <w:sym w:font="Wingdings" w:char="F0E0"/>
      </w:r>
      <w:r>
        <w:rPr>
          <w:rFonts w:ascii="Courier New" w:hAnsi="Courier New" w:cs="Courier New"/>
          <w:sz w:val="22"/>
          <w:szCs w:val="22"/>
        </w:rPr>
        <w:t xml:space="preserve"> _____</w:t>
      </w:r>
      <w:r w:rsidRPr="00776AA6">
        <w:rPr>
          <w:rFonts w:ascii="Courier New" w:hAnsi="Courier New" w:cs="Courier New"/>
          <w:sz w:val="22"/>
          <w:szCs w:val="22"/>
        </w:rPr>
        <w:t>_______</w:t>
      </w:r>
    </w:p>
    <w:p w14:paraId="4D7CD9A9" w14:textId="77777777" w:rsidR="00E3262B" w:rsidRPr="00776AA6" w:rsidRDefault="00E3262B" w:rsidP="00E3262B">
      <w:pPr>
        <w:rPr>
          <w:rFonts w:ascii="Courier New" w:hAnsi="Courier New" w:cs="Courier New"/>
          <w:sz w:val="22"/>
          <w:szCs w:val="22"/>
        </w:rPr>
      </w:pPr>
    </w:p>
    <w:p w14:paraId="49B71591" w14:textId="77777777" w:rsidR="00E3262B" w:rsidRDefault="00E3262B" w:rsidP="00E3262B">
      <w:pPr>
        <w:rPr>
          <w:rFonts w:ascii="Courier New" w:hAnsi="Courier New" w:cs="Courier New"/>
          <w:sz w:val="22"/>
          <w:szCs w:val="22"/>
        </w:rPr>
      </w:pPr>
      <w:r w:rsidRPr="00776AA6">
        <w:rPr>
          <w:rFonts w:ascii="Courier New" w:hAnsi="Courier New" w:cs="Courier New"/>
          <w:sz w:val="36"/>
          <w:szCs w:val="22"/>
        </w:rPr>
        <w:t>#</w:t>
      </w:r>
      <w:r>
        <w:rPr>
          <w:rFonts w:ascii="Courier New" w:hAnsi="Courier New" w:cs="Courier New"/>
          <w:sz w:val="22"/>
          <w:szCs w:val="22"/>
        </w:rPr>
        <w:t xml:space="preserve"> _</w:t>
      </w:r>
      <w:r w:rsidRPr="00776AA6">
        <w:rPr>
          <w:rFonts w:ascii="Courier New" w:hAnsi="Courier New" w:cs="Courier New"/>
          <w:sz w:val="22"/>
          <w:szCs w:val="22"/>
        </w:rPr>
        <w:t>______</w:t>
      </w:r>
      <w:r>
        <w:rPr>
          <w:rFonts w:ascii="Courier New" w:hAnsi="Courier New" w:cs="Courier New"/>
          <w:sz w:val="22"/>
          <w:szCs w:val="22"/>
        </w:rPr>
        <w:t>_____________________________</w:t>
      </w:r>
      <w:r w:rsidRPr="00776AA6">
        <w:rPr>
          <w:rFonts w:ascii="Courier New" w:hAnsi="Courier New" w:cs="Courier New"/>
          <w:sz w:val="22"/>
          <w:szCs w:val="22"/>
        </w:rPr>
        <w:t>____________________________________</w:t>
      </w:r>
    </w:p>
    <w:p w14:paraId="0FC3281B" w14:textId="77777777" w:rsidR="00E3262B" w:rsidRPr="00776AA6" w:rsidRDefault="00E3262B" w:rsidP="00E3262B">
      <w:pPr>
        <w:rPr>
          <w:rFonts w:ascii="Courier New" w:hAnsi="Courier New" w:cs="Courier New"/>
          <w:sz w:val="18"/>
          <w:szCs w:val="22"/>
        </w:rPr>
      </w:pPr>
    </w:p>
    <w:p w14:paraId="4CE651C6" w14:textId="77777777" w:rsidR="00E3262B" w:rsidRPr="00A01FC5" w:rsidRDefault="00E3262B" w:rsidP="00B94E0C">
      <w:pPr>
        <w:pStyle w:val="Heading2"/>
        <w:rPr>
          <w:rFonts w:cs="Trebuchet MS"/>
        </w:rPr>
      </w:pPr>
      <w:r w:rsidRPr="006818F1">
        <w:t>Give Examples</w:t>
      </w:r>
    </w:p>
    <w:p w14:paraId="3ADBFB16" w14:textId="77777777" w:rsidR="00E3262B" w:rsidRPr="006818F1" w:rsidRDefault="00E3262B" w:rsidP="00E3262B">
      <w:pPr>
        <w:pStyle w:val="ListParagraph"/>
        <w:ind w:left="0"/>
        <w:rPr>
          <w:rFonts w:ascii="Century Gothic" w:hAnsi="Century Gothic" w:cs="Courier"/>
          <w:sz w:val="22"/>
          <w:szCs w:val="22"/>
        </w:rPr>
      </w:pPr>
      <w:r w:rsidRPr="006818F1">
        <w:rPr>
          <w:rFonts w:ascii="Century Gothic" w:hAnsi="Century Gothic" w:cs="Trebuchet MS"/>
          <w:sz w:val="22"/>
          <w:szCs w:val="22"/>
        </w:rPr>
        <w:t>Write examples of your function in action</w:t>
      </w:r>
    </w:p>
    <w:p w14:paraId="243C52E3" w14:textId="77777777" w:rsidR="00E3262B" w:rsidRDefault="00E3262B" w:rsidP="00E3262B">
      <w:pPr>
        <w:rPr>
          <w:rFonts w:ascii="Courier" w:hAnsi="Courier" w:cs="Courier"/>
          <w:sz w:val="22"/>
          <w:szCs w:val="22"/>
        </w:rPr>
      </w:pPr>
    </w:p>
    <w:p w14:paraId="3944846A" w14:textId="77777777" w:rsidR="00E3262B" w:rsidRPr="002C6F24" w:rsidRDefault="00E3262B" w:rsidP="00E3262B">
      <w:pPr>
        <w:pStyle w:val="Code"/>
        <w:framePr w:wrap="around"/>
      </w:pPr>
      <w:r w:rsidRPr="002C6F24">
        <w:t>examples:</w:t>
      </w:r>
    </w:p>
    <w:p w14:paraId="1498A7F5" w14:textId="4216D82F" w:rsidR="00E3262B" w:rsidRDefault="00E3262B" w:rsidP="00E3262B">
      <w:pPr>
        <w:pStyle w:val="Code"/>
        <w:framePr w:wrap="around"/>
      </w:pPr>
      <w:r>
        <w:rPr>
          <w:sz w:val="18"/>
        </w:rPr>
        <w:t xml:space="preserve">    </w:t>
      </w:r>
      <w:r>
        <w:t xml:space="preserve">_____________(___________________)  </w:t>
      </w:r>
    </w:p>
    <w:p w14:paraId="3F70267D" w14:textId="77777777" w:rsidR="00E3262B" w:rsidRDefault="00E3262B" w:rsidP="00E3262B">
      <w:pPr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28"/>
        </w:rPr>
        <w:t xml:space="preserve">   </w:t>
      </w:r>
      <w:r>
        <w:rPr>
          <w:rFonts w:ascii="Trebuchet MS" w:eastAsia="Trebuchet MS" w:hAnsi="Trebuchet MS" w:cs="Trebuchet MS"/>
          <w:sz w:val="22"/>
        </w:rPr>
        <w:t xml:space="preserve">                       </w:t>
      </w:r>
      <w:r>
        <w:rPr>
          <w:rFonts w:ascii="Trebuchet MS" w:hAnsi="Trebuchet MS" w:cs="Trebuchet MS"/>
          <w:sz w:val="18"/>
        </w:rPr>
        <w:t>the user types…</w:t>
      </w:r>
      <w:r>
        <w:rPr>
          <w:rFonts w:ascii="Trebuchet MS" w:hAnsi="Trebuchet MS" w:cs="Trebuchet MS"/>
          <w:sz w:val="18"/>
        </w:rPr>
        <w:tab/>
      </w:r>
    </w:p>
    <w:p w14:paraId="4C8163FF" w14:textId="77777777" w:rsidR="00E3262B" w:rsidRDefault="00E3262B" w:rsidP="00E3262B">
      <w:pPr>
        <w:ind w:right="-1260"/>
        <w:rPr>
          <w:rFonts w:ascii="Trebuchet MS" w:hAnsi="Trebuchet MS" w:cs="Trebuchet MS"/>
          <w:sz w:val="28"/>
        </w:rPr>
      </w:pPr>
    </w:p>
    <w:p w14:paraId="1AE61EA2" w14:textId="59B2F967" w:rsidR="00E3262B" w:rsidRDefault="00E3262B" w:rsidP="00E3262B">
      <w:pPr>
        <w:ind w:right="-1260"/>
        <w:rPr>
          <w:rFonts w:ascii="Trebuchet MS" w:eastAsia="Trebuchet MS" w:hAnsi="Trebuchet MS" w:cs="Trebuchet MS"/>
          <w:sz w:val="22"/>
        </w:rPr>
      </w:pPr>
      <w:r>
        <w:rPr>
          <w:rFonts w:ascii="Trebuchet MS" w:hAnsi="Trebuchet MS" w:cs="Trebuchet MS"/>
          <w:sz w:val="28"/>
        </w:rPr>
        <w:t xml:space="preserve">        </w:t>
      </w:r>
      <w:r w:rsidR="00607354" w:rsidRPr="00A0576B">
        <w:rPr>
          <w:rFonts w:ascii="Courier" w:hAnsi="Courier"/>
          <w:sz w:val="32"/>
          <w:szCs w:val="32"/>
        </w:rPr>
        <w:t>is</w:t>
      </w:r>
      <w:r w:rsidR="00607354">
        <w:rPr>
          <w:rFonts w:ascii="Trebuchet MS" w:hAnsi="Trebuchet MS" w:cs="Trebuchet MS"/>
          <w:sz w:val="28"/>
        </w:rPr>
        <w:t xml:space="preserve"> _____________________________________________________________</w:t>
      </w:r>
    </w:p>
    <w:p w14:paraId="0931DD09" w14:textId="77777777" w:rsidR="00E3262B" w:rsidRDefault="00E3262B" w:rsidP="00E3262B">
      <w:pPr>
        <w:ind w:right="-1260"/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  <w:t xml:space="preserve">             ...which should become</w:t>
      </w:r>
    </w:p>
    <w:p w14:paraId="58F94DE0" w14:textId="77777777" w:rsidR="00E3262B" w:rsidRDefault="00E3262B" w:rsidP="00E3262B">
      <w:pPr>
        <w:ind w:right="-1260"/>
        <w:rPr>
          <w:rFonts w:ascii="Trebuchet MS" w:hAnsi="Trebuchet MS" w:cs="Trebuchet MS"/>
          <w:sz w:val="18"/>
        </w:rPr>
      </w:pPr>
    </w:p>
    <w:p w14:paraId="6F2D7FA3" w14:textId="77777777" w:rsidR="00E3262B" w:rsidRDefault="00E3262B" w:rsidP="00E3262B">
      <w:pPr>
        <w:ind w:right="-1260"/>
        <w:rPr>
          <w:rFonts w:ascii="Trebuchet MS" w:hAnsi="Trebuchet MS" w:cs="Trebuchet MS"/>
          <w:sz w:val="18"/>
        </w:rPr>
      </w:pPr>
    </w:p>
    <w:p w14:paraId="3F867452" w14:textId="01704EE8" w:rsidR="00E3262B" w:rsidRDefault="00E3262B" w:rsidP="00E3262B">
      <w:pPr>
        <w:pStyle w:val="Code"/>
        <w:framePr w:wrap="around"/>
      </w:pPr>
      <w:r>
        <w:rPr>
          <w:sz w:val="18"/>
        </w:rPr>
        <w:t xml:space="preserve">     </w:t>
      </w:r>
      <w:r>
        <w:t xml:space="preserve">_____________(___________________)  </w:t>
      </w:r>
    </w:p>
    <w:p w14:paraId="24293B0B" w14:textId="77777777" w:rsidR="00E3262B" w:rsidRDefault="00E3262B" w:rsidP="00E3262B">
      <w:pPr>
        <w:ind w:right="-1260"/>
        <w:rPr>
          <w:rFonts w:ascii="Trebuchet MS" w:eastAsia="Trebuchet MS" w:hAnsi="Trebuchet MS" w:cs="Trebuchet MS"/>
          <w:sz w:val="22"/>
        </w:rPr>
      </w:pPr>
      <w:r>
        <w:rPr>
          <w:rFonts w:ascii="Trebuchet MS" w:eastAsia="Trebuchet MS" w:hAnsi="Trebuchet MS" w:cs="Trebuchet MS"/>
          <w:sz w:val="22"/>
        </w:rPr>
        <w:t xml:space="preserve">                       </w:t>
      </w:r>
    </w:p>
    <w:p w14:paraId="5CCAD2E3" w14:textId="77777777" w:rsidR="00E3262B" w:rsidRDefault="00E3262B" w:rsidP="00E3262B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eastAsia="Trebuchet MS" w:hAnsi="Trebuchet MS" w:cs="Trebuchet MS"/>
          <w:sz w:val="22"/>
        </w:rPr>
        <w:t xml:space="preserve">                             </w:t>
      </w:r>
      <w:r>
        <w:rPr>
          <w:rFonts w:ascii="Trebuchet MS" w:hAnsi="Trebuchet MS" w:cs="Trebuchet MS"/>
          <w:sz w:val="18"/>
        </w:rPr>
        <w:t>the user types…</w:t>
      </w:r>
      <w:r>
        <w:rPr>
          <w:rFonts w:ascii="Trebuchet MS" w:hAnsi="Trebuchet MS" w:cs="Trebuchet MS"/>
          <w:sz w:val="18"/>
        </w:rPr>
        <w:tab/>
      </w:r>
    </w:p>
    <w:p w14:paraId="6C0929A6" w14:textId="77777777" w:rsidR="00E3262B" w:rsidRDefault="00E3262B" w:rsidP="00E3262B">
      <w:pPr>
        <w:ind w:right="-1260"/>
        <w:rPr>
          <w:rFonts w:ascii="Trebuchet MS" w:hAnsi="Trebuchet MS" w:cs="Trebuchet MS"/>
          <w:sz w:val="28"/>
        </w:rPr>
      </w:pPr>
    </w:p>
    <w:p w14:paraId="368FC7AE" w14:textId="42CCE90C" w:rsidR="00E3262B" w:rsidRDefault="00E3262B" w:rsidP="00E3262B">
      <w:pPr>
        <w:ind w:right="-1260"/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sz w:val="28"/>
        </w:rPr>
        <w:t xml:space="preserve">        </w:t>
      </w:r>
      <w:r w:rsidR="00607354" w:rsidRPr="00A0576B">
        <w:rPr>
          <w:rFonts w:ascii="Courier" w:hAnsi="Courier"/>
          <w:sz w:val="32"/>
          <w:szCs w:val="32"/>
        </w:rPr>
        <w:t>is</w:t>
      </w:r>
      <w:r w:rsidR="00607354">
        <w:rPr>
          <w:rFonts w:ascii="Trebuchet MS" w:hAnsi="Trebuchet MS" w:cs="Trebuchet MS"/>
          <w:sz w:val="28"/>
        </w:rPr>
        <w:t xml:space="preserve"> _____________________________________________________________</w:t>
      </w:r>
    </w:p>
    <w:p w14:paraId="44EC3A26" w14:textId="77777777" w:rsidR="00E3262B" w:rsidRDefault="00E3262B" w:rsidP="00E3262B">
      <w:pPr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  <w:t xml:space="preserve">           ...which should become</w:t>
      </w:r>
    </w:p>
    <w:p w14:paraId="357F98C6" w14:textId="77777777" w:rsidR="00E3262B" w:rsidRDefault="00E3262B" w:rsidP="00E3262B">
      <w:pPr>
        <w:pStyle w:val="Code"/>
        <w:framePr w:wrap="around"/>
      </w:pPr>
      <w:r w:rsidRPr="002C6F24">
        <w:t>end</w:t>
      </w:r>
    </w:p>
    <w:p w14:paraId="7B14BD04" w14:textId="77777777" w:rsidR="00E3262B" w:rsidRPr="002C6F24" w:rsidRDefault="00E3262B" w:rsidP="00E3262B">
      <w:pPr>
        <w:rPr>
          <w:rFonts w:ascii="Courier New" w:hAnsi="Courier New" w:cs="Courier New"/>
          <w:sz w:val="36"/>
          <w:szCs w:val="36"/>
        </w:rPr>
      </w:pPr>
    </w:p>
    <w:p w14:paraId="65A44188" w14:textId="77777777" w:rsidR="00E3262B" w:rsidRPr="006818F1" w:rsidRDefault="00E3262B" w:rsidP="00B94E0C">
      <w:pPr>
        <w:pStyle w:val="Heading2"/>
      </w:pPr>
      <w:r w:rsidRPr="006818F1">
        <w:t xml:space="preserve">Function </w:t>
      </w:r>
    </w:p>
    <w:p w14:paraId="6972DAA4" w14:textId="77777777" w:rsidR="00E3262B" w:rsidRPr="006818F1" w:rsidRDefault="00E3262B" w:rsidP="00E3262B">
      <w:pPr>
        <w:pStyle w:val="NormalBullet"/>
        <w:numPr>
          <w:ilvl w:val="0"/>
          <w:numId w:val="0"/>
        </w:numPr>
        <w:rPr>
          <w:rFonts w:ascii="Century Gothic" w:hAnsi="Century Gothic"/>
        </w:rPr>
      </w:pPr>
      <w:r w:rsidRPr="006818F1">
        <w:rPr>
          <w:rFonts w:ascii="Century Gothic" w:hAnsi="Century Gothic"/>
        </w:rPr>
        <w:t>Circle the changes in the examples, and name the variables.</w:t>
      </w:r>
    </w:p>
    <w:p w14:paraId="763AB66B" w14:textId="77777777" w:rsidR="00E3262B" w:rsidRPr="006818F1" w:rsidRDefault="00E3262B" w:rsidP="00E3262B">
      <w:pPr>
        <w:pStyle w:val="NormalBullet"/>
        <w:numPr>
          <w:ilvl w:val="0"/>
          <w:numId w:val="0"/>
        </w:numPr>
        <w:rPr>
          <w:rFonts w:ascii="Century Gothic" w:hAnsi="Century Gothic"/>
        </w:rPr>
      </w:pPr>
      <w:r w:rsidRPr="006818F1">
        <w:rPr>
          <w:rFonts w:ascii="Century Gothic" w:hAnsi="Century Gothic"/>
        </w:rPr>
        <w:t>Write the code, copying everything that isn't circled, and using names where you find variables!</w:t>
      </w:r>
    </w:p>
    <w:p w14:paraId="457515D7" w14:textId="77777777" w:rsidR="00E3262B" w:rsidRDefault="00E3262B" w:rsidP="00E3262B">
      <w:pPr>
        <w:pStyle w:val="NormalBullet"/>
        <w:numPr>
          <w:ilvl w:val="0"/>
          <w:numId w:val="0"/>
        </w:numPr>
      </w:pPr>
    </w:p>
    <w:p w14:paraId="37D3B365" w14:textId="77777777" w:rsidR="00E3262B" w:rsidRDefault="00E3262B" w:rsidP="00E3262B">
      <w:pPr>
        <w:pStyle w:val="Code"/>
        <w:framePr w:wrap="around"/>
      </w:pPr>
      <w:r w:rsidRPr="00241BA0">
        <w:t>fun</w:t>
      </w:r>
      <w:r>
        <w:rPr>
          <w:sz w:val="36"/>
        </w:rPr>
        <w:t xml:space="preserve">  </w:t>
      </w:r>
      <w:r>
        <w:t>___________________(__________________) :</w:t>
      </w:r>
    </w:p>
    <w:p w14:paraId="4F95FECF" w14:textId="77777777" w:rsidR="00E3262B" w:rsidRDefault="00E3262B" w:rsidP="00E3262B">
      <w:pPr>
        <w:rPr>
          <w:rFonts w:ascii="Trebuchet MS" w:hAnsi="Trebuchet MS" w:cs="Trebuchet MS"/>
          <w:sz w:val="28"/>
        </w:rPr>
      </w:pPr>
    </w:p>
    <w:p w14:paraId="485D323A" w14:textId="77777777" w:rsidR="00E3262B" w:rsidRDefault="00E3262B" w:rsidP="00E3262B">
      <w:pPr>
        <w:rPr>
          <w:rFonts w:ascii="Trebuchet MS" w:hAnsi="Trebuchet MS" w:cs="Trebuchet MS"/>
          <w:sz w:val="28"/>
        </w:rPr>
      </w:pPr>
    </w:p>
    <w:p w14:paraId="3A5CAB8B" w14:textId="77777777" w:rsidR="00E3262B" w:rsidRDefault="00E3262B" w:rsidP="00E3262B">
      <w:pPr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28"/>
        </w:rPr>
        <w:t xml:space="preserve">         ______________________________________________________________</w:t>
      </w:r>
    </w:p>
    <w:p w14:paraId="102DD07C" w14:textId="77777777" w:rsidR="00E3262B" w:rsidRDefault="00E3262B" w:rsidP="00E3262B">
      <w:pPr>
        <w:rPr>
          <w:smallCaps/>
          <w:color w:val="FFFFFF"/>
          <w:sz w:val="36"/>
          <w:szCs w:val="28"/>
        </w:rPr>
      </w:pPr>
    </w:p>
    <w:p w14:paraId="48A3E87B" w14:textId="77777777" w:rsidR="00E3262B" w:rsidRPr="002C6F24" w:rsidRDefault="00E3262B" w:rsidP="00E3262B">
      <w:pPr>
        <w:pStyle w:val="Code"/>
        <w:framePr w:wrap="around"/>
      </w:pPr>
      <w:r w:rsidRPr="002C6F24">
        <w:t>end</w:t>
      </w:r>
    </w:p>
    <w:p w14:paraId="531AA2CE" w14:textId="77777777" w:rsidR="00E3262B" w:rsidRDefault="00E3262B" w:rsidP="00E3262B"/>
    <w:p w14:paraId="3FE496CC" w14:textId="77777777" w:rsidR="00E3262B" w:rsidRDefault="00E3262B" w:rsidP="00E3262B"/>
    <w:p w14:paraId="3F79E168" w14:textId="77777777" w:rsidR="00E3262B" w:rsidRDefault="00E3262B" w:rsidP="00E3262B"/>
    <w:p w14:paraId="165D7640" w14:textId="77777777" w:rsidR="009F7781" w:rsidRDefault="009F7781" w:rsidP="009F7781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29F002D3" w14:textId="77777777" w:rsidR="00497610" w:rsidRDefault="00497610" w:rsidP="00513B68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365DCA22" w14:textId="77777777" w:rsidR="00E3262B" w:rsidRDefault="00E3262B" w:rsidP="00513B68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2B223E20" w14:textId="77777777" w:rsidR="008E364B" w:rsidRDefault="008E364B" w:rsidP="00513B68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1A2BD2E8" w14:textId="14D0331D" w:rsidR="00F17CAF" w:rsidRDefault="008E4339" w:rsidP="00F17CAF">
      <w:pPr>
        <w:pStyle w:val="Heading1"/>
      </w:pPr>
      <w:r>
        <w:lastRenderedPageBreak/>
        <w:t>Vocabulary Practice</w:t>
      </w:r>
    </w:p>
    <w:p w14:paraId="7C0DCD71" w14:textId="618DAB63" w:rsidR="00F17CAF" w:rsidRDefault="00F17CAF" w:rsidP="00F17CAF">
      <w:pPr>
        <w:spacing w:line="360" w:lineRule="auto"/>
        <w:rPr>
          <w:rFonts w:ascii="Century Gothic" w:hAnsi="Century Gothic" w:cs="Courier New"/>
          <w:color w:val="000000"/>
          <w:sz w:val="32"/>
          <w:szCs w:val="32"/>
        </w:rPr>
      </w:pPr>
      <w:r>
        <w:rPr>
          <w:rFonts w:ascii="Century Gothic" w:hAnsi="Century Gothic" w:cs="Trebuchet MS"/>
          <w:sz w:val="28"/>
          <w:szCs w:val="28"/>
        </w:rPr>
        <w:t>Below is a new structure definition:</w:t>
      </w:r>
    </w:p>
    <w:p w14:paraId="6D4C90ED" w14:textId="58129F73" w:rsidR="00F17CAF" w:rsidRPr="00A2584A" w:rsidRDefault="00F17CAF" w:rsidP="00F17CAF">
      <w:pPr>
        <w:spacing w:line="360" w:lineRule="auto"/>
        <w:rPr>
          <w:rFonts w:ascii="Courier" w:hAnsi="Courier" w:cs="Trebuchet MS"/>
          <w:color w:val="000000"/>
          <w:sz w:val="32"/>
          <w:szCs w:val="32"/>
        </w:rPr>
      </w:pPr>
      <w:r w:rsidRPr="00F17CAF">
        <w:rPr>
          <w:rFonts w:ascii="Courier" w:hAnsi="Courier" w:cs="Trebuchet MS"/>
          <w:b/>
          <w:color w:val="000000"/>
          <w:sz w:val="32"/>
          <w:szCs w:val="32"/>
        </w:rPr>
        <w:t>data</w:t>
      </w:r>
      <w:r w:rsidRPr="00A2584A">
        <w:rPr>
          <w:rFonts w:ascii="Courier" w:hAnsi="Courier" w:cs="Trebuchet MS"/>
          <w:color w:val="000000"/>
          <w:sz w:val="32"/>
          <w:szCs w:val="32"/>
        </w:rPr>
        <w:t xml:space="preserve"> </w:t>
      </w:r>
      <w:r w:rsidRPr="00F17CAF">
        <w:rPr>
          <w:rFonts w:ascii="Courier" w:hAnsi="Courier" w:cs="Trebuchet MS"/>
          <w:color w:val="000000"/>
          <w:sz w:val="32"/>
          <w:szCs w:val="32"/>
        </w:rPr>
        <w:t>MediaType:</w:t>
      </w:r>
      <w:r w:rsidRPr="00A2584A">
        <w:rPr>
          <w:rFonts w:ascii="Courier" w:hAnsi="Courier" w:cs="Trebuchet MS"/>
          <w:color w:val="000000"/>
          <w:sz w:val="32"/>
          <w:szCs w:val="32"/>
        </w:rPr>
        <w:t xml:space="preserve">  </w:t>
      </w:r>
    </w:p>
    <w:p w14:paraId="0D30EB62" w14:textId="77777777" w:rsidR="00F17CAF" w:rsidRDefault="00F17CAF" w:rsidP="00F17CAF">
      <w:pPr>
        <w:ind w:firstLine="706"/>
        <w:rPr>
          <w:rFonts w:ascii="Courier" w:hAnsi="Courier" w:cs="Trebuchet MS"/>
          <w:color w:val="000000"/>
          <w:sz w:val="32"/>
          <w:szCs w:val="32"/>
        </w:rPr>
      </w:pPr>
      <w:r>
        <w:rPr>
          <w:rFonts w:ascii="Courier" w:hAnsi="Courier" w:cs="Trebuchet MS"/>
          <w:color w:val="000000"/>
          <w:sz w:val="32"/>
          <w:szCs w:val="32"/>
        </w:rPr>
        <w:t>| book(</w:t>
      </w:r>
    </w:p>
    <w:p w14:paraId="2FDA711C" w14:textId="28C2B737" w:rsidR="00F17CAF" w:rsidRDefault="00F17CAF" w:rsidP="00F17CAF">
      <w:pPr>
        <w:ind w:left="709" w:firstLine="709"/>
        <w:rPr>
          <w:rFonts w:ascii="Courier" w:hAnsi="Courier" w:cs="Trebuchet MS"/>
          <w:color w:val="000000"/>
          <w:sz w:val="32"/>
          <w:szCs w:val="32"/>
        </w:rPr>
      </w:pPr>
      <w:r>
        <w:rPr>
          <w:rFonts w:ascii="Courier" w:hAnsi="Courier" w:cs="Trebuchet MS"/>
          <w:color w:val="000000"/>
          <w:sz w:val="32"/>
          <w:szCs w:val="32"/>
        </w:rPr>
        <w:t xml:space="preserve">title :: String, </w:t>
      </w:r>
    </w:p>
    <w:p w14:paraId="15FF287F" w14:textId="5B11B86E" w:rsidR="00F17CAF" w:rsidRDefault="00F17CAF" w:rsidP="00F17CAF">
      <w:pPr>
        <w:ind w:firstLine="706"/>
        <w:rPr>
          <w:rFonts w:ascii="Courier" w:hAnsi="Courier" w:cs="Trebuchet MS"/>
          <w:color w:val="000000"/>
          <w:sz w:val="32"/>
          <w:szCs w:val="32"/>
        </w:rPr>
      </w:pPr>
      <w:r>
        <w:rPr>
          <w:rFonts w:ascii="Courier" w:hAnsi="Courier" w:cs="Trebuchet MS"/>
          <w:color w:val="000000"/>
          <w:sz w:val="32"/>
          <w:szCs w:val="32"/>
        </w:rPr>
        <w:tab/>
      </w:r>
      <w:r>
        <w:rPr>
          <w:rFonts w:ascii="Courier" w:hAnsi="Courier" w:cs="Trebuchet MS"/>
          <w:color w:val="000000"/>
          <w:sz w:val="32"/>
          <w:szCs w:val="32"/>
        </w:rPr>
        <w:tab/>
        <w:t>author :: String,</w:t>
      </w:r>
    </w:p>
    <w:p w14:paraId="50FB7DB0" w14:textId="2ED0D086" w:rsidR="00F17CAF" w:rsidRDefault="00F17CAF" w:rsidP="00F17CAF">
      <w:pPr>
        <w:ind w:firstLine="706"/>
        <w:rPr>
          <w:rFonts w:ascii="Courier" w:hAnsi="Courier" w:cs="Trebuchet MS"/>
          <w:color w:val="000000"/>
          <w:sz w:val="32"/>
          <w:szCs w:val="32"/>
        </w:rPr>
      </w:pPr>
      <w:r>
        <w:rPr>
          <w:rFonts w:ascii="Courier" w:hAnsi="Courier" w:cs="Trebuchet MS"/>
          <w:color w:val="000000"/>
          <w:sz w:val="32"/>
          <w:szCs w:val="32"/>
        </w:rPr>
        <w:tab/>
      </w:r>
      <w:r>
        <w:rPr>
          <w:rFonts w:ascii="Courier" w:hAnsi="Courier" w:cs="Trebuchet MS"/>
          <w:color w:val="000000"/>
          <w:sz w:val="32"/>
          <w:szCs w:val="32"/>
        </w:rPr>
        <w:tab/>
        <w:t>pubyear :: Number)</w:t>
      </w:r>
    </w:p>
    <w:p w14:paraId="1BDC6C17" w14:textId="722B65CD" w:rsidR="00F17CAF" w:rsidRDefault="00F17CAF" w:rsidP="00F17CAF">
      <w:pPr>
        <w:rPr>
          <w:rFonts w:ascii="Courier" w:hAnsi="Courier" w:cs="Trebuchet MS"/>
          <w:b/>
          <w:color w:val="000000"/>
          <w:sz w:val="32"/>
          <w:szCs w:val="32"/>
        </w:rPr>
      </w:pPr>
      <w:r>
        <w:rPr>
          <w:rFonts w:ascii="Courier" w:hAnsi="Courier" w:cs="Trebuchet MS"/>
          <w:b/>
          <w:color w:val="000000"/>
          <w:sz w:val="32"/>
          <w:szCs w:val="32"/>
        </w:rPr>
        <w:t>end</w:t>
      </w:r>
    </w:p>
    <w:p w14:paraId="05ED5333" w14:textId="77777777" w:rsidR="00F17CAF" w:rsidRDefault="00F17CAF" w:rsidP="00F17CAF">
      <w:pPr>
        <w:rPr>
          <w:rFonts w:ascii="Courier" w:hAnsi="Courier" w:cs="Trebuchet MS"/>
          <w:b/>
          <w:color w:val="000000"/>
          <w:sz w:val="32"/>
          <w:szCs w:val="32"/>
        </w:rPr>
      </w:pPr>
    </w:p>
    <w:p w14:paraId="7C9D8A64" w14:textId="7FA1DD2E" w:rsidR="00F17CAF" w:rsidRDefault="00F17CAF" w:rsidP="00F17CAF">
      <w:pPr>
        <w:rPr>
          <w:rFonts w:ascii="Courier" w:hAnsi="Courier" w:cs="Trebuchet MS"/>
          <w:color w:val="000000"/>
          <w:sz w:val="32"/>
          <w:szCs w:val="32"/>
        </w:rPr>
      </w:pPr>
      <w:r>
        <w:rPr>
          <w:rFonts w:ascii="Courier" w:hAnsi="Courier" w:cs="Trebuchet MS"/>
          <w:color w:val="000000"/>
          <w:sz w:val="32"/>
          <w:szCs w:val="32"/>
        </w:rPr>
        <w:t># an example book:</w:t>
      </w:r>
    </w:p>
    <w:p w14:paraId="7FAF1961" w14:textId="4A2677EE" w:rsidR="00F17CAF" w:rsidRDefault="00F17CAF" w:rsidP="00F17CAF">
      <w:pPr>
        <w:rPr>
          <w:rFonts w:ascii="Courier" w:hAnsi="Courier" w:cs="Trebuchet MS"/>
          <w:color w:val="000000"/>
          <w:sz w:val="32"/>
          <w:szCs w:val="32"/>
        </w:rPr>
      </w:pPr>
      <w:r>
        <w:rPr>
          <w:rFonts w:ascii="Courier" w:hAnsi="Courier" w:cs="Trebuchet MS"/>
          <w:color w:val="000000"/>
          <w:sz w:val="32"/>
          <w:szCs w:val="32"/>
        </w:rPr>
        <w:t>book1 = book(“1984”, “Orwell”, 1949)</w:t>
      </w:r>
    </w:p>
    <w:p w14:paraId="40D3BEC7" w14:textId="77777777" w:rsidR="00F17CAF" w:rsidRDefault="00F17CAF" w:rsidP="00F17CAF">
      <w:pPr>
        <w:rPr>
          <w:rFonts w:ascii="Courier" w:hAnsi="Courier" w:cs="Trebuchet MS"/>
          <w:color w:val="000000"/>
          <w:sz w:val="32"/>
          <w:szCs w:val="32"/>
        </w:rPr>
      </w:pPr>
    </w:p>
    <w:p w14:paraId="5F71EA2C" w14:textId="63002EDE" w:rsidR="00F17CAF" w:rsidRPr="00F17CAF" w:rsidRDefault="00F17CAF" w:rsidP="00F17CAF">
      <w:pPr>
        <w:rPr>
          <w:rFonts w:ascii="Century Gothic" w:hAnsi="Century Gothic" w:cs="Trebuchet MS"/>
          <w:color w:val="000000"/>
          <w:sz w:val="28"/>
          <w:szCs w:val="28"/>
        </w:rPr>
      </w:pPr>
      <w:r w:rsidRPr="00F17CAF">
        <w:rPr>
          <w:rFonts w:ascii="Century Gothic" w:hAnsi="Century Gothic" w:cs="Trebuchet MS"/>
          <w:color w:val="000000"/>
          <w:sz w:val="28"/>
          <w:szCs w:val="28"/>
        </w:rPr>
        <w:t>Fill in the blanks bel</w:t>
      </w:r>
      <w:r>
        <w:rPr>
          <w:rFonts w:ascii="Century Gothic" w:hAnsi="Century Gothic" w:cs="Trebuchet MS"/>
          <w:color w:val="000000"/>
          <w:sz w:val="28"/>
          <w:szCs w:val="28"/>
        </w:rPr>
        <w:t xml:space="preserve">ow with the vocabulary term that </w:t>
      </w:r>
      <w:r w:rsidRPr="00F17CAF">
        <w:rPr>
          <w:rFonts w:ascii="Century Gothic" w:hAnsi="Century Gothic" w:cs="Trebuchet MS"/>
          <w:color w:val="000000"/>
          <w:sz w:val="28"/>
          <w:szCs w:val="28"/>
        </w:rPr>
        <w:t>applies to each name. Here are the terms to choose from:</w:t>
      </w:r>
    </w:p>
    <w:p w14:paraId="303179D2" w14:textId="77777777" w:rsidR="00F17CAF" w:rsidRPr="00F17CAF" w:rsidRDefault="00F17CAF" w:rsidP="00F17CAF">
      <w:pPr>
        <w:rPr>
          <w:rFonts w:ascii="Century Gothic" w:hAnsi="Century Gothic" w:cs="Trebuchet MS"/>
          <w:color w:val="000000"/>
          <w:sz w:val="28"/>
          <w:szCs w:val="28"/>
        </w:rPr>
      </w:pPr>
      <w:r w:rsidRPr="00F17CAF">
        <w:rPr>
          <w:rFonts w:ascii="Century Gothic" w:hAnsi="Century Gothic" w:cs="Trebuchet MS"/>
          <w:color w:val="000000"/>
          <w:sz w:val="28"/>
          <w:szCs w:val="28"/>
        </w:rPr>
        <w:t xml:space="preserve">   </w:t>
      </w:r>
    </w:p>
    <w:p w14:paraId="751B2CFA" w14:textId="7E31DC2E" w:rsidR="00F17CAF" w:rsidRPr="00F17CAF" w:rsidRDefault="00F17CAF" w:rsidP="00F17CAF">
      <w:pPr>
        <w:rPr>
          <w:rFonts w:ascii="Century Gothic" w:hAnsi="Century Gothic" w:cs="Trebuchet MS"/>
          <w:color w:val="000000"/>
          <w:sz w:val="28"/>
          <w:szCs w:val="28"/>
        </w:rPr>
      </w:pPr>
      <w:r w:rsidRPr="00F17CAF">
        <w:rPr>
          <w:rFonts w:ascii="Century Gothic" w:hAnsi="Century Gothic" w:cs="Trebuchet MS"/>
          <w:color w:val="000000"/>
          <w:sz w:val="28"/>
          <w:szCs w:val="28"/>
        </w:rPr>
        <w:t xml:space="preserve">  </w:t>
      </w:r>
      <w:r>
        <w:rPr>
          <w:rFonts w:ascii="Century Gothic" w:hAnsi="Century Gothic" w:cs="Trebuchet MS"/>
          <w:color w:val="000000"/>
          <w:sz w:val="28"/>
          <w:szCs w:val="28"/>
        </w:rPr>
        <w:tab/>
      </w:r>
      <w:r>
        <w:rPr>
          <w:rFonts w:ascii="Century Gothic" w:hAnsi="Century Gothic" w:cs="Trebuchet MS"/>
          <w:color w:val="000000"/>
          <w:sz w:val="28"/>
          <w:szCs w:val="28"/>
        </w:rPr>
        <w:tab/>
      </w:r>
      <w:r>
        <w:rPr>
          <w:rFonts w:ascii="Century Gothic" w:hAnsi="Century Gothic" w:cs="Trebuchet MS"/>
          <w:color w:val="000000"/>
          <w:sz w:val="28"/>
          <w:szCs w:val="28"/>
        </w:rPr>
        <w:tab/>
      </w:r>
      <w:r w:rsidRPr="00F17CAF">
        <w:rPr>
          <w:rFonts w:ascii="Century Gothic" w:hAnsi="Century Gothic" w:cs="Trebuchet MS"/>
          <w:color w:val="000000"/>
          <w:sz w:val="28"/>
          <w:szCs w:val="28"/>
        </w:rPr>
        <w:t xml:space="preserve">   - contract           </w:t>
      </w:r>
      <w:r>
        <w:rPr>
          <w:rFonts w:ascii="Century Gothic" w:hAnsi="Century Gothic" w:cs="Trebuchet MS"/>
          <w:color w:val="000000"/>
          <w:sz w:val="28"/>
          <w:szCs w:val="28"/>
        </w:rPr>
        <w:t xml:space="preserve"> </w:t>
      </w:r>
      <w:r w:rsidRPr="00F17CAF">
        <w:rPr>
          <w:rFonts w:ascii="Century Gothic" w:hAnsi="Century Gothic" w:cs="Trebuchet MS"/>
          <w:color w:val="000000"/>
          <w:sz w:val="28"/>
          <w:szCs w:val="28"/>
        </w:rPr>
        <w:t>- example</w:t>
      </w:r>
    </w:p>
    <w:p w14:paraId="2E995BCC" w14:textId="59D8C898" w:rsidR="00F17CAF" w:rsidRPr="00F17CAF" w:rsidRDefault="00F17CAF" w:rsidP="00F17CAF">
      <w:pPr>
        <w:rPr>
          <w:rFonts w:ascii="Century Gothic" w:hAnsi="Century Gothic" w:cs="Trebuchet MS"/>
          <w:color w:val="000000"/>
          <w:sz w:val="28"/>
          <w:szCs w:val="28"/>
        </w:rPr>
      </w:pPr>
      <w:r w:rsidRPr="00F17CAF">
        <w:rPr>
          <w:rFonts w:ascii="Century Gothic" w:hAnsi="Century Gothic" w:cs="Trebuchet MS"/>
          <w:color w:val="000000"/>
          <w:sz w:val="28"/>
          <w:szCs w:val="28"/>
        </w:rPr>
        <w:t xml:space="preserve">    </w:t>
      </w:r>
      <w:r>
        <w:rPr>
          <w:rFonts w:ascii="Century Gothic" w:hAnsi="Century Gothic" w:cs="Trebuchet MS"/>
          <w:color w:val="000000"/>
          <w:sz w:val="28"/>
          <w:szCs w:val="28"/>
        </w:rPr>
        <w:tab/>
      </w:r>
      <w:r>
        <w:rPr>
          <w:rFonts w:ascii="Century Gothic" w:hAnsi="Century Gothic" w:cs="Trebuchet MS"/>
          <w:color w:val="000000"/>
          <w:sz w:val="28"/>
          <w:szCs w:val="28"/>
        </w:rPr>
        <w:tab/>
      </w:r>
      <w:r>
        <w:rPr>
          <w:rFonts w:ascii="Century Gothic" w:hAnsi="Century Gothic" w:cs="Trebuchet MS"/>
          <w:color w:val="000000"/>
          <w:sz w:val="28"/>
          <w:szCs w:val="28"/>
        </w:rPr>
        <w:tab/>
        <w:t xml:space="preserve">  </w:t>
      </w:r>
      <w:r w:rsidRPr="00F17CAF">
        <w:rPr>
          <w:rFonts w:ascii="Century Gothic" w:hAnsi="Century Gothic" w:cs="Trebuchet MS"/>
          <w:color w:val="000000"/>
          <w:sz w:val="28"/>
          <w:szCs w:val="28"/>
        </w:rPr>
        <w:t xml:space="preserve"> - header             </w:t>
      </w:r>
      <w:r>
        <w:rPr>
          <w:rFonts w:ascii="Century Gothic" w:hAnsi="Century Gothic" w:cs="Trebuchet MS"/>
          <w:color w:val="000000"/>
          <w:sz w:val="28"/>
          <w:szCs w:val="28"/>
        </w:rPr>
        <w:t xml:space="preserve">  </w:t>
      </w:r>
      <w:r w:rsidRPr="00F17CAF">
        <w:rPr>
          <w:rFonts w:ascii="Century Gothic" w:hAnsi="Century Gothic" w:cs="Trebuchet MS"/>
          <w:color w:val="000000"/>
          <w:sz w:val="28"/>
          <w:szCs w:val="28"/>
        </w:rPr>
        <w:t>- field</w:t>
      </w:r>
    </w:p>
    <w:p w14:paraId="4C636704" w14:textId="4159A0A9" w:rsidR="00F17CAF" w:rsidRPr="00F17CAF" w:rsidRDefault="00F17CAF" w:rsidP="00F17CAF">
      <w:pPr>
        <w:rPr>
          <w:rFonts w:ascii="Century Gothic" w:hAnsi="Century Gothic" w:cs="Trebuchet MS"/>
          <w:color w:val="000000"/>
          <w:sz w:val="28"/>
          <w:szCs w:val="28"/>
        </w:rPr>
      </w:pPr>
      <w:r w:rsidRPr="00F17CAF">
        <w:rPr>
          <w:rFonts w:ascii="Century Gothic" w:hAnsi="Century Gothic" w:cs="Trebuchet MS"/>
          <w:color w:val="000000"/>
          <w:sz w:val="28"/>
          <w:szCs w:val="28"/>
        </w:rPr>
        <w:t xml:space="preserve">     </w:t>
      </w:r>
      <w:r>
        <w:rPr>
          <w:rFonts w:ascii="Century Gothic" w:hAnsi="Century Gothic" w:cs="Trebuchet MS"/>
          <w:color w:val="000000"/>
          <w:sz w:val="28"/>
          <w:szCs w:val="28"/>
        </w:rPr>
        <w:tab/>
      </w:r>
      <w:r>
        <w:rPr>
          <w:rFonts w:ascii="Century Gothic" w:hAnsi="Century Gothic" w:cs="Trebuchet MS"/>
          <w:color w:val="000000"/>
          <w:sz w:val="28"/>
          <w:szCs w:val="28"/>
        </w:rPr>
        <w:tab/>
      </w:r>
      <w:r>
        <w:rPr>
          <w:rFonts w:ascii="Century Gothic" w:hAnsi="Century Gothic" w:cs="Trebuchet MS"/>
          <w:color w:val="000000"/>
          <w:sz w:val="28"/>
          <w:szCs w:val="28"/>
        </w:rPr>
        <w:tab/>
        <w:t xml:space="preserve">   </w:t>
      </w:r>
      <w:r w:rsidRPr="00F17CAF">
        <w:rPr>
          <w:rFonts w:ascii="Century Gothic" w:hAnsi="Century Gothic" w:cs="Trebuchet MS"/>
          <w:color w:val="000000"/>
          <w:sz w:val="28"/>
          <w:szCs w:val="28"/>
        </w:rPr>
        <w:t>- datatype           - instance</w:t>
      </w:r>
    </w:p>
    <w:p w14:paraId="1C73F05A" w14:textId="2675545B" w:rsidR="00F17CAF" w:rsidRPr="00F17CAF" w:rsidRDefault="00F17CAF" w:rsidP="00F17CAF">
      <w:pPr>
        <w:rPr>
          <w:rFonts w:ascii="Century Gothic" w:hAnsi="Century Gothic" w:cs="Trebuchet MS"/>
          <w:color w:val="000000"/>
          <w:sz w:val="28"/>
          <w:szCs w:val="28"/>
        </w:rPr>
      </w:pPr>
      <w:r w:rsidRPr="00F17CAF">
        <w:rPr>
          <w:rFonts w:ascii="Century Gothic" w:hAnsi="Century Gothic" w:cs="Trebuchet MS"/>
          <w:color w:val="000000"/>
          <w:sz w:val="28"/>
          <w:szCs w:val="28"/>
        </w:rPr>
        <w:t xml:space="preserve">    </w:t>
      </w:r>
      <w:r>
        <w:rPr>
          <w:rFonts w:ascii="Century Gothic" w:hAnsi="Century Gothic" w:cs="Trebuchet MS"/>
          <w:color w:val="000000"/>
          <w:sz w:val="28"/>
          <w:szCs w:val="28"/>
        </w:rPr>
        <w:tab/>
      </w:r>
      <w:r>
        <w:rPr>
          <w:rFonts w:ascii="Century Gothic" w:hAnsi="Century Gothic" w:cs="Trebuchet MS"/>
          <w:color w:val="000000"/>
          <w:sz w:val="28"/>
          <w:szCs w:val="28"/>
        </w:rPr>
        <w:tab/>
      </w:r>
      <w:r>
        <w:rPr>
          <w:rFonts w:ascii="Century Gothic" w:hAnsi="Century Gothic" w:cs="Trebuchet MS"/>
          <w:color w:val="000000"/>
          <w:sz w:val="28"/>
          <w:szCs w:val="28"/>
        </w:rPr>
        <w:tab/>
        <w:t xml:space="preserve">  </w:t>
      </w:r>
      <w:r w:rsidRPr="00F17CAF">
        <w:rPr>
          <w:rFonts w:ascii="Century Gothic" w:hAnsi="Century Gothic" w:cs="Trebuchet MS"/>
          <w:color w:val="000000"/>
          <w:sz w:val="28"/>
          <w:szCs w:val="28"/>
        </w:rPr>
        <w:t xml:space="preserve"> - constructor        - data block</w:t>
      </w:r>
    </w:p>
    <w:p w14:paraId="26D875C1" w14:textId="135B6CBD" w:rsidR="00F17CAF" w:rsidRPr="00F17CAF" w:rsidRDefault="00F17CAF" w:rsidP="00F17CAF">
      <w:pPr>
        <w:rPr>
          <w:rFonts w:ascii="Century Gothic" w:hAnsi="Century Gothic" w:cs="Trebuchet MS"/>
          <w:color w:val="000000"/>
          <w:sz w:val="28"/>
          <w:szCs w:val="28"/>
        </w:rPr>
      </w:pPr>
      <w:r w:rsidRPr="00F17CAF">
        <w:rPr>
          <w:rFonts w:ascii="Century Gothic" w:hAnsi="Century Gothic" w:cs="Trebuchet MS"/>
          <w:color w:val="000000"/>
          <w:sz w:val="28"/>
          <w:szCs w:val="28"/>
        </w:rPr>
        <w:t xml:space="preserve">   </w:t>
      </w:r>
      <w:r>
        <w:rPr>
          <w:rFonts w:ascii="Century Gothic" w:hAnsi="Century Gothic" w:cs="Trebuchet MS"/>
          <w:color w:val="000000"/>
          <w:sz w:val="28"/>
          <w:szCs w:val="28"/>
        </w:rPr>
        <w:tab/>
      </w:r>
      <w:r>
        <w:rPr>
          <w:rFonts w:ascii="Century Gothic" w:hAnsi="Century Gothic" w:cs="Trebuchet MS"/>
          <w:color w:val="000000"/>
          <w:sz w:val="28"/>
          <w:szCs w:val="28"/>
        </w:rPr>
        <w:tab/>
      </w:r>
      <w:r>
        <w:rPr>
          <w:rFonts w:ascii="Century Gothic" w:hAnsi="Century Gothic" w:cs="Trebuchet MS"/>
          <w:color w:val="000000"/>
          <w:sz w:val="28"/>
          <w:szCs w:val="28"/>
        </w:rPr>
        <w:tab/>
        <w:t xml:space="preserve"> </w:t>
      </w:r>
      <w:r w:rsidRPr="00F17CAF">
        <w:rPr>
          <w:rFonts w:ascii="Century Gothic" w:hAnsi="Century Gothic" w:cs="Trebuchet MS"/>
          <w:color w:val="000000"/>
          <w:sz w:val="28"/>
          <w:szCs w:val="28"/>
        </w:rPr>
        <w:t xml:space="preserve">  - name              </w:t>
      </w:r>
      <w:r>
        <w:rPr>
          <w:rFonts w:ascii="Century Gothic" w:hAnsi="Century Gothic" w:cs="Trebuchet MS"/>
          <w:color w:val="000000"/>
          <w:sz w:val="28"/>
          <w:szCs w:val="28"/>
        </w:rPr>
        <w:t xml:space="preserve">   </w:t>
      </w:r>
      <w:r w:rsidRPr="00F17CAF">
        <w:rPr>
          <w:rFonts w:ascii="Century Gothic" w:hAnsi="Century Gothic" w:cs="Trebuchet MS"/>
          <w:color w:val="000000"/>
          <w:sz w:val="28"/>
          <w:szCs w:val="28"/>
        </w:rPr>
        <w:t xml:space="preserve"> - purpose</w:t>
      </w:r>
    </w:p>
    <w:p w14:paraId="592A2469" w14:textId="77777777" w:rsidR="00F17CAF" w:rsidRPr="00F17CAF" w:rsidRDefault="00F17CAF" w:rsidP="00F17CAF">
      <w:pPr>
        <w:rPr>
          <w:rFonts w:ascii="Courier" w:hAnsi="Courier" w:cs="Trebuchet MS"/>
          <w:color w:val="000000"/>
          <w:sz w:val="32"/>
          <w:szCs w:val="32"/>
        </w:rPr>
      </w:pPr>
      <w:r w:rsidRPr="00F17CAF">
        <w:rPr>
          <w:rFonts w:ascii="Courier" w:hAnsi="Courier" w:cs="Trebuchet MS"/>
          <w:color w:val="000000"/>
          <w:sz w:val="32"/>
          <w:szCs w:val="32"/>
        </w:rPr>
        <w:t xml:space="preserve">  </w:t>
      </w:r>
    </w:p>
    <w:p w14:paraId="40C3ABEF" w14:textId="77777777" w:rsidR="00F17CAF" w:rsidRPr="00F17CAF" w:rsidRDefault="00F17CAF" w:rsidP="00F17CAF">
      <w:pPr>
        <w:rPr>
          <w:rFonts w:ascii="Courier" w:hAnsi="Courier" w:cs="Trebuchet MS"/>
          <w:color w:val="000000"/>
          <w:sz w:val="32"/>
          <w:szCs w:val="32"/>
        </w:rPr>
      </w:pPr>
      <w:r w:rsidRPr="00F17CAF">
        <w:rPr>
          <w:rFonts w:ascii="Courier" w:hAnsi="Courier" w:cs="Trebuchet MS"/>
          <w:color w:val="000000"/>
          <w:sz w:val="32"/>
          <w:szCs w:val="32"/>
        </w:rPr>
        <w:t xml:space="preserve">   </w:t>
      </w:r>
    </w:p>
    <w:p w14:paraId="164A9F8D" w14:textId="2DA7B6DC" w:rsidR="00F17CAF" w:rsidRDefault="00F17CAF" w:rsidP="00F17CAF">
      <w:pPr>
        <w:rPr>
          <w:rFonts w:ascii="Courier" w:hAnsi="Courier" w:cs="Trebuchet MS"/>
          <w:color w:val="000000"/>
          <w:sz w:val="32"/>
          <w:szCs w:val="32"/>
        </w:rPr>
      </w:pPr>
      <w:r w:rsidRPr="00F17CAF">
        <w:rPr>
          <w:rFonts w:ascii="Courier" w:hAnsi="Courier" w:cs="Trebuchet MS"/>
          <w:color w:val="000000"/>
          <w:sz w:val="32"/>
          <w:szCs w:val="32"/>
        </w:rPr>
        <w:t xml:space="preserve">   </w:t>
      </w:r>
      <w:r w:rsidRPr="00F17CAF">
        <w:rPr>
          <w:rFonts w:ascii="Courier" w:hAnsi="Courier" w:cs="Trebuchet MS"/>
          <w:b/>
          <w:color w:val="000000"/>
          <w:sz w:val="32"/>
          <w:szCs w:val="32"/>
        </w:rPr>
        <w:t>author</w:t>
      </w:r>
      <w:r w:rsidRPr="00F17CAF">
        <w:rPr>
          <w:rFonts w:ascii="Courier" w:hAnsi="Courier" w:cs="Trebuchet MS"/>
          <w:color w:val="000000"/>
          <w:sz w:val="32"/>
          <w:szCs w:val="32"/>
        </w:rPr>
        <w:t xml:space="preserve"> is a ___________________________</w:t>
      </w:r>
    </w:p>
    <w:p w14:paraId="57A7A3A8" w14:textId="77777777" w:rsidR="00F17CAF" w:rsidRDefault="00F17CAF" w:rsidP="00F17CAF">
      <w:pPr>
        <w:rPr>
          <w:rFonts w:ascii="Courier" w:hAnsi="Courier" w:cs="Trebuchet MS"/>
          <w:color w:val="000000"/>
          <w:sz w:val="32"/>
          <w:szCs w:val="32"/>
        </w:rPr>
      </w:pPr>
    </w:p>
    <w:p w14:paraId="6F41C09E" w14:textId="56DA5628" w:rsidR="00F17CAF" w:rsidRPr="00F17CAF" w:rsidRDefault="00F17CAF" w:rsidP="00F17CAF">
      <w:pPr>
        <w:rPr>
          <w:rFonts w:ascii="Courier" w:hAnsi="Courier" w:cs="Trebuchet MS"/>
          <w:color w:val="000000"/>
          <w:sz w:val="32"/>
          <w:szCs w:val="32"/>
        </w:rPr>
      </w:pPr>
      <w:r>
        <w:rPr>
          <w:rFonts w:ascii="Courier" w:hAnsi="Courier" w:cs="Trebuchet MS"/>
          <w:color w:val="000000"/>
          <w:sz w:val="32"/>
          <w:szCs w:val="32"/>
        </w:rPr>
        <w:t xml:space="preserve">   </w:t>
      </w:r>
      <w:r w:rsidRPr="00F17CAF">
        <w:rPr>
          <w:rFonts w:ascii="Courier" w:hAnsi="Courier" w:cs="Trebuchet MS"/>
          <w:b/>
          <w:color w:val="000000"/>
          <w:sz w:val="32"/>
          <w:szCs w:val="32"/>
        </w:rPr>
        <w:t xml:space="preserve">book </w:t>
      </w:r>
      <w:r w:rsidRPr="00F17CAF">
        <w:rPr>
          <w:rFonts w:ascii="Courier" w:hAnsi="Courier" w:cs="Trebuchet MS"/>
          <w:color w:val="000000"/>
          <w:sz w:val="32"/>
          <w:szCs w:val="32"/>
        </w:rPr>
        <w:t>is a _____________________________</w:t>
      </w:r>
    </w:p>
    <w:p w14:paraId="0EA6FD25" w14:textId="52D1D4B7" w:rsidR="00F17CAF" w:rsidRPr="00F17CAF" w:rsidRDefault="00F17CAF" w:rsidP="00F17CAF">
      <w:pPr>
        <w:rPr>
          <w:rFonts w:ascii="Courier" w:hAnsi="Courier" w:cs="Trebuchet MS"/>
          <w:color w:val="000000"/>
          <w:sz w:val="32"/>
          <w:szCs w:val="32"/>
        </w:rPr>
      </w:pPr>
      <w:r>
        <w:rPr>
          <w:rFonts w:ascii="Courier" w:hAnsi="Courier" w:cs="Trebuchet MS"/>
          <w:color w:val="000000"/>
          <w:sz w:val="32"/>
          <w:szCs w:val="32"/>
        </w:rPr>
        <w:t xml:space="preserve">  </w:t>
      </w:r>
    </w:p>
    <w:p w14:paraId="323ADBEF" w14:textId="16F6E5F3" w:rsidR="00F17CAF" w:rsidRDefault="00F17CAF" w:rsidP="00F17CAF">
      <w:pPr>
        <w:rPr>
          <w:rFonts w:ascii="Courier" w:hAnsi="Courier" w:cs="Trebuchet MS"/>
          <w:color w:val="000000"/>
          <w:sz w:val="32"/>
          <w:szCs w:val="32"/>
        </w:rPr>
      </w:pPr>
      <w:r w:rsidRPr="00F17CAF">
        <w:rPr>
          <w:rFonts w:ascii="Courier" w:hAnsi="Courier" w:cs="Trebuchet MS"/>
          <w:color w:val="000000"/>
          <w:sz w:val="32"/>
          <w:szCs w:val="32"/>
        </w:rPr>
        <w:t xml:space="preserve">   </w:t>
      </w:r>
      <w:r w:rsidRPr="00F17CAF">
        <w:rPr>
          <w:rFonts w:ascii="Courier" w:hAnsi="Courier" w:cs="Trebuchet MS"/>
          <w:b/>
          <w:color w:val="000000"/>
          <w:sz w:val="32"/>
          <w:szCs w:val="32"/>
        </w:rPr>
        <w:t>MediaType</w:t>
      </w:r>
      <w:r w:rsidRPr="00F17CAF">
        <w:rPr>
          <w:rFonts w:ascii="Courier" w:hAnsi="Courier" w:cs="Trebuchet MS"/>
          <w:color w:val="000000"/>
          <w:sz w:val="32"/>
          <w:szCs w:val="32"/>
        </w:rPr>
        <w:t xml:space="preserve"> is a _______________________</w:t>
      </w:r>
      <w:r>
        <w:rPr>
          <w:rFonts w:ascii="Courier" w:hAnsi="Courier" w:cs="Trebuchet MS"/>
          <w:color w:val="000000"/>
          <w:sz w:val="32"/>
          <w:szCs w:val="32"/>
        </w:rPr>
        <w:t>_</w:t>
      </w:r>
    </w:p>
    <w:p w14:paraId="3EA78319" w14:textId="77777777" w:rsidR="00F17CAF" w:rsidRDefault="00F17CAF" w:rsidP="00F17CAF">
      <w:pPr>
        <w:rPr>
          <w:rFonts w:ascii="Courier" w:hAnsi="Courier" w:cs="Trebuchet MS"/>
          <w:color w:val="000000"/>
          <w:sz w:val="32"/>
          <w:szCs w:val="32"/>
        </w:rPr>
      </w:pPr>
    </w:p>
    <w:p w14:paraId="3B5D261B" w14:textId="609B2193" w:rsidR="00F17CAF" w:rsidRPr="00F17CAF" w:rsidRDefault="00F17CAF" w:rsidP="00F17CAF">
      <w:pPr>
        <w:rPr>
          <w:rFonts w:ascii="Courier" w:hAnsi="Courier" w:cs="Trebuchet MS"/>
          <w:color w:val="000000"/>
          <w:sz w:val="32"/>
          <w:szCs w:val="32"/>
        </w:rPr>
      </w:pPr>
      <w:r>
        <w:rPr>
          <w:rFonts w:ascii="Courier" w:hAnsi="Courier" w:cs="Trebuchet MS"/>
          <w:b/>
          <w:color w:val="000000"/>
          <w:sz w:val="32"/>
          <w:szCs w:val="32"/>
        </w:rPr>
        <w:t xml:space="preserve">   b</w:t>
      </w:r>
      <w:r w:rsidRPr="00F17CAF">
        <w:rPr>
          <w:rFonts w:ascii="Courier" w:hAnsi="Courier" w:cs="Trebuchet MS"/>
          <w:b/>
          <w:color w:val="000000"/>
          <w:sz w:val="32"/>
          <w:szCs w:val="32"/>
        </w:rPr>
        <w:t>ook</w:t>
      </w:r>
      <w:r>
        <w:rPr>
          <w:rFonts w:ascii="Courier" w:hAnsi="Courier" w:cs="Trebuchet MS"/>
          <w:b/>
          <w:color w:val="000000"/>
          <w:sz w:val="32"/>
          <w:szCs w:val="32"/>
        </w:rPr>
        <w:t>1</w:t>
      </w:r>
      <w:r w:rsidRPr="00F17CAF">
        <w:rPr>
          <w:rFonts w:ascii="Courier" w:hAnsi="Courier" w:cs="Trebuchet MS"/>
          <w:b/>
          <w:color w:val="000000"/>
          <w:sz w:val="32"/>
          <w:szCs w:val="32"/>
        </w:rPr>
        <w:t xml:space="preserve"> </w:t>
      </w:r>
      <w:r w:rsidRPr="00F17CAF">
        <w:rPr>
          <w:rFonts w:ascii="Courier" w:hAnsi="Courier" w:cs="Trebuchet MS"/>
          <w:color w:val="000000"/>
          <w:sz w:val="32"/>
          <w:szCs w:val="32"/>
        </w:rPr>
        <w:t>is a _____________________________</w:t>
      </w:r>
    </w:p>
    <w:p w14:paraId="1714280F" w14:textId="77777777" w:rsidR="00F17CAF" w:rsidRPr="00F17CAF" w:rsidRDefault="00F17CAF" w:rsidP="00F17CAF">
      <w:pPr>
        <w:rPr>
          <w:rFonts w:ascii="Courier" w:hAnsi="Courier" w:cs="Trebuchet MS"/>
          <w:color w:val="000000"/>
          <w:sz w:val="32"/>
          <w:szCs w:val="32"/>
        </w:rPr>
      </w:pPr>
      <w:r w:rsidRPr="00F17CAF">
        <w:rPr>
          <w:rFonts w:ascii="Courier" w:hAnsi="Courier" w:cs="Trebuchet MS"/>
          <w:color w:val="000000"/>
          <w:sz w:val="32"/>
          <w:szCs w:val="32"/>
        </w:rPr>
        <w:t xml:space="preserve">   </w:t>
      </w:r>
    </w:p>
    <w:p w14:paraId="7B517ED1" w14:textId="77777777" w:rsidR="00F17CAF" w:rsidRPr="00F17CAF" w:rsidRDefault="00F17CAF" w:rsidP="00F17CAF">
      <w:pPr>
        <w:rPr>
          <w:rFonts w:ascii="Courier" w:hAnsi="Courier" w:cs="Trebuchet MS"/>
          <w:color w:val="000000"/>
          <w:sz w:val="32"/>
          <w:szCs w:val="32"/>
        </w:rPr>
      </w:pPr>
      <w:r w:rsidRPr="00F17CAF">
        <w:rPr>
          <w:rFonts w:ascii="Courier" w:hAnsi="Courier" w:cs="Trebuchet MS"/>
          <w:color w:val="000000"/>
          <w:sz w:val="32"/>
          <w:szCs w:val="32"/>
        </w:rPr>
        <w:t xml:space="preserve">   </w:t>
      </w:r>
      <w:r w:rsidRPr="00F17CAF">
        <w:rPr>
          <w:rFonts w:ascii="Courier" w:hAnsi="Courier" w:cs="Trebuchet MS"/>
          <w:b/>
          <w:color w:val="000000"/>
          <w:sz w:val="32"/>
          <w:szCs w:val="32"/>
        </w:rPr>
        <w:t>title</w:t>
      </w:r>
      <w:r w:rsidRPr="00F17CAF">
        <w:rPr>
          <w:rFonts w:ascii="Courier" w:hAnsi="Courier" w:cs="Trebuchet MS"/>
          <w:color w:val="000000"/>
          <w:sz w:val="32"/>
          <w:szCs w:val="32"/>
        </w:rPr>
        <w:t xml:space="preserve"> is a ____________________________</w:t>
      </w:r>
    </w:p>
    <w:p w14:paraId="0EAF8C6C" w14:textId="09E08634" w:rsidR="00F17CAF" w:rsidRPr="00F17CAF" w:rsidRDefault="00F17CAF" w:rsidP="00F17CAF">
      <w:pPr>
        <w:rPr>
          <w:rFonts w:ascii="Courier" w:hAnsi="Courier" w:cs="Trebuchet MS"/>
          <w:color w:val="000000"/>
          <w:sz w:val="32"/>
          <w:szCs w:val="32"/>
        </w:rPr>
      </w:pPr>
      <w:r>
        <w:rPr>
          <w:rFonts w:ascii="Courier" w:hAnsi="Courier" w:cs="Trebuchet MS"/>
          <w:color w:val="000000"/>
          <w:sz w:val="32"/>
          <w:szCs w:val="32"/>
        </w:rPr>
        <w:t xml:space="preserve"> </w:t>
      </w:r>
    </w:p>
    <w:p w14:paraId="356759D0" w14:textId="7FAAD483" w:rsidR="00F17CAF" w:rsidRPr="00F17CAF" w:rsidRDefault="00F17CAF" w:rsidP="00F17CAF">
      <w:pPr>
        <w:rPr>
          <w:rFonts w:ascii="Courier" w:hAnsi="Courier" w:cs="Trebuchet MS"/>
          <w:color w:val="000000"/>
          <w:sz w:val="32"/>
          <w:szCs w:val="32"/>
        </w:rPr>
      </w:pPr>
      <w:r w:rsidRPr="00F17CAF">
        <w:rPr>
          <w:rFonts w:ascii="Courier" w:hAnsi="Courier" w:cs="Trebuchet MS"/>
          <w:color w:val="000000"/>
          <w:sz w:val="32"/>
          <w:szCs w:val="32"/>
        </w:rPr>
        <w:t xml:space="preserve">   </w:t>
      </w:r>
      <w:r w:rsidRPr="00F17CAF">
        <w:rPr>
          <w:rFonts w:ascii="Courier" w:hAnsi="Courier" w:cs="Trebuchet MS"/>
          <w:b/>
          <w:color w:val="000000"/>
          <w:sz w:val="32"/>
          <w:szCs w:val="32"/>
        </w:rPr>
        <w:t>data ... end</w:t>
      </w:r>
      <w:r w:rsidRPr="00F17CAF">
        <w:rPr>
          <w:rFonts w:ascii="Courier" w:hAnsi="Courier" w:cs="Trebuchet MS"/>
          <w:color w:val="000000"/>
          <w:sz w:val="32"/>
          <w:szCs w:val="32"/>
        </w:rPr>
        <w:t xml:space="preserve"> is a _____________________________</w:t>
      </w:r>
    </w:p>
    <w:p w14:paraId="067A3ABB" w14:textId="77777777" w:rsidR="00F17CAF" w:rsidRDefault="00F17CAF" w:rsidP="00513B68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739883EE" w14:textId="77777777" w:rsidR="00F17CAF" w:rsidRDefault="00F17CAF" w:rsidP="00513B68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058941A6" w14:textId="77777777" w:rsidR="00F17CAF" w:rsidRPr="004B4436" w:rsidRDefault="00F17CAF" w:rsidP="00513B68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47024793" w14:textId="14F12C73" w:rsidR="008B275B" w:rsidRPr="00C61059" w:rsidRDefault="00444703" w:rsidP="00B94E0C">
      <w:pPr>
        <w:pStyle w:val="Heading1"/>
      </w:pPr>
      <w:r>
        <w:lastRenderedPageBreak/>
        <w:t>Unit</w:t>
      </w:r>
      <w:r w:rsidR="008B275B" w:rsidRPr="00C61059">
        <w:t xml:space="preserve"> </w:t>
      </w:r>
      <w:r w:rsidR="006521AF">
        <w:t>3</w:t>
      </w:r>
    </w:p>
    <w:p w14:paraId="3D80B66F" w14:textId="77777777" w:rsidR="008B275B" w:rsidRDefault="008B275B" w:rsidP="008B275B">
      <w:pPr>
        <w:pBdr>
          <w:bottom w:val="single" w:sz="8" w:space="1" w:color="000000"/>
        </w:pBdr>
      </w:pPr>
    </w:p>
    <w:p w14:paraId="0DE3869C" w14:textId="77777777" w:rsidR="008B275B" w:rsidRDefault="008B275B" w:rsidP="008B275B"/>
    <w:p w14:paraId="6CAFD0AE" w14:textId="77777777" w:rsidR="008B275B" w:rsidRDefault="008B275B" w:rsidP="008B275B">
      <w:pPr>
        <w:pBdr>
          <w:bottom w:val="single" w:sz="8" w:space="1" w:color="000000"/>
        </w:pBdr>
      </w:pPr>
    </w:p>
    <w:p w14:paraId="2FE5A463" w14:textId="77777777" w:rsidR="008B275B" w:rsidRDefault="008B275B" w:rsidP="008B275B"/>
    <w:p w14:paraId="17E04980" w14:textId="77777777" w:rsidR="008B275B" w:rsidRDefault="008B275B" w:rsidP="008B275B">
      <w:pPr>
        <w:pBdr>
          <w:bottom w:val="single" w:sz="8" w:space="1" w:color="000000"/>
        </w:pBdr>
      </w:pPr>
    </w:p>
    <w:p w14:paraId="12707DAF" w14:textId="77777777" w:rsidR="008B275B" w:rsidRDefault="008B275B" w:rsidP="008B275B"/>
    <w:p w14:paraId="00924F50" w14:textId="77777777" w:rsidR="008B275B" w:rsidRDefault="008B275B" w:rsidP="008B275B">
      <w:pPr>
        <w:pBdr>
          <w:bottom w:val="single" w:sz="8" w:space="1" w:color="000000"/>
        </w:pBdr>
      </w:pPr>
    </w:p>
    <w:p w14:paraId="07F94E0A" w14:textId="77777777" w:rsidR="008B275B" w:rsidRDefault="008B275B" w:rsidP="008B275B"/>
    <w:p w14:paraId="02337BED" w14:textId="77777777" w:rsidR="008B275B" w:rsidRDefault="008B275B" w:rsidP="008B275B">
      <w:pPr>
        <w:pBdr>
          <w:bottom w:val="single" w:sz="8" w:space="1" w:color="000000"/>
        </w:pBdr>
      </w:pPr>
    </w:p>
    <w:p w14:paraId="0C25EB1C" w14:textId="77777777" w:rsidR="008B275B" w:rsidRDefault="008B275B" w:rsidP="008B275B"/>
    <w:p w14:paraId="25B94F41" w14:textId="77777777" w:rsidR="008B275B" w:rsidRDefault="008B275B" w:rsidP="008B275B">
      <w:pPr>
        <w:pBdr>
          <w:bottom w:val="single" w:sz="8" w:space="1" w:color="000000"/>
        </w:pBdr>
      </w:pPr>
    </w:p>
    <w:p w14:paraId="51223AAB" w14:textId="77777777" w:rsidR="008B275B" w:rsidRDefault="008B275B" w:rsidP="008B275B"/>
    <w:p w14:paraId="2931A510" w14:textId="77777777" w:rsidR="008B275B" w:rsidRDefault="008B275B" w:rsidP="008B275B">
      <w:pPr>
        <w:pBdr>
          <w:bottom w:val="single" w:sz="8" w:space="1" w:color="000000"/>
        </w:pBdr>
      </w:pPr>
    </w:p>
    <w:p w14:paraId="709622B6" w14:textId="77777777" w:rsidR="008B275B" w:rsidRDefault="008B275B" w:rsidP="008B275B"/>
    <w:p w14:paraId="4ABEA065" w14:textId="77777777" w:rsidR="008B275B" w:rsidRDefault="008B275B" w:rsidP="008B275B">
      <w:pPr>
        <w:pBdr>
          <w:bottom w:val="single" w:sz="8" w:space="1" w:color="000000"/>
        </w:pBdr>
      </w:pPr>
    </w:p>
    <w:p w14:paraId="0E1C1B56" w14:textId="77777777" w:rsidR="008B275B" w:rsidRDefault="008B275B" w:rsidP="008B275B"/>
    <w:p w14:paraId="67516125" w14:textId="77777777" w:rsidR="008B275B" w:rsidRDefault="008B275B" w:rsidP="008B275B">
      <w:pPr>
        <w:pBdr>
          <w:bottom w:val="single" w:sz="8" w:space="1" w:color="000000"/>
        </w:pBdr>
      </w:pPr>
    </w:p>
    <w:p w14:paraId="3808BD68" w14:textId="77777777" w:rsidR="008B275B" w:rsidRDefault="008B275B" w:rsidP="008B275B"/>
    <w:p w14:paraId="42570703" w14:textId="77777777" w:rsidR="008B275B" w:rsidRDefault="008B275B" w:rsidP="008B275B">
      <w:pPr>
        <w:pBdr>
          <w:bottom w:val="single" w:sz="8" w:space="1" w:color="000000"/>
        </w:pBdr>
      </w:pPr>
    </w:p>
    <w:p w14:paraId="1FB4DBD4" w14:textId="77777777" w:rsidR="008B275B" w:rsidRDefault="008B275B" w:rsidP="008B275B"/>
    <w:p w14:paraId="78621068" w14:textId="77777777" w:rsidR="008B275B" w:rsidRDefault="008B275B" w:rsidP="008B275B">
      <w:pPr>
        <w:pBdr>
          <w:bottom w:val="single" w:sz="8" w:space="1" w:color="000000"/>
        </w:pBdr>
      </w:pPr>
    </w:p>
    <w:p w14:paraId="651C4F0E" w14:textId="77777777" w:rsidR="008B275B" w:rsidRDefault="008B275B" w:rsidP="008B275B"/>
    <w:p w14:paraId="0A11ADDF" w14:textId="77777777" w:rsidR="008B275B" w:rsidRDefault="008B275B" w:rsidP="008B275B">
      <w:pPr>
        <w:pBdr>
          <w:bottom w:val="single" w:sz="8" w:space="1" w:color="000000"/>
        </w:pBdr>
      </w:pPr>
    </w:p>
    <w:p w14:paraId="6347F90F" w14:textId="77777777" w:rsidR="008B275B" w:rsidRDefault="008B275B" w:rsidP="008B275B"/>
    <w:p w14:paraId="5B2AA55D" w14:textId="77777777" w:rsidR="008B275B" w:rsidRDefault="008B275B" w:rsidP="008B275B">
      <w:pPr>
        <w:pBdr>
          <w:bottom w:val="single" w:sz="8" w:space="1" w:color="000000"/>
        </w:pBdr>
      </w:pPr>
    </w:p>
    <w:p w14:paraId="0E16D6BA" w14:textId="77777777" w:rsidR="008B275B" w:rsidRDefault="008B275B" w:rsidP="008B275B"/>
    <w:p w14:paraId="1D384D4D" w14:textId="77777777" w:rsidR="008B275B" w:rsidRDefault="008B275B" w:rsidP="008B275B">
      <w:pPr>
        <w:pBdr>
          <w:bottom w:val="single" w:sz="8" w:space="1" w:color="000000"/>
        </w:pBdr>
      </w:pPr>
    </w:p>
    <w:p w14:paraId="13FA5180" w14:textId="77777777" w:rsidR="008B275B" w:rsidRDefault="008B275B" w:rsidP="008B275B"/>
    <w:p w14:paraId="05155CC4" w14:textId="77777777" w:rsidR="008B275B" w:rsidRDefault="008B275B" w:rsidP="008B275B">
      <w:pPr>
        <w:pBdr>
          <w:bottom w:val="single" w:sz="8" w:space="1" w:color="000000"/>
        </w:pBdr>
      </w:pPr>
    </w:p>
    <w:p w14:paraId="1F9486B3" w14:textId="77777777" w:rsidR="008B275B" w:rsidRDefault="008B275B" w:rsidP="008B275B"/>
    <w:p w14:paraId="20003D0C" w14:textId="77777777" w:rsidR="008B275B" w:rsidRDefault="008B275B" w:rsidP="008B275B">
      <w:pPr>
        <w:pBdr>
          <w:bottom w:val="single" w:sz="8" w:space="1" w:color="000000"/>
        </w:pBdr>
      </w:pPr>
    </w:p>
    <w:p w14:paraId="4432BBCB" w14:textId="77777777" w:rsidR="008B275B" w:rsidRDefault="008B275B" w:rsidP="008B275B"/>
    <w:p w14:paraId="695B2AB1" w14:textId="77777777" w:rsidR="008B275B" w:rsidRDefault="008B275B" w:rsidP="008B275B">
      <w:pPr>
        <w:pBdr>
          <w:bottom w:val="single" w:sz="8" w:space="1" w:color="000000"/>
        </w:pBdr>
      </w:pPr>
    </w:p>
    <w:p w14:paraId="6981C13C" w14:textId="77777777" w:rsidR="008B275B" w:rsidRDefault="008B275B" w:rsidP="008B275B"/>
    <w:p w14:paraId="31DEFB15" w14:textId="77777777" w:rsidR="008B275B" w:rsidRDefault="008B275B" w:rsidP="008B275B">
      <w:pPr>
        <w:pBdr>
          <w:bottom w:val="single" w:sz="8" w:space="1" w:color="000000"/>
        </w:pBdr>
      </w:pPr>
    </w:p>
    <w:p w14:paraId="525317C4" w14:textId="77777777" w:rsidR="008B275B" w:rsidRDefault="008B275B" w:rsidP="008B275B"/>
    <w:p w14:paraId="58C38A73" w14:textId="77777777" w:rsidR="008B275B" w:rsidRDefault="008B275B" w:rsidP="008B275B">
      <w:pPr>
        <w:pBdr>
          <w:bottom w:val="single" w:sz="8" w:space="1" w:color="000000"/>
        </w:pBdr>
      </w:pPr>
    </w:p>
    <w:p w14:paraId="60A34C38" w14:textId="1CB96D49" w:rsidR="008B275B" w:rsidRDefault="00DF4DFB" w:rsidP="008B275B">
      <w:pPr>
        <w:spacing w:line="360" w:lineRule="auto"/>
        <w:rPr>
          <w:color w:val="FFFFFF"/>
          <w:sz w:val="36"/>
          <w:szCs w:val="28"/>
        </w:rPr>
      </w:pPr>
      <w:r>
        <w:rPr>
          <w:color w:val="FFFFFF"/>
          <w:sz w:val="36"/>
          <w:szCs w:val="28"/>
        </w:rPr>
        <w:t>\\</w:t>
      </w:r>
    </w:p>
    <w:p w14:paraId="599AA504" w14:textId="77777777" w:rsidR="00DF4DFB" w:rsidRDefault="00DF4DFB" w:rsidP="008B275B">
      <w:pPr>
        <w:spacing w:line="360" w:lineRule="auto"/>
        <w:rPr>
          <w:color w:val="FFFFFF"/>
          <w:sz w:val="36"/>
          <w:szCs w:val="28"/>
        </w:rPr>
      </w:pPr>
    </w:p>
    <w:p w14:paraId="374B2A87" w14:textId="29583662" w:rsidR="00E23A4E" w:rsidRDefault="00114EA9" w:rsidP="00114EA9">
      <w:pPr>
        <w:widowControl/>
        <w:suppressAutoHyphens w:val="0"/>
        <w:rPr>
          <w:color w:val="FFFFFF"/>
          <w:sz w:val="36"/>
          <w:szCs w:val="28"/>
        </w:rPr>
      </w:pPr>
      <w:r>
        <w:rPr>
          <w:color w:val="FFFFFF"/>
          <w:sz w:val="36"/>
          <w:szCs w:val="28"/>
        </w:rPr>
        <w:br w:type="page"/>
      </w:r>
    </w:p>
    <w:p w14:paraId="385A58A6" w14:textId="6B38E96B" w:rsidR="00E23A4E" w:rsidRDefault="008323CA" w:rsidP="00B94E0C">
      <w:pPr>
        <w:pStyle w:val="Heading1"/>
      </w:pPr>
      <w:r>
        <w:lastRenderedPageBreak/>
        <w:t>Identify</w:t>
      </w:r>
      <w:r w:rsidR="00002A86">
        <w:t>ing</w:t>
      </w:r>
      <w:r>
        <w:t xml:space="preserve"> </w:t>
      </w:r>
      <w:r w:rsidR="00E23A4E" w:rsidRPr="005D53F7">
        <w:t xml:space="preserve">Animation </w:t>
      </w:r>
      <w:r w:rsidR="00F228F9">
        <w:t xml:space="preserve">Data </w:t>
      </w:r>
      <w:r w:rsidR="00E23A4E" w:rsidRPr="005D53F7">
        <w:t>Worksheet</w:t>
      </w:r>
      <w:r w:rsidR="00FB682E">
        <w:t>: Sunset</w:t>
      </w:r>
    </w:p>
    <w:p w14:paraId="58CCA48D" w14:textId="77777777" w:rsidR="00E375B2" w:rsidRPr="00E375B2" w:rsidRDefault="00E375B2" w:rsidP="00E375B2"/>
    <w:p w14:paraId="7D07A148" w14:textId="77777777" w:rsidR="00E23A4E" w:rsidRPr="005D53F7" w:rsidRDefault="00E23A4E" w:rsidP="00B94E0C">
      <w:pPr>
        <w:pStyle w:val="Heading2"/>
      </w:pPr>
      <w:r w:rsidRPr="005D53F7">
        <w:t>Draw a sketch for three distinct moments of the animation</w:t>
      </w:r>
    </w:p>
    <w:p w14:paraId="28C34437" w14:textId="77777777" w:rsidR="00E23A4E" w:rsidRPr="005D53F7" w:rsidRDefault="00E23A4E" w:rsidP="00E23A4E">
      <w:pPr>
        <w:ind w:left="-450" w:firstLine="450"/>
        <w:rPr>
          <w:rFonts w:ascii="Century Gothic" w:hAnsi="Century Gothic"/>
          <w:sz w:val="28"/>
          <w:szCs w:val="28"/>
        </w:rPr>
      </w:pPr>
      <w:r w:rsidRPr="005D53F7">
        <w:rPr>
          <w:rFonts w:ascii="Century Gothic" w:hAnsi="Century Gothic"/>
          <w:sz w:val="28"/>
          <w:szCs w:val="28"/>
        </w:rPr>
        <w:tab/>
      </w:r>
      <w:r w:rsidRPr="005D53F7">
        <w:rPr>
          <w:rFonts w:ascii="Century Gothic" w:hAnsi="Century Gothic"/>
          <w:sz w:val="28"/>
          <w:szCs w:val="28"/>
        </w:rPr>
        <w:tab/>
        <w:t xml:space="preserve">              </w:t>
      </w:r>
    </w:p>
    <w:tbl>
      <w:tblPr>
        <w:tblStyle w:val="TableGrid"/>
        <w:tblW w:w="10080" w:type="dxa"/>
        <w:tblInd w:w="110" w:type="dxa"/>
        <w:tblLook w:val="04A0" w:firstRow="1" w:lastRow="0" w:firstColumn="1" w:lastColumn="0" w:noHBand="0" w:noVBand="1"/>
      </w:tblPr>
      <w:tblGrid>
        <w:gridCol w:w="3175"/>
        <w:gridCol w:w="3452"/>
        <w:gridCol w:w="3453"/>
      </w:tblGrid>
      <w:tr w:rsidR="00D870CB" w:rsidRPr="005D53F7" w14:paraId="1FE08F97" w14:textId="77777777" w:rsidTr="00E57E3B">
        <w:trPr>
          <w:trHeight w:val="2816"/>
        </w:trPr>
        <w:tc>
          <w:tcPr>
            <w:tcW w:w="3131" w:type="dxa"/>
            <w:tcBorders>
              <w:bottom w:val="single" w:sz="4" w:space="0" w:color="auto"/>
            </w:tcBorders>
          </w:tcPr>
          <w:p w14:paraId="661CAB99" w14:textId="77777777" w:rsidR="00E23A4E" w:rsidRPr="005D53F7" w:rsidRDefault="00E23A4E" w:rsidP="00E23A4E">
            <w:pPr>
              <w:jc w:val="center"/>
              <w:rPr>
                <w:rFonts w:ascii="Century Gothic" w:hAnsi="Century Gothic"/>
              </w:rPr>
            </w:pPr>
          </w:p>
        </w:tc>
        <w:tc>
          <w:tcPr>
            <w:tcW w:w="3403" w:type="dxa"/>
            <w:tcBorders>
              <w:bottom w:val="single" w:sz="4" w:space="0" w:color="auto"/>
            </w:tcBorders>
          </w:tcPr>
          <w:p w14:paraId="74F00091" w14:textId="77777777" w:rsidR="00E23A4E" w:rsidRPr="005D53F7" w:rsidRDefault="00E23A4E" w:rsidP="00E23A4E">
            <w:pPr>
              <w:jc w:val="center"/>
              <w:rPr>
                <w:rFonts w:ascii="Century Gothic" w:hAnsi="Century Gothic"/>
              </w:rPr>
            </w:pPr>
          </w:p>
        </w:tc>
        <w:tc>
          <w:tcPr>
            <w:tcW w:w="3404" w:type="dxa"/>
            <w:tcBorders>
              <w:bottom w:val="single" w:sz="4" w:space="0" w:color="auto"/>
            </w:tcBorders>
          </w:tcPr>
          <w:p w14:paraId="3652C1C6" w14:textId="77777777" w:rsidR="00E23A4E" w:rsidRPr="005D53F7" w:rsidRDefault="00E23A4E" w:rsidP="00E23A4E">
            <w:pPr>
              <w:jc w:val="center"/>
              <w:rPr>
                <w:rFonts w:ascii="Century Gothic" w:hAnsi="Century Gothic"/>
              </w:rPr>
            </w:pPr>
          </w:p>
        </w:tc>
      </w:tr>
      <w:tr w:rsidR="00D870CB" w:rsidRPr="00EB294A" w14:paraId="1A7F1612" w14:textId="77777777" w:rsidTr="00E57E3B">
        <w:tc>
          <w:tcPr>
            <w:tcW w:w="3131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04F15259" w14:textId="77777777" w:rsidR="00E23A4E" w:rsidRPr="00EB294A" w:rsidRDefault="00E23A4E" w:rsidP="00E23A4E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A</w:t>
            </w:r>
          </w:p>
        </w:tc>
        <w:tc>
          <w:tcPr>
            <w:tcW w:w="3403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38F0E68A" w14:textId="77777777" w:rsidR="00E23A4E" w:rsidRPr="00EB294A" w:rsidRDefault="00E23A4E" w:rsidP="00E23A4E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B</w:t>
            </w:r>
          </w:p>
        </w:tc>
        <w:tc>
          <w:tcPr>
            <w:tcW w:w="3404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0CC91D8B" w14:textId="77777777" w:rsidR="00E23A4E" w:rsidRPr="00EB294A" w:rsidRDefault="00E23A4E" w:rsidP="00E23A4E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C</w:t>
            </w:r>
          </w:p>
        </w:tc>
      </w:tr>
    </w:tbl>
    <w:p w14:paraId="68174BDE" w14:textId="77777777" w:rsidR="00E23A4E" w:rsidRDefault="00E23A4E" w:rsidP="00E23A4E">
      <w:pPr>
        <w:rPr>
          <w:rFonts w:ascii="Century Gothic" w:hAnsi="Century Gothic"/>
        </w:rPr>
      </w:pPr>
    </w:p>
    <w:p w14:paraId="3D014E4C" w14:textId="77777777" w:rsidR="00F20840" w:rsidRDefault="00F20840" w:rsidP="00E23A4E">
      <w:pPr>
        <w:rPr>
          <w:rFonts w:ascii="Century Gothic" w:hAnsi="Century Gothic"/>
        </w:rPr>
      </w:pPr>
    </w:p>
    <w:p w14:paraId="4CF88145" w14:textId="77777777" w:rsidR="00F20840" w:rsidRPr="00EB294A" w:rsidRDefault="00F20840" w:rsidP="00F20840">
      <w:pPr>
        <w:rPr>
          <w:rFonts w:ascii="Century Gothic" w:hAnsi="Century Gothic"/>
        </w:rPr>
      </w:pPr>
    </w:p>
    <w:p w14:paraId="748413AC" w14:textId="77777777" w:rsidR="00F20840" w:rsidRPr="00EB294A" w:rsidRDefault="00F20840" w:rsidP="00F20840">
      <w:pPr>
        <w:pStyle w:val="Heading2"/>
        <w:rPr>
          <w:b/>
        </w:rPr>
      </w:pPr>
      <w:r w:rsidRPr="00EB294A">
        <w:t>What things are changing?</w:t>
      </w:r>
    </w:p>
    <w:tbl>
      <w:tblPr>
        <w:tblW w:w="10057" w:type="dxa"/>
        <w:tblInd w:w="101" w:type="dxa"/>
        <w:tblLayout w:type="fixed"/>
        <w:tblLook w:val="0000" w:firstRow="0" w:lastRow="0" w:firstColumn="0" w:lastColumn="0" w:noHBand="0" w:noVBand="0"/>
      </w:tblPr>
      <w:tblGrid>
        <w:gridCol w:w="2078"/>
        <w:gridCol w:w="7979"/>
      </w:tblGrid>
      <w:tr w:rsidR="00F20840" w:rsidRPr="005D53F7" w14:paraId="1BCDC09E" w14:textId="77777777" w:rsidTr="00E57E3B"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8D8D8"/>
          </w:tcPr>
          <w:p w14:paraId="09F3A500" w14:textId="77777777" w:rsidR="00F20840" w:rsidRPr="005D53F7" w:rsidRDefault="00F20840" w:rsidP="00B47E21">
            <w:pPr>
              <w:snapToGrid w:val="0"/>
              <w:spacing w:before="40" w:after="40"/>
              <w:jc w:val="center"/>
              <w:rPr>
                <w:rFonts w:ascii="Century Gothic" w:hAnsi="Century Gothic"/>
                <w:b/>
              </w:rPr>
            </w:pPr>
            <w:r w:rsidRPr="005D53F7">
              <w:rPr>
                <w:rFonts w:ascii="Century Gothic" w:hAnsi="Century Gothic"/>
                <w:b/>
              </w:rPr>
              <w:t>Thing</w:t>
            </w:r>
          </w:p>
        </w:tc>
        <w:tc>
          <w:tcPr>
            <w:tcW w:w="7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14:paraId="630D99AF" w14:textId="77777777" w:rsidR="00F20840" w:rsidRPr="005D53F7" w:rsidRDefault="00F20840" w:rsidP="00B47E21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>
              <w:rPr>
                <w:rFonts w:ascii="Century Gothic" w:hAnsi="Century Gothic"/>
                <w:b/>
              </w:rPr>
              <w:t>Describe how it changes</w:t>
            </w:r>
          </w:p>
        </w:tc>
      </w:tr>
      <w:tr w:rsidR="00F20840" w:rsidRPr="005D53F7" w14:paraId="7D6B8729" w14:textId="77777777" w:rsidTr="00E57E3B"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F633268" w14:textId="77777777" w:rsidR="00F20840" w:rsidRPr="005D53F7" w:rsidRDefault="00F20840" w:rsidP="00B47E21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7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B91A4C9" w14:textId="77777777" w:rsidR="00F20840" w:rsidRPr="005D53F7" w:rsidRDefault="00F20840" w:rsidP="00B47E21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F20840" w:rsidRPr="005D53F7" w14:paraId="3E04CC3B" w14:textId="77777777" w:rsidTr="00E57E3B"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12D2F6D" w14:textId="77777777" w:rsidR="00F20840" w:rsidRPr="005D53F7" w:rsidRDefault="00F20840" w:rsidP="00B47E21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7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D812211" w14:textId="77777777" w:rsidR="00F20840" w:rsidRPr="005D53F7" w:rsidRDefault="00F20840" w:rsidP="00B47E21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F20840" w:rsidRPr="005D53F7" w14:paraId="4F2B2CBB" w14:textId="77777777" w:rsidTr="00E57E3B"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91BB60B" w14:textId="77777777" w:rsidR="00F20840" w:rsidRPr="005D53F7" w:rsidRDefault="00F20840" w:rsidP="00B47E21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7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723B032" w14:textId="77777777" w:rsidR="00F20840" w:rsidRPr="005D53F7" w:rsidRDefault="00F20840" w:rsidP="00B47E21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F20840" w:rsidRPr="005D53F7" w14:paraId="669761D0" w14:textId="77777777" w:rsidTr="00E57E3B"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65FCF1C" w14:textId="77777777" w:rsidR="00F20840" w:rsidRPr="005D53F7" w:rsidRDefault="00F20840" w:rsidP="00B47E21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7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4994275" w14:textId="77777777" w:rsidR="00F20840" w:rsidRPr="005D53F7" w:rsidRDefault="00F20840" w:rsidP="00B47E21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</w:tbl>
    <w:p w14:paraId="76257DA4" w14:textId="77777777" w:rsidR="00F20840" w:rsidRDefault="00F20840" w:rsidP="00E23A4E">
      <w:pPr>
        <w:rPr>
          <w:rFonts w:ascii="Century Gothic" w:hAnsi="Century Gothic"/>
        </w:rPr>
      </w:pPr>
    </w:p>
    <w:p w14:paraId="143CC10D" w14:textId="77777777" w:rsidR="00385596" w:rsidRPr="005D53F7" w:rsidRDefault="00385596" w:rsidP="00E23A4E">
      <w:pPr>
        <w:rPr>
          <w:rFonts w:ascii="Century Gothic" w:hAnsi="Century Gothic"/>
        </w:rPr>
      </w:pPr>
    </w:p>
    <w:p w14:paraId="60C682F3" w14:textId="77777777" w:rsidR="00E23A4E" w:rsidRPr="005D53F7" w:rsidRDefault="00E23A4E" w:rsidP="00B94E0C">
      <w:pPr>
        <w:pStyle w:val="Heading2"/>
        <w:rPr>
          <w:b/>
        </w:rPr>
      </w:pPr>
      <w:r w:rsidRPr="005D53F7">
        <w:t>What fields do you need to represent the things that change?</w:t>
      </w:r>
    </w:p>
    <w:tbl>
      <w:tblPr>
        <w:tblW w:w="10057" w:type="dxa"/>
        <w:tblInd w:w="101" w:type="dxa"/>
        <w:tblLayout w:type="fixed"/>
        <w:tblLook w:val="0000" w:firstRow="0" w:lastRow="0" w:firstColumn="0" w:lastColumn="0" w:noHBand="0" w:noVBand="0"/>
      </w:tblPr>
      <w:tblGrid>
        <w:gridCol w:w="4687"/>
        <w:gridCol w:w="5370"/>
      </w:tblGrid>
      <w:tr w:rsidR="00E57E3B" w:rsidRPr="005D53F7" w14:paraId="0E2A5C6E" w14:textId="77777777" w:rsidTr="00E57E3B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8D8D8"/>
          </w:tcPr>
          <w:p w14:paraId="3A9A956B" w14:textId="03FF0258" w:rsidR="00E23A4E" w:rsidRPr="005D53F7" w:rsidRDefault="00E23A4E" w:rsidP="00491FD2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 w:rsidRPr="005D53F7">
              <w:rPr>
                <w:rFonts w:ascii="Century Gothic" w:hAnsi="Century Gothic"/>
                <w:b/>
              </w:rPr>
              <w:t xml:space="preserve">Field name </w:t>
            </w:r>
            <w:r w:rsidRPr="005D53F7">
              <w:rPr>
                <w:rFonts w:ascii="Century Gothic" w:hAnsi="Century Gothic"/>
              </w:rPr>
              <w:t>(dangerX, score, playerIMG…)</w:t>
            </w:r>
          </w:p>
        </w:tc>
        <w:tc>
          <w:tcPr>
            <w:tcW w:w="5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14:paraId="57630E59" w14:textId="77777777" w:rsidR="00E23A4E" w:rsidRPr="005D53F7" w:rsidRDefault="00E23A4E" w:rsidP="00491FD2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 w:rsidRPr="005D53F7">
              <w:rPr>
                <w:rFonts w:ascii="Century Gothic" w:hAnsi="Century Gothic"/>
                <w:b/>
              </w:rPr>
              <w:t xml:space="preserve">Datatype </w:t>
            </w:r>
            <w:r w:rsidRPr="005D53F7">
              <w:rPr>
                <w:rFonts w:ascii="Century Gothic" w:hAnsi="Century Gothic"/>
              </w:rPr>
              <w:t>(Number, String, Image, Boolean…)</w:t>
            </w:r>
          </w:p>
        </w:tc>
      </w:tr>
      <w:tr w:rsidR="00E57E3B" w:rsidRPr="005D53F7" w14:paraId="5DA006AE" w14:textId="77777777" w:rsidTr="00E57E3B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A289140" w14:textId="77777777" w:rsidR="00E23A4E" w:rsidRPr="005D53F7" w:rsidRDefault="00E23A4E" w:rsidP="00E23A4E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158FAF2" w14:textId="77777777" w:rsidR="00E23A4E" w:rsidRPr="005D53F7" w:rsidRDefault="00E23A4E" w:rsidP="00E23A4E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E57E3B" w:rsidRPr="005D53F7" w14:paraId="3D50F15C" w14:textId="77777777" w:rsidTr="00E57E3B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63F212D" w14:textId="77777777" w:rsidR="00E23A4E" w:rsidRPr="005D53F7" w:rsidRDefault="00E23A4E" w:rsidP="00E23A4E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EE8A00C" w14:textId="77777777" w:rsidR="00E23A4E" w:rsidRPr="005D53F7" w:rsidRDefault="00E23A4E" w:rsidP="00E23A4E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E57E3B" w:rsidRPr="005D53F7" w14:paraId="5C778C55" w14:textId="77777777" w:rsidTr="00E57E3B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E5DF5A4" w14:textId="77777777" w:rsidR="00002A86" w:rsidRPr="005D53F7" w:rsidRDefault="00002A86" w:rsidP="00E23A4E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5A595FB" w14:textId="77777777" w:rsidR="00002A86" w:rsidRPr="005D53F7" w:rsidRDefault="00002A86" w:rsidP="00E23A4E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E57E3B" w:rsidRPr="005D53F7" w14:paraId="3D9CD148" w14:textId="77777777" w:rsidTr="00E57E3B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54819C8" w14:textId="77777777" w:rsidR="00E23A4E" w:rsidRPr="005D53F7" w:rsidRDefault="00E23A4E" w:rsidP="00E23A4E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A11F2D0" w14:textId="77777777" w:rsidR="00E23A4E" w:rsidRPr="005D53F7" w:rsidRDefault="00E23A4E" w:rsidP="00E23A4E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</w:tbl>
    <w:p w14:paraId="2C1FFA39" w14:textId="77777777" w:rsidR="00B63F11" w:rsidRDefault="00B63F11" w:rsidP="00E23A4E">
      <w:pPr>
        <w:rPr>
          <w:rFonts w:ascii="Century Gothic" w:hAnsi="Century Gothic"/>
        </w:rPr>
      </w:pPr>
    </w:p>
    <w:p w14:paraId="2936143E" w14:textId="77777777" w:rsidR="00002A86" w:rsidRDefault="00002A86" w:rsidP="00002A86">
      <w:pPr>
        <w:widowControl/>
        <w:suppressAutoHyphens w:val="0"/>
        <w:jc w:val="center"/>
        <w:rPr>
          <w:rFonts w:ascii="Century Gothic" w:hAnsi="Century Gothic" w:cs="Trebuchet MS"/>
          <w:color w:val="000000"/>
          <w:sz w:val="28"/>
          <w:szCs w:val="28"/>
        </w:rPr>
      </w:pPr>
    </w:p>
    <w:p w14:paraId="0B990061" w14:textId="77777777" w:rsidR="00444703" w:rsidRDefault="00444703" w:rsidP="00002A86">
      <w:pPr>
        <w:widowControl/>
        <w:suppressAutoHyphens w:val="0"/>
        <w:jc w:val="center"/>
        <w:rPr>
          <w:rFonts w:ascii="Century Gothic" w:hAnsi="Century Gothic" w:cs="Trebuchet MS"/>
          <w:color w:val="000000"/>
          <w:sz w:val="28"/>
          <w:szCs w:val="28"/>
        </w:rPr>
      </w:pPr>
    </w:p>
    <w:p w14:paraId="07B04DCD" w14:textId="77777777" w:rsidR="00444703" w:rsidRDefault="00444703" w:rsidP="00002A86">
      <w:pPr>
        <w:widowControl/>
        <w:suppressAutoHyphens w:val="0"/>
        <w:jc w:val="center"/>
        <w:rPr>
          <w:rFonts w:ascii="Century Gothic" w:hAnsi="Century Gothic" w:cs="Trebuchet MS"/>
          <w:color w:val="000000"/>
          <w:sz w:val="28"/>
          <w:szCs w:val="28"/>
        </w:rPr>
      </w:pPr>
    </w:p>
    <w:p w14:paraId="11A56CAB" w14:textId="77777777" w:rsidR="00444703" w:rsidRDefault="00444703" w:rsidP="00002A86">
      <w:pPr>
        <w:widowControl/>
        <w:suppressAutoHyphens w:val="0"/>
        <w:jc w:val="center"/>
        <w:rPr>
          <w:rFonts w:ascii="Century Gothic" w:hAnsi="Century Gothic" w:cs="Trebuchet MS"/>
          <w:color w:val="000000"/>
          <w:sz w:val="28"/>
          <w:szCs w:val="28"/>
        </w:rPr>
      </w:pPr>
    </w:p>
    <w:p w14:paraId="1246A2A2" w14:textId="77777777" w:rsidR="00444703" w:rsidRDefault="00444703" w:rsidP="00002A86">
      <w:pPr>
        <w:widowControl/>
        <w:suppressAutoHyphens w:val="0"/>
        <w:jc w:val="center"/>
        <w:rPr>
          <w:rFonts w:ascii="Century Gothic" w:hAnsi="Century Gothic" w:cs="Trebuchet MS"/>
          <w:color w:val="000000"/>
          <w:sz w:val="28"/>
          <w:szCs w:val="28"/>
        </w:rPr>
      </w:pPr>
    </w:p>
    <w:p w14:paraId="3AD9D168" w14:textId="77777777" w:rsidR="00444703" w:rsidRDefault="00444703" w:rsidP="00002A86">
      <w:pPr>
        <w:widowControl/>
        <w:suppressAutoHyphens w:val="0"/>
        <w:jc w:val="center"/>
        <w:rPr>
          <w:rFonts w:ascii="Century Gothic" w:hAnsi="Century Gothic" w:cs="Trebuchet MS"/>
          <w:color w:val="000000"/>
          <w:sz w:val="28"/>
          <w:szCs w:val="28"/>
        </w:rPr>
      </w:pPr>
    </w:p>
    <w:p w14:paraId="4AEC67AB" w14:textId="782486CF" w:rsidR="00002A86" w:rsidRDefault="00002A86" w:rsidP="00F20840">
      <w:pPr>
        <w:widowControl/>
        <w:suppressAutoHyphens w:val="0"/>
        <w:jc w:val="center"/>
        <w:rPr>
          <w:rFonts w:ascii="Century Gothic" w:hAnsi="Century Gothic" w:cs="Trebuchet MS"/>
          <w:color w:val="000000"/>
          <w:sz w:val="28"/>
          <w:szCs w:val="28"/>
        </w:rPr>
      </w:pPr>
      <w:r>
        <w:rPr>
          <w:rFonts w:ascii="Century Gothic" w:hAnsi="Century Gothic" w:cs="Trebuchet MS"/>
          <w:color w:val="000000"/>
          <w:sz w:val="28"/>
          <w:szCs w:val="28"/>
        </w:rPr>
        <w:t>(worksheet continues on the next page)</w:t>
      </w:r>
      <w:r w:rsidR="00E375B2">
        <w:rPr>
          <w:rFonts w:ascii="Century Gothic" w:hAnsi="Century Gothic" w:cs="Trebuchet MS"/>
          <w:color w:val="000000"/>
          <w:sz w:val="28"/>
          <w:szCs w:val="28"/>
        </w:rPr>
        <w:br w:type="page"/>
      </w:r>
    </w:p>
    <w:p w14:paraId="22414E61" w14:textId="6633875D" w:rsidR="00002A86" w:rsidRPr="005D53F7" w:rsidRDefault="004C6522" w:rsidP="00B94E0C">
      <w:pPr>
        <w:pStyle w:val="Heading2"/>
      </w:pPr>
      <w:r>
        <w:lastRenderedPageBreak/>
        <w:t>Define the</w:t>
      </w:r>
      <w:r w:rsidR="00117F77">
        <w:t xml:space="preserve"> Data Structure</w:t>
      </w:r>
    </w:p>
    <w:p w14:paraId="3E689CC1" w14:textId="77777777" w:rsidR="00002A86" w:rsidRPr="005D53F7" w:rsidRDefault="00002A86" w:rsidP="00002A86">
      <w:pPr>
        <w:spacing w:line="360" w:lineRule="auto"/>
        <w:rPr>
          <w:rFonts w:ascii="Century Gothic" w:hAnsi="Century Gothic" w:cs="Trebuchet MS"/>
          <w:color w:val="000000"/>
          <w:sz w:val="36"/>
          <w:szCs w:val="36"/>
        </w:rPr>
      </w:pPr>
    </w:p>
    <w:p w14:paraId="4E5276D2" w14:textId="13F19E2C" w:rsidR="00002A86" w:rsidRPr="00D12DD3" w:rsidRDefault="00002A86" w:rsidP="00F26251">
      <w:pPr>
        <w:pStyle w:val="Code"/>
        <w:framePr w:wrap="around"/>
      </w:pPr>
      <w:r w:rsidRPr="00D12DD3">
        <w:t># a _________</w:t>
      </w:r>
      <w:r w:rsidRPr="00D12DD3">
        <w:rPr>
          <w:b/>
        </w:rPr>
        <w:t>Stat</w:t>
      </w:r>
      <w:r w:rsidR="00444703" w:rsidRPr="00D12DD3">
        <w:rPr>
          <w:b/>
        </w:rPr>
        <w:t xml:space="preserve">e </w:t>
      </w:r>
      <w:r w:rsidR="00444703" w:rsidRPr="00D12DD3">
        <w:t>is</w:t>
      </w:r>
      <w:r w:rsidR="00444703" w:rsidRPr="00D12DD3">
        <w:rPr>
          <w:b/>
        </w:rPr>
        <w:t xml:space="preserve"> </w:t>
      </w:r>
      <w:r w:rsidR="00444703" w:rsidRPr="00D12DD3">
        <w:t>_________________</w:t>
      </w:r>
      <w:r w:rsidRPr="00D12DD3">
        <w:t>_______</w:t>
      </w:r>
    </w:p>
    <w:p w14:paraId="5C6F5793" w14:textId="77777777" w:rsidR="00444703" w:rsidRPr="00D12DD3" w:rsidRDefault="00444703" w:rsidP="00F26251">
      <w:pPr>
        <w:pStyle w:val="Code"/>
        <w:framePr w:wrap="around"/>
      </w:pPr>
    </w:p>
    <w:p w14:paraId="4CA546E8" w14:textId="77777777" w:rsidR="00002A86" w:rsidRPr="00D12DD3" w:rsidRDefault="00002A86" w:rsidP="00F26251">
      <w:pPr>
        <w:pStyle w:val="Code"/>
        <w:framePr w:wrap="around"/>
      </w:pPr>
      <w:r w:rsidRPr="00D12DD3">
        <w:t>data _________</w:t>
      </w:r>
      <w:r w:rsidRPr="00D12DD3">
        <w:rPr>
          <w:b/>
        </w:rPr>
        <w:t>State</w:t>
      </w:r>
      <w:r w:rsidRPr="00D12DD3">
        <w:t>:</w:t>
      </w:r>
    </w:p>
    <w:p w14:paraId="7377F7EE" w14:textId="77777777" w:rsidR="00444703" w:rsidRPr="00D12DD3" w:rsidRDefault="00444703" w:rsidP="00F26251">
      <w:pPr>
        <w:pStyle w:val="Code"/>
        <w:framePr w:wrap="around"/>
      </w:pPr>
    </w:p>
    <w:p w14:paraId="7B9E0C57" w14:textId="24A6DDFE" w:rsidR="00002A86" w:rsidRPr="00D12DD3" w:rsidRDefault="00002A86" w:rsidP="00F26251">
      <w:pPr>
        <w:pStyle w:val="Code"/>
        <w:framePr w:wrap="around"/>
      </w:pPr>
      <w:r w:rsidRPr="00D12DD3">
        <w:t>|</w:t>
      </w:r>
      <w:r w:rsidR="00444703" w:rsidRPr="00D12DD3">
        <w:t xml:space="preserve"> </w:t>
      </w:r>
      <w:r w:rsidRPr="00D12DD3">
        <w:t>__________(_____________________________</w:t>
      </w:r>
      <w:r w:rsidR="00444703" w:rsidRPr="00D12DD3">
        <w:t>_</w:t>
      </w:r>
      <w:r w:rsidRPr="00D12DD3">
        <w:t>___</w:t>
      </w:r>
    </w:p>
    <w:p w14:paraId="4B1DA082" w14:textId="77777777" w:rsidR="00444703" w:rsidRPr="00D12DD3" w:rsidRDefault="00002A86" w:rsidP="00F26251">
      <w:pPr>
        <w:pStyle w:val="Code"/>
        <w:framePr w:wrap="around"/>
      </w:pPr>
      <w:r w:rsidRPr="00D12DD3">
        <w:t xml:space="preserve"> </w:t>
      </w:r>
      <w:r w:rsidRPr="00D12DD3">
        <w:tab/>
      </w:r>
      <w:r w:rsidRPr="00D12DD3">
        <w:tab/>
        <w:t xml:space="preserve">            </w:t>
      </w:r>
    </w:p>
    <w:p w14:paraId="0EBEEB2B" w14:textId="3F8B21A8" w:rsidR="00444703" w:rsidRPr="00D12DD3" w:rsidRDefault="00444703" w:rsidP="00F26251">
      <w:pPr>
        <w:pStyle w:val="Code"/>
        <w:framePr w:wrap="around"/>
      </w:pPr>
      <w:r w:rsidRPr="00D12DD3">
        <w:t xml:space="preserve">          </w:t>
      </w:r>
      <w:r w:rsidR="00E375B2" w:rsidRPr="00D12DD3">
        <w:t xml:space="preserve">   </w:t>
      </w:r>
      <w:r w:rsidRPr="00D12DD3">
        <w:t>_____________________________</w:t>
      </w:r>
      <w:r w:rsidR="00002A86" w:rsidRPr="00D12DD3">
        <w:t>____</w:t>
      </w:r>
      <w:r w:rsidRPr="00D12DD3">
        <w:t xml:space="preserve"> </w:t>
      </w:r>
    </w:p>
    <w:p w14:paraId="27A02575" w14:textId="77777777" w:rsidR="00444703" w:rsidRPr="00D12DD3" w:rsidRDefault="00444703" w:rsidP="00F26251">
      <w:pPr>
        <w:pStyle w:val="Code"/>
        <w:framePr w:wrap="around"/>
      </w:pPr>
    </w:p>
    <w:p w14:paraId="4BD39318" w14:textId="47E1FABF" w:rsidR="00444703" w:rsidRPr="00D12DD3" w:rsidRDefault="00444703" w:rsidP="00F26251">
      <w:pPr>
        <w:pStyle w:val="Code"/>
        <w:framePr w:wrap="around"/>
      </w:pPr>
      <w:r w:rsidRPr="00D12DD3">
        <w:t xml:space="preserve">         </w:t>
      </w:r>
      <w:r w:rsidR="00E375B2" w:rsidRPr="00D12DD3">
        <w:t xml:space="preserve"> </w:t>
      </w:r>
      <w:r w:rsidR="006C7C54">
        <w:t xml:space="preserve">   </w:t>
      </w:r>
      <w:r w:rsidRPr="00D12DD3">
        <w:t>_________________________________</w:t>
      </w:r>
    </w:p>
    <w:p w14:paraId="794C728B" w14:textId="309F1298" w:rsidR="00002A86" w:rsidRPr="00D12DD3" w:rsidRDefault="00002A86" w:rsidP="00F26251">
      <w:pPr>
        <w:pStyle w:val="Code"/>
        <w:framePr w:wrap="around"/>
      </w:pPr>
    </w:p>
    <w:p w14:paraId="353080C3" w14:textId="435D55B7" w:rsidR="00002A86" w:rsidRPr="00D12DD3" w:rsidRDefault="00444703" w:rsidP="00F26251">
      <w:pPr>
        <w:pStyle w:val="Code"/>
        <w:framePr w:wrap="around"/>
      </w:pPr>
      <w:r w:rsidRPr="00D12DD3">
        <w:tab/>
      </w:r>
      <w:r w:rsidRPr="00D12DD3">
        <w:tab/>
      </w:r>
      <w:r w:rsidR="006C7C54">
        <w:t xml:space="preserve">      </w:t>
      </w:r>
      <w:r w:rsidRPr="00D12DD3">
        <w:t>_</w:t>
      </w:r>
      <w:r w:rsidR="00002A86" w:rsidRPr="00D12DD3">
        <w:t>__________________________</w:t>
      </w:r>
      <w:r w:rsidRPr="00D12DD3">
        <w:t>_____</w:t>
      </w:r>
      <w:r w:rsidR="00002A86" w:rsidRPr="00D12DD3">
        <w:t>)</w:t>
      </w:r>
    </w:p>
    <w:p w14:paraId="20C87CE1" w14:textId="77777777" w:rsidR="00002A86" w:rsidRPr="00D12DD3" w:rsidRDefault="00002A86" w:rsidP="00F26251">
      <w:pPr>
        <w:pStyle w:val="Code"/>
        <w:framePr w:wrap="around"/>
      </w:pPr>
      <w:r w:rsidRPr="00D12DD3">
        <w:t>end</w:t>
      </w:r>
      <w:r w:rsidRPr="00D12DD3">
        <w:tab/>
      </w:r>
      <w:r w:rsidRPr="00D12DD3">
        <w:tab/>
      </w:r>
      <w:r w:rsidRPr="00D12DD3">
        <w:tab/>
      </w:r>
      <w:r w:rsidRPr="00D12DD3">
        <w:tab/>
        <w:t xml:space="preserve"> </w:t>
      </w:r>
    </w:p>
    <w:p w14:paraId="466B7484" w14:textId="77777777" w:rsidR="00002A86" w:rsidRPr="005D53F7" w:rsidRDefault="00002A86" w:rsidP="00002A86">
      <w:pPr>
        <w:ind w:left="-1080" w:firstLine="1080"/>
        <w:rPr>
          <w:rFonts w:ascii="Century Gothic" w:hAnsi="Century Gothic"/>
        </w:rPr>
      </w:pPr>
    </w:p>
    <w:p w14:paraId="2361CF4F" w14:textId="2FA0A51B" w:rsidR="00002A86" w:rsidRDefault="00002A86" w:rsidP="00B94E0C">
      <w:pPr>
        <w:pStyle w:val="Heading2"/>
      </w:pPr>
      <w:r w:rsidRPr="005D53F7">
        <w:t xml:space="preserve">Make </w:t>
      </w:r>
      <w:r w:rsidR="00444703">
        <w:t>a sample instance for each</w:t>
      </w:r>
      <w:r w:rsidRPr="005D53F7">
        <w:t xml:space="preserve"> </w:t>
      </w:r>
      <w:r w:rsidRPr="00444703">
        <w:t>sketch</w:t>
      </w:r>
      <w:r>
        <w:t xml:space="preserve"> from the </w:t>
      </w:r>
      <w:r w:rsidRPr="005D53F7">
        <w:t>previous page:</w:t>
      </w:r>
    </w:p>
    <w:p w14:paraId="40EACAE2" w14:textId="77777777" w:rsidR="00444703" w:rsidRPr="005D53F7" w:rsidRDefault="00444703" w:rsidP="00002A86">
      <w:pPr>
        <w:spacing w:line="360" w:lineRule="auto"/>
        <w:ind w:left="-90"/>
        <w:rPr>
          <w:rFonts w:ascii="Century Gothic" w:hAnsi="Century Gothic" w:cs="Trebuchet MS"/>
          <w:color w:val="000000"/>
          <w:sz w:val="28"/>
          <w:szCs w:val="28"/>
        </w:rPr>
      </w:pPr>
    </w:p>
    <w:p w14:paraId="7A5ADDFE" w14:textId="658EA815" w:rsidR="00002A86" w:rsidRDefault="00002A86" w:rsidP="00002A86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6"/>
          <w:szCs w:val="36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</w:t>
      </w:r>
      <w:r w:rsidR="000A1C89">
        <w:rPr>
          <w:rFonts w:ascii="Century Gothic" w:hAnsi="Century Gothic" w:cs="Courier New"/>
          <w:b/>
          <w:color w:val="000000"/>
          <w:sz w:val="28"/>
          <w:szCs w:val="28"/>
        </w:rPr>
        <w:t>_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__________________________________</w:t>
      </w:r>
    </w:p>
    <w:p w14:paraId="367F94D2" w14:textId="77777777" w:rsidR="00444703" w:rsidRPr="00EB294A" w:rsidRDefault="00444703" w:rsidP="00002A86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6"/>
          <w:szCs w:val="36"/>
        </w:rPr>
      </w:pPr>
    </w:p>
    <w:p w14:paraId="0B034061" w14:textId="3C69D7DD" w:rsidR="00002A86" w:rsidRDefault="00002A86" w:rsidP="00002A86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6"/>
          <w:szCs w:val="36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</w:t>
      </w:r>
      <w:r w:rsidR="000A1C89">
        <w:rPr>
          <w:rFonts w:ascii="Century Gothic" w:hAnsi="Century Gothic" w:cs="Courier New"/>
          <w:b/>
          <w:color w:val="000000"/>
          <w:sz w:val="28"/>
          <w:szCs w:val="28"/>
        </w:rPr>
        <w:t>_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</w:t>
      </w:r>
      <w:r>
        <w:rPr>
          <w:rFonts w:ascii="Century Gothic" w:hAnsi="Century Gothic" w:cs="Courier New"/>
          <w:color w:val="000000"/>
          <w:sz w:val="36"/>
          <w:szCs w:val="36"/>
        </w:rPr>
        <w:t>_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____</w:t>
      </w:r>
    </w:p>
    <w:p w14:paraId="577CFDC6" w14:textId="77777777" w:rsidR="00444703" w:rsidRPr="00EB294A" w:rsidRDefault="00444703" w:rsidP="00002A86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6"/>
          <w:szCs w:val="36"/>
        </w:rPr>
      </w:pPr>
    </w:p>
    <w:p w14:paraId="16C97A52" w14:textId="467E25EC" w:rsidR="00002A86" w:rsidRPr="005D53F7" w:rsidRDefault="00002A86" w:rsidP="00002A86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28"/>
          <w:szCs w:val="28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</w:t>
      </w:r>
      <w:r w:rsidR="000A1C89">
        <w:rPr>
          <w:rFonts w:ascii="Century Gothic" w:hAnsi="Century Gothic" w:cs="Courier New"/>
          <w:b/>
          <w:color w:val="000000"/>
          <w:sz w:val="28"/>
          <w:szCs w:val="28"/>
        </w:rPr>
        <w:t>_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__________________________________</w:t>
      </w:r>
    </w:p>
    <w:p w14:paraId="26D69CB0" w14:textId="193052D2" w:rsidR="00F228F9" w:rsidRPr="00002A86" w:rsidRDefault="00002A86" w:rsidP="00002A86">
      <w:pPr>
        <w:widowControl/>
        <w:suppressAutoHyphens w:val="0"/>
        <w:rPr>
          <w:rFonts w:ascii="Century Gothic" w:hAnsi="Century Gothic" w:cs="Courier New"/>
          <w:color w:val="000000"/>
          <w:sz w:val="32"/>
          <w:szCs w:val="32"/>
        </w:rPr>
      </w:pPr>
      <w:r>
        <w:rPr>
          <w:rFonts w:ascii="Century Gothic" w:hAnsi="Century Gothic" w:cs="Courier New"/>
          <w:color w:val="000000"/>
          <w:sz w:val="32"/>
          <w:szCs w:val="32"/>
        </w:rPr>
        <w:br w:type="page"/>
      </w:r>
    </w:p>
    <w:p w14:paraId="4C1A289D" w14:textId="0710B668" w:rsidR="00910DC1" w:rsidRPr="002D03AF" w:rsidRDefault="00D721B9" w:rsidP="00B94E0C">
      <w:pPr>
        <w:pStyle w:val="Heading1"/>
      </w:pPr>
      <w:r>
        <w:lastRenderedPageBreak/>
        <w:t xml:space="preserve">Word Problem: </w:t>
      </w:r>
      <w:r w:rsidR="002D03AF" w:rsidRPr="002D03AF">
        <w:t>draw-state</w:t>
      </w:r>
    </w:p>
    <w:p w14:paraId="277CBFFA" w14:textId="5A8A051C" w:rsidR="00910DC1" w:rsidRDefault="00910DC1" w:rsidP="00910DC1">
      <w:pPr>
        <w:rPr>
          <w:rFonts w:ascii="Century Gothic" w:hAnsi="Century Gothic" w:cs="Trebuchet MS"/>
          <w:sz w:val="28"/>
          <w:szCs w:val="28"/>
        </w:rPr>
      </w:pPr>
      <w:r w:rsidRPr="00E23A4E">
        <w:rPr>
          <w:rFonts w:ascii="Century Gothic" w:hAnsi="Century Gothic" w:cs="Trebuchet MS"/>
          <w:sz w:val="28"/>
          <w:szCs w:val="28"/>
        </w:rPr>
        <w:t xml:space="preserve">Write a function called </w:t>
      </w:r>
      <w:r w:rsidR="00002A86">
        <w:rPr>
          <w:rFonts w:ascii="Century Gothic" w:hAnsi="Century Gothic" w:cs="Trebuchet MS"/>
          <w:i/>
          <w:sz w:val="28"/>
          <w:szCs w:val="28"/>
        </w:rPr>
        <w:t>draw-state</w:t>
      </w:r>
      <w:r w:rsidRPr="00E23A4E">
        <w:rPr>
          <w:rFonts w:ascii="Century Gothic" w:hAnsi="Century Gothic" w:cs="Trebuchet MS"/>
          <w:i/>
          <w:sz w:val="28"/>
          <w:szCs w:val="28"/>
        </w:rPr>
        <w:t xml:space="preserve">, </w:t>
      </w:r>
      <w:r w:rsidRPr="00E23A4E">
        <w:rPr>
          <w:rFonts w:ascii="Century Gothic" w:hAnsi="Century Gothic" w:cs="Trebuchet MS"/>
          <w:sz w:val="28"/>
          <w:szCs w:val="28"/>
        </w:rPr>
        <w:t xml:space="preserve">which takes in a </w:t>
      </w:r>
      <w:r>
        <w:rPr>
          <w:rFonts w:ascii="Century Gothic" w:hAnsi="Century Gothic" w:cs="Trebuchet MS"/>
          <w:sz w:val="28"/>
          <w:szCs w:val="28"/>
        </w:rPr>
        <w:t>SunsetState</w:t>
      </w:r>
      <w:r w:rsidRPr="00E23A4E">
        <w:rPr>
          <w:rFonts w:ascii="Century Gothic" w:hAnsi="Century Gothic" w:cs="Trebuchet MS"/>
          <w:sz w:val="28"/>
          <w:szCs w:val="28"/>
        </w:rPr>
        <w:t xml:space="preserve"> and returns </w:t>
      </w:r>
      <w:r>
        <w:rPr>
          <w:rFonts w:ascii="Century Gothic" w:hAnsi="Century Gothic" w:cs="Trebuchet MS"/>
          <w:sz w:val="28"/>
          <w:szCs w:val="28"/>
        </w:rPr>
        <w:t>a</w:t>
      </w:r>
      <w:r w:rsidR="00002A86">
        <w:rPr>
          <w:rFonts w:ascii="Century Gothic" w:hAnsi="Century Gothic" w:cs="Trebuchet MS"/>
          <w:sz w:val="28"/>
          <w:szCs w:val="28"/>
        </w:rPr>
        <w:t>n image In which the sun (a circle) appears at the position given in the</w:t>
      </w:r>
      <w:r>
        <w:rPr>
          <w:rFonts w:ascii="Century Gothic" w:hAnsi="Century Gothic" w:cs="Trebuchet MS"/>
          <w:sz w:val="28"/>
          <w:szCs w:val="28"/>
        </w:rPr>
        <w:t xml:space="preserve"> SunsetState.</w:t>
      </w:r>
      <w:r w:rsidR="00002A86">
        <w:rPr>
          <w:rFonts w:ascii="Century Gothic" w:hAnsi="Century Gothic" w:cs="Trebuchet MS"/>
          <w:sz w:val="28"/>
          <w:szCs w:val="28"/>
        </w:rPr>
        <w:t xml:space="preserve"> The sun should be behind the horizon </w:t>
      </w:r>
      <w:r w:rsidR="00444703">
        <w:rPr>
          <w:rFonts w:ascii="Century Gothic" w:hAnsi="Century Gothic" w:cs="Trebuchet MS"/>
          <w:sz w:val="28"/>
          <w:szCs w:val="28"/>
        </w:rPr>
        <w:t xml:space="preserve">(the ground) </w:t>
      </w:r>
      <w:r w:rsidR="00002A86">
        <w:rPr>
          <w:rFonts w:ascii="Century Gothic" w:hAnsi="Century Gothic" w:cs="Trebuchet MS"/>
          <w:sz w:val="28"/>
          <w:szCs w:val="28"/>
        </w:rPr>
        <w:t>once it is low in the sky.</w:t>
      </w:r>
    </w:p>
    <w:p w14:paraId="48518D0B" w14:textId="77777777" w:rsidR="00910DC1" w:rsidRPr="00F10C97" w:rsidRDefault="00910DC1" w:rsidP="00B94E0C">
      <w:pPr>
        <w:pStyle w:val="Heading2"/>
        <w:rPr>
          <w:rFonts w:cs="Trebuchet MS"/>
        </w:rPr>
      </w:pPr>
      <w:r w:rsidRPr="00F10C97">
        <w:t>Contract+Purpose Statement</w:t>
      </w:r>
    </w:p>
    <w:p w14:paraId="7B9CBB61" w14:textId="77777777" w:rsidR="00910DC1" w:rsidRDefault="00910DC1" w:rsidP="00910DC1">
      <w:pPr>
        <w:rPr>
          <w:rFonts w:ascii="Trebuchet MS" w:hAnsi="Trebuchet MS" w:cs="Trebuchet MS"/>
          <w:sz w:val="22"/>
          <w:szCs w:val="22"/>
        </w:rPr>
      </w:pPr>
    </w:p>
    <w:p w14:paraId="46CD7704" w14:textId="7EDAE8A0" w:rsidR="00910DC1" w:rsidRPr="00D12DD3" w:rsidRDefault="00910DC1" w:rsidP="00F26251">
      <w:pPr>
        <w:pStyle w:val="Code"/>
        <w:framePr w:wrap="around"/>
      </w:pPr>
      <w:r w:rsidRPr="00D12DD3">
        <w:t xml:space="preserve"># </w:t>
      </w:r>
      <w:r w:rsidR="00A64AD5">
        <w:t>draw-s</w:t>
      </w:r>
      <w:r w:rsidR="002D03AF" w:rsidRPr="00D12DD3">
        <w:t>tate</w:t>
      </w:r>
      <w:r w:rsidRPr="00D12DD3">
        <w:t xml:space="preserve"> : ______________</w:t>
      </w:r>
      <w:r w:rsidR="00D12DD3">
        <w:t>__________</w:t>
      </w:r>
      <w:r w:rsidRPr="00D12DD3">
        <w:t xml:space="preserve"> </w:t>
      </w:r>
      <w:r w:rsidR="002D03AF" w:rsidRPr="00D12DD3">
        <w:sym w:font="Wingdings" w:char="F0E0"/>
      </w:r>
      <w:r w:rsidRPr="00D12DD3">
        <w:t xml:space="preserve"> </w:t>
      </w:r>
      <w:r w:rsidR="002D03AF" w:rsidRPr="00D12DD3">
        <w:t>Image</w:t>
      </w:r>
    </w:p>
    <w:p w14:paraId="535BBB2E" w14:textId="77777777" w:rsidR="00910DC1" w:rsidRPr="00776AA6" w:rsidRDefault="00910DC1" w:rsidP="00910DC1">
      <w:pPr>
        <w:rPr>
          <w:rFonts w:ascii="Courier New" w:hAnsi="Courier New" w:cs="Courier New"/>
          <w:sz w:val="22"/>
          <w:szCs w:val="22"/>
        </w:rPr>
      </w:pPr>
    </w:p>
    <w:p w14:paraId="0128AEAE" w14:textId="77777777" w:rsidR="00910DC1" w:rsidRDefault="00910DC1" w:rsidP="00910DC1">
      <w:pPr>
        <w:rPr>
          <w:rFonts w:ascii="Courier New" w:hAnsi="Courier New" w:cs="Courier New"/>
          <w:sz w:val="22"/>
          <w:szCs w:val="22"/>
        </w:rPr>
      </w:pPr>
      <w:r w:rsidRPr="00776AA6">
        <w:rPr>
          <w:rFonts w:ascii="Courier New" w:hAnsi="Courier New" w:cs="Courier New"/>
          <w:sz w:val="36"/>
          <w:szCs w:val="22"/>
        </w:rPr>
        <w:t>#</w:t>
      </w:r>
      <w:r>
        <w:rPr>
          <w:rFonts w:ascii="Courier New" w:hAnsi="Courier New" w:cs="Courier New"/>
          <w:sz w:val="22"/>
          <w:szCs w:val="22"/>
        </w:rPr>
        <w:t xml:space="preserve"> _</w:t>
      </w:r>
      <w:r w:rsidRPr="00776AA6">
        <w:rPr>
          <w:rFonts w:ascii="Courier New" w:hAnsi="Courier New" w:cs="Courier New"/>
          <w:sz w:val="22"/>
          <w:szCs w:val="22"/>
        </w:rPr>
        <w:t>______</w:t>
      </w:r>
      <w:r>
        <w:rPr>
          <w:rFonts w:ascii="Courier New" w:hAnsi="Courier New" w:cs="Courier New"/>
          <w:sz w:val="22"/>
          <w:szCs w:val="22"/>
        </w:rPr>
        <w:t>_____________________________</w:t>
      </w:r>
      <w:r w:rsidRPr="00776AA6">
        <w:rPr>
          <w:rFonts w:ascii="Courier New" w:hAnsi="Courier New" w:cs="Courier New"/>
          <w:sz w:val="22"/>
          <w:szCs w:val="22"/>
        </w:rPr>
        <w:t>____________________________________</w:t>
      </w:r>
    </w:p>
    <w:p w14:paraId="7D4983EE" w14:textId="77777777" w:rsidR="007C661D" w:rsidRPr="00776AA6" w:rsidRDefault="007C661D" w:rsidP="00910DC1">
      <w:pPr>
        <w:rPr>
          <w:rFonts w:ascii="Courier New" w:hAnsi="Courier New" w:cs="Courier New"/>
          <w:sz w:val="18"/>
          <w:szCs w:val="22"/>
        </w:rPr>
      </w:pPr>
    </w:p>
    <w:p w14:paraId="10C1E9F5" w14:textId="44255A06" w:rsidR="00910DC1" w:rsidRPr="00F10C97" w:rsidRDefault="002D03AF" w:rsidP="00B94E0C">
      <w:pPr>
        <w:pStyle w:val="Heading2"/>
        <w:rPr>
          <w:rFonts w:cs="Trebuchet MS"/>
        </w:rPr>
      </w:pPr>
      <w:r w:rsidRPr="00F10C97">
        <w:t>Write an expre</w:t>
      </w:r>
      <w:r w:rsidR="00F10C97" w:rsidRPr="00F10C97">
        <w:t xml:space="preserve">ssion for each piece </w:t>
      </w:r>
      <w:r w:rsidRPr="00F10C97">
        <w:t>of your final image</w:t>
      </w:r>
    </w:p>
    <w:p w14:paraId="5FCC6B40" w14:textId="582E2FC6" w:rsidR="00444703" w:rsidRDefault="00444703" w:rsidP="00444703">
      <w:pPr>
        <w:spacing w:line="360" w:lineRule="auto"/>
        <w:rPr>
          <w:rFonts w:ascii="Trebuchet MS" w:hAnsi="Trebuchet MS" w:cs="Trebuchet MS"/>
          <w:sz w:val="24"/>
          <w:szCs w:val="24"/>
        </w:rPr>
      </w:pP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1986"/>
        <w:gridCol w:w="8112"/>
      </w:tblGrid>
      <w:tr w:rsidR="002D03AF" w14:paraId="460CEEF6" w14:textId="77777777" w:rsidTr="00D76131">
        <w:tc>
          <w:tcPr>
            <w:tcW w:w="1986" w:type="dxa"/>
          </w:tcPr>
          <w:p w14:paraId="05A2FED1" w14:textId="10059343" w:rsidR="002D03AF" w:rsidRPr="002D03AF" w:rsidRDefault="002D03AF" w:rsidP="00910DC1">
            <w:pPr>
              <w:spacing w:line="360" w:lineRule="auto"/>
              <w:rPr>
                <w:rFonts w:ascii="Century Gothic" w:hAnsi="Century Gothic" w:cs="Courier New"/>
                <w:sz w:val="32"/>
                <w:szCs w:val="32"/>
              </w:rPr>
            </w:pPr>
            <w:r w:rsidRPr="002D03AF">
              <w:rPr>
                <w:rFonts w:ascii="Century Gothic" w:hAnsi="Century Gothic" w:cs="Courier New"/>
                <w:sz w:val="32"/>
                <w:szCs w:val="32"/>
              </w:rPr>
              <w:t>S</w:t>
            </w:r>
            <w:r w:rsidR="00D76131">
              <w:rPr>
                <w:rFonts w:ascii="Century Gothic" w:hAnsi="Century Gothic" w:cs="Courier New"/>
                <w:sz w:val="32"/>
                <w:szCs w:val="32"/>
              </w:rPr>
              <w:t>UN =</w:t>
            </w:r>
          </w:p>
        </w:tc>
        <w:tc>
          <w:tcPr>
            <w:tcW w:w="8112" w:type="dxa"/>
          </w:tcPr>
          <w:p w14:paraId="591642C9" w14:textId="77777777" w:rsidR="002D03AF" w:rsidRDefault="002D03AF" w:rsidP="00910DC1">
            <w:pPr>
              <w:spacing w:line="360" w:lineRule="auto"/>
              <w:rPr>
                <w:rFonts w:ascii="Courier New" w:hAnsi="Courier New" w:cs="Courier New"/>
                <w:sz w:val="28"/>
                <w:szCs w:val="28"/>
              </w:rPr>
            </w:pPr>
          </w:p>
        </w:tc>
      </w:tr>
      <w:tr w:rsidR="002D03AF" w14:paraId="21FD8F6E" w14:textId="77777777" w:rsidTr="00D76131">
        <w:tc>
          <w:tcPr>
            <w:tcW w:w="1986" w:type="dxa"/>
          </w:tcPr>
          <w:p w14:paraId="79383A51" w14:textId="60222FB9" w:rsidR="002D03AF" w:rsidRPr="002D03AF" w:rsidRDefault="002D03AF" w:rsidP="00910DC1">
            <w:pPr>
              <w:spacing w:line="360" w:lineRule="auto"/>
              <w:rPr>
                <w:rFonts w:ascii="Century Gothic" w:hAnsi="Century Gothic" w:cs="Courier New"/>
                <w:sz w:val="32"/>
                <w:szCs w:val="32"/>
              </w:rPr>
            </w:pPr>
            <w:r w:rsidRPr="002D03AF">
              <w:rPr>
                <w:rFonts w:ascii="Century Gothic" w:hAnsi="Century Gothic" w:cs="Courier New"/>
                <w:sz w:val="32"/>
                <w:szCs w:val="32"/>
              </w:rPr>
              <w:t>G</w:t>
            </w:r>
            <w:r w:rsidR="00D76131">
              <w:rPr>
                <w:rFonts w:ascii="Century Gothic" w:hAnsi="Century Gothic" w:cs="Courier New"/>
                <w:sz w:val="32"/>
                <w:szCs w:val="32"/>
              </w:rPr>
              <w:t>ROUND =</w:t>
            </w:r>
          </w:p>
        </w:tc>
        <w:tc>
          <w:tcPr>
            <w:tcW w:w="8112" w:type="dxa"/>
          </w:tcPr>
          <w:p w14:paraId="7D22254A" w14:textId="77777777" w:rsidR="002D03AF" w:rsidRDefault="002D03AF" w:rsidP="00910DC1">
            <w:pPr>
              <w:spacing w:line="360" w:lineRule="auto"/>
              <w:rPr>
                <w:rFonts w:ascii="Courier New" w:hAnsi="Courier New" w:cs="Courier New"/>
                <w:sz w:val="28"/>
                <w:szCs w:val="28"/>
              </w:rPr>
            </w:pPr>
          </w:p>
        </w:tc>
      </w:tr>
      <w:tr w:rsidR="002D03AF" w14:paraId="761131CA" w14:textId="77777777" w:rsidTr="00D76131">
        <w:tc>
          <w:tcPr>
            <w:tcW w:w="1986" w:type="dxa"/>
          </w:tcPr>
          <w:p w14:paraId="17743911" w14:textId="7103D914" w:rsidR="002D03AF" w:rsidRPr="002D03AF" w:rsidRDefault="00D76131" w:rsidP="00910DC1">
            <w:pPr>
              <w:spacing w:line="360" w:lineRule="auto"/>
              <w:rPr>
                <w:rFonts w:ascii="Century Gothic" w:hAnsi="Century Gothic" w:cs="Courier New"/>
                <w:sz w:val="32"/>
                <w:szCs w:val="32"/>
              </w:rPr>
            </w:pPr>
            <w:r>
              <w:rPr>
                <w:rFonts w:ascii="Century Gothic" w:hAnsi="Century Gothic" w:cs="Courier New"/>
                <w:sz w:val="32"/>
                <w:szCs w:val="32"/>
              </w:rPr>
              <w:t>SKY =</w:t>
            </w:r>
          </w:p>
        </w:tc>
        <w:tc>
          <w:tcPr>
            <w:tcW w:w="8112" w:type="dxa"/>
          </w:tcPr>
          <w:p w14:paraId="60BE0D4D" w14:textId="77777777" w:rsidR="002D03AF" w:rsidRDefault="002D03AF" w:rsidP="00910DC1">
            <w:pPr>
              <w:spacing w:line="360" w:lineRule="auto"/>
              <w:rPr>
                <w:rFonts w:ascii="Courier New" w:hAnsi="Courier New" w:cs="Courier New"/>
                <w:sz w:val="28"/>
                <w:szCs w:val="28"/>
              </w:rPr>
            </w:pPr>
          </w:p>
        </w:tc>
      </w:tr>
    </w:tbl>
    <w:p w14:paraId="359E89D4" w14:textId="5C895974" w:rsidR="00910DC1" w:rsidRPr="00776AA6" w:rsidRDefault="00910DC1" w:rsidP="00910DC1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1E1A4D74" w14:textId="5CA8D5F9" w:rsidR="00910DC1" w:rsidRPr="00F10C97" w:rsidRDefault="00F10C97" w:rsidP="00B94E0C">
      <w:pPr>
        <w:pStyle w:val="Heading2"/>
      </w:pPr>
      <w:r w:rsidRPr="00F10C97">
        <w:t>Write the draw-state function, using put-image to combine your pieces</w:t>
      </w:r>
    </w:p>
    <w:p w14:paraId="6F6CF583" w14:textId="77777777" w:rsidR="00910DC1" w:rsidRDefault="00910DC1" w:rsidP="00910DC1">
      <w:pPr>
        <w:rPr>
          <w:rFonts w:ascii="Courier New" w:hAnsi="Courier New" w:cs="Courier New"/>
          <w:sz w:val="28"/>
          <w:szCs w:val="28"/>
        </w:rPr>
      </w:pPr>
    </w:p>
    <w:p w14:paraId="71B5F3C0" w14:textId="77777777" w:rsidR="00117F77" w:rsidRDefault="00117F77" w:rsidP="00910DC1">
      <w:pPr>
        <w:rPr>
          <w:rFonts w:ascii="Courier New" w:hAnsi="Courier New" w:cs="Courier New"/>
          <w:sz w:val="28"/>
          <w:szCs w:val="28"/>
        </w:rPr>
      </w:pPr>
    </w:p>
    <w:p w14:paraId="42139A66" w14:textId="77777777" w:rsidR="00910DC1" w:rsidRPr="00D12DD3" w:rsidRDefault="00910DC1" w:rsidP="00F26251">
      <w:pPr>
        <w:pStyle w:val="Code"/>
        <w:framePr w:wrap="around"/>
      </w:pPr>
      <w:r w:rsidRPr="00D12DD3">
        <w:t>fun  ___________________(__________________) :</w:t>
      </w:r>
    </w:p>
    <w:p w14:paraId="051725FB" w14:textId="77777777" w:rsidR="00910DC1" w:rsidRDefault="00910DC1" w:rsidP="00910DC1">
      <w:pPr>
        <w:rPr>
          <w:rFonts w:ascii="Trebuchet MS" w:hAnsi="Trebuchet MS" w:cs="Trebuchet MS"/>
          <w:sz w:val="28"/>
        </w:rPr>
      </w:pPr>
    </w:p>
    <w:p w14:paraId="6242336D" w14:textId="77777777" w:rsidR="00910DC1" w:rsidRDefault="00910DC1" w:rsidP="00910DC1">
      <w:pPr>
        <w:spacing w:line="360" w:lineRule="auto"/>
        <w:ind w:left="709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24"/>
          <w:szCs w:val="24"/>
        </w:rPr>
        <w:t xml:space="preserve">                               </w:t>
      </w:r>
      <w:r>
        <w:rPr>
          <w:rFonts w:ascii="Trebuchet MS" w:hAnsi="Trebuchet MS" w:cs="Trebuchet MS"/>
          <w:sz w:val="28"/>
        </w:rPr>
        <w:t>_______________________________________________________________</w:t>
      </w:r>
    </w:p>
    <w:p w14:paraId="61A25B30" w14:textId="77777777" w:rsidR="00910DC1" w:rsidRDefault="00910DC1" w:rsidP="00910DC1">
      <w:pPr>
        <w:spacing w:line="360" w:lineRule="auto"/>
        <w:ind w:left="709"/>
        <w:rPr>
          <w:rFonts w:ascii="Trebuchet MS" w:hAnsi="Trebuchet MS" w:cs="Trebuchet MS"/>
          <w:sz w:val="28"/>
        </w:rPr>
      </w:pPr>
    </w:p>
    <w:p w14:paraId="0494F9DD" w14:textId="20BBD9E1" w:rsidR="00910DC1" w:rsidRDefault="00910DC1" w:rsidP="00910DC1">
      <w:pPr>
        <w:spacing w:line="360" w:lineRule="auto"/>
        <w:ind w:left="709"/>
        <w:rPr>
          <w:rFonts w:ascii="Trebuchet MS" w:hAnsi="Trebuchet MS" w:cs="Trebuchet MS"/>
          <w:sz w:val="24"/>
          <w:szCs w:val="24"/>
        </w:rPr>
      </w:pPr>
      <w:r>
        <w:rPr>
          <w:rFonts w:ascii="Trebuchet MS" w:hAnsi="Trebuchet MS" w:cs="Trebuchet MS"/>
          <w:sz w:val="28"/>
        </w:rPr>
        <w:t>_______________________________________________________________</w:t>
      </w:r>
    </w:p>
    <w:p w14:paraId="0D697B3E" w14:textId="77777777" w:rsidR="00117F77" w:rsidRDefault="00117F77" w:rsidP="00117F77">
      <w:pPr>
        <w:spacing w:line="360" w:lineRule="auto"/>
        <w:ind w:left="709"/>
        <w:rPr>
          <w:rFonts w:ascii="Trebuchet MS" w:hAnsi="Trebuchet MS" w:cs="Trebuchet MS"/>
          <w:sz w:val="28"/>
        </w:rPr>
      </w:pPr>
    </w:p>
    <w:p w14:paraId="223BD589" w14:textId="1700DE36" w:rsidR="007C661D" w:rsidRDefault="00117F77" w:rsidP="007C661D">
      <w:pPr>
        <w:spacing w:line="360" w:lineRule="auto"/>
        <w:ind w:left="709"/>
        <w:rPr>
          <w:rFonts w:ascii="Trebuchet MS" w:hAnsi="Trebuchet MS" w:cs="Trebuchet MS"/>
          <w:sz w:val="24"/>
          <w:szCs w:val="24"/>
        </w:rPr>
      </w:pPr>
      <w:r>
        <w:rPr>
          <w:rFonts w:ascii="Trebuchet MS" w:hAnsi="Trebuchet MS" w:cs="Trebuchet MS"/>
          <w:sz w:val="28"/>
        </w:rPr>
        <w:t>_______________________________________________________________</w:t>
      </w:r>
    </w:p>
    <w:p w14:paraId="71637864" w14:textId="77777777" w:rsidR="007C661D" w:rsidRDefault="007C661D" w:rsidP="00910DC1">
      <w:pPr>
        <w:spacing w:line="360" w:lineRule="auto"/>
        <w:ind w:left="709"/>
        <w:rPr>
          <w:rFonts w:ascii="Trebuchet MS" w:hAnsi="Trebuchet MS" w:cs="Trebuchet MS"/>
          <w:sz w:val="24"/>
          <w:szCs w:val="24"/>
        </w:rPr>
      </w:pPr>
    </w:p>
    <w:p w14:paraId="7D8DA2B1" w14:textId="22A9BC83" w:rsidR="00002A86" w:rsidRDefault="00910DC1" w:rsidP="00F26251">
      <w:pPr>
        <w:pStyle w:val="Code"/>
        <w:framePr w:wrap="around"/>
        <w:rPr>
          <w:rFonts w:ascii="Century Gothic" w:hAnsi="Century Gothic"/>
        </w:rPr>
      </w:pPr>
      <w:r w:rsidRPr="00D12DD3">
        <w:t>end</w:t>
      </w:r>
      <w:r w:rsidR="00002A86" w:rsidRPr="00D12DD3">
        <w:rPr>
          <w:rFonts w:ascii="Century Gothic" w:hAnsi="Century Gothic"/>
        </w:rPr>
        <w:br w:type="page"/>
      </w:r>
    </w:p>
    <w:p w14:paraId="0184274F" w14:textId="77777777" w:rsidR="007C661D" w:rsidRPr="00D12DD3" w:rsidRDefault="007C661D" w:rsidP="00F26251">
      <w:pPr>
        <w:pStyle w:val="Code"/>
        <w:framePr w:wrap="around"/>
      </w:pPr>
    </w:p>
    <w:p w14:paraId="258F15F1" w14:textId="77777777" w:rsidR="007C661D" w:rsidRDefault="007C661D">
      <w:pPr>
        <w:widowControl/>
        <w:suppressAutoHyphens w:val="0"/>
        <w:rPr>
          <w:rFonts w:ascii="Century Gothic" w:hAnsi="Century Gothic"/>
          <w:color w:val="FFFFFF"/>
          <w:sz w:val="40"/>
          <w:szCs w:val="40"/>
        </w:rPr>
      </w:pPr>
      <w:r>
        <w:rPr>
          <w:szCs w:val="40"/>
        </w:rPr>
        <w:br w:type="page"/>
      </w:r>
    </w:p>
    <w:p w14:paraId="733462F4" w14:textId="13E0B872" w:rsidR="00781D9F" w:rsidRPr="0047112A" w:rsidRDefault="00781D9F" w:rsidP="00B94E0C">
      <w:pPr>
        <w:pStyle w:val="Heading1"/>
      </w:pPr>
      <w:r>
        <w:lastRenderedPageBreak/>
        <w:t>Word Problem</w:t>
      </w:r>
      <w:r w:rsidRPr="0047112A">
        <w:t xml:space="preserve">: </w:t>
      </w:r>
      <w:r>
        <w:t>next-state-tick</w:t>
      </w:r>
    </w:p>
    <w:p w14:paraId="1F78CDDA" w14:textId="77777777" w:rsidR="00781D9F" w:rsidRDefault="00781D9F" w:rsidP="00781D9F">
      <w:pPr>
        <w:rPr>
          <w:rFonts w:ascii="Century Gothic" w:hAnsi="Century Gothic" w:cs="Trebuchet MS"/>
          <w:sz w:val="28"/>
          <w:szCs w:val="28"/>
        </w:rPr>
      </w:pPr>
      <w:r w:rsidRPr="00E23A4E">
        <w:rPr>
          <w:rFonts w:ascii="Century Gothic" w:hAnsi="Century Gothic" w:cs="Trebuchet MS"/>
          <w:sz w:val="28"/>
          <w:szCs w:val="28"/>
        </w:rPr>
        <w:t xml:space="preserve">Write a function called </w:t>
      </w:r>
      <w:r>
        <w:rPr>
          <w:rFonts w:ascii="Century Gothic" w:hAnsi="Century Gothic" w:cs="Trebuchet MS"/>
          <w:i/>
          <w:sz w:val="28"/>
          <w:szCs w:val="28"/>
        </w:rPr>
        <w:t>next-state-tick</w:t>
      </w:r>
      <w:r w:rsidRPr="00E23A4E">
        <w:rPr>
          <w:rFonts w:ascii="Century Gothic" w:hAnsi="Century Gothic" w:cs="Trebuchet MS"/>
          <w:i/>
          <w:sz w:val="28"/>
          <w:szCs w:val="28"/>
        </w:rPr>
        <w:t xml:space="preserve">, </w:t>
      </w:r>
      <w:r w:rsidRPr="00E23A4E">
        <w:rPr>
          <w:rFonts w:ascii="Century Gothic" w:hAnsi="Century Gothic" w:cs="Trebuchet MS"/>
          <w:sz w:val="28"/>
          <w:szCs w:val="28"/>
        </w:rPr>
        <w:t xml:space="preserve">which takes in a </w:t>
      </w:r>
      <w:r>
        <w:rPr>
          <w:rFonts w:ascii="Century Gothic" w:hAnsi="Century Gothic" w:cs="Trebuchet MS"/>
          <w:sz w:val="28"/>
          <w:szCs w:val="28"/>
        </w:rPr>
        <w:t>SunsetState</w:t>
      </w:r>
      <w:r w:rsidRPr="00E23A4E">
        <w:rPr>
          <w:rFonts w:ascii="Century Gothic" w:hAnsi="Century Gothic" w:cs="Trebuchet MS"/>
          <w:sz w:val="28"/>
          <w:szCs w:val="28"/>
        </w:rPr>
        <w:t xml:space="preserve"> and returns </w:t>
      </w:r>
      <w:r>
        <w:rPr>
          <w:rFonts w:ascii="Century Gothic" w:hAnsi="Century Gothic" w:cs="Trebuchet MS"/>
          <w:sz w:val="28"/>
          <w:szCs w:val="28"/>
        </w:rPr>
        <w:t>a SunsetState in which the new x-coordinate is 8 pixels larger than in the given SunsetState and the y-coordinate is 4 pixels smaller than in the given SunsetState.</w:t>
      </w:r>
    </w:p>
    <w:p w14:paraId="1257BCD7" w14:textId="77777777" w:rsidR="00781D9F" w:rsidRPr="006818F1" w:rsidRDefault="00781D9F" w:rsidP="00B94E0C">
      <w:pPr>
        <w:pStyle w:val="Heading2"/>
        <w:rPr>
          <w:rFonts w:cs="Trebuchet MS"/>
        </w:rPr>
      </w:pPr>
      <w:r w:rsidRPr="006818F1">
        <w:t>Contract+Purpose Statement</w:t>
      </w:r>
    </w:p>
    <w:p w14:paraId="4AF4522E" w14:textId="77777777" w:rsidR="00781D9F" w:rsidRDefault="00781D9F" w:rsidP="00781D9F">
      <w:pPr>
        <w:rPr>
          <w:rFonts w:ascii="Trebuchet MS" w:hAnsi="Trebuchet MS" w:cs="Trebuchet MS"/>
          <w:sz w:val="22"/>
          <w:szCs w:val="22"/>
        </w:rPr>
      </w:pPr>
    </w:p>
    <w:p w14:paraId="1A0192E5" w14:textId="77777777" w:rsidR="00781D9F" w:rsidRDefault="00781D9F" w:rsidP="00781D9F">
      <w:pPr>
        <w:rPr>
          <w:rFonts w:ascii="Courier New" w:hAnsi="Courier New" w:cs="Courier New"/>
          <w:sz w:val="22"/>
          <w:szCs w:val="22"/>
        </w:rPr>
      </w:pPr>
      <w:r w:rsidRPr="00776AA6">
        <w:rPr>
          <w:rFonts w:ascii="Courier New" w:hAnsi="Courier New" w:cs="Courier New"/>
          <w:sz w:val="36"/>
          <w:szCs w:val="22"/>
        </w:rPr>
        <w:t>#</w:t>
      </w:r>
      <w:r w:rsidRPr="00776AA6">
        <w:rPr>
          <w:rFonts w:ascii="Courier New" w:hAnsi="Courier New" w:cs="Courier New"/>
          <w:sz w:val="22"/>
          <w:szCs w:val="22"/>
        </w:rPr>
        <w:t xml:space="preserve"> __________________ </w:t>
      </w:r>
      <w:r w:rsidRPr="00776AA6">
        <w:rPr>
          <w:rFonts w:ascii="Courier New" w:hAnsi="Courier New" w:cs="Courier New"/>
          <w:sz w:val="36"/>
          <w:szCs w:val="22"/>
        </w:rPr>
        <w:t>:</w:t>
      </w:r>
      <w:r>
        <w:rPr>
          <w:rFonts w:ascii="Courier New" w:hAnsi="Courier New" w:cs="Courier New"/>
          <w:sz w:val="22"/>
          <w:szCs w:val="22"/>
        </w:rPr>
        <w:t xml:space="preserve"> ______________</w:t>
      </w:r>
      <w:r w:rsidRPr="00776AA6">
        <w:rPr>
          <w:rFonts w:ascii="Courier New" w:hAnsi="Courier New" w:cs="Courier New"/>
          <w:sz w:val="22"/>
          <w:szCs w:val="22"/>
        </w:rPr>
        <w:t xml:space="preserve">___________________ </w:t>
      </w:r>
      <w:r w:rsidRPr="00D12DD3">
        <w:sym w:font="Wingdings" w:char="F0E0"/>
      </w:r>
      <w:r>
        <w:rPr>
          <w:rFonts w:ascii="Courier New" w:hAnsi="Courier New" w:cs="Courier New"/>
          <w:sz w:val="22"/>
          <w:szCs w:val="22"/>
        </w:rPr>
        <w:t xml:space="preserve"> _____</w:t>
      </w:r>
      <w:r w:rsidRPr="00776AA6">
        <w:rPr>
          <w:rFonts w:ascii="Courier New" w:hAnsi="Courier New" w:cs="Courier New"/>
          <w:sz w:val="22"/>
          <w:szCs w:val="22"/>
        </w:rPr>
        <w:t>_______</w:t>
      </w:r>
    </w:p>
    <w:p w14:paraId="496D090C" w14:textId="77777777" w:rsidR="00781D9F" w:rsidRPr="00776AA6" w:rsidRDefault="00781D9F" w:rsidP="00781D9F">
      <w:pPr>
        <w:rPr>
          <w:rFonts w:ascii="Courier New" w:hAnsi="Courier New" w:cs="Courier New"/>
          <w:sz w:val="22"/>
          <w:szCs w:val="22"/>
        </w:rPr>
      </w:pPr>
    </w:p>
    <w:p w14:paraId="7700F17D" w14:textId="77777777" w:rsidR="00781D9F" w:rsidRDefault="00781D9F" w:rsidP="00781D9F">
      <w:pPr>
        <w:rPr>
          <w:rFonts w:ascii="Courier New" w:hAnsi="Courier New" w:cs="Courier New"/>
          <w:sz w:val="22"/>
          <w:szCs w:val="22"/>
        </w:rPr>
      </w:pPr>
      <w:r w:rsidRPr="00776AA6">
        <w:rPr>
          <w:rFonts w:ascii="Courier New" w:hAnsi="Courier New" w:cs="Courier New"/>
          <w:sz w:val="36"/>
          <w:szCs w:val="22"/>
        </w:rPr>
        <w:t>#</w:t>
      </w:r>
      <w:r>
        <w:rPr>
          <w:rFonts w:ascii="Courier New" w:hAnsi="Courier New" w:cs="Courier New"/>
          <w:sz w:val="22"/>
          <w:szCs w:val="22"/>
        </w:rPr>
        <w:t xml:space="preserve"> _</w:t>
      </w:r>
      <w:r w:rsidRPr="00776AA6">
        <w:rPr>
          <w:rFonts w:ascii="Courier New" w:hAnsi="Courier New" w:cs="Courier New"/>
          <w:sz w:val="22"/>
          <w:szCs w:val="22"/>
        </w:rPr>
        <w:t>______</w:t>
      </w:r>
      <w:r>
        <w:rPr>
          <w:rFonts w:ascii="Courier New" w:hAnsi="Courier New" w:cs="Courier New"/>
          <w:sz w:val="22"/>
          <w:szCs w:val="22"/>
        </w:rPr>
        <w:t>_____________________________</w:t>
      </w:r>
      <w:r w:rsidRPr="00776AA6">
        <w:rPr>
          <w:rFonts w:ascii="Courier New" w:hAnsi="Courier New" w:cs="Courier New"/>
          <w:sz w:val="22"/>
          <w:szCs w:val="22"/>
        </w:rPr>
        <w:t>____________________________________</w:t>
      </w:r>
    </w:p>
    <w:p w14:paraId="7A3D4A55" w14:textId="77777777" w:rsidR="00781D9F" w:rsidRPr="00776AA6" w:rsidRDefault="00781D9F" w:rsidP="00781D9F">
      <w:pPr>
        <w:rPr>
          <w:rFonts w:ascii="Courier New" w:hAnsi="Courier New" w:cs="Courier New"/>
          <w:sz w:val="18"/>
          <w:szCs w:val="22"/>
        </w:rPr>
      </w:pPr>
    </w:p>
    <w:p w14:paraId="1C599DE3" w14:textId="77777777" w:rsidR="00781D9F" w:rsidRPr="00A01FC5" w:rsidRDefault="00781D9F" w:rsidP="00B94E0C">
      <w:pPr>
        <w:pStyle w:val="Heading2"/>
        <w:rPr>
          <w:rFonts w:cs="Trebuchet MS"/>
        </w:rPr>
      </w:pPr>
      <w:r w:rsidRPr="006818F1">
        <w:t>Give Examples</w:t>
      </w:r>
    </w:p>
    <w:p w14:paraId="350ABC72" w14:textId="77777777" w:rsidR="00781D9F" w:rsidRPr="006818F1" w:rsidRDefault="00781D9F" w:rsidP="00781D9F">
      <w:pPr>
        <w:pStyle w:val="ListParagraph"/>
        <w:ind w:left="0"/>
        <w:rPr>
          <w:rFonts w:ascii="Century Gothic" w:hAnsi="Century Gothic" w:cs="Courier"/>
          <w:sz w:val="22"/>
          <w:szCs w:val="22"/>
        </w:rPr>
      </w:pPr>
      <w:r w:rsidRPr="006818F1">
        <w:rPr>
          <w:rFonts w:ascii="Century Gothic" w:hAnsi="Century Gothic" w:cs="Trebuchet MS"/>
          <w:sz w:val="22"/>
          <w:szCs w:val="22"/>
        </w:rPr>
        <w:t>Write examples of your function in action</w:t>
      </w:r>
    </w:p>
    <w:p w14:paraId="77EC36FB" w14:textId="77777777" w:rsidR="00781D9F" w:rsidRDefault="00781D9F" w:rsidP="00781D9F">
      <w:pPr>
        <w:rPr>
          <w:rFonts w:ascii="Courier" w:hAnsi="Courier" w:cs="Courier"/>
          <w:sz w:val="22"/>
          <w:szCs w:val="22"/>
        </w:rPr>
      </w:pPr>
    </w:p>
    <w:p w14:paraId="3C0625A8" w14:textId="77777777" w:rsidR="00781D9F" w:rsidRPr="002C6F24" w:rsidRDefault="00781D9F" w:rsidP="00781D9F">
      <w:pPr>
        <w:pStyle w:val="Code"/>
        <w:framePr w:wrap="around"/>
      </w:pPr>
      <w:r w:rsidRPr="002C6F24">
        <w:t>examples:</w:t>
      </w:r>
    </w:p>
    <w:p w14:paraId="52DF7C37" w14:textId="4D0C3B67" w:rsidR="00781D9F" w:rsidRDefault="00781D9F" w:rsidP="00781D9F">
      <w:pPr>
        <w:pStyle w:val="Code"/>
        <w:framePr w:wrap="around"/>
      </w:pPr>
      <w:r>
        <w:rPr>
          <w:sz w:val="18"/>
        </w:rPr>
        <w:t xml:space="preserve">    </w:t>
      </w:r>
      <w:r>
        <w:t xml:space="preserve">_____________(___________________)  </w:t>
      </w:r>
    </w:p>
    <w:p w14:paraId="62AD302E" w14:textId="77777777" w:rsidR="00781D9F" w:rsidRDefault="00781D9F" w:rsidP="00781D9F">
      <w:pPr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28"/>
        </w:rPr>
        <w:t xml:space="preserve">   </w:t>
      </w:r>
      <w:r>
        <w:rPr>
          <w:rFonts w:ascii="Trebuchet MS" w:eastAsia="Trebuchet MS" w:hAnsi="Trebuchet MS" w:cs="Trebuchet MS"/>
          <w:sz w:val="22"/>
        </w:rPr>
        <w:t xml:space="preserve">                       </w:t>
      </w:r>
      <w:r>
        <w:rPr>
          <w:rFonts w:ascii="Trebuchet MS" w:hAnsi="Trebuchet MS" w:cs="Trebuchet MS"/>
          <w:sz w:val="18"/>
        </w:rPr>
        <w:t>the user types…</w:t>
      </w:r>
      <w:r>
        <w:rPr>
          <w:rFonts w:ascii="Trebuchet MS" w:hAnsi="Trebuchet MS" w:cs="Trebuchet MS"/>
          <w:sz w:val="18"/>
        </w:rPr>
        <w:tab/>
      </w:r>
    </w:p>
    <w:p w14:paraId="291E4BA0" w14:textId="77777777" w:rsidR="00781D9F" w:rsidRDefault="00781D9F" w:rsidP="00781D9F">
      <w:pPr>
        <w:ind w:right="-1260"/>
        <w:rPr>
          <w:rFonts w:ascii="Trebuchet MS" w:hAnsi="Trebuchet MS" w:cs="Trebuchet MS"/>
          <w:sz w:val="28"/>
        </w:rPr>
      </w:pPr>
    </w:p>
    <w:p w14:paraId="0A47F6B8" w14:textId="2EECC9F3" w:rsidR="00781D9F" w:rsidRDefault="00781D9F" w:rsidP="00781D9F">
      <w:pPr>
        <w:ind w:right="-1260"/>
        <w:rPr>
          <w:rFonts w:ascii="Trebuchet MS" w:eastAsia="Trebuchet MS" w:hAnsi="Trebuchet MS" w:cs="Trebuchet MS"/>
          <w:sz w:val="22"/>
        </w:rPr>
      </w:pPr>
      <w:r>
        <w:rPr>
          <w:rFonts w:ascii="Trebuchet MS" w:hAnsi="Trebuchet MS" w:cs="Trebuchet MS"/>
          <w:sz w:val="28"/>
        </w:rPr>
        <w:t xml:space="preserve">        </w:t>
      </w:r>
      <w:r w:rsidR="00607354" w:rsidRPr="00A0576B">
        <w:rPr>
          <w:rFonts w:ascii="Courier" w:hAnsi="Courier"/>
          <w:sz w:val="32"/>
          <w:szCs w:val="32"/>
        </w:rPr>
        <w:t>is</w:t>
      </w:r>
      <w:r w:rsidR="00607354">
        <w:rPr>
          <w:rFonts w:ascii="Trebuchet MS" w:hAnsi="Trebuchet MS" w:cs="Trebuchet MS"/>
          <w:sz w:val="28"/>
        </w:rPr>
        <w:t xml:space="preserve"> _____________________________________________________________</w:t>
      </w:r>
    </w:p>
    <w:p w14:paraId="05D0B029" w14:textId="77777777" w:rsidR="00781D9F" w:rsidRDefault="00781D9F" w:rsidP="00781D9F">
      <w:pPr>
        <w:ind w:right="-1260"/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  <w:t xml:space="preserve">             ...which should become</w:t>
      </w:r>
    </w:p>
    <w:p w14:paraId="3202DB07" w14:textId="77777777" w:rsidR="00781D9F" w:rsidRDefault="00781D9F" w:rsidP="00781D9F">
      <w:pPr>
        <w:ind w:right="-1260"/>
        <w:rPr>
          <w:rFonts w:ascii="Trebuchet MS" w:hAnsi="Trebuchet MS" w:cs="Trebuchet MS"/>
          <w:sz w:val="18"/>
        </w:rPr>
      </w:pPr>
    </w:p>
    <w:p w14:paraId="329975FC" w14:textId="77777777" w:rsidR="00781D9F" w:rsidRDefault="00781D9F" w:rsidP="00781D9F">
      <w:pPr>
        <w:ind w:right="-1260"/>
        <w:rPr>
          <w:rFonts w:ascii="Trebuchet MS" w:hAnsi="Trebuchet MS" w:cs="Trebuchet MS"/>
          <w:sz w:val="18"/>
        </w:rPr>
      </w:pPr>
    </w:p>
    <w:p w14:paraId="4450013D" w14:textId="40B6C415" w:rsidR="00781D9F" w:rsidRDefault="00781D9F" w:rsidP="00781D9F">
      <w:pPr>
        <w:pStyle w:val="Code"/>
        <w:framePr w:wrap="around"/>
      </w:pPr>
      <w:r>
        <w:rPr>
          <w:sz w:val="18"/>
        </w:rPr>
        <w:t xml:space="preserve">     </w:t>
      </w:r>
      <w:r>
        <w:t xml:space="preserve">_____________(___________________)  </w:t>
      </w:r>
    </w:p>
    <w:p w14:paraId="4C4C5FF2" w14:textId="77777777" w:rsidR="00781D9F" w:rsidRDefault="00781D9F" w:rsidP="00781D9F">
      <w:pPr>
        <w:ind w:right="-1260"/>
        <w:rPr>
          <w:rFonts w:ascii="Trebuchet MS" w:eastAsia="Trebuchet MS" w:hAnsi="Trebuchet MS" w:cs="Trebuchet MS"/>
          <w:sz w:val="22"/>
        </w:rPr>
      </w:pPr>
      <w:r>
        <w:rPr>
          <w:rFonts w:ascii="Trebuchet MS" w:eastAsia="Trebuchet MS" w:hAnsi="Trebuchet MS" w:cs="Trebuchet MS"/>
          <w:sz w:val="22"/>
        </w:rPr>
        <w:t xml:space="preserve">                       </w:t>
      </w:r>
    </w:p>
    <w:p w14:paraId="29099823" w14:textId="77777777" w:rsidR="00781D9F" w:rsidRDefault="00781D9F" w:rsidP="00781D9F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eastAsia="Trebuchet MS" w:hAnsi="Trebuchet MS" w:cs="Trebuchet MS"/>
          <w:sz w:val="22"/>
        </w:rPr>
        <w:t xml:space="preserve">                             </w:t>
      </w:r>
      <w:r>
        <w:rPr>
          <w:rFonts w:ascii="Trebuchet MS" w:hAnsi="Trebuchet MS" w:cs="Trebuchet MS"/>
          <w:sz w:val="18"/>
        </w:rPr>
        <w:t>the user types…</w:t>
      </w:r>
      <w:r>
        <w:rPr>
          <w:rFonts w:ascii="Trebuchet MS" w:hAnsi="Trebuchet MS" w:cs="Trebuchet MS"/>
          <w:sz w:val="18"/>
        </w:rPr>
        <w:tab/>
      </w:r>
    </w:p>
    <w:p w14:paraId="701E4CA8" w14:textId="77777777" w:rsidR="00781D9F" w:rsidRDefault="00781D9F" w:rsidP="00781D9F">
      <w:pPr>
        <w:ind w:right="-1260"/>
        <w:rPr>
          <w:rFonts w:ascii="Trebuchet MS" w:hAnsi="Trebuchet MS" w:cs="Trebuchet MS"/>
          <w:sz w:val="28"/>
        </w:rPr>
      </w:pPr>
    </w:p>
    <w:p w14:paraId="556FAFFB" w14:textId="35816970" w:rsidR="00781D9F" w:rsidRDefault="00781D9F" w:rsidP="00781D9F">
      <w:pPr>
        <w:ind w:right="-1260"/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sz w:val="28"/>
        </w:rPr>
        <w:t xml:space="preserve">       </w:t>
      </w:r>
      <w:r w:rsidR="00607354" w:rsidRPr="00A0576B">
        <w:rPr>
          <w:rFonts w:ascii="Courier" w:hAnsi="Courier"/>
          <w:sz w:val="32"/>
          <w:szCs w:val="32"/>
        </w:rPr>
        <w:t>is</w:t>
      </w:r>
      <w:r w:rsidR="00607354">
        <w:rPr>
          <w:rFonts w:ascii="Trebuchet MS" w:hAnsi="Trebuchet MS" w:cs="Trebuchet MS"/>
          <w:sz w:val="28"/>
        </w:rPr>
        <w:t xml:space="preserve"> _____________________________________________________________</w:t>
      </w:r>
    </w:p>
    <w:p w14:paraId="38BF2034" w14:textId="77777777" w:rsidR="00781D9F" w:rsidRDefault="00781D9F" w:rsidP="00781D9F">
      <w:pPr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  <w:t xml:space="preserve">           ...which should become</w:t>
      </w:r>
    </w:p>
    <w:p w14:paraId="17433393" w14:textId="77777777" w:rsidR="00781D9F" w:rsidRDefault="00781D9F" w:rsidP="00781D9F">
      <w:pPr>
        <w:pStyle w:val="Code"/>
        <w:framePr w:wrap="around"/>
      </w:pPr>
      <w:r w:rsidRPr="002C6F24">
        <w:t>end</w:t>
      </w:r>
    </w:p>
    <w:p w14:paraId="081E493A" w14:textId="77777777" w:rsidR="00781D9F" w:rsidRPr="002C6F24" w:rsidRDefault="00781D9F" w:rsidP="00781D9F">
      <w:pPr>
        <w:rPr>
          <w:rFonts w:ascii="Courier New" w:hAnsi="Courier New" w:cs="Courier New"/>
          <w:sz w:val="36"/>
          <w:szCs w:val="36"/>
        </w:rPr>
      </w:pPr>
    </w:p>
    <w:p w14:paraId="0CEBD9BD" w14:textId="77777777" w:rsidR="00781D9F" w:rsidRPr="006818F1" w:rsidRDefault="00781D9F" w:rsidP="00B94E0C">
      <w:pPr>
        <w:pStyle w:val="Heading2"/>
      </w:pPr>
      <w:r w:rsidRPr="006818F1">
        <w:t xml:space="preserve">Function </w:t>
      </w:r>
    </w:p>
    <w:p w14:paraId="4F0CECD2" w14:textId="77777777" w:rsidR="00781D9F" w:rsidRPr="006818F1" w:rsidRDefault="00781D9F" w:rsidP="00781D9F">
      <w:pPr>
        <w:pStyle w:val="NormalBullet"/>
        <w:numPr>
          <w:ilvl w:val="0"/>
          <w:numId w:val="0"/>
        </w:numPr>
        <w:rPr>
          <w:rFonts w:ascii="Century Gothic" w:hAnsi="Century Gothic"/>
        </w:rPr>
      </w:pPr>
      <w:r w:rsidRPr="006818F1">
        <w:rPr>
          <w:rFonts w:ascii="Century Gothic" w:hAnsi="Century Gothic"/>
        </w:rPr>
        <w:t>Circle the changes in the examples, and name the variables.</w:t>
      </w:r>
    </w:p>
    <w:p w14:paraId="3DE600DE" w14:textId="77777777" w:rsidR="00781D9F" w:rsidRPr="006818F1" w:rsidRDefault="00781D9F" w:rsidP="00781D9F">
      <w:pPr>
        <w:pStyle w:val="NormalBullet"/>
        <w:numPr>
          <w:ilvl w:val="0"/>
          <w:numId w:val="0"/>
        </w:numPr>
        <w:rPr>
          <w:rFonts w:ascii="Century Gothic" w:hAnsi="Century Gothic"/>
        </w:rPr>
      </w:pPr>
      <w:r w:rsidRPr="006818F1">
        <w:rPr>
          <w:rFonts w:ascii="Century Gothic" w:hAnsi="Century Gothic"/>
        </w:rPr>
        <w:t>Write the code, copying everything that isn't circled, and using names where you find variables!</w:t>
      </w:r>
    </w:p>
    <w:p w14:paraId="3BBC108D" w14:textId="77777777" w:rsidR="00781D9F" w:rsidRDefault="00781D9F" w:rsidP="00781D9F">
      <w:pPr>
        <w:pStyle w:val="NormalBullet"/>
        <w:numPr>
          <w:ilvl w:val="0"/>
          <w:numId w:val="0"/>
        </w:numPr>
      </w:pPr>
    </w:p>
    <w:p w14:paraId="38D3CB23" w14:textId="77777777" w:rsidR="00781D9F" w:rsidRDefault="00781D9F" w:rsidP="00781D9F">
      <w:pPr>
        <w:pStyle w:val="Code"/>
        <w:framePr w:wrap="around"/>
      </w:pPr>
      <w:r w:rsidRPr="00241BA0">
        <w:t>fun</w:t>
      </w:r>
      <w:r>
        <w:rPr>
          <w:sz w:val="36"/>
        </w:rPr>
        <w:t xml:space="preserve">  </w:t>
      </w:r>
      <w:r>
        <w:t>___________________(__________________) :</w:t>
      </w:r>
    </w:p>
    <w:p w14:paraId="3024D65B" w14:textId="77777777" w:rsidR="00781D9F" w:rsidRDefault="00781D9F" w:rsidP="00781D9F">
      <w:pPr>
        <w:rPr>
          <w:rFonts w:ascii="Trebuchet MS" w:hAnsi="Trebuchet MS" w:cs="Trebuchet MS"/>
          <w:sz w:val="28"/>
        </w:rPr>
      </w:pPr>
    </w:p>
    <w:p w14:paraId="10403655" w14:textId="77777777" w:rsidR="00781D9F" w:rsidRDefault="00781D9F" w:rsidP="00781D9F">
      <w:pPr>
        <w:rPr>
          <w:rFonts w:ascii="Trebuchet MS" w:hAnsi="Trebuchet MS" w:cs="Trebuchet MS"/>
          <w:sz w:val="28"/>
        </w:rPr>
      </w:pPr>
    </w:p>
    <w:p w14:paraId="0A71031E" w14:textId="77777777" w:rsidR="00781D9F" w:rsidRDefault="00781D9F" w:rsidP="00781D9F">
      <w:pPr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28"/>
        </w:rPr>
        <w:t xml:space="preserve">         ______________________________________________________________</w:t>
      </w:r>
    </w:p>
    <w:p w14:paraId="2C915E21" w14:textId="77777777" w:rsidR="00781D9F" w:rsidRDefault="00781D9F" w:rsidP="00781D9F">
      <w:pPr>
        <w:rPr>
          <w:smallCaps/>
          <w:color w:val="FFFFFF"/>
          <w:sz w:val="36"/>
          <w:szCs w:val="28"/>
        </w:rPr>
      </w:pPr>
    </w:p>
    <w:p w14:paraId="5FD4F5B9" w14:textId="77777777" w:rsidR="00781D9F" w:rsidRPr="002C6F24" w:rsidRDefault="00781D9F" w:rsidP="00781D9F">
      <w:pPr>
        <w:pStyle w:val="Code"/>
        <w:framePr w:wrap="around"/>
      </w:pPr>
      <w:r w:rsidRPr="002C6F24">
        <w:t>end</w:t>
      </w:r>
    </w:p>
    <w:p w14:paraId="07E39CF7" w14:textId="77777777" w:rsidR="00781D9F" w:rsidRDefault="00781D9F" w:rsidP="00781D9F"/>
    <w:p w14:paraId="420972A4" w14:textId="77777777" w:rsidR="00781D9F" w:rsidRDefault="00781D9F" w:rsidP="00781D9F"/>
    <w:p w14:paraId="7F7FDF48" w14:textId="77777777" w:rsidR="00781D9F" w:rsidRDefault="00781D9F" w:rsidP="00781D9F"/>
    <w:p w14:paraId="5D5F3992" w14:textId="77777777" w:rsidR="00AA1358" w:rsidRDefault="00AA1358">
      <w:pPr>
        <w:widowControl/>
        <w:suppressAutoHyphens w:val="0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</w:rPr>
        <w:br w:type="page"/>
      </w:r>
    </w:p>
    <w:p w14:paraId="49EFE24A" w14:textId="428E78EB" w:rsidR="00AA1358" w:rsidRDefault="00AA1358" w:rsidP="00B94E0C">
      <w:pPr>
        <w:pStyle w:val="Heading1"/>
      </w:pPr>
      <w:r>
        <w:lastRenderedPageBreak/>
        <w:t xml:space="preserve">Identifying </w:t>
      </w:r>
      <w:r w:rsidRPr="005D53F7">
        <w:t xml:space="preserve">Animation </w:t>
      </w:r>
      <w:r>
        <w:t xml:space="preserve">Data </w:t>
      </w:r>
      <w:r w:rsidRPr="005D53F7">
        <w:t>Worksheet</w:t>
      </w:r>
    </w:p>
    <w:p w14:paraId="12C9131E" w14:textId="77777777" w:rsidR="00AA1358" w:rsidRPr="00E375B2" w:rsidRDefault="00AA1358" w:rsidP="00AA1358"/>
    <w:p w14:paraId="46EF1E65" w14:textId="77777777" w:rsidR="00AA1358" w:rsidRPr="005D53F7" w:rsidRDefault="00AA1358" w:rsidP="00B94E0C">
      <w:pPr>
        <w:pStyle w:val="Heading2"/>
      </w:pPr>
      <w:r w:rsidRPr="005D53F7">
        <w:t>Draw a sketch for three distinct moments of the animation</w:t>
      </w:r>
    </w:p>
    <w:p w14:paraId="5E6DE0E1" w14:textId="77777777" w:rsidR="00AA1358" w:rsidRPr="005D53F7" w:rsidRDefault="00AA1358" w:rsidP="00AA1358">
      <w:pPr>
        <w:ind w:left="-450" w:firstLine="450"/>
        <w:rPr>
          <w:rFonts w:ascii="Century Gothic" w:hAnsi="Century Gothic"/>
          <w:sz w:val="28"/>
          <w:szCs w:val="28"/>
        </w:rPr>
      </w:pPr>
      <w:r w:rsidRPr="005D53F7">
        <w:rPr>
          <w:rFonts w:ascii="Century Gothic" w:hAnsi="Century Gothic"/>
          <w:sz w:val="28"/>
          <w:szCs w:val="28"/>
        </w:rPr>
        <w:tab/>
      </w:r>
      <w:r w:rsidRPr="005D53F7">
        <w:rPr>
          <w:rFonts w:ascii="Century Gothic" w:hAnsi="Century Gothic"/>
          <w:sz w:val="28"/>
          <w:szCs w:val="28"/>
        </w:rPr>
        <w:tab/>
        <w:t xml:space="preserve">              </w:t>
      </w:r>
    </w:p>
    <w:tbl>
      <w:tblPr>
        <w:tblStyle w:val="TableGrid"/>
        <w:tblW w:w="10017" w:type="dxa"/>
        <w:tblInd w:w="101" w:type="dxa"/>
        <w:tblLook w:val="04A0" w:firstRow="1" w:lastRow="0" w:firstColumn="1" w:lastColumn="0" w:noHBand="0" w:noVBand="1"/>
      </w:tblPr>
      <w:tblGrid>
        <w:gridCol w:w="3261"/>
        <w:gridCol w:w="3342"/>
        <w:gridCol w:w="3343"/>
        <w:gridCol w:w="71"/>
      </w:tblGrid>
      <w:tr w:rsidR="00F45B56" w:rsidRPr="005D53F7" w14:paraId="315C759D" w14:textId="77777777" w:rsidTr="00F45B56">
        <w:trPr>
          <w:trHeight w:val="2816"/>
        </w:trPr>
        <w:tc>
          <w:tcPr>
            <w:tcW w:w="3261" w:type="dxa"/>
            <w:tcBorders>
              <w:bottom w:val="single" w:sz="4" w:space="0" w:color="auto"/>
            </w:tcBorders>
          </w:tcPr>
          <w:p w14:paraId="38590FED" w14:textId="77777777" w:rsidR="00AA1358" w:rsidRPr="005D53F7" w:rsidRDefault="00AA1358" w:rsidP="00114EA9">
            <w:pPr>
              <w:jc w:val="center"/>
              <w:rPr>
                <w:rFonts w:ascii="Century Gothic" w:hAnsi="Century Gothic"/>
              </w:rPr>
            </w:pPr>
          </w:p>
        </w:tc>
        <w:tc>
          <w:tcPr>
            <w:tcW w:w="3342" w:type="dxa"/>
            <w:tcBorders>
              <w:bottom w:val="single" w:sz="4" w:space="0" w:color="auto"/>
            </w:tcBorders>
          </w:tcPr>
          <w:p w14:paraId="4BC4B80F" w14:textId="77777777" w:rsidR="00AA1358" w:rsidRPr="005D53F7" w:rsidRDefault="00AA1358" w:rsidP="00114EA9">
            <w:pPr>
              <w:jc w:val="center"/>
              <w:rPr>
                <w:rFonts w:ascii="Century Gothic" w:hAnsi="Century Gothic"/>
              </w:rPr>
            </w:pPr>
          </w:p>
        </w:tc>
        <w:tc>
          <w:tcPr>
            <w:tcW w:w="3414" w:type="dxa"/>
            <w:gridSpan w:val="2"/>
            <w:tcBorders>
              <w:bottom w:val="single" w:sz="4" w:space="0" w:color="auto"/>
            </w:tcBorders>
          </w:tcPr>
          <w:p w14:paraId="54D603CB" w14:textId="77777777" w:rsidR="00AA1358" w:rsidRPr="005D53F7" w:rsidRDefault="00AA1358" w:rsidP="00114EA9">
            <w:pPr>
              <w:jc w:val="center"/>
              <w:rPr>
                <w:rFonts w:ascii="Century Gothic" w:hAnsi="Century Gothic"/>
              </w:rPr>
            </w:pPr>
          </w:p>
        </w:tc>
      </w:tr>
      <w:tr w:rsidR="00F45B56" w:rsidRPr="00EB294A" w14:paraId="29953C68" w14:textId="77777777" w:rsidTr="00F45B56">
        <w:trPr>
          <w:gridAfter w:val="1"/>
          <w:wAfter w:w="71" w:type="dxa"/>
        </w:trPr>
        <w:tc>
          <w:tcPr>
            <w:tcW w:w="3261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4318CCF8" w14:textId="77777777" w:rsidR="00AA1358" w:rsidRPr="00EB294A" w:rsidRDefault="00AA1358" w:rsidP="00114EA9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A</w:t>
            </w:r>
          </w:p>
        </w:tc>
        <w:tc>
          <w:tcPr>
            <w:tcW w:w="3342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297C2421" w14:textId="77777777" w:rsidR="00AA1358" w:rsidRPr="00EB294A" w:rsidRDefault="00AA1358" w:rsidP="00114EA9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B</w:t>
            </w:r>
          </w:p>
        </w:tc>
        <w:tc>
          <w:tcPr>
            <w:tcW w:w="3343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1A82DE42" w14:textId="77777777" w:rsidR="00AA1358" w:rsidRPr="00EB294A" w:rsidRDefault="00AA1358" w:rsidP="00114EA9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C</w:t>
            </w:r>
          </w:p>
        </w:tc>
      </w:tr>
    </w:tbl>
    <w:p w14:paraId="2C549F66" w14:textId="77777777" w:rsidR="00F20840" w:rsidRPr="00EB294A" w:rsidRDefault="00F20840" w:rsidP="00F20840">
      <w:pPr>
        <w:rPr>
          <w:rFonts w:ascii="Century Gothic" w:hAnsi="Century Gothic"/>
        </w:rPr>
      </w:pPr>
    </w:p>
    <w:p w14:paraId="4573CA9F" w14:textId="77777777" w:rsidR="00F20840" w:rsidRPr="00EB294A" w:rsidRDefault="00F20840" w:rsidP="00F20840">
      <w:pPr>
        <w:pStyle w:val="Heading2"/>
        <w:rPr>
          <w:b/>
        </w:rPr>
      </w:pPr>
      <w:r w:rsidRPr="00EB294A">
        <w:t>What things are changing?</w:t>
      </w:r>
    </w:p>
    <w:tbl>
      <w:tblPr>
        <w:tblW w:w="10048" w:type="dxa"/>
        <w:tblInd w:w="101" w:type="dxa"/>
        <w:tblLayout w:type="fixed"/>
        <w:tblLook w:val="0000" w:firstRow="0" w:lastRow="0" w:firstColumn="0" w:lastColumn="0" w:noHBand="0" w:noVBand="0"/>
      </w:tblPr>
      <w:tblGrid>
        <w:gridCol w:w="2078"/>
        <w:gridCol w:w="7970"/>
      </w:tblGrid>
      <w:tr w:rsidR="00F20840" w:rsidRPr="005D53F7" w14:paraId="44489744" w14:textId="77777777" w:rsidTr="00E57E3B"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8D8D8"/>
          </w:tcPr>
          <w:p w14:paraId="063102F1" w14:textId="77777777" w:rsidR="00F20840" w:rsidRPr="005D53F7" w:rsidRDefault="00F20840" w:rsidP="00B47E21">
            <w:pPr>
              <w:snapToGrid w:val="0"/>
              <w:spacing w:before="40" w:after="40"/>
              <w:jc w:val="center"/>
              <w:rPr>
                <w:rFonts w:ascii="Century Gothic" w:hAnsi="Century Gothic"/>
                <w:b/>
              </w:rPr>
            </w:pPr>
            <w:r w:rsidRPr="005D53F7">
              <w:rPr>
                <w:rFonts w:ascii="Century Gothic" w:hAnsi="Century Gothic"/>
                <w:b/>
              </w:rPr>
              <w:t>Thing</w:t>
            </w:r>
          </w:p>
        </w:tc>
        <w:tc>
          <w:tcPr>
            <w:tcW w:w="7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14:paraId="214A8E7A" w14:textId="77777777" w:rsidR="00F20840" w:rsidRPr="005D53F7" w:rsidRDefault="00F20840" w:rsidP="00B47E21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>
              <w:rPr>
                <w:rFonts w:ascii="Century Gothic" w:hAnsi="Century Gothic"/>
                <w:b/>
              </w:rPr>
              <w:t>Describe how it changes</w:t>
            </w:r>
          </w:p>
        </w:tc>
      </w:tr>
      <w:tr w:rsidR="00F20840" w:rsidRPr="005D53F7" w14:paraId="09665364" w14:textId="77777777" w:rsidTr="00E57E3B"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FDFE757" w14:textId="77777777" w:rsidR="00F20840" w:rsidRPr="005D53F7" w:rsidRDefault="00F20840" w:rsidP="00B47E21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7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BBAD411" w14:textId="77777777" w:rsidR="00F20840" w:rsidRPr="005D53F7" w:rsidRDefault="00F20840" w:rsidP="00B47E21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F20840" w:rsidRPr="005D53F7" w14:paraId="3545D072" w14:textId="77777777" w:rsidTr="00E57E3B"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599D42F" w14:textId="77777777" w:rsidR="00F20840" w:rsidRPr="005D53F7" w:rsidRDefault="00F20840" w:rsidP="00B47E21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7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96DD308" w14:textId="77777777" w:rsidR="00F20840" w:rsidRPr="005D53F7" w:rsidRDefault="00F20840" w:rsidP="00B47E21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F20840" w:rsidRPr="005D53F7" w14:paraId="5E8FF3FD" w14:textId="77777777" w:rsidTr="00E57E3B"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25A6687" w14:textId="77777777" w:rsidR="00F20840" w:rsidRPr="005D53F7" w:rsidRDefault="00F20840" w:rsidP="00B47E21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7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11C1CF6" w14:textId="77777777" w:rsidR="00F20840" w:rsidRPr="005D53F7" w:rsidRDefault="00F20840" w:rsidP="00B47E21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F20840" w:rsidRPr="005D53F7" w14:paraId="2A39AAF3" w14:textId="77777777" w:rsidTr="00E57E3B"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3901D08" w14:textId="77777777" w:rsidR="00F20840" w:rsidRPr="005D53F7" w:rsidRDefault="00F20840" w:rsidP="00B47E21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7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AB699DD" w14:textId="77777777" w:rsidR="00F20840" w:rsidRPr="005D53F7" w:rsidRDefault="00F20840" w:rsidP="00B47E21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</w:tbl>
    <w:p w14:paraId="24D66832" w14:textId="77777777" w:rsidR="00AA1358" w:rsidRPr="005D53F7" w:rsidRDefault="00AA1358" w:rsidP="00AA1358">
      <w:pPr>
        <w:rPr>
          <w:rFonts w:ascii="Century Gothic" w:hAnsi="Century Gothic"/>
        </w:rPr>
      </w:pPr>
    </w:p>
    <w:p w14:paraId="5067FE0F" w14:textId="77777777" w:rsidR="00AA1358" w:rsidRPr="005D53F7" w:rsidRDefault="00AA1358" w:rsidP="00B94E0C">
      <w:pPr>
        <w:pStyle w:val="Heading2"/>
        <w:rPr>
          <w:b/>
        </w:rPr>
      </w:pPr>
      <w:r w:rsidRPr="005D53F7">
        <w:t>What fields do you need to represent the things that change?</w:t>
      </w:r>
    </w:p>
    <w:tbl>
      <w:tblPr>
        <w:tblW w:w="10044" w:type="dxa"/>
        <w:tblInd w:w="101" w:type="dxa"/>
        <w:tblLayout w:type="fixed"/>
        <w:tblLook w:val="0000" w:firstRow="0" w:lastRow="0" w:firstColumn="0" w:lastColumn="0" w:noHBand="0" w:noVBand="0"/>
      </w:tblPr>
      <w:tblGrid>
        <w:gridCol w:w="4687"/>
        <w:gridCol w:w="5357"/>
      </w:tblGrid>
      <w:tr w:rsidR="00F45B56" w:rsidRPr="005D53F7" w14:paraId="57FFB7C4" w14:textId="77777777" w:rsidTr="00F45B56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8D8D8"/>
          </w:tcPr>
          <w:p w14:paraId="408A729F" w14:textId="77777777" w:rsidR="00AA1358" w:rsidRPr="005D53F7" w:rsidRDefault="00AA1358" w:rsidP="00114EA9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 w:rsidRPr="005D53F7">
              <w:rPr>
                <w:rFonts w:ascii="Century Gothic" w:hAnsi="Century Gothic"/>
                <w:b/>
              </w:rPr>
              <w:t xml:space="preserve">Field name </w:t>
            </w:r>
            <w:r w:rsidRPr="005D53F7">
              <w:rPr>
                <w:rFonts w:ascii="Century Gothic" w:hAnsi="Century Gothic"/>
              </w:rPr>
              <w:t>(dangerX, score, playerIMG…)</w:t>
            </w:r>
          </w:p>
        </w:tc>
        <w:tc>
          <w:tcPr>
            <w:tcW w:w="5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14:paraId="1A5C0A31" w14:textId="77777777" w:rsidR="00AA1358" w:rsidRPr="005D53F7" w:rsidRDefault="00AA1358" w:rsidP="00114EA9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 w:rsidRPr="005D53F7">
              <w:rPr>
                <w:rFonts w:ascii="Century Gothic" w:hAnsi="Century Gothic"/>
                <w:b/>
              </w:rPr>
              <w:t xml:space="preserve">Datatype </w:t>
            </w:r>
            <w:r w:rsidRPr="005D53F7">
              <w:rPr>
                <w:rFonts w:ascii="Century Gothic" w:hAnsi="Century Gothic"/>
              </w:rPr>
              <w:t>(Number, String, Image, Boolean…)</w:t>
            </w:r>
          </w:p>
        </w:tc>
      </w:tr>
      <w:tr w:rsidR="00F45B56" w:rsidRPr="005D53F7" w14:paraId="40CBF260" w14:textId="77777777" w:rsidTr="00F45B56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839BC5D" w14:textId="77777777" w:rsidR="00AA1358" w:rsidRPr="005D53F7" w:rsidRDefault="00AA1358" w:rsidP="00114EA9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9FBED50" w14:textId="77777777" w:rsidR="00AA1358" w:rsidRPr="005D53F7" w:rsidRDefault="00AA1358" w:rsidP="00114EA9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F45B56" w:rsidRPr="005D53F7" w14:paraId="69D0B9F3" w14:textId="77777777" w:rsidTr="00F45B56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B1E1E52" w14:textId="77777777" w:rsidR="00AA1358" w:rsidRPr="005D53F7" w:rsidRDefault="00AA1358" w:rsidP="00114EA9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D7E1AA2" w14:textId="77777777" w:rsidR="00AA1358" w:rsidRPr="005D53F7" w:rsidRDefault="00AA1358" w:rsidP="00114EA9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F45B56" w:rsidRPr="005D53F7" w14:paraId="3C37F533" w14:textId="77777777" w:rsidTr="00F45B56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77A9E49" w14:textId="77777777" w:rsidR="00AA1358" w:rsidRPr="005D53F7" w:rsidRDefault="00AA1358" w:rsidP="00114EA9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617056E" w14:textId="77777777" w:rsidR="00AA1358" w:rsidRPr="005D53F7" w:rsidRDefault="00AA1358" w:rsidP="00114EA9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F45B56" w:rsidRPr="005D53F7" w14:paraId="7135BF5F" w14:textId="77777777" w:rsidTr="00F45B56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9C66DC2" w14:textId="77777777" w:rsidR="00AA1358" w:rsidRPr="005D53F7" w:rsidRDefault="00AA1358" w:rsidP="00114EA9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C6D8936" w14:textId="77777777" w:rsidR="00AA1358" w:rsidRPr="005D53F7" w:rsidRDefault="00AA1358" w:rsidP="00114EA9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</w:tbl>
    <w:p w14:paraId="35FB88C9" w14:textId="77777777" w:rsidR="00AA1358" w:rsidRDefault="00AA1358" w:rsidP="00AA1358">
      <w:pPr>
        <w:rPr>
          <w:rFonts w:ascii="Century Gothic" w:hAnsi="Century Gothic"/>
        </w:rPr>
      </w:pPr>
    </w:p>
    <w:p w14:paraId="0DBB68CE" w14:textId="77777777" w:rsidR="00AA1358" w:rsidRDefault="00AA1358" w:rsidP="00AA1358">
      <w:pPr>
        <w:widowControl/>
        <w:suppressAutoHyphens w:val="0"/>
        <w:jc w:val="center"/>
        <w:rPr>
          <w:rFonts w:ascii="Century Gothic" w:hAnsi="Century Gothic" w:cs="Trebuchet MS"/>
          <w:color w:val="000000"/>
          <w:sz w:val="28"/>
          <w:szCs w:val="28"/>
        </w:rPr>
      </w:pPr>
    </w:p>
    <w:p w14:paraId="69B05BE2" w14:textId="77777777" w:rsidR="00AA1358" w:rsidRDefault="00AA1358" w:rsidP="00AA1358">
      <w:pPr>
        <w:widowControl/>
        <w:suppressAutoHyphens w:val="0"/>
        <w:jc w:val="center"/>
        <w:rPr>
          <w:rFonts w:ascii="Century Gothic" w:hAnsi="Century Gothic" w:cs="Trebuchet MS"/>
          <w:color w:val="000000"/>
          <w:sz w:val="28"/>
          <w:szCs w:val="28"/>
        </w:rPr>
      </w:pPr>
    </w:p>
    <w:p w14:paraId="2DC1DE05" w14:textId="77777777" w:rsidR="00AA1358" w:rsidRDefault="00AA1358" w:rsidP="00AA1358">
      <w:pPr>
        <w:widowControl/>
        <w:suppressAutoHyphens w:val="0"/>
        <w:jc w:val="center"/>
        <w:rPr>
          <w:rFonts w:ascii="Century Gothic" w:hAnsi="Century Gothic" w:cs="Trebuchet MS"/>
          <w:color w:val="000000"/>
          <w:sz w:val="28"/>
          <w:szCs w:val="28"/>
        </w:rPr>
      </w:pPr>
    </w:p>
    <w:p w14:paraId="016F3565" w14:textId="77777777" w:rsidR="00AA1358" w:rsidRDefault="00AA1358" w:rsidP="00AA1358">
      <w:pPr>
        <w:widowControl/>
        <w:suppressAutoHyphens w:val="0"/>
        <w:jc w:val="center"/>
        <w:rPr>
          <w:rFonts w:ascii="Century Gothic" w:hAnsi="Century Gothic" w:cs="Trebuchet MS"/>
          <w:color w:val="000000"/>
          <w:sz w:val="28"/>
          <w:szCs w:val="28"/>
        </w:rPr>
      </w:pPr>
    </w:p>
    <w:p w14:paraId="2260136C" w14:textId="77777777" w:rsidR="00AA1358" w:rsidRDefault="00AA1358" w:rsidP="00AA1358">
      <w:pPr>
        <w:widowControl/>
        <w:suppressAutoHyphens w:val="0"/>
        <w:jc w:val="center"/>
        <w:rPr>
          <w:rFonts w:ascii="Century Gothic" w:hAnsi="Century Gothic" w:cs="Trebuchet MS"/>
          <w:color w:val="000000"/>
          <w:sz w:val="28"/>
          <w:szCs w:val="28"/>
        </w:rPr>
      </w:pPr>
    </w:p>
    <w:p w14:paraId="5AD5E4C2" w14:textId="77777777" w:rsidR="00AA1358" w:rsidRDefault="00AA1358" w:rsidP="00AA1358">
      <w:pPr>
        <w:widowControl/>
        <w:suppressAutoHyphens w:val="0"/>
        <w:jc w:val="center"/>
        <w:rPr>
          <w:rFonts w:ascii="Century Gothic" w:hAnsi="Century Gothic" w:cs="Trebuchet MS"/>
          <w:color w:val="000000"/>
          <w:sz w:val="28"/>
          <w:szCs w:val="28"/>
        </w:rPr>
      </w:pPr>
    </w:p>
    <w:p w14:paraId="5AB5D99A" w14:textId="77777777" w:rsidR="00AA1358" w:rsidRDefault="00AA1358" w:rsidP="00AA1358">
      <w:pPr>
        <w:widowControl/>
        <w:suppressAutoHyphens w:val="0"/>
        <w:jc w:val="center"/>
        <w:rPr>
          <w:rFonts w:ascii="Century Gothic" w:hAnsi="Century Gothic" w:cs="Trebuchet MS"/>
          <w:color w:val="000000"/>
          <w:sz w:val="28"/>
          <w:szCs w:val="28"/>
        </w:rPr>
      </w:pPr>
      <w:r>
        <w:rPr>
          <w:rFonts w:ascii="Century Gothic" w:hAnsi="Century Gothic" w:cs="Trebuchet MS"/>
          <w:color w:val="000000"/>
          <w:sz w:val="28"/>
          <w:szCs w:val="28"/>
        </w:rPr>
        <w:t>(worksheet continues on the next page)</w:t>
      </w:r>
    </w:p>
    <w:p w14:paraId="0D69D97E" w14:textId="77777777" w:rsidR="00AA1358" w:rsidRDefault="00AA1358" w:rsidP="00AA1358">
      <w:pPr>
        <w:widowControl/>
        <w:suppressAutoHyphens w:val="0"/>
        <w:rPr>
          <w:rFonts w:ascii="Century Gothic" w:hAnsi="Century Gothic" w:cs="Trebuchet MS"/>
          <w:color w:val="000000"/>
          <w:sz w:val="28"/>
          <w:szCs w:val="28"/>
        </w:rPr>
      </w:pPr>
      <w:r>
        <w:rPr>
          <w:rFonts w:ascii="Century Gothic" w:hAnsi="Century Gothic" w:cs="Trebuchet MS"/>
          <w:color w:val="000000"/>
          <w:sz w:val="28"/>
          <w:szCs w:val="28"/>
        </w:rPr>
        <w:br w:type="page"/>
      </w:r>
    </w:p>
    <w:p w14:paraId="30C96382" w14:textId="77777777" w:rsidR="00AA1358" w:rsidRPr="005D53F7" w:rsidRDefault="00AA1358" w:rsidP="00B94E0C">
      <w:pPr>
        <w:pStyle w:val="Heading2"/>
      </w:pPr>
      <w:r>
        <w:lastRenderedPageBreak/>
        <w:t>Define the Data Structure</w:t>
      </w:r>
    </w:p>
    <w:p w14:paraId="38FB3690" w14:textId="77777777" w:rsidR="00AA1358" w:rsidRPr="005D53F7" w:rsidRDefault="00AA1358" w:rsidP="00AA1358">
      <w:pPr>
        <w:spacing w:line="360" w:lineRule="auto"/>
        <w:rPr>
          <w:rFonts w:ascii="Century Gothic" w:hAnsi="Century Gothic" w:cs="Trebuchet MS"/>
          <w:color w:val="000000"/>
          <w:sz w:val="36"/>
          <w:szCs w:val="36"/>
        </w:rPr>
      </w:pPr>
    </w:p>
    <w:p w14:paraId="1868FEF8" w14:textId="77777777" w:rsidR="00AA1358" w:rsidRPr="00D12DD3" w:rsidRDefault="00AA1358" w:rsidP="00AA1358">
      <w:pPr>
        <w:pStyle w:val="Code"/>
        <w:framePr w:wrap="around"/>
      </w:pPr>
      <w:r w:rsidRPr="00D12DD3">
        <w:t># a _________</w:t>
      </w:r>
      <w:r w:rsidRPr="00D12DD3">
        <w:rPr>
          <w:b/>
        </w:rPr>
        <w:t xml:space="preserve">State </w:t>
      </w:r>
      <w:r w:rsidRPr="00D12DD3">
        <w:t>is</w:t>
      </w:r>
      <w:r w:rsidRPr="00D12DD3">
        <w:rPr>
          <w:b/>
        </w:rPr>
        <w:t xml:space="preserve"> </w:t>
      </w:r>
      <w:r w:rsidRPr="00D12DD3">
        <w:t>________________________</w:t>
      </w:r>
    </w:p>
    <w:p w14:paraId="0F0A1C9B" w14:textId="77777777" w:rsidR="00AA1358" w:rsidRPr="00D12DD3" w:rsidRDefault="00AA1358" w:rsidP="00AA1358">
      <w:pPr>
        <w:pStyle w:val="Code"/>
        <w:framePr w:wrap="around"/>
      </w:pPr>
    </w:p>
    <w:p w14:paraId="11F815BE" w14:textId="77777777" w:rsidR="00AA1358" w:rsidRPr="00D12DD3" w:rsidRDefault="00AA1358" w:rsidP="00AA1358">
      <w:pPr>
        <w:pStyle w:val="Code"/>
        <w:framePr w:wrap="around"/>
      </w:pPr>
      <w:r w:rsidRPr="00D12DD3">
        <w:t>data _________</w:t>
      </w:r>
      <w:r w:rsidRPr="00D12DD3">
        <w:rPr>
          <w:b/>
        </w:rPr>
        <w:t>State</w:t>
      </w:r>
      <w:r w:rsidRPr="00D12DD3">
        <w:t>:</w:t>
      </w:r>
    </w:p>
    <w:p w14:paraId="7566CCAC" w14:textId="77777777" w:rsidR="00AA1358" w:rsidRPr="00D12DD3" w:rsidRDefault="00AA1358" w:rsidP="00AA1358">
      <w:pPr>
        <w:pStyle w:val="Code"/>
        <w:framePr w:wrap="around"/>
      </w:pPr>
    </w:p>
    <w:p w14:paraId="03C6DA99" w14:textId="77777777" w:rsidR="00AA1358" w:rsidRPr="00D12DD3" w:rsidRDefault="00AA1358" w:rsidP="00AA1358">
      <w:pPr>
        <w:pStyle w:val="Code"/>
        <w:framePr w:wrap="around"/>
      </w:pPr>
      <w:r w:rsidRPr="00D12DD3">
        <w:t>| __________(_________________________________</w:t>
      </w:r>
    </w:p>
    <w:p w14:paraId="7EBCD9A6" w14:textId="77777777" w:rsidR="00AA1358" w:rsidRPr="00D12DD3" w:rsidRDefault="00AA1358" w:rsidP="00AA1358">
      <w:pPr>
        <w:pStyle w:val="Code"/>
        <w:framePr w:wrap="around"/>
      </w:pPr>
      <w:r w:rsidRPr="00D12DD3">
        <w:t xml:space="preserve"> </w:t>
      </w:r>
      <w:r w:rsidRPr="00D12DD3">
        <w:tab/>
      </w:r>
      <w:r w:rsidRPr="00D12DD3">
        <w:tab/>
        <w:t xml:space="preserve">            </w:t>
      </w:r>
    </w:p>
    <w:p w14:paraId="2DF6ACBE" w14:textId="77777777" w:rsidR="00AA1358" w:rsidRPr="00D12DD3" w:rsidRDefault="00AA1358" w:rsidP="00AA1358">
      <w:pPr>
        <w:pStyle w:val="Code"/>
        <w:framePr w:wrap="around"/>
      </w:pPr>
      <w:r w:rsidRPr="00D12DD3">
        <w:t xml:space="preserve">             _________________________________ </w:t>
      </w:r>
    </w:p>
    <w:p w14:paraId="6B4DBD2D" w14:textId="77777777" w:rsidR="00AA1358" w:rsidRPr="00D12DD3" w:rsidRDefault="00AA1358" w:rsidP="00AA1358">
      <w:pPr>
        <w:pStyle w:val="Code"/>
        <w:framePr w:wrap="around"/>
      </w:pPr>
    </w:p>
    <w:p w14:paraId="205F647B" w14:textId="35396ABA" w:rsidR="00AA1358" w:rsidRPr="00D12DD3" w:rsidRDefault="00AA1358" w:rsidP="00AA1358">
      <w:pPr>
        <w:pStyle w:val="Code"/>
        <w:framePr w:wrap="around"/>
      </w:pPr>
      <w:r w:rsidRPr="00D12DD3">
        <w:t xml:space="preserve">          </w:t>
      </w:r>
      <w:r w:rsidR="006C7C54">
        <w:t xml:space="preserve">   </w:t>
      </w:r>
      <w:r w:rsidRPr="00D12DD3">
        <w:t>_________________________________</w:t>
      </w:r>
    </w:p>
    <w:p w14:paraId="069E835A" w14:textId="77777777" w:rsidR="00AA1358" w:rsidRPr="00D12DD3" w:rsidRDefault="00AA1358" w:rsidP="00AA1358">
      <w:pPr>
        <w:pStyle w:val="Code"/>
        <w:framePr w:wrap="around"/>
      </w:pPr>
    </w:p>
    <w:p w14:paraId="0A21BDCF" w14:textId="76C03C9B" w:rsidR="00AA1358" w:rsidRPr="00D12DD3" w:rsidRDefault="00AA1358" w:rsidP="00AA1358">
      <w:pPr>
        <w:pStyle w:val="Code"/>
        <w:framePr w:wrap="around"/>
      </w:pPr>
      <w:r w:rsidRPr="00D12DD3">
        <w:tab/>
      </w:r>
      <w:r w:rsidRPr="00D12DD3">
        <w:tab/>
      </w:r>
      <w:r w:rsidR="006C7C54">
        <w:t xml:space="preserve">      </w:t>
      </w:r>
      <w:r w:rsidRPr="00D12DD3">
        <w:t>________________________________)</w:t>
      </w:r>
    </w:p>
    <w:p w14:paraId="4B7B64D2" w14:textId="77777777" w:rsidR="00AA1358" w:rsidRPr="00D12DD3" w:rsidRDefault="00AA1358" w:rsidP="00AA1358">
      <w:pPr>
        <w:pStyle w:val="Code"/>
        <w:framePr w:wrap="around"/>
      </w:pPr>
      <w:r w:rsidRPr="00D12DD3">
        <w:t>end</w:t>
      </w:r>
      <w:r w:rsidRPr="00D12DD3">
        <w:tab/>
      </w:r>
      <w:r w:rsidRPr="00D12DD3">
        <w:tab/>
      </w:r>
      <w:r w:rsidRPr="00D12DD3">
        <w:tab/>
      </w:r>
      <w:r w:rsidRPr="00D12DD3">
        <w:tab/>
        <w:t xml:space="preserve"> </w:t>
      </w:r>
    </w:p>
    <w:p w14:paraId="57D7B616" w14:textId="77777777" w:rsidR="00AA1358" w:rsidRPr="005D53F7" w:rsidRDefault="00AA1358" w:rsidP="00AA1358">
      <w:pPr>
        <w:ind w:left="-1080" w:firstLine="1080"/>
        <w:rPr>
          <w:rFonts w:ascii="Century Gothic" w:hAnsi="Century Gothic"/>
        </w:rPr>
      </w:pPr>
    </w:p>
    <w:p w14:paraId="0971561E" w14:textId="77777777" w:rsidR="00AA1358" w:rsidRDefault="00AA1358" w:rsidP="00B94E0C">
      <w:pPr>
        <w:pStyle w:val="Heading2"/>
      </w:pPr>
      <w:r w:rsidRPr="005D53F7">
        <w:t xml:space="preserve">Make </w:t>
      </w:r>
      <w:r>
        <w:t>a sample instance for each</w:t>
      </w:r>
      <w:r w:rsidRPr="005D53F7">
        <w:t xml:space="preserve"> </w:t>
      </w:r>
      <w:r w:rsidRPr="00444703">
        <w:t>sketch</w:t>
      </w:r>
      <w:r>
        <w:t xml:space="preserve"> from the </w:t>
      </w:r>
      <w:r w:rsidRPr="005D53F7">
        <w:t>previous page:</w:t>
      </w:r>
    </w:p>
    <w:p w14:paraId="5C01747E" w14:textId="77777777" w:rsidR="00AA1358" w:rsidRPr="005D53F7" w:rsidRDefault="00AA1358" w:rsidP="00AA1358">
      <w:pPr>
        <w:spacing w:line="360" w:lineRule="auto"/>
        <w:ind w:left="-90"/>
        <w:rPr>
          <w:rFonts w:ascii="Century Gothic" w:hAnsi="Century Gothic" w:cs="Trebuchet MS"/>
          <w:color w:val="000000"/>
          <w:sz w:val="28"/>
          <w:szCs w:val="28"/>
        </w:rPr>
      </w:pPr>
    </w:p>
    <w:p w14:paraId="3EDEFD6F" w14:textId="38B42682" w:rsidR="00AA1358" w:rsidRDefault="00AA1358" w:rsidP="00AA1358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6"/>
          <w:szCs w:val="36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</w:t>
      </w:r>
      <w:r w:rsidR="000A1C89">
        <w:rPr>
          <w:rFonts w:ascii="Century Gothic" w:hAnsi="Century Gothic" w:cs="Courier New"/>
          <w:b/>
          <w:color w:val="000000"/>
          <w:sz w:val="28"/>
          <w:szCs w:val="28"/>
        </w:rPr>
        <w:t>_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__________________________________</w:t>
      </w:r>
    </w:p>
    <w:p w14:paraId="0BAD683D" w14:textId="77777777" w:rsidR="00AA1358" w:rsidRPr="00EB294A" w:rsidRDefault="00AA1358" w:rsidP="00AA1358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6"/>
          <w:szCs w:val="36"/>
        </w:rPr>
      </w:pPr>
    </w:p>
    <w:p w14:paraId="1684A8A1" w14:textId="1F0C35F5" w:rsidR="00AA1358" w:rsidRDefault="00AA1358" w:rsidP="00AA1358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6"/>
          <w:szCs w:val="36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</w:t>
      </w:r>
      <w:r w:rsidR="000A1C89">
        <w:rPr>
          <w:rFonts w:ascii="Century Gothic" w:hAnsi="Century Gothic" w:cs="Courier New"/>
          <w:b/>
          <w:color w:val="000000"/>
          <w:sz w:val="28"/>
          <w:szCs w:val="28"/>
        </w:rPr>
        <w:t>_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</w:t>
      </w:r>
      <w:r>
        <w:rPr>
          <w:rFonts w:ascii="Century Gothic" w:hAnsi="Century Gothic" w:cs="Courier New"/>
          <w:color w:val="000000"/>
          <w:sz w:val="36"/>
          <w:szCs w:val="36"/>
        </w:rPr>
        <w:t>_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____</w:t>
      </w:r>
    </w:p>
    <w:p w14:paraId="7A45F25D" w14:textId="77777777" w:rsidR="00AA1358" w:rsidRPr="00EB294A" w:rsidRDefault="00AA1358" w:rsidP="00AA1358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6"/>
          <w:szCs w:val="36"/>
        </w:rPr>
      </w:pPr>
    </w:p>
    <w:p w14:paraId="686FDDBB" w14:textId="4359BEC4" w:rsidR="00AA1358" w:rsidRDefault="00AA1358" w:rsidP="00AA1358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6"/>
          <w:szCs w:val="36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</w:t>
      </w:r>
      <w:r w:rsidR="000A1C89">
        <w:rPr>
          <w:rFonts w:ascii="Century Gothic" w:hAnsi="Century Gothic" w:cs="Courier New"/>
          <w:b/>
          <w:color w:val="000000"/>
          <w:sz w:val="28"/>
          <w:szCs w:val="28"/>
        </w:rPr>
        <w:t>_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__________________________________</w:t>
      </w:r>
    </w:p>
    <w:p w14:paraId="0BB50092" w14:textId="77777777" w:rsidR="00AA1358" w:rsidRDefault="00AA1358" w:rsidP="00AA1358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28"/>
          <w:szCs w:val="28"/>
        </w:rPr>
      </w:pPr>
    </w:p>
    <w:p w14:paraId="49DBA5C6" w14:textId="0A736C6F" w:rsidR="00AA1358" w:rsidRPr="005D53F7" w:rsidRDefault="00AA1358" w:rsidP="00AA1358">
      <w:pPr>
        <w:widowControl/>
        <w:suppressAutoHyphens w:val="0"/>
        <w:rPr>
          <w:rFonts w:ascii="Century Gothic" w:hAnsi="Century Gothic" w:cs="Courier New"/>
          <w:color w:val="000000"/>
          <w:sz w:val="28"/>
          <w:szCs w:val="28"/>
        </w:rPr>
      </w:pPr>
      <w:r>
        <w:rPr>
          <w:rFonts w:ascii="Century Gothic" w:hAnsi="Century Gothic" w:cs="Courier New"/>
          <w:color w:val="000000"/>
          <w:sz w:val="28"/>
          <w:szCs w:val="28"/>
        </w:rPr>
        <w:br w:type="page"/>
      </w:r>
    </w:p>
    <w:p w14:paraId="5BDFE8F4" w14:textId="77777777" w:rsidR="001A3B90" w:rsidRDefault="001A3B90" w:rsidP="001A3B90">
      <w:pPr>
        <w:pStyle w:val="Heading1"/>
      </w:pPr>
      <w:r>
        <w:lastRenderedPageBreak/>
        <w:t xml:space="preserve">Identifying </w:t>
      </w:r>
      <w:r w:rsidRPr="005D53F7">
        <w:t xml:space="preserve">Animation </w:t>
      </w:r>
      <w:r>
        <w:t xml:space="preserve">Data </w:t>
      </w:r>
      <w:r w:rsidRPr="005D53F7">
        <w:t>Worksheet</w:t>
      </w:r>
    </w:p>
    <w:p w14:paraId="37F8C716" w14:textId="77777777" w:rsidR="001A3B90" w:rsidRPr="00E375B2" w:rsidRDefault="001A3B90" w:rsidP="001A3B90"/>
    <w:p w14:paraId="5DFA66CA" w14:textId="77777777" w:rsidR="001A3B90" w:rsidRPr="005D53F7" w:rsidRDefault="001A3B90" w:rsidP="001A3B90">
      <w:pPr>
        <w:pStyle w:val="Heading2"/>
      </w:pPr>
      <w:r w:rsidRPr="005D53F7">
        <w:t>Draw a sketch for three distinct moments of the animation</w:t>
      </w:r>
    </w:p>
    <w:p w14:paraId="6A463E61" w14:textId="77777777" w:rsidR="001A3B90" w:rsidRPr="005D53F7" w:rsidRDefault="001A3B90" w:rsidP="001A3B90">
      <w:pPr>
        <w:ind w:left="-450" w:firstLine="450"/>
        <w:rPr>
          <w:rFonts w:ascii="Century Gothic" w:hAnsi="Century Gothic"/>
          <w:sz w:val="28"/>
          <w:szCs w:val="28"/>
        </w:rPr>
      </w:pPr>
      <w:r w:rsidRPr="005D53F7">
        <w:rPr>
          <w:rFonts w:ascii="Century Gothic" w:hAnsi="Century Gothic"/>
          <w:sz w:val="28"/>
          <w:szCs w:val="28"/>
        </w:rPr>
        <w:tab/>
      </w:r>
      <w:r w:rsidRPr="005D53F7">
        <w:rPr>
          <w:rFonts w:ascii="Century Gothic" w:hAnsi="Century Gothic"/>
          <w:sz w:val="28"/>
          <w:szCs w:val="28"/>
        </w:rPr>
        <w:tab/>
        <w:t xml:space="preserve">              </w:t>
      </w:r>
    </w:p>
    <w:tbl>
      <w:tblPr>
        <w:tblStyle w:val="TableGrid"/>
        <w:tblW w:w="10017" w:type="dxa"/>
        <w:tblInd w:w="101" w:type="dxa"/>
        <w:tblLook w:val="04A0" w:firstRow="1" w:lastRow="0" w:firstColumn="1" w:lastColumn="0" w:noHBand="0" w:noVBand="1"/>
      </w:tblPr>
      <w:tblGrid>
        <w:gridCol w:w="3261"/>
        <w:gridCol w:w="3342"/>
        <w:gridCol w:w="3343"/>
        <w:gridCol w:w="71"/>
      </w:tblGrid>
      <w:tr w:rsidR="001A3B90" w:rsidRPr="005D53F7" w14:paraId="2951D0BC" w14:textId="77777777" w:rsidTr="00B47E21">
        <w:trPr>
          <w:trHeight w:val="2816"/>
        </w:trPr>
        <w:tc>
          <w:tcPr>
            <w:tcW w:w="3261" w:type="dxa"/>
            <w:tcBorders>
              <w:bottom w:val="single" w:sz="4" w:space="0" w:color="auto"/>
            </w:tcBorders>
          </w:tcPr>
          <w:p w14:paraId="23D3F7C4" w14:textId="77777777" w:rsidR="001A3B90" w:rsidRPr="005D53F7" w:rsidRDefault="001A3B90" w:rsidP="00B47E21">
            <w:pPr>
              <w:jc w:val="center"/>
              <w:rPr>
                <w:rFonts w:ascii="Century Gothic" w:hAnsi="Century Gothic"/>
              </w:rPr>
            </w:pPr>
          </w:p>
        </w:tc>
        <w:tc>
          <w:tcPr>
            <w:tcW w:w="3342" w:type="dxa"/>
            <w:tcBorders>
              <w:bottom w:val="single" w:sz="4" w:space="0" w:color="auto"/>
            </w:tcBorders>
          </w:tcPr>
          <w:p w14:paraId="15D4DC98" w14:textId="77777777" w:rsidR="001A3B90" w:rsidRPr="005D53F7" w:rsidRDefault="001A3B90" w:rsidP="00B47E21">
            <w:pPr>
              <w:jc w:val="center"/>
              <w:rPr>
                <w:rFonts w:ascii="Century Gothic" w:hAnsi="Century Gothic"/>
              </w:rPr>
            </w:pPr>
          </w:p>
        </w:tc>
        <w:tc>
          <w:tcPr>
            <w:tcW w:w="3414" w:type="dxa"/>
            <w:gridSpan w:val="2"/>
            <w:tcBorders>
              <w:bottom w:val="single" w:sz="4" w:space="0" w:color="auto"/>
            </w:tcBorders>
          </w:tcPr>
          <w:p w14:paraId="221F6426" w14:textId="77777777" w:rsidR="001A3B90" w:rsidRPr="005D53F7" w:rsidRDefault="001A3B90" w:rsidP="00B47E21">
            <w:pPr>
              <w:jc w:val="center"/>
              <w:rPr>
                <w:rFonts w:ascii="Century Gothic" w:hAnsi="Century Gothic"/>
              </w:rPr>
            </w:pPr>
          </w:p>
        </w:tc>
      </w:tr>
      <w:tr w:rsidR="001A3B90" w:rsidRPr="00EB294A" w14:paraId="653FDCF9" w14:textId="77777777" w:rsidTr="00B47E21">
        <w:trPr>
          <w:gridAfter w:val="1"/>
          <w:wAfter w:w="71" w:type="dxa"/>
        </w:trPr>
        <w:tc>
          <w:tcPr>
            <w:tcW w:w="3261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42C18859" w14:textId="77777777" w:rsidR="001A3B90" w:rsidRPr="00EB294A" w:rsidRDefault="001A3B90" w:rsidP="00B47E21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A</w:t>
            </w:r>
          </w:p>
        </w:tc>
        <w:tc>
          <w:tcPr>
            <w:tcW w:w="3342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1598A630" w14:textId="77777777" w:rsidR="001A3B90" w:rsidRPr="00EB294A" w:rsidRDefault="001A3B90" w:rsidP="00B47E21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B</w:t>
            </w:r>
          </w:p>
        </w:tc>
        <w:tc>
          <w:tcPr>
            <w:tcW w:w="3343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1C2C297A" w14:textId="77777777" w:rsidR="001A3B90" w:rsidRPr="00EB294A" w:rsidRDefault="001A3B90" w:rsidP="00B47E21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C</w:t>
            </w:r>
          </w:p>
        </w:tc>
      </w:tr>
    </w:tbl>
    <w:p w14:paraId="015FE2D4" w14:textId="77777777" w:rsidR="00F20840" w:rsidRPr="00EB294A" w:rsidRDefault="00F20840" w:rsidP="00F20840">
      <w:pPr>
        <w:rPr>
          <w:rFonts w:ascii="Century Gothic" w:hAnsi="Century Gothic"/>
        </w:rPr>
      </w:pPr>
    </w:p>
    <w:p w14:paraId="0B6939D5" w14:textId="77777777" w:rsidR="00E57E3B" w:rsidRPr="00EB294A" w:rsidRDefault="00E57E3B" w:rsidP="00E57E3B">
      <w:pPr>
        <w:pStyle w:val="Heading2"/>
        <w:rPr>
          <w:b/>
        </w:rPr>
      </w:pPr>
      <w:r w:rsidRPr="00EB294A">
        <w:t>What things are changing?</w:t>
      </w:r>
    </w:p>
    <w:tbl>
      <w:tblPr>
        <w:tblW w:w="10057" w:type="dxa"/>
        <w:tblInd w:w="101" w:type="dxa"/>
        <w:tblLayout w:type="fixed"/>
        <w:tblLook w:val="0000" w:firstRow="0" w:lastRow="0" w:firstColumn="0" w:lastColumn="0" w:noHBand="0" w:noVBand="0"/>
      </w:tblPr>
      <w:tblGrid>
        <w:gridCol w:w="2078"/>
        <w:gridCol w:w="7979"/>
      </w:tblGrid>
      <w:tr w:rsidR="00E57E3B" w:rsidRPr="005D53F7" w14:paraId="676936D8" w14:textId="77777777" w:rsidTr="000007D3"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8D8D8"/>
          </w:tcPr>
          <w:p w14:paraId="5EDC62EA" w14:textId="77777777" w:rsidR="00E57E3B" w:rsidRPr="005D53F7" w:rsidRDefault="00E57E3B" w:rsidP="000007D3">
            <w:pPr>
              <w:snapToGrid w:val="0"/>
              <w:spacing w:before="40" w:after="40"/>
              <w:jc w:val="center"/>
              <w:rPr>
                <w:rFonts w:ascii="Century Gothic" w:hAnsi="Century Gothic"/>
                <w:b/>
              </w:rPr>
            </w:pPr>
            <w:r w:rsidRPr="005D53F7">
              <w:rPr>
                <w:rFonts w:ascii="Century Gothic" w:hAnsi="Century Gothic"/>
                <w:b/>
              </w:rPr>
              <w:t>Thing</w:t>
            </w:r>
          </w:p>
        </w:tc>
        <w:tc>
          <w:tcPr>
            <w:tcW w:w="7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14:paraId="47CB903C" w14:textId="77777777" w:rsidR="00E57E3B" w:rsidRPr="005D53F7" w:rsidRDefault="00E57E3B" w:rsidP="000007D3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>
              <w:rPr>
                <w:rFonts w:ascii="Century Gothic" w:hAnsi="Century Gothic"/>
                <w:b/>
              </w:rPr>
              <w:t>Describe how it changes</w:t>
            </w:r>
          </w:p>
        </w:tc>
      </w:tr>
      <w:tr w:rsidR="00E57E3B" w:rsidRPr="005D53F7" w14:paraId="6F0EF2F1" w14:textId="77777777" w:rsidTr="000007D3"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A69EFA2" w14:textId="77777777" w:rsidR="00E57E3B" w:rsidRPr="005D53F7" w:rsidRDefault="00E57E3B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7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D1AFAA8" w14:textId="77777777" w:rsidR="00E57E3B" w:rsidRPr="005D53F7" w:rsidRDefault="00E57E3B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E57E3B" w:rsidRPr="005D53F7" w14:paraId="4A757642" w14:textId="77777777" w:rsidTr="000007D3"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B8B07AE" w14:textId="77777777" w:rsidR="00E57E3B" w:rsidRPr="005D53F7" w:rsidRDefault="00E57E3B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7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FB26911" w14:textId="77777777" w:rsidR="00E57E3B" w:rsidRPr="005D53F7" w:rsidRDefault="00E57E3B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E57E3B" w:rsidRPr="005D53F7" w14:paraId="51CD4A83" w14:textId="77777777" w:rsidTr="000007D3"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746ADF3" w14:textId="77777777" w:rsidR="00E57E3B" w:rsidRPr="005D53F7" w:rsidRDefault="00E57E3B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7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D8C134E" w14:textId="77777777" w:rsidR="00E57E3B" w:rsidRPr="005D53F7" w:rsidRDefault="00E57E3B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E57E3B" w:rsidRPr="005D53F7" w14:paraId="2DE0F0DA" w14:textId="77777777" w:rsidTr="000007D3"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BB05FC0" w14:textId="77777777" w:rsidR="00E57E3B" w:rsidRPr="005D53F7" w:rsidRDefault="00E57E3B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7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85632A0" w14:textId="77777777" w:rsidR="00E57E3B" w:rsidRPr="005D53F7" w:rsidRDefault="00E57E3B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</w:tbl>
    <w:p w14:paraId="2984B509" w14:textId="77777777" w:rsidR="00E57E3B" w:rsidRDefault="00E57E3B" w:rsidP="00E57E3B">
      <w:pPr>
        <w:rPr>
          <w:rFonts w:ascii="Century Gothic" w:hAnsi="Century Gothic"/>
        </w:rPr>
      </w:pPr>
    </w:p>
    <w:p w14:paraId="6321EBF1" w14:textId="77777777" w:rsidR="00E57E3B" w:rsidRPr="005D53F7" w:rsidRDefault="00E57E3B" w:rsidP="00E57E3B">
      <w:pPr>
        <w:rPr>
          <w:rFonts w:ascii="Century Gothic" w:hAnsi="Century Gothic"/>
        </w:rPr>
      </w:pPr>
    </w:p>
    <w:p w14:paraId="276555F1" w14:textId="77777777" w:rsidR="00E57E3B" w:rsidRPr="005D53F7" w:rsidRDefault="00E57E3B" w:rsidP="00E57E3B">
      <w:pPr>
        <w:pStyle w:val="Heading2"/>
        <w:rPr>
          <w:b/>
        </w:rPr>
      </w:pPr>
      <w:r w:rsidRPr="005D53F7">
        <w:t>What fields do you need to represent the things that change?</w:t>
      </w:r>
    </w:p>
    <w:tbl>
      <w:tblPr>
        <w:tblW w:w="10057" w:type="dxa"/>
        <w:tblInd w:w="101" w:type="dxa"/>
        <w:tblLayout w:type="fixed"/>
        <w:tblLook w:val="0000" w:firstRow="0" w:lastRow="0" w:firstColumn="0" w:lastColumn="0" w:noHBand="0" w:noVBand="0"/>
      </w:tblPr>
      <w:tblGrid>
        <w:gridCol w:w="4687"/>
        <w:gridCol w:w="5370"/>
      </w:tblGrid>
      <w:tr w:rsidR="00E57E3B" w:rsidRPr="005D53F7" w14:paraId="17482A6A" w14:textId="77777777" w:rsidTr="000007D3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8D8D8"/>
          </w:tcPr>
          <w:p w14:paraId="759ECCC6" w14:textId="77777777" w:rsidR="00E57E3B" w:rsidRPr="005D53F7" w:rsidRDefault="00E57E3B" w:rsidP="000007D3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 w:rsidRPr="005D53F7">
              <w:rPr>
                <w:rFonts w:ascii="Century Gothic" w:hAnsi="Century Gothic"/>
                <w:b/>
              </w:rPr>
              <w:t xml:space="preserve">Field name </w:t>
            </w:r>
            <w:r w:rsidRPr="005D53F7">
              <w:rPr>
                <w:rFonts w:ascii="Century Gothic" w:hAnsi="Century Gothic"/>
              </w:rPr>
              <w:t>(dangerX, score, playerIMG…)</w:t>
            </w:r>
          </w:p>
        </w:tc>
        <w:tc>
          <w:tcPr>
            <w:tcW w:w="5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14:paraId="6822BA0B" w14:textId="77777777" w:rsidR="00E57E3B" w:rsidRPr="005D53F7" w:rsidRDefault="00E57E3B" w:rsidP="000007D3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 w:rsidRPr="005D53F7">
              <w:rPr>
                <w:rFonts w:ascii="Century Gothic" w:hAnsi="Century Gothic"/>
                <w:b/>
              </w:rPr>
              <w:t xml:space="preserve">Datatype </w:t>
            </w:r>
            <w:r w:rsidRPr="005D53F7">
              <w:rPr>
                <w:rFonts w:ascii="Century Gothic" w:hAnsi="Century Gothic"/>
              </w:rPr>
              <w:t>(Number, String, Image, Boolean…)</w:t>
            </w:r>
          </w:p>
        </w:tc>
      </w:tr>
      <w:tr w:rsidR="00E57E3B" w:rsidRPr="005D53F7" w14:paraId="0DAD874A" w14:textId="77777777" w:rsidTr="000007D3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68FE5FF" w14:textId="77777777" w:rsidR="00E57E3B" w:rsidRPr="005D53F7" w:rsidRDefault="00E57E3B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977380A" w14:textId="77777777" w:rsidR="00E57E3B" w:rsidRPr="005D53F7" w:rsidRDefault="00E57E3B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E57E3B" w:rsidRPr="005D53F7" w14:paraId="7F1ED8CD" w14:textId="77777777" w:rsidTr="000007D3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52BE970" w14:textId="77777777" w:rsidR="00E57E3B" w:rsidRPr="005D53F7" w:rsidRDefault="00E57E3B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0A75970" w14:textId="77777777" w:rsidR="00E57E3B" w:rsidRPr="005D53F7" w:rsidRDefault="00E57E3B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E57E3B" w:rsidRPr="005D53F7" w14:paraId="1336161B" w14:textId="77777777" w:rsidTr="000007D3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D703CBD" w14:textId="77777777" w:rsidR="00E57E3B" w:rsidRPr="005D53F7" w:rsidRDefault="00E57E3B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5D6F9B3" w14:textId="77777777" w:rsidR="00E57E3B" w:rsidRPr="005D53F7" w:rsidRDefault="00E57E3B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E57E3B" w:rsidRPr="005D53F7" w14:paraId="4CDE251A" w14:textId="77777777" w:rsidTr="000007D3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CFAC7A0" w14:textId="77777777" w:rsidR="00E57E3B" w:rsidRPr="005D53F7" w:rsidRDefault="00E57E3B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BC91958" w14:textId="77777777" w:rsidR="00E57E3B" w:rsidRPr="005D53F7" w:rsidRDefault="00E57E3B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</w:tbl>
    <w:p w14:paraId="4AB85180" w14:textId="77777777" w:rsidR="001A3B90" w:rsidRDefault="001A3B90" w:rsidP="001A3B90">
      <w:pPr>
        <w:rPr>
          <w:rFonts w:ascii="Century Gothic" w:hAnsi="Century Gothic"/>
        </w:rPr>
      </w:pPr>
    </w:p>
    <w:p w14:paraId="1C1B88F9" w14:textId="77777777" w:rsidR="001A3B90" w:rsidRDefault="001A3B90" w:rsidP="001A3B90">
      <w:pPr>
        <w:widowControl/>
        <w:suppressAutoHyphens w:val="0"/>
        <w:jc w:val="center"/>
        <w:rPr>
          <w:rFonts w:ascii="Century Gothic" w:hAnsi="Century Gothic" w:cs="Trebuchet MS"/>
          <w:color w:val="000000"/>
          <w:sz w:val="28"/>
          <w:szCs w:val="28"/>
        </w:rPr>
      </w:pPr>
    </w:p>
    <w:p w14:paraId="67627A64" w14:textId="77777777" w:rsidR="001A3B90" w:rsidRDefault="001A3B90" w:rsidP="001A3B90">
      <w:pPr>
        <w:widowControl/>
        <w:suppressAutoHyphens w:val="0"/>
        <w:jc w:val="center"/>
        <w:rPr>
          <w:rFonts w:ascii="Century Gothic" w:hAnsi="Century Gothic" w:cs="Trebuchet MS"/>
          <w:color w:val="000000"/>
          <w:sz w:val="28"/>
          <w:szCs w:val="28"/>
        </w:rPr>
      </w:pPr>
    </w:p>
    <w:p w14:paraId="47FE4889" w14:textId="77777777" w:rsidR="001A3B90" w:rsidRDefault="001A3B90" w:rsidP="001A3B90">
      <w:pPr>
        <w:widowControl/>
        <w:suppressAutoHyphens w:val="0"/>
        <w:jc w:val="center"/>
        <w:rPr>
          <w:rFonts w:ascii="Century Gothic" w:hAnsi="Century Gothic" w:cs="Trebuchet MS"/>
          <w:color w:val="000000"/>
          <w:sz w:val="28"/>
          <w:szCs w:val="28"/>
        </w:rPr>
      </w:pPr>
    </w:p>
    <w:p w14:paraId="0131936E" w14:textId="77777777" w:rsidR="001A3B90" w:rsidRDefault="001A3B90" w:rsidP="001A3B90">
      <w:pPr>
        <w:widowControl/>
        <w:suppressAutoHyphens w:val="0"/>
        <w:jc w:val="center"/>
        <w:rPr>
          <w:rFonts w:ascii="Century Gothic" w:hAnsi="Century Gothic" w:cs="Trebuchet MS"/>
          <w:color w:val="000000"/>
          <w:sz w:val="28"/>
          <w:szCs w:val="28"/>
        </w:rPr>
      </w:pPr>
    </w:p>
    <w:p w14:paraId="65F18666" w14:textId="77777777" w:rsidR="001A3B90" w:rsidRDefault="001A3B90" w:rsidP="001A3B90">
      <w:pPr>
        <w:widowControl/>
        <w:suppressAutoHyphens w:val="0"/>
        <w:jc w:val="center"/>
        <w:rPr>
          <w:rFonts w:ascii="Century Gothic" w:hAnsi="Century Gothic" w:cs="Trebuchet MS"/>
          <w:color w:val="000000"/>
          <w:sz w:val="28"/>
          <w:szCs w:val="28"/>
        </w:rPr>
      </w:pPr>
    </w:p>
    <w:p w14:paraId="7DBDF408" w14:textId="77777777" w:rsidR="001A3B90" w:rsidRDefault="001A3B90" w:rsidP="001A3B90">
      <w:pPr>
        <w:widowControl/>
        <w:suppressAutoHyphens w:val="0"/>
        <w:jc w:val="center"/>
        <w:rPr>
          <w:rFonts w:ascii="Century Gothic" w:hAnsi="Century Gothic" w:cs="Trebuchet MS"/>
          <w:color w:val="000000"/>
          <w:sz w:val="28"/>
          <w:szCs w:val="28"/>
        </w:rPr>
      </w:pPr>
    </w:p>
    <w:p w14:paraId="7B47E1AC" w14:textId="77777777" w:rsidR="001A3B90" w:rsidRDefault="001A3B90" w:rsidP="001A3B90">
      <w:pPr>
        <w:widowControl/>
        <w:suppressAutoHyphens w:val="0"/>
        <w:jc w:val="center"/>
        <w:rPr>
          <w:rFonts w:ascii="Century Gothic" w:hAnsi="Century Gothic" w:cs="Trebuchet MS"/>
          <w:color w:val="000000"/>
          <w:sz w:val="28"/>
          <w:szCs w:val="28"/>
        </w:rPr>
      </w:pPr>
      <w:r>
        <w:rPr>
          <w:rFonts w:ascii="Century Gothic" w:hAnsi="Century Gothic" w:cs="Trebuchet MS"/>
          <w:color w:val="000000"/>
          <w:sz w:val="28"/>
          <w:szCs w:val="28"/>
        </w:rPr>
        <w:t>(worksheet continues on the next page)</w:t>
      </w:r>
    </w:p>
    <w:p w14:paraId="7715410F" w14:textId="77777777" w:rsidR="00AA1358" w:rsidRDefault="00AA1358" w:rsidP="00AA1358">
      <w:pPr>
        <w:widowControl/>
        <w:suppressAutoHyphens w:val="0"/>
        <w:rPr>
          <w:rFonts w:ascii="Century Gothic" w:hAnsi="Century Gothic" w:cs="Trebuchet MS"/>
          <w:color w:val="000000"/>
          <w:sz w:val="28"/>
          <w:szCs w:val="28"/>
        </w:rPr>
      </w:pPr>
      <w:r>
        <w:rPr>
          <w:rFonts w:ascii="Century Gothic" w:hAnsi="Century Gothic" w:cs="Trebuchet MS"/>
          <w:color w:val="000000"/>
          <w:sz w:val="28"/>
          <w:szCs w:val="28"/>
        </w:rPr>
        <w:br w:type="page"/>
      </w:r>
    </w:p>
    <w:p w14:paraId="056DE26D" w14:textId="77777777" w:rsidR="00AA1358" w:rsidRPr="005D53F7" w:rsidRDefault="00AA1358" w:rsidP="00B94E0C">
      <w:pPr>
        <w:pStyle w:val="Heading2"/>
      </w:pPr>
      <w:r>
        <w:lastRenderedPageBreak/>
        <w:t>Define the Data Structure</w:t>
      </w:r>
    </w:p>
    <w:p w14:paraId="63941A61" w14:textId="77777777" w:rsidR="00AA1358" w:rsidRPr="005D53F7" w:rsidRDefault="00AA1358" w:rsidP="00AA1358">
      <w:pPr>
        <w:spacing w:line="360" w:lineRule="auto"/>
        <w:rPr>
          <w:rFonts w:ascii="Century Gothic" w:hAnsi="Century Gothic" w:cs="Trebuchet MS"/>
          <w:color w:val="000000"/>
          <w:sz w:val="36"/>
          <w:szCs w:val="36"/>
        </w:rPr>
      </w:pPr>
    </w:p>
    <w:p w14:paraId="43C4F093" w14:textId="77777777" w:rsidR="00AA1358" w:rsidRPr="00D12DD3" w:rsidRDefault="00AA1358" w:rsidP="00AA1358">
      <w:pPr>
        <w:pStyle w:val="Code"/>
        <w:framePr w:wrap="around"/>
      </w:pPr>
      <w:r w:rsidRPr="00D12DD3">
        <w:t># a _________</w:t>
      </w:r>
      <w:r w:rsidRPr="00D12DD3">
        <w:rPr>
          <w:b/>
        </w:rPr>
        <w:t xml:space="preserve">State </w:t>
      </w:r>
      <w:r w:rsidRPr="00D12DD3">
        <w:t>is</w:t>
      </w:r>
      <w:r w:rsidRPr="00D12DD3">
        <w:rPr>
          <w:b/>
        </w:rPr>
        <w:t xml:space="preserve"> </w:t>
      </w:r>
      <w:r w:rsidRPr="00D12DD3">
        <w:t>________________________</w:t>
      </w:r>
    </w:p>
    <w:p w14:paraId="754E2279" w14:textId="77777777" w:rsidR="00AA1358" w:rsidRPr="00D12DD3" w:rsidRDefault="00AA1358" w:rsidP="00AA1358">
      <w:pPr>
        <w:pStyle w:val="Code"/>
        <w:framePr w:wrap="around"/>
      </w:pPr>
    </w:p>
    <w:p w14:paraId="518D6B73" w14:textId="77777777" w:rsidR="00AA1358" w:rsidRPr="00D12DD3" w:rsidRDefault="00AA1358" w:rsidP="00AA1358">
      <w:pPr>
        <w:pStyle w:val="Code"/>
        <w:framePr w:wrap="around"/>
      </w:pPr>
      <w:r w:rsidRPr="00D12DD3">
        <w:t>data _________</w:t>
      </w:r>
      <w:r w:rsidRPr="00D12DD3">
        <w:rPr>
          <w:b/>
        </w:rPr>
        <w:t>State</w:t>
      </w:r>
      <w:r w:rsidRPr="00D12DD3">
        <w:t>:</w:t>
      </w:r>
    </w:p>
    <w:p w14:paraId="395FFF68" w14:textId="77777777" w:rsidR="00AA1358" w:rsidRPr="00D12DD3" w:rsidRDefault="00AA1358" w:rsidP="00AA1358">
      <w:pPr>
        <w:pStyle w:val="Code"/>
        <w:framePr w:wrap="around"/>
      </w:pPr>
    </w:p>
    <w:p w14:paraId="32D61073" w14:textId="77777777" w:rsidR="00AA1358" w:rsidRPr="00D12DD3" w:rsidRDefault="00AA1358" w:rsidP="00AA1358">
      <w:pPr>
        <w:pStyle w:val="Code"/>
        <w:framePr w:wrap="around"/>
      </w:pPr>
      <w:r w:rsidRPr="00D12DD3">
        <w:t>| __________(_________________________________</w:t>
      </w:r>
    </w:p>
    <w:p w14:paraId="5941D32F" w14:textId="77777777" w:rsidR="00AA1358" w:rsidRPr="00D12DD3" w:rsidRDefault="00AA1358" w:rsidP="00AA1358">
      <w:pPr>
        <w:pStyle w:val="Code"/>
        <w:framePr w:wrap="around"/>
      </w:pPr>
      <w:r w:rsidRPr="00D12DD3">
        <w:t xml:space="preserve"> </w:t>
      </w:r>
      <w:r w:rsidRPr="00D12DD3">
        <w:tab/>
      </w:r>
      <w:r w:rsidRPr="00D12DD3">
        <w:tab/>
        <w:t xml:space="preserve">            </w:t>
      </w:r>
    </w:p>
    <w:p w14:paraId="4D4F8FE2" w14:textId="77777777" w:rsidR="00AA1358" w:rsidRPr="00D12DD3" w:rsidRDefault="00AA1358" w:rsidP="00AA1358">
      <w:pPr>
        <w:pStyle w:val="Code"/>
        <w:framePr w:wrap="around"/>
      </w:pPr>
      <w:r w:rsidRPr="00D12DD3">
        <w:t xml:space="preserve">             _________________________________ </w:t>
      </w:r>
    </w:p>
    <w:p w14:paraId="004FBAD4" w14:textId="77777777" w:rsidR="00AA1358" w:rsidRPr="00D12DD3" w:rsidRDefault="00AA1358" w:rsidP="00AA1358">
      <w:pPr>
        <w:pStyle w:val="Code"/>
        <w:framePr w:wrap="around"/>
      </w:pPr>
    </w:p>
    <w:p w14:paraId="0DBF15CF" w14:textId="7D1DE2AF" w:rsidR="00AA1358" w:rsidRPr="00D12DD3" w:rsidRDefault="00AA1358" w:rsidP="00AA1358">
      <w:pPr>
        <w:pStyle w:val="Code"/>
        <w:framePr w:wrap="around"/>
      </w:pPr>
      <w:r w:rsidRPr="00D12DD3">
        <w:t xml:space="preserve">        </w:t>
      </w:r>
      <w:r w:rsidR="006C7C54">
        <w:t xml:space="preserve">   </w:t>
      </w:r>
      <w:r w:rsidRPr="00D12DD3">
        <w:t xml:space="preserve">  _________________________________</w:t>
      </w:r>
    </w:p>
    <w:p w14:paraId="76B461EA" w14:textId="77777777" w:rsidR="00AA1358" w:rsidRPr="00D12DD3" w:rsidRDefault="00AA1358" w:rsidP="00AA1358">
      <w:pPr>
        <w:pStyle w:val="Code"/>
        <w:framePr w:wrap="around"/>
      </w:pPr>
    </w:p>
    <w:p w14:paraId="011D53AA" w14:textId="7E8E53FF" w:rsidR="00AA1358" w:rsidRPr="00D12DD3" w:rsidRDefault="00AA1358" w:rsidP="00AA1358">
      <w:pPr>
        <w:pStyle w:val="Code"/>
        <w:framePr w:wrap="around"/>
      </w:pPr>
      <w:r w:rsidRPr="00D12DD3">
        <w:tab/>
      </w:r>
      <w:r w:rsidRPr="00D12DD3">
        <w:tab/>
      </w:r>
      <w:r w:rsidR="006C7C54">
        <w:t xml:space="preserve">      </w:t>
      </w:r>
      <w:r w:rsidRPr="00D12DD3">
        <w:t>________________________________)</w:t>
      </w:r>
    </w:p>
    <w:p w14:paraId="5D1F5DF9" w14:textId="77777777" w:rsidR="00AA1358" w:rsidRPr="00D12DD3" w:rsidRDefault="00AA1358" w:rsidP="00AA1358">
      <w:pPr>
        <w:pStyle w:val="Code"/>
        <w:framePr w:wrap="around"/>
      </w:pPr>
      <w:r w:rsidRPr="00D12DD3">
        <w:t>end</w:t>
      </w:r>
      <w:r w:rsidRPr="00D12DD3">
        <w:tab/>
      </w:r>
      <w:r w:rsidRPr="00D12DD3">
        <w:tab/>
      </w:r>
      <w:r w:rsidRPr="00D12DD3">
        <w:tab/>
      </w:r>
      <w:r w:rsidRPr="00D12DD3">
        <w:tab/>
        <w:t xml:space="preserve"> </w:t>
      </w:r>
    </w:p>
    <w:p w14:paraId="176502A9" w14:textId="77777777" w:rsidR="00AA1358" w:rsidRPr="005D53F7" w:rsidRDefault="00AA1358" w:rsidP="00AA1358">
      <w:pPr>
        <w:ind w:left="-1080" w:firstLine="1080"/>
        <w:rPr>
          <w:rFonts w:ascii="Century Gothic" w:hAnsi="Century Gothic"/>
        </w:rPr>
      </w:pPr>
    </w:p>
    <w:p w14:paraId="1923CD3C" w14:textId="77777777" w:rsidR="00AA1358" w:rsidRDefault="00AA1358" w:rsidP="00B94E0C">
      <w:pPr>
        <w:pStyle w:val="Heading2"/>
      </w:pPr>
      <w:r w:rsidRPr="005D53F7">
        <w:t xml:space="preserve">Make </w:t>
      </w:r>
      <w:r>
        <w:t>a sample instance for each</w:t>
      </w:r>
      <w:r w:rsidRPr="005D53F7">
        <w:t xml:space="preserve"> </w:t>
      </w:r>
      <w:r w:rsidRPr="00444703">
        <w:t>sketch</w:t>
      </w:r>
      <w:r>
        <w:t xml:space="preserve"> from the </w:t>
      </w:r>
      <w:r w:rsidRPr="005D53F7">
        <w:t>previous page:</w:t>
      </w:r>
    </w:p>
    <w:p w14:paraId="0D854759" w14:textId="77777777" w:rsidR="00AA1358" w:rsidRPr="005D53F7" w:rsidRDefault="00AA1358" w:rsidP="00AA1358">
      <w:pPr>
        <w:spacing w:line="360" w:lineRule="auto"/>
        <w:ind w:left="-90"/>
        <w:rPr>
          <w:rFonts w:ascii="Century Gothic" w:hAnsi="Century Gothic" w:cs="Trebuchet MS"/>
          <w:color w:val="000000"/>
          <w:sz w:val="28"/>
          <w:szCs w:val="28"/>
        </w:rPr>
      </w:pPr>
    </w:p>
    <w:p w14:paraId="4D0EDEEC" w14:textId="221EA01A" w:rsidR="00AA1358" w:rsidRDefault="00AA1358" w:rsidP="00AA1358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6"/>
          <w:szCs w:val="36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</w:t>
      </w:r>
      <w:r w:rsidR="000A1C89">
        <w:rPr>
          <w:rFonts w:ascii="Century Gothic" w:hAnsi="Century Gothic" w:cs="Courier New"/>
          <w:b/>
          <w:color w:val="000000"/>
          <w:sz w:val="28"/>
          <w:szCs w:val="28"/>
        </w:rPr>
        <w:t>_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__________________________________</w:t>
      </w:r>
    </w:p>
    <w:p w14:paraId="4E8AE969" w14:textId="77777777" w:rsidR="00AA1358" w:rsidRPr="00EB294A" w:rsidRDefault="00AA1358" w:rsidP="00AA1358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6"/>
          <w:szCs w:val="36"/>
        </w:rPr>
      </w:pPr>
    </w:p>
    <w:p w14:paraId="42294DA4" w14:textId="2FD2E64D" w:rsidR="00AA1358" w:rsidRDefault="00AA1358" w:rsidP="00AA1358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6"/>
          <w:szCs w:val="36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</w:t>
      </w:r>
      <w:r w:rsidR="000A1C89">
        <w:rPr>
          <w:rFonts w:ascii="Century Gothic" w:hAnsi="Century Gothic" w:cs="Courier New"/>
          <w:b/>
          <w:color w:val="000000"/>
          <w:sz w:val="28"/>
          <w:szCs w:val="28"/>
        </w:rPr>
        <w:t>_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</w:t>
      </w:r>
      <w:r>
        <w:rPr>
          <w:rFonts w:ascii="Century Gothic" w:hAnsi="Century Gothic" w:cs="Courier New"/>
          <w:color w:val="000000"/>
          <w:sz w:val="36"/>
          <w:szCs w:val="36"/>
        </w:rPr>
        <w:t>_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____</w:t>
      </w:r>
    </w:p>
    <w:p w14:paraId="45946704" w14:textId="77777777" w:rsidR="00AA1358" w:rsidRPr="00EB294A" w:rsidRDefault="00AA1358" w:rsidP="00AA1358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6"/>
          <w:szCs w:val="36"/>
        </w:rPr>
      </w:pPr>
    </w:p>
    <w:p w14:paraId="6940E782" w14:textId="692D6C1E" w:rsidR="00AA1358" w:rsidRPr="005D53F7" w:rsidRDefault="00AA1358" w:rsidP="00AA1358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28"/>
          <w:szCs w:val="28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</w:t>
      </w:r>
      <w:r w:rsidR="000A1C89">
        <w:rPr>
          <w:rFonts w:ascii="Century Gothic" w:hAnsi="Century Gothic" w:cs="Courier New"/>
          <w:b/>
          <w:color w:val="000000"/>
          <w:sz w:val="28"/>
          <w:szCs w:val="28"/>
        </w:rPr>
        <w:t>_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__________________________________</w:t>
      </w:r>
    </w:p>
    <w:p w14:paraId="09138717" w14:textId="77777777" w:rsidR="00AA1358" w:rsidRDefault="00AA1358" w:rsidP="00AA1358">
      <w:pPr>
        <w:widowControl/>
        <w:suppressAutoHyphens w:val="0"/>
        <w:rPr>
          <w:rFonts w:ascii="Century Gothic" w:hAnsi="Century Gothic" w:cs="Courier New"/>
          <w:color w:val="000000"/>
          <w:sz w:val="32"/>
          <w:szCs w:val="32"/>
        </w:rPr>
      </w:pPr>
    </w:p>
    <w:p w14:paraId="476455F4" w14:textId="77777777" w:rsidR="00AA1358" w:rsidRDefault="00AA1358">
      <w:pPr>
        <w:widowControl/>
        <w:suppressAutoHyphens w:val="0"/>
        <w:rPr>
          <w:rFonts w:ascii="Century Gothic" w:hAnsi="Century Gothic" w:cs="Courier New"/>
          <w:color w:val="000000"/>
          <w:sz w:val="32"/>
          <w:szCs w:val="32"/>
        </w:rPr>
      </w:pPr>
      <w:r>
        <w:rPr>
          <w:rFonts w:cs="Courier New"/>
          <w:color w:val="000000"/>
          <w:sz w:val="32"/>
          <w:szCs w:val="32"/>
        </w:rPr>
        <w:br w:type="page"/>
      </w:r>
    </w:p>
    <w:p w14:paraId="4D40CE39" w14:textId="77777777" w:rsidR="00F45B56" w:rsidRDefault="00F45B56" w:rsidP="00F45B56">
      <w:pPr>
        <w:pStyle w:val="Heading1"/>
      </w:pPr>
      <w:r>
        <w:lastRenderedPageBreak/>
        <w:t xml:space="preserve">Identifying </w:t>
      </w:r>
      <w:r w:rsidRPr="005D53F7">
        <w:t xml:space="preserve">Animation </w:t>
      </w:r>
      <w:r>
        <w:t xml:space="preserve">Data </w:t>
      </w:r>
      <w:r w:rsidRPr="005D53F7">
        <w:t>Worksheet</w:t>
      </w:r>
    </w:p>
    <w:p w14:paraId="4A3431B4" w14:textId="77777777" w:rsidR="00F45B56" w:rsidRPr="00E375B2" w:rsidRDefault="00F45B56" w:rsidP="00F45B56"/>
    <w:p w14:paraId="4F63ADCB" w14:textId="77777777" w:rsidR="00F45B56" w:rsidRPr="005D53F7" w:rsidRDefault="00F45B56" w:rsidP="00F45B56">
      <w:pPr>
        <w:pStyle w:val="Heading2"/>
      </w:pPr>
      <w:r w:rsidRPr="005D53F7">
        <w:t>Draw a sketch for three distinct moments of the animation</w:t>
      </w:r>
    </w:p>
    <w:p w14:paraId="3E0F11B3" w14:textId="77777777" w:rsidR="00F45B56" w:rsidRPr="005D53F7" w:rsidRDefault="00F45B56" w:rsidP="00F45B56">
      <w:pPr>
        <w:ind w:left="-450" w:firstLine="450"/>
        <w:rPr>
          <w:rFonts w:ascii="Century Gothic" w:hAnsi="Century Gothic"/>
          <w:sz w:val="28"/>
          <w:szCs w:val="28"/>
        </w:rPr>
      </w:pPr>
      <w:r w:rsidRPr="005D53F7">
        <w:rPr>
          <w:rFonts w:ascii="Century Gothic" w:hAnsi="Century Gothic"/>
          <w:sz w:val="28"/>
          <w:szCs w:val="28"/>
        </w:rPr>
        <w:tab/>
      </w:r>
      <w:r w:rsidRPr="005D53F7">
        <w:rPr>
          <w:rFonts w:ascii="Century Gothic" w:hAnsi="Century Gothic"/>
          <w:sz w:val="28"/>
          <w:szCs w:val="28"/>
        </w:rPr>
        <w:tab/>
        <w:t xml:space="preserve">              </w:t>
      </w:r>
    </w:p>
    <w:tbl>
      <w:tblPr>
        <w:tblStyle w:val="TableGrid"/>
        <w:tblW w:w="10017" w:type="dxa"/>
        <w:tblInd w:w="101" w:type="dxa"/>
        <w:tblLook w:val="04A0" w:firstRow="1" w:lastRow="0" w:firstColumn="1" w:lastColumn="0" w:noHBand="0" w:noVBand="1"/>
      </w:tblPr>
      <w:tblGrid>
        <w:gridCol w:w="3261"/>
        <w:gridCol w:w="3342"/>
        <w:gridCol w:w="3343"/>
        <w:gridCol w:w="71"/>
      </w:tblGrid>
      <w:tr w:rsidR="00F45B56" w:rsidRPr="005D53F7" w14:paraId="19A9EDB2" w14:textId="77777777" w:rsidTr="00B47E21">
        <w:trPr>
          <w:trHeight w:val="2816"/>
        </w:trPr>
        <w:tc>
          <w:tcPr>
            <w:tcW w:w="3261" w:type="dxa"/>
            <w:tcBorders>
              <w:bottom w:val="single" w:sz="4" w:space="0" w:color="auto"/>
            </w:tcBorders>
          </w:tcPr>
          <w:p w14:paraId="6326C868" w14:textId="77777777" w:rsidR="00F45B56" w:rsidRPr="005D53F7" w:rsidRDefault="00F45B56" w:rsidP="00B47E21">
            <w:pPr>
              <w:jc w:val="center"/>
              <w:rPr>
                <w:rFonts w:ascii="Century Gothic" w:hAnsi="Century Gothic"/>
              </w:rPr>
            </w:pPr>
          </w:p>
        </w:tc>
        <w:tc>
          <w:tcPr>
            <w:tcW w:w="3342" w:type="dxa"/>
            <w:tcBorders>
              <w:bottom w:val="single" w:sz="4" w:space="0" w:color="auto"/>
            </w:tcBorders>
          </w:tcPr>
          <w:p w14:paraId="61E32974" w14:textId="77777777" w:rsidR="00F45B56" w:rsidRPr="005D53F7" w:rsidRDefault="00F45B56" w:rsidP="00B47E21">
            <w:pPr>
              <w:jc w:val="center"/>
              <w:rPr>
                <w:rFonts w:ascii="Century Gothic" w:hAnsi="Century Gothic"/>
              </w:rPr>
            </w:pPr>
          </w:p>
        </w:tc>
        <w:tc>
          <w:tcPr>
            <w:tcW w:w="3414" w:type="dxa"/>
            <w:gridSpan w:val="2"/>
            <w:tcBorders>
              <w:bottom w:val="single" w:sz="4" w:space="0" w:color="auto"/>
            </w:tcBorders>
          </w:tcPr>
          <w:p w14:paraId="62BA21A7" w14:textId="77777777" w:rsidR="00F45B56" w:rsidRPr="005D53F7" w:rsidRDefault="00F45B56" w:rsidP="00B47E21">
            <w:pPr>
              <w:jc w:val="center"/>
              <w:rPr>
                <w:rFonts w:ascii="Century Gothic" w:hAnsi="Century Gothic"/>
              </w:rPr>
            </w:pPr>
          </w:p>
        </w:tc>
      </w:tr>
      <w:tr w:rsidR="00F45B56" w:rsidRPr="00EB294A" w14:paraId="25172B89" w14:textId="77777777" w:rsidTr="00B47E21">
        <w:trPr>
          <w:gridAfter w:val="1"/>
          <w:wAfter w:w="71" w:type="dxa"/>
        </w:trPr>
        <w:tc>
          <w:tcPr>
            <w:tcW w:w="3261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271079F7" w14:textId="77777777" w:rsidR="00F45B56" w:rsidRPr="00EB294A" w:rsidRDefault="00F45B56" w:rsidP="00B47E21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A</w:t>
            </w:r>
          </w:p>
        </w:tc>
        <w:tc>
          <w:tcPr>
            <w:tcW w:w="3342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3E23CA54" w14:textId="77777777" w:rsidR="00F45B56" w:rsidRPr="00EB294A" w:rsidRDefault="00F45B56" w:rsidP="00B47E21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B</w:t>
            </w:r>
          </w:p>
        </w:tc>
        <w:tc>
          <w:tcPr>
            <w:tcW w:w="3343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7E15CAEF" w14:textId="77777777" w:rsidR="00F45B56" w:rsidRPr="00EB294A" w:rsidRDefault="00F45B56" w:rsidP="00B47E21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C</w:t>
            </w:r>
          </w:p>
        </w:tc>
      </w:tr>
    </w:tbl>
    <w:p w14:paraId="0A1C05BE" w14:textId="77777777" w:rsidR="00F20840" w:rsidRPr="00EB294A" w:rsidRDefault="00F20840" w:rsidP="00F20840">
      <w:pPr>
        <w:rPr>
          <w:rFonts w:ascii="Century Gothic" w:hAnsi="Century Gothic"/>
        </w:rPr>
      </w:pPr>
    </w:p>
    <w:p w14:paraId="01423203" w14:textId="77777777" w:rsidR="00E57E3B" w:rsidRPr="00EB294A" w:rsidRDefault="00E57E3B" w:rsidP="00E57E3B">
      <w:pPr>
        <w:pStyle w:val="Heading2"/>
        <w:rPr>
          <w:b/>
        </w:rPr>
      </w:pPr>
      <w:r w:rsidRPr="00EB294A">
        <w:t>What things are changing?</w:t>
      </w:r>
    </w:p>
    <w:tbl>
      <w:tblPr>
        <w:tblW w:w="10057" w:type="dxa"/>
        <w:tblInd w:w="101" w:type="dxa"/>
        <w:tblLayout w:type="fixed"/>
        <w:tblLook w:val="0000" w:firstRow="0" w:lastRow="0" w:firstColumn="0" w:lastColumn="0" w:noHBand="0" w:noVBand="0"/>
      </w:tblPr>
      <w:tblGrid>
        <w:gridCol w:w="2078"/>
        <w:gridCol w:w="7979"/>
      </w:tblGrid>
      <w:tr w:rsidR="00E57E3B" w:rsidRPr="005D53F7" w14:paraId="16377528" w14:textId="77777777" w:rsidTr="000007D3"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8D8D8"/>
          </w:tcPr>
          <w:p w14:paraId="63854F37" w14:textId="77777777" w:rsidR="00E57E3B" w:rsidRPr="005D53F7" w:rsidRDefault="00E57E3B" w:rsidP="000007D3">
            <w:pPr>
              <w:snapToGrid w:val="0"/>
              <w:spacing w:before="40" w:after="40"/>
              <w:jc w:val="center"/>
              <w:rPr>
                <w:rFonts w:ascii="Century Gothic" w:hAnsi="Century Gothic"/>
                <w:b/>
              </w:rPr>
            </w:pPr>
            <w:r w:rsidRPr="005D53F7">
              <w:rPr>
                <w:rFonts w:ascii="Century Gothic" w:hAnsi="Century Gothic"/>
                <w:b/>
              </w:rPr>
              <w:t>Thing</w:t>
            </w:r>
          </w:p>
        </w:tc>
        <w:tc>
          <w:tcPr>
            <w:tcW w:w="7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14:paraId="0C3CDEAE" w14:textId="77777777" w:rsidR="00E57E3B" w:rsidRPr="005D53F7" w:rsidRDefault="00E57E3B" w:rsidP="000007D3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>
              <w:rPr>
                <w:rFonts w:ascii="Century Gothic" w:hAnsi="Century Gothic"/>
                <w:b/>
              </w:rPr>
              <w:t>Describe how it changes</w:t>
            </w:r>
          </w:p>
        </w:tc>
      </w:tr>
      <w:tr w:rsidR="00E57E3B" w:rsidRPr="005D53F7" w14:paraId="5BEB41F3" w14:textId="77777777" w:rsidTr="000007D3"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8963EFE" w14:textId="77777777" w:rsidR="00E57E3B" w:rsidRPr="005D53F7" w:rsidRDefault="00E57E3B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7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6FB90B4" w14:textId="77777777" w:rsidR="00E57E3B" w:rsidRPr="005D53F7" w:rsidRDefault="00E57E3B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E57E3B" w:rsidRPr="005D53F7" w14:paraId="6B2476F6" w14:textId="77777777" w:rsidTr="000007D3"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B4DEB14" w14:textId="77777777" w:rsidR="00E57E3B" w:rsidRPr="005D53F7" w:rsidRDefault="00E57E3B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7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7405C5F" w14:textId="77777777" w:rsidR="00E57E3B" w:rsidRPr="005D53F7" w:rsidRDefault="00E57E3B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E57E3B" w:rsidRPr="005D53F7" w14:paraId="269E385B" w14:textId="77777777" w:rsidTr="000007D3"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0F49C06" w14:textId="77777777" w:rsidR="00E57E3B" w:rsidRPr="005D53F7" w:rsidRDefault="00E57E3B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7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312784E" w14:textId="77777777" w:rsidR="00E57E3B" w:rsidRPr="005D53F7" w:rsidRDefault="00E57E3B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E57E3B" w:rsidRPr="005D53F7" w14:paraId="27913464" w14:textId="77777777" w:rsidTr="000007D3"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EE4C3D1" w14:textId="77777777" w:rsidR="00E57E3B" w:rsidRPr="005D53F7" w:rsidRDefault="00E57E3B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7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938EAB6" w14:textId="77777777" w:rsidR="00E57E3B" w:rsidRPr="005D53F7" w:rsidRDefault="00E57E3B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</w:tbl>
    <w:p w14:paraId="0893A5DE" w14:textId="77777777" w:rsidR="00E57E3B" w:rsidRDefault="00E57E3B" w:rsidP="00E57E3B">
      <w:pPr>
        <w:rPr>
          <w:rFonts w:ascii="Century Gothic" w:hAnsi="Century Gothic"/>
        </w:rPr>
      </w:pPr>
    </w:p>
    <w:p w14:paraId="234ED858" w14:textId="77777777" w:rsidR="00E57E3B" w:rsidRPr="005D53F7" w:rsidRDefault="00E57E3B" w:rsidP="00E57E3B">
      <w:pPr>
        <w:rPr>
          <w:rFonts w:ascii="Century Gothic" w:hAnsi="Century Gothic"/>
        </w:rPr>
      </w:pPr>
    </w:p>
    <w:p w14:paraId="22CE5F45" w14:textId="77777777" w:rsidR="00E57E3B" w:rsidRPr="005D53F7" w:rsidRDefault="00E57E3B" w:rsidP="00E57E3B">
      <w:pPr>
        <w:pStyle w:val="Heading2"/>
        <w:rPr>
          <w:b/>
        </w:rPr>
      </w:pPr>
      <w:r w:rsidRPr="005D53F7">
        <w:t>What fields do you need to represent the things that change?</w:t>
      </w:r>
    </w:p>
    <w:tbl>
      <w:tblPr>
        <w:tblW w:w="10057" w:type="dxa"/>
        <w:tblInd w:w="101" w:type="dxa"/>
        <w:tblLayout w:type="fixed"/>
        <w:tblLook w:val="0000" w:firstRow="0" w:lastRow="0" w:firstColumn="0" w:lastColumn="0" w:noHBand="0" w:noVBand="0"/>
      </w:tblPr>
      <w:tblGrid>
        <w:gridCol w:w="4687"/>
        <w:gridCol w:w="5370"/>
      </w:tblGrid>
      <w:tr w:rsidR="00E57E3B" w:rsidRPr="005D53F7" w14:paraId="1AD00F2C" w14:textId="77777777" w:rsidTr="000007D3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8D8D8"/>
          </w:tcPr>
          <w:p w14:paraId="62298F7D" w14:textId="77777777" w:rsidR="00E57E3B" w:rsidRPr="005D53F7" w:rsidRDefault="00E57E3B" w:rsidP="000007D3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 w:rsidRPr="005D53F7">
              <w:rPr>
                <w:rFonts w:ascii="Century Gothic" w:hAnsi="Century Gothic"/>
                <w:b/>
              </w:rPr>
              <w:t xml:space="preserve">Field name </w:t>
            </w:r>
            <w:r w:rsidRPr="005D53F7">
              <w:rPr>
                <w:rFonts w:ascii="Century Gothic" w:hAnsi="Century Gothic"/>
              </w:rPr>
              <w:t>(dangerX, score, playerIMG…)</w:t>
            </w:r>
          </w:p>
        </w:tc>
        <w:tc>
          <w:tcPr>
            <w:tcW w:w="5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14:paraId="6F729BCE" w14:textId="77777777" w:rsidR="00E57E3B" w:rsidRPr="005D53F7" w:rsidRDefault="00E57E3B" w:rsidP="000007D3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 w:rsidRPr="005D53F7">
              <w:rPr>
                <w:rFonts w:ascii="Century Gothic" w:hAnsi="Century Gothic"/>
                <w:b/>
              </w:rPr>
              <w:t xml:space="preserve">Datatype </w:t>
            </w:r>
            <w:r w:rsidRPr="005D53F7">
              <w:rPr>
                <w:rFonts w:ascii="Century Gothic" w:hAnsi="Century Gothic"/>
              </w:rPr>
              <w:t>(Number, String, Image, Boolean…)</w:t>
            </w:r>
          </w:p>
        </w:tc>
      </w:tr>
      <w:tr w:rsidR="00E57E3B" w:rsidRPr="005D53F7" w14:paraId="09E94826" w14:textId="77777777" w:rsidTr="000007D3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AE2BCAA" w14:textId="77777777" w:rsidR="00E57E3B" w:rsidRPr="005D53F7" w:rsidRDefault="00E57E3B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76C89A5" w14:textId="77777777" w:rsidR="00E57E3B" w:rsidRPr="005D53F7" w:rsidRDefault="00E57E3B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E57E3B" w:rsidRPr="005D53F7" w14:paraId="05C2AA7F" w14:textId="77777777" w:rsidTr="000007D3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5819F0A" w14:textId="77777777" w:rsidR="00E57E3B" w:rsidRPr="005D53F7" w:rsidRDefault="00E57E3B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8BF162D" w14:textId="77777777" w:rsidR="00E57E3B" w:rsidRPr="005D53F7" w:rsidRDefault="00E57E3B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E57E3B" w:rsidRPr="005D53F7" w14:paraId="7FA8917C" w14:textId="77777777" w:rsidTr="000007D3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8137E11" w14:textId="77777777" w:rsidR="00E57E3B" w:rsidRPr="005D53F7" w:rsidRDefault="00E57E3B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ED800EE" w14:textId="77777777" w:rsidR="00E57E3B" w:rsidRPr="005D53F7" w:rsidRDefault="00E57E3B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E57E3B" w:rsidRPr="005D53F7" w14:paraId="67C7DC88" w14:textId="77777777" w:rsidTr="000007D3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0E238E3" w14:textId="77777777" w:rsidR="00E57E3B" w:rsidRPr="005D53F7" w:rsidRDefault="00E57E3B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1AD133E" w14:textId="77777777" w:rsidR="00E57E3B" w:rsidRPr="005D53F7" w:rsidRDefault="00E57E3B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</w:tbl>
    <w:p w14:paraId="56C67B18" w14:textId="77777777" w:rsidR="00AA1358" w:rsidRDefault="00AA1358" w:rsidP="00AA1358">
      <w:pPr>
        <w:rPr>
          <w:rFonts w:ascii="Century Gothic" w:hAnsi="Century Gothic"/>
        </w:rPr>
      </w:pPr>
    </w:p>
    <w:p w14:paraId="176D1FD6" w14:textId="77777777" w:rsidR="00AA1358" w:rsidRDefault="00AA1358" w:rsidP="00AA1358">
      <w:pPr>
        <w:widowControl/>
        <w:suppressAutoHyphens w:val="0"/>
        <w:jc w:val="center"/>
        <w:rPr>
          <w:rFonts w:ascii="Century Gothic" w:hAnsi="Century Gothic" w:cs="Trebuchet MS"/>
          <w:color w:val="000000"/>
          <w:sz w:val="28"/>
          <w:szCs w:val="28"/>
        </w:rPr>
      </w:pPr>
    </w:p>
    <w:p w14:paraId="506B1F98" w14:textId="77777777" w:rsidR="00AA1358" w:rsidRDefault="00AA1358" w:rsidP="00AA1358">
      <w:pPr>
        <w:widowControl/>
        <w:suppressAutoHyphens w:val="0"/>
        <w:jc w:val="center"/>
        <w:rPr>
          <w:rFonts w:ascii="Century Gothic" w:hAnsi="Century Gothic" w:cs="Trebuchet MS"/>
          <w:color w:val="000000"/>
          <w:sz w:val="28"/>
          <w:szCs w:val="28"/>
        </w:rPr>
      </w:pPr>
    </w:p>
    <w:p w14:paraId="38A7F5AB" w14:textId="77777777" w:rsidR="00AA1358" w:rsidRDefault="00AA1358" w:rsidP="00AA1358">
      <w:pPr>
        <w:widowControl/>
        <w:suppressAutoHyphens w:val="0"/>
        <w:jc w:val="center"/>
        <w:rPr>
          <w:rFonts w:ascii="Century Gothic" w:hAnsi="Century Gothic" w:cs="Trebuchet MS"/>
          <w:color w:val="000000"/>
          <w:sz w:val="28"/>
          <w:szCs w:val="28"/>
        </w:rPr>
      </w:pPr>
    </w:p>
    <w:p w14:paraId="1E8866BB" w14:textId="77777777" w:rsidR="00AA1358" w:rsidRDefault="00AA1358" w:rsidP="00AA1358">
      <w:pPr>
        <w:widowControl/>
        <w:suppressAutoHyphens w:val="0"/>
        <w:jc w:val="center"/>
        <w:rPr>
          <w:rFonts w:ascii="Century Gothic" w:hAnsi="Century Gothic" w:cs="Trebuchet MS"/>
          <w:color w:val="000000"/>
          <w:sz w:val="28"/>
          <w:szCs w:val="28"/>
        </w:rPr>
      </w:pPr>
    </w:p>
    <w:p w14:paraId="71D9E3F4" w14:textId="77777777" w:rsidR="00AA1358" w:rsidRDefault="00AA1358" w:rsidP="00AA1358">
      <w:pPr>
        <w:widowControl/>
        <w:suppressAutoHyphens w:val="0"/>
        <w:jc w:val="center"/>
        <w:rPr>
          <w:rFonts w:ascii="Century Gothic" w:hAnsi="Century Gothic" w:cs="Trebuchet MS"/>
          <w:color w:val="000000"/>
          <w:sz w:val="28"/>
          <w:szCs w:val="28"/>
        </w:rPr>
      </w:pPr>
    </w:p>
    <w:p w14:paraId="4F0B078B" w14:textId="77777777" w:rsidR="00AA1358" w:rsidRDefault="00AA1358" w:rsidP="00AA1358">
      <w:pPr>
        <w:widowControl/>
        <w:suppressAutoHyphens w:val="0"/>
        <w:jc w:val="center"/>
        <w:rPr>
          <w:rFonts w:ascii="Century Gothic" w:hAnsi="Century Gothic" w:cs="Trebuchet MS"/>
          <w:color w:val="000000"/>
          <w:sz w:val="28"/>
          <w:szCs w:val="28"/>
        </w:rPr>
      </w:pPr>
    </w:p>
    <w:p w14:paraId="752D3BBB" w14:textId="77777777" w:rsidR="00AA1358" w:rsidRDefault="00AA1358" w:rsidP="00AA1358">
      <w:pPr>
        <w:widowControl/>
        <w:suppressAutoHyphens w:val="0"/>
        <w:jc w:val="center"/>
        <w:rPr>
          <w:rFonts w:ascii="Century Gothic" w:hAnsi="Century Gothic" w:cs="Trebuchet MS"/>
          <w:color w:val="000000"/>
          <w:sz w:val="28"/>
          <w:szCs w:val="28"/>
        </w:rPr>
      </w:pPr>
      <w:r>
        <w:rPr>
          <w:rFonts w:ascii="Century Gothic" w:hAnsi="Century Gothic" w:cs="Trebuchet MS"/>
          <w:color w:val="000000"/>
          <w:sz w:val="28"/>
          <w:szCs w:val="28"/>
        </w:rPr>
        <w:t>(worksheet continues on the next page)</w:t>
      </w:r>
    </w:p>
    <w:p w14:paraId="635965C6" w14:textId="77777777" w:rsidR="00AA1358" w:rsidRDefault="00AA1358" w:rsidP="00AA1358">
      <w:pPr>
        <w:widowControl/>
        <w:suppressAutoHyphens w:val="0"/>
        <w:rPr>
          <w:rFonts w:ascii="Century Gothic" w:hAnsi="Century Gothic" w:cs="Trebuchet MS"/>
          <w:color w:val="000000"/>
          <w:sz w:val="28"/>
          <w:szCs w:val="28"/>
        </w:rPr>
      </w:pPr>
      <w:r>
        <w:rPr>
          <w:rFonts w:ascii="Century Gothic" w:hAnsi="Century Gothic" w:cs="Trebuchet MS"/>
          <w:color w:val="000000"/>
          <w:sz w:val="28"/>
          <w:szCs w:val="28"/>
        </w:rPr>
        <w:br w:type="page"/>
      </w:r>
    </w:p>
    <w:p w14:paraId="77A24C0C" w14:textId="77777777" w:rsidR="00AA1358" w:rsidRPr="005D53F7" w:rsidRDefault="00AA1358" w:rsidP="00B94E0C">
      <w:pPr>
        <w:pStyle w:val="Heading2"/>
      </w:pPr>
      <w:r>
        <w:lastRenderedPageBreak/>
        <w:t>Define the Data Structure</w:t>
      </w:r>
    </w:p>
    <w:p w14:paraId="284C5083" w14:textId="77777777" w:rsidR="00AA1358" w:rsidRPr="005D53F7" w:rsidRDefault="00AA1358" w:rsidP="00AA1358">
      <w:pPr>
        <w:spacing w:line="360" w:lineRule="auto"/>
        <w:rPr>
          <w:rFonts w:ascii="Century Gothic" w:hAnsi="Century Gothic" w:cs="Trebuchet MS"/>
          <w:color w:val="000000"/>
          <w:sz w:val="36"/>
          <w:szCs w:val="36"/>
        </w:rPr>
      </w:pPr>
    </w:p>
    <w:p w14:paraId="12B977A7" w14:textId="77777777" w:rsidR="00AA1358" w:rsidRPr="00D12DD3" w:rsidRDefault="00AA1358" w:rsidP="00AA1358">
      <w:pPr>
        <w:pStyle w:val="Code"/>
        <w:framePr w:wrap="around"/>
      </w:pPr>
      <w:r w:rsidRPr="00D12DD3">
        <w:t># a _________</w:t>
      </w:r>
      <w:r w:rsidRPr="00D12DD3">
        <w:rPr>
          <w:b/>
        </w:rPr>
        <w:t xml:space="preserve">State </w:t>
      </w:r>
      <w:r w:rsidRPr="00D12DD3">
        <w:t>is</w:t>
      </w:r>
      <w:r w:rsidRPr="00D12DD3">
        <w:rPr>
          <w:b/>
        </w:rPr>
        <w:t xml:space="preserve"> </w:t>
      </w:r>
      <w:r w:rsidRPr="00D12DD3">
        <w:t>________________________</w:t>
      </w:r>
    </w:p>
    <w:p w14:paraId="702FEEC6" w14:textId="77777777" w:rsidR="00AA1358" w:rsidRPr="00D12DD3" w:rsidRDefault="00AA1358" w:rsidP="00AA1358">
      <w:pPr>
        <w:pStyle w:val="Code"/>
        <w:framePr w:wrap="around"/>
      </w:pPr>
    </w:p>
    <w:p w14:paraId="79E8091A" w14:textId="77777777" w:rsidR="00AA1358" w:rsidRPr="00D12DD3" w:rsidRDefault="00AA1358" w:rsidP="00AA1358">
      <w:pPr>
        <w:pStyle w:val="Code"/>
        <w:framePr w:wrap="around"/>
      </w:pPr>
      <w:r w:rsidRPr="00D12DD3">
        <w:t>data _________</w:t>
      </w:r>
      <w:r w:rsidRPr="00D12DD3">
        <w:rPr>
          <w:b/>
        </w:rPr>
        <w:t>State</w:t>
      </w:r>
      <w:r w:rsidRPr="00D12DD3">
        <w:t>:</w:t>
      </w:r>
    </w:p>
    <w:p w14:paraId="55B22F4B" w14:textId="77777777" w:rsidR="00AA1358" w:rsidRPr="00D12DD3" w:rsidRDefault="00AA1358" w:rsidP="00AA1358">
      <w:pPr>
        <w:pStyle w:val="Code"/>
        <w:framePr w:wrap="around"/>
      </w:pPr>
    </w:p>
    <w:p w14:paraId="2FCD2C09" w14:textId="77777777" w:rsidR="00AA1358" w:rsidRPr="00D12DD3" w:rsidRDefault="00AA1358" w:rsidP="00AA1358">
      <w:pPr>
        <w:pStyle w:val="Code"/>
        <w:framePr w:wrap="around"/>
      </w:pPr>
      <w:r w:rsidRPr="00D12DD3">
        <w:t>| __________(_________________________________</w:t>
      </w:r>
    </w:p>
    <w:p w14:paraId="6D1F1C4D" w14:textId="77777777" w:rsidR="00AA1358" w:rsidRPr="00D12DD3" w:rsidRDefault="00AA1358" w:rsidP="00AA1358">
      <w:pPr>
        <w:pStyle w:val="Code"/>
        <w:framePr w:wrap="around"/>
      </w:pPr>
      <w:r w:rsidRPr="00D12DD3">
        <w:t xml:space="preserve"> </w:t>
      </w:r>
      <w:r w:rsidRPr="00D12DD3">
        <w:tab/>
      </w:r>
      <w:r w:rsidRPr="00D12DD3">
        <w:tab/>
        <w:t xml:space="preserve">            </w:t>
      </w:r>
    </w:p>
    <w:p w14:paraId="5D8D974E" w14:textId="77777777" w:rsidR="00AA1358" w:rsidRPr="00D12DD3" w:rsidRDefault="00AA1358" w:rsidP="00AA1358">
      <w:pPr>
        <w:pStyle w:val="Code"/>
        <w:framePr w:wrap="around"/>
      </w:pPr>
      <w:r w:rsidRPr="00D12DD3">
        <w:t xml:space="preserve">             _________________________________ </w:t>
      </w:r>
    </w:p>
    <w:p w14:paraId="1BF26361" w14:textId="77777777" w:rsidR="00AA1358" w:rsidRPr="00D12DD3" w:rsidRDefault="00AA1358" w:rsidP="00AA1358">
      <w:pPr>
        <w:pStyle w:val="Code"/>
        <w:framePr w:wrap="around"/>
      </w:pPr>
    </w:p>
    <w:p w14:paraId="3CDB4420" w14:textId="7E2CAD59" w:rsidR="00AA1358" w:rsidRPr="00D12DD3" w:rsidRDefault="00AA1358" w:rsidP="00AA1358">
      <w:pPr>
        <w:pStyle w:val="Code"/>
        <w:framePr w:wrap="around"/>
      </w:pPr>
      <w:r w:rsidRPr="00D12DD3">
        <w:t xml:space="preserve">          </w:t>
      </w:r>
      <w:r w:rsidR="006C7C54">
        <w:t xml:space="preserve">   </w:t>
      </w:r>
      <w:r w:rsidRPr="00D12DD3">
        <w:t>_________________________________</w:t>
      </w:r>
    </w:p>
    <w:p w14:paraId="42D148D5" w14:textId="77777777" w:rsidR="00AA1358" w:rsidRPr="00D12DD3" w:rsidRDefault="00AA1358" w:rsidP="00AA1358">
      <w:pPr>
        <w:pStyle w:val="Code"/>
        <w:framePr w:wrap="around"/>
      </w:pPr>
    </w:p>
    <w:p w14:paraId="71E3D89C" w14:textId="1303353B" w:rsidR="00AA1358" w:rsidRPr="00D12DD3" w:rsidRDefault="00AA1358" w:rsidP="00AA1358">
      <w:pPr>
        <w:pStyle w:val="Code"/>
        <w:framePr w:wrap="around"/>
      </w:pPr>
      <w:r w:rsidRPr="00D12DD3">
        <w:tab/>
      </w:r>
      <w:r w:rsidRPr="00D12DD3">
        <w:tab/>
      </w:r>
      <w:r w:rsidR="006C7C54">
        <w:t xml:space="preserve">      </w:t>
      </w:r>
      <w:r w:rsidRPr="00D12DD3">
        <w:t>________________________________)</w:t>
      </w:r>
    </w:p>
    <w:p w14:paraId="4CF9D294" w14:textId="77777777" w:rsidR="00AA1358" w:rsidRPr="00D12DD3" w:rsidRDefault="00AA1358" w:rsidP="00AA1358">
      <w:pPr>
        <w:pStyle w:val="Code"/>
        <w:framePr w:wrap="around"/>
      </w:pPr>
      <w:r w:rsidRPr="00D12DD3">
        <w:t>end</w:t>
      </w:r>
      <w:r w:rsidRPr="00D12DD3">
        <w:tab/>
      </w:r>
      <w:r w:rsidRPr="00D12DD3">
        <w:tab/>
      </w:r>
      <w:r w:rsidRPr="00D12DD3">
        <w:tab/>
      </w:r>
      <w:r w:rsidRPr="00D12DD3">
        <w:tab/>
        <w:t xml:space="preserve"> </w:t>
      </w:r>
    </w:p>
    <w:p w14:paraId="271065FD" w14:textId="77777777" w:rsidR="00AA1358" w:rsidRPr="005D53F7" w:rsidRDefault="00AA1358" w:rsidP="00AA1358">
      <w:pPr>
        <w:ind w:left="-1080" w:firstLine="1080"/>
        <w:rPr>
          <w:rFonts w:ascii="Century Gothic" w:hAnsi="Century Gothic"/>
        </w:rPr>
      </w:pPr>
    </w:p>
    <w:p w14:paraId="3B2555CE" w14:textId="77777777" w:rsidR="00AA1358" w:rsidRDefault="00AA1358" w:rsidP="00B94E0C">
      <w:pPr>
        <w:pStyle w:val="Heading2"/>
      </w:pPr>
      <w:r w:rsidRPr="005D53F7">
        <w:t xml:space="preserve">Make </w:t>
      </w:r>
      <w:r>
        <w:t>a sample instance for each</w:t>
      </w:r>
      <w:r w:rsidRPr="005D53F7">
        <w:t xml:space="preserve"> </w:t>
      </w:r>
      <w:r w:rsidRPr="00444703">
        <w:t>sketch</w:t>
      </w:r>
      <w:r>
        <w:t xml:space="preserve"> from the </w:t>
      </w:r>
      <w:r w:rsidRPr="005D53F7">
        <w:t>previous page:</w:t>
      </w:r>
    </w:p>
    <w:p w14:paraId="225990D6" w14:textId="77777777" w:rsidR="00AA1358" w:rsidRPr="005D53F7" w:rsidRDefault="00AA1358" w:rsidP="00AA1358">
      <w:pPr>
        <w:spacing w:line="360" w:lineRule="auto"/>
        <w:ind w:left="-90"/>
        <w:rPr>
          <w:rFonts w:ascii="Century Gothic" w:hAnsi="Century Gothic" w:cs="Trebuchet MS"/>
          <w:color w:val="000000"/>
          <w:sz w:val="28"/>
          <w:szCs w:val="28"/>
        </w:rPr>
      </w:pPr>
    </w:p>
    <w:p w14:paraId="611622C7" w14:textId="35AF5F8A" w:rsidR="00AA1358" w:rsidRDefault="00AA1358" w:rsidP="00AA1358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6"/>
          <w:szCs w:val="36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</w:t>
      </w:r>
      <w:r w:rsidR="000A1C89">
        <w:rPr>
          <w:rFonts w:ascii="Century Gothic" w:hAnsi="Century Gothic" w:cs="Courier New"/>
          <w:b/>
          <w:color w:val="000000"/>
          <w:sz w:val="28"/>
          <w:szCs w:val="28"/>
        </w:rPr>
        <w:t>_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__________________________________</w:t>
      </w:r>
    </w:p>
    <w:p w14:paraId="29411F9C" w14:textId="77777777" w:rsidR="00AA1358" w:rsidRPr="00EB294A" w:rsidRDefault="00AA1358" w:rsidP="00AA1358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6"/>
          <w:szCs w:val="36"/>
        </w:rPr>
      </w:pPr>
    </w:p>
    <w:p w14:paraId="42666C0E" w14:textId="6F6D1914" w:rsidR="00AA1358" w:rsidRDefault="00AA1358" w:rsidP="00AA1358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6"/>
          <w:szCs w:val="36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</w:t>
      </w:r>
      <w:r w:rsidR="000A1C89">
        <w:rPr>
          <w:rFonts w:ascii="Century Gothic" w:hAnsi="Century Gothic" w:cs="Courier New"/>
          <w:b/>
          <w:color w:val="000000"/>
          <w:sz w:val="28"/>
          <w:szCs w:val="28"/>
        </w:rPr>
        <w:t>_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</w:t>
      </w:r>
      <w:r>
        <w:rPr>
          <w:rFonts w:ascii="Century Gothic" w:hAnsi="Century Gothic" w:cs="Courier New"/>
          <w:color w:val="000000"/>
          <w:sz w:val="36"/>
          <w:szCs w:val="36"/>
        </w:rPr>
        <w:t>_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____</w:t>
      </w:r>
    </w:p>
    <w:p w14:paraId="6E4C1A64" w14:textId="77777777" w:rsidR="00AA1358" w:rsidRPr="00EB294A" w:rsidRDefault="00AA1358" w:rsidP="00AA1358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6"/>
          <w:szCs w:val="36"/>
        </w:rPr>
      </w:pPr>
    </w:p>
    <w:p w14:paraId="789D6F34" w14:textId="7B6539B0" w:rsidR="00AA1358" w:rsidRPr="005D53F7" w:rsidRDefault="00AA1358" w:rsidP="00AA1358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28"/>
          <w:szCs w:val="28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</w:t>
      </w:r>
      <w:r w:rsidR="000A1C89">
        <w:rPr>
          <w:rFonts w:ascii="Century Gothic" w:hAnsi="Century Gothic" w:cs="Courier New"/>
          <w:b/>
          <w:color w:val="000000"/>
          <w:sz w:val="28"/>
          <w:szCs w:val="28"/>
        </w:rPr>
        <w:t>_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__________________________________</w:t>
      </w:r>
    </w:p>
    <w:p w14:paraId="269A4A31" w14:textId="083FEA4A" w:rsidR="00AA1358" w:rsidRDefault="00AA1358" w:rsidP="00AA1358">
      <w:pPr>
        <w:widowControl/>
        <w:suppressAutoHyphens w:val="0"/>
        <w:rPr>
          <w:rFonts w:ascii="Century Gothic" w:hAnsi="Century Gothic" w:cs="Courier New"/>
          <w:color w:val="000000"/>
          <w:sz w:val="32"/>
          <w:szCs w:val="32"/>
        </w:rPr>
      </w:pPr>
    </w:p>
    <w:p w14:paraId="170BBF79" w14:textId="77777777" w:rsidR="00AA1358" w:rsidRDefault="00AA1358" w:rsidP="00AA1358">
      <w:pPr>
        <w:widowControl/>
        <w:suppressAutoHyphens w:val="0"/>
        <w:rPr>
          <w:rFonts w:ascii="Century Gothic" w:hAnsi="Century Gothic" w:cs="Courier New"/>
          <w:color w:val="000000"/>
          <w:sz w:val="32"/>
          <w:szCs w:val="32"/>
        </w:rPr>
      </w:pPr>
    </w:p>
    <w:p w14:paraId="089B087B" w14:textId="4D32E3B4" w:rsidR="00305B7A" w:rsidRDefault="00AA1358" w:rsidP="00114EA9">
      <w:pPr>
        <w:widowControl/>
        <w:suppressAutoHyphens w:val="0"/>
        <w:rPr>
          <w:rFonts w:ascii="Century Gothic" w:hAnsi="Century Gothic" w:cs="Courier New"/>
          <w:color w:val="000000"/>
          <w:sz w:val="32"/>
          <w:szCs w:val="32"/>
        </w:rPr>
      </w:pPr>
      <w:r>
        <w:rPr>
          <w:rFonts w:ascii="Century Gothic" w:hAnsi="Century Gothic" w:cs="Courier New"/>
          <w:color w:val="000000"/>
          <w:sz w:val="32"/>
          <w:szCs w:val="32"/>
        </w:rPr>
        <w:br w:type="page"/>
      </w:r>
    </w:p>
    <w:p w14:paraId="722E29D0" w14:textId="77777777" w:rsidR="00DF30C5" w:rsidRDefault="00DF30C5" w:rsidP="00DF30C5">
      <w:pPr>
        <w:pStyle w:val="Heading1"/>
      </w:pPr>
      <w:r>
        <w:lastRenderedPageBreak/>
        <w:t xml:space="preserve">Identifying </w:t>
      </w:r>
      <w:r w:rsidRPr="005D53F7">
        <w:t xml:space="preserve">Animation </w:t>
      </w:r>
      <w:r>
        <w:t xml:space="preserve">Data </w:t>
      </w:r>
      <w:r w:rsidRPr="005D53F7">
        <w:t>Worksheet</w:t>
      </w:r>
    </w:p>
    <w:p w14:paraId="70070D64" w14:textId="77777777" w:rsidR="00DF30C5" w:rsidRPr="00E375B2" w:rsidRDefault="00DF30C5" w:rsidP="00DF30C5"/>
    <w:p w14:paraId="5999A6D8" w14:textId="77777777" w:rsidR="00DF30C5" w:rsidRPr="005D53F7" w:rsidRDefault="00DF30C5" w:rsidP="00DF30C5">
      <w:pPr>
        <w:pStyle w:val="Heading2"/>
      </w:pPr>
      <w:r w:rsidRPr="005D53F7">
        <w:t>Draw a sketch for three distinct moments of the animation</w:t>
      </w:r>
    </w:p>
    <w:p w14:paraId="76A28D7F" w14:textId="77777777" w:rsidR="00DF30C5" w:rsidRPr="005D53F7" w:rsidRDefault="00DF30C5" w:rsidP="00DF30C5">
      <w:pPr>
        <w:ind w:left="-450" w:firstLine="450"/>
        <w:rPr>
          <w:rFonts w:ascii="Century Gothic" w:hAnsi="Century Gothic"/>
          <w:sz w:val="28"/>
          <w:szCs w:val="28"/>
        </w:rPr>
      </w:pPr>
      <w:r w:rsidRPr="005D53F7">
        <w:rPr>
          <w:rFonts w:ascii="Century Gothic" w:hAnsi="Century Gothic"/>
          <w:sz w:val="28"/>
          <w:szCs w:val="28"/>
        </w:rPr>
        <w:tab/>
      </w:r>
      <w:r w:rsidRPr="005D53F7">
        <w:rPr>
          <w:rFonts w:ascii="Century Gothic" w:hAnsi="Century Gothic"/>
          <w:sz w:val="28"/>
          <w:szCs w:val="28"/>
        </w:rPr>
        <w:tab/>
        <w:t xml:space="preserve">              </w:t>
      </w:r>
    </w:p>
    <w:tbl>
      <w:tblPr>
        <w:tblStyle w:val="TableGrid"/>
        <w:tblW w:w="10017" w:type="dxa"/>
        <w:tblInd w:w="101" w:type="dxa"/>
        <w:tblLook w:val="04A0" w:firstRow="1" w:lastRow="0" w:firstColumn="1" w:lastColumn="0" w:noHBand="0" w:noVBand="1"/>
      </w:tblPr>
      <w:tblGrid>
        <w:gridCol w:w="3261"/>
        <w:gridCol w:w="3342"/>
        <w:gridCol w:w="3343"/>
        <w:gridCol w:w="71"/>
      </w:tblGrid>
      <w:tr w:rsidR="00DF30C5" w:rsidRPr="005D53F7" w14:paraId="114B5567" w14:textId="77777777" w:rsidTr="00B47E21">
        <w:trPr>
          <w:trHeight w:val="2816"/>
        </w:trPr>
        <w:tc>
          <w:tcPr>
            <w:tcW w:w="3261" w:type="dxa"/>
            <w:tcBorders>
              <w:bottom w:val="single" w:sz="4" w:space="0" w:color="auto"/>
            </w:tcBorders>
          </w:tcPr>
          <w:p w14:paraId="551B49F4" w14:textId="77777777" w:rsidR="00DF30C5" w:rsidRPr="005D53F7" w:rsidRDefault="00DF30C5" w:rsidP="00B47E21">
            <w:pPr>
              <w:jc w:val="center"/>
              <w:rPr>
                <w:rFonts w:ascii="Century Gothic" w:hAnsi="Century Gothic"/>
              </w:rPr>
            </w:pPr>
          </w:p>
        </w:tc>
        <w:tc>
          <w:tcPr>
            <w:tcW w:w="3342" w:type="dxa"/>
            <w:tcBorders>
              <w:bottom w:val="single" w:sz="4" w:space="0" w:color="auto"/>
            </w:tcBorders>
          </w:tcPr>
          <w:p w14:paraId="12F1098F" w14:textId="77777777" w:rsidR="00DF30C5" w:rsidRPr="005D53F7" w:rsidRDefault="00DF30C5" w:rsidP="00B47E21">
            <w:pPr>
              <w:jc w:val="center"/>
              <w:rPr>
                <w:rFonts w:ascii="Century Gothic" w:hAnsi="Century Gothic"/>
              </w:rPr>
            </w:pPr>
          </w:p>
        </w:tc>
        <w:tc>
          <w:tcPr>
            <w:tcW w:w="3414" w:type="dxa"/>
            <w:gridSpan w:val="2"/>
            <w:tcBorders>
              <w:bottom w:val="single" w:sz="4" w:space="0" w:color="auto"/>
            </w:tcBorders>
          </w:tcPr>
          <w:p w14:paraId="4408665A" w14:textId="77777777" w:rsidR="00DF30C5" w:rsidRPr="005D53F7" w:rsidRDefault="00DF30C5" w:rsidP="00B47E21">
            <w:pPr>
              <w:jc w:val="center"/>
              <w:rPr>
                <w:rFonts w:ascii="Century Gothic" w:hAnsi="Century Gothic"/>
              </w:rPr>
            </w:pPr>
          </w:p>
        </w:tc>
      </w:tr>
      <w:tr w:rsidR="00DF30C5" w:rsidRPr="00EB294A" w14:paraId="070A9103" w14:textId="77777777" w:rsidTr="00B47E21">
        <w:trPr>
          <w:gridAfter w:val="1"/>
          <w:wAfter w:w="71" w:type="dxa"/>
        </w:trPr>
        <w:tc>
          <w:tcPr>
            <w:tcW w:w="3261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12180791" w14:textId="77777777" w:rsidR="00DF30C5" w:rsidRPr="00EB294A" w:rsidRDefault="00DF30C5" w:rsidP="00B47E21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A</w:t>
            </w:r>
          </w:p>
        </w:tc>
        <w:tc>
          <w:tcPr>
            <w:tcW w:w="3342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3EE71387" w14:textId="77777777" w:rsidR="00DF30C5" w:rsidRPr="00EB294A" w:rsidRDefault="00DF30C5" w:rsidP="00B47E21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B</w:t>
            </w:r>
          </w:p>
        </w:tc>
        <w:tc>
          <w:tcPr>
            <w:tcW w:w="3343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41E4F151" w14:textId="77777777" w:rsidR="00DF30C5" w:rsidRPr="00EB294A" w:rsidRDefault="00DF30C5" w:rsidP="00B47E21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C</w:t>
            </w:r>
          </w:p>
        </w:tc>
      </w:tr>
    </w:tbl>
    <w:p w14:paraId="04554F84" w14:textId="77777777" w:rsidR="00F20840" w:rsidRPr="00EB294A" w:rsidRDefault="00F20840" w:rsidP="00F20840">
      <w:pPr>
        <w:rPr>
          <w:rFonts w:ascii="Century Gothic" w:hAnsi="Century Gothic"/>
        </w:rPr>
      </w:pPr>
    </w:p>
    <w:p w14:paraId="79643CC8" w14:textId="77777777" w:rsidR="00E57E3B" w:rsidRPr="00EB294A" w:rsidRDefault="00E57E3B" w:rsidP="00E57E3B">
      <w:pPr>
        <w:pStyle w:val="Heading2"/>
        <w:rPr>
          <w:b/>
        </w:rPr>
      </w:pPr>
      <w:r w:rsidRPr="00EB294A">
        <w:t>What things are changing?</w:t>
      </w:r>
    </w:p>
    <w:tbl>
      <w:tblPr>
        <w:tblW w:w="10057" w:type="dxa"/>
        <w:tblInd w:w="101" w:type="dxa"/>
        <w:tblLayout w:type="fixed"/>
        <w:tblLook w:val="0000" w:firstRow="0" w:lastRow="0" w:firstColumn="0" w:lastColumn="0" w:noHBand="0" w:noVBand="0"/>
      </w:tblPr>
      <w:tblGrid>
        <w:gridCol w:w="2078"/>
        <w:gridCol w:w="7979"/>
      </w:tblGrid>
      <w:tr w:rsidR="00E57E3B" w:rsidRPr="005D53F7" w14:paraId="2DA16283" w14:textId="77777777" w:rsidTr="000007D3"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8D8D8"/>
          </w:tcPr>
          <w:p w14:paraId="157CC16A" w14:textId="77777777" w:rsidR="00E57E3B" w:rsidRPr="005D53F7" w:rsidRDefault="00E57E3B" w:rsidP="000007D3">
            <w:pPr>
              <w:snapToGrid w:val="0"/>
              <w:spacing w:before="40" w:after="40"/>
              <w:jc w:val="center"/>
              <w:rPr>
                <w:rFonts w:ascii="Century Gothic" w:hAnsi="Century Gothic"/>
                <w:b/>
              </w:rPr>
            </w:pPr>
            <w:r w:rsidRPr="005D53F7">
              <w:rPr>
                <w:rFonts w:ascii="Century Gothic" w:hAnsi="Century Gothic"/>
                <w:b/>
              </w:rPr>
              <w:t>Thing</w:t>
            </w:r>
          </w:p>
        </w:tc>
        <w:tc>
          <w:tcPr>
            <w:tcW w:w="7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14:paraId="6E14C39D" w14:textId="77777777" w:rsidR="00E57E3B" w:rsidRPr="005D53F7" w:rsidRDefault="00E57E3B" w:rsidP="000007D3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>
              <w:rPr>
                <w:rFonts w:ascii="Century Gothic" w:hAnsi="Century Gothic"/>
                <w:b/>
              </w:rPr>
              <w:t>Describe how it changes</w:t>
            </w:r>
          </w:p>
        </w:tc>
      </w:tr>
      <w:tr w:rsidR="00E57E3B" w:rsidRPr="005D53F7" w14:paraId="1038965A" w14:textId="77777777" w:rsidTr="000007D3"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34CF476" w14:textId="77777777" w:rsidR="00E57E3B" w:rsidRPr="005D53F7" w:rsidRDefault="00E57E3B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7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A4B2789" w14:textId="77777777" w:rsidR="00E57E3B" w:rsidRPr="005D53F7" w:rsidRDefault="00E57E3B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E57E3B" w:rsidRPr="005D53F7" w14:paraId="36769502" w14:textId="77777777" w:rsidTr="000007D3"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5ECBD88" w14:textId="77777777" w:rsidR="00E57E3B" w:rsidRPr="005D53F7" w:rsidRDefault="00E57E3B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7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62FE525" w14:textId="77777777" w:rsidR="00E57E3B" w:rsidRPr="005D53F7" w:rsidRDefault="00E57E3B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E57E3B" w:rsidRPr="005D53F7" w14:paraId="112D1790" w14:textId="77777777" w:rsidTr="000007D3"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E3F3C06" w14:textId="77777777" w:rsidR="00E57E3B" w:rsidRPr="005D53F7" w:rsidRDefault="00E57E3B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7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AEEAB43" w14:textId="77777777" w:rsidR="00E57E3B" w:rsidRPr="005D53F7" w:rsidRDefault="00E57E3B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E57E3B" w:rsidRPr="005D53F7" w14:paraId="1E8972A7" w14:textId="77777777" w:rsidTr="000007D3"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9EDAA36" w14:textId="77777777" w:rsidR="00E57E3B" w:rsidRPr="005D53F7" w:rsidRDefault="00E57E3B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7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DA7843F" w14:textId="77777777" w:rsidR="00E57E3B" w:rsidRPr="005D53F7" w:rsidRDefault="00E57E3B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</w:tbl>
    <w:p w14:paraId="1A003D9F" w14:textId="77777777" w:rsidR="00E57E3B" w:rsidRDefault="00E57E3B" w:rsidP="00E57E3B">
      <w:pPr>
        <w:rPr>
          <w:rFonts w:ascii="Century Gothic" w:hAnsi="Century Gothic"/>
        </w:rPr>
      </w:pPr>
    </w:p>
    <w:p w14:paraId="1648C525" w14:textId="77777777" w:rsidR="00E57E3B" w:rsidRPr="005D53F7" w:rsidRDefault="00E57E3B" w:rsidP="00E57E3B">
      <w:pPr>
        <w:rPr>
          <w:rFonts w:ascii="Century Gothic" w:hAnsi="Century Gothic"/>
        </w:rPr>
      </w:pPr>
    </w:p>
    <w:p w14:paraId="00BFE1C1" w14:textId="77777777" w:rsidR="00E57E3B" w:rsidRPr="005D53F7" w:rsidRDefault="00E57E3B" w:rsidP="00E57E3B">
      <w:pPr>
        <w:pStyle w:val="Heading2"/>
        <w:rPr>
          <w:b/>
        </w:rPr>
      </w:pPr>
      <w:r w:rsidRPr="005D53F7">
        <w:t>What fields do you need to represent the things that change?</w:t>
      </w:r>
    </w:p>
    <w:tbl>
      <w:tblPr>
        <w:tblW w:w="10057" w:type="dxa"/>
        <w:tblInd w:w="101" w:type="dxa"/>
        <w:tblLayout w:type="fixed"/>
        <w:tblLook w:val="0000" w:firstRow="0" w:lastRow="0" w:firstColumn="0" w:lastColumn="0" w:noHBand="0" w:noVBand="0"/>
      </w:tblPr>
      <w:tblGrid>
        <w:gridCol w:w="4687"/>
        <w:gridCol w:w="5370"/>
      </w:tblGrid>
      <w:tr w:rsidR="00E57E3B" w:rsidRPr="005D53F7" w14:paraId="27FF7EEA" w14:textId="77777777" w:rsidTr="000007D3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8D8D8"/>
          </w:tcPr>
          <w:p w14:paraId="5C445D43" w14:textId="77777777" w:rsidR="00E57E3B" w:rsidRPr="005D53F7" w:rsidRDefault="00E57E3B" w:rsidP="000007D3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 w:rsidRPr="005D53F7">
              <w:rPr>
                <w:rFonts w:ascii="Century Gothic" w:hAnsi="Century Gothic"/>
                <w:b/>
              </w:rPr>
              <w:t xml:space="preserve">Field name </w:t>
            </w:r>
            <w:r w:rsidRPr="005D53F7">
              <w:rPr>
                <w:rFonts w:ascii="Century Gothic" w:hAnsi="Century Gothic"/>
              </w:rPr>
              <w:t>(dangerX, score, playerIMG…)</w:t>
            </w:r>
          </w:p>
        </w:tc>
        <w:tc>
          <w:tcPr>
            <w:tcW w:w="5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14:paraId="45BABD5D" w14:textId="77777777" w:rsidR="00E57E3B" w:rsidRPr="005D53F7" w:rsidRDefault="00E57E3B" w:rsidP="000007D3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 w:rsidRPr="005D53F7">
              <w:rPr>
                <w:rFonts w:ascii="Century Gothic" w:hAnsi="Century Gothic"/>
                <w:b/>
              </w:rPr>
              <w:t xml:space="preserve">Datatype </w:t>
            </w:r>
            <w:r w:rsidRPr="005D53F7">
              <w:rPr>
                <w:rFonts w:ascii="Century Gothic" w:hAnsi="Century Gothic"/>
              </w:rPr>
              <w:t>(Number, String, Image, Boolean…)</w:t>
            </w:r>
          </w:p>
        </w:tc>
      </w:tr>
      <w:tr w:rsidR="00E57E3B" w:rsidRPr="005D53F7" w14:paraId="467AD9FB" w14:textId="77777777" w:rsidTr="000007D3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FB4A097" w14:textId="77777777" w:rsidR="00E57E3B" w:rsidRPr="005D53F7" w:rsidRDefault="00E57E3B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F818292" w14:textId="77777777" w:rsidR="00E57E3B" w:rsidRPr="005D53F7" w:rsidRDefault="00E57E3B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E57E3B" w:rsidRPr="005D53F7" w14:paraId="0752535B" w14:textId="77777777" w:rsidTr="000007D3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2093BD6" w14:textId="77777777" w:rsidR="00E57E3B" w:rsidRPr="005D53F7" w:rsidRDefault="00E57E3B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7496FC9" w14:textId="77777777" w:rsidR="00E57E3B" w:rsidRPr="005D53F7" w:rsidRDefault="00E57E3B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E57E3B" w:rsidRPr="005D53F7" w14:paraId="662FEB3F" w14:textId="77777777" w:rsidTr="000007D3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C547BA8" w14:textId="77777777" w:rsidR="00E57E3B" w:rsidRPr="005D53F7" w:rsidRDefault="00E57E3B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018E5AD" w14:textId="77777777" w:rsidR="00E57E3B" w:rsidRPr="005D53F7" w:rsidRDefault="00E57E3B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E57E3B" w:rsidRPr="005D53F7" w14:paraId="11329062" w14:textId="77777777" w:rsidTr="000007D3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760C214" w14:textId="77777777" w:rsidR="00E57E3B" w:rsidRPr="005D53F7" w:rsidRDefault="00E57E3B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6024C36" w14:textId="77777777" w:rsidR="00E57E3B" w:rsidRPr="005D53F7" w:rsidRDefault="00E57E3B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</w:tbl>
    <w:p w14:paraId="64CEA6FF" w14:textId="77777777" w:rsidR="00DF30C5" w:rsidRDefault="00DF30C5" w:rsidP="00DF30C5">
      <w:pPr>
        <w:rPr>
          <w:rFonts w:ascii="Century Gothic" w:hAnsi="Century Gothic"/>
        </w:rPr>
      </w:pPr>
    </w:p>
    <w:p w14:paraId="66E96152" w14:textId="77777777" w:rsidR="00DF30C5" w:rsidRDefault="00DF30C5" w:rsidP="00DF30C5">
      <w:pPr>
        <w:widowControl/>
        <w:suppressAutoHyphens w:val="0"/>
        <w:jc w:val="center"/>
        <w:rPr>
          <w:rFonts w:ascii="Century Gothic" w:hAnsi="Century Gothic" w:cs="Trebuchet MS"/>
          <w:color w:val="000000"/>
          <w:sz w:val="28"/>
          <w:szCs w:val="28"/>
        </w:rPr>
      </w:pPr>
    </w:p>
    <w:p w14:paraId="22477B14" w14:textId="77777777" w:rsidR="00DF30C5" w:rsidRDefault="00DF30C5" w:rsidP="00DF30C5">
      <w:pPr>
        <w:widowControl/>
        <w:suppressAutoHyphens w:val="0"/>
        <w:jc w:val="center"/>
        <w:rPr>
          <w:rFonts w:ascii="Century Gothic" w:hAnsi="Century Gothic" w:cs="Trebuchet MS"/>
          <w:color w:val="000000"/>
          <w:sz w:val="28"/>
          <w:szCs w:val="28"/>
        </w:rPr>
      </w:pPr>
    </w:p>
    <w:p w14:paraId="2B498482" w14:textId="77777777" w:rsidR="00DF30C5" w:rsidRDefault="00DF30C5" w:rsidP="00DF30C5">
      <w:pPr>
        <w:widowControl/>
        <w:suppressAutoHyphens w:val="0"/>
        <w:jc w:val="center"/>
        <w:rPr>
          <w:rFonts w:ascii="Century Gothic" w:hAnsi="Century Gothic" w:cs="Trebuchet MS"/>
          <w:color w:val="000000"/>
          <w:sz w:val="28"/>
          <w:szCs w:val="28"/>
        </w:rPr>
      </w:pPr>
    </w:p>
    <w:p w14:paraId="3E6D4BB0" w14:textId="77777777" w:rsidR="00DF30C5" w:rsidRDefault="00DF30C5" w:rsidP="00DF30C5">
      <w:pPr>
        <w:widowControl/>
        <w:suppressAutoHyphens w:val="0"/>
        <w:jc w:val="center"/>
        <w:rPr>
          <w:rFonts w:ascii="Century Gothic" w:hAnsi="Century Gothic" w:cs="Trebuchet MS"/>
          <w:color w:val="000000"/>
          <w:sz w:val="28"/>
          <w:szCs w:val="28"/>
        </w:rPr>
      </w:pPr>
    </w:p>
    <w:p w14:paraId="01FD7E53" w14:textId="77777777" w:rsidR="00DF30C5" w:rsidRDefault="00DF30C5" w:rsidP="00DF30C5">
      <w:pPr>
        <w:widowControl/>
        <w:suppressAutoHyphens w:val="0"/>
        <w:jc w:val="center"/>
        <w:rPr>
          <w:rFonts w:ascii="Century Gothic" w:hAnsi="Century Gothic" w:cs="Trebuchet MS"/>
          <w:color w:val="000000"/>
          <w:sz w:val="28"/>
          <w:szCs w:val="28"/>
        </w:rPr>
      </w:pPr>
    </w:p>
    <w:p w14:paraId="74E3F264" w14:textId="77777777" w:rsidR="00DF30C5" w:rsidRDefault="00DF30C5" w:rsidP="00DF30C5">
      <w:pPr>
        <w:widowControl/>
        <w:suppressAutoHyphens w:val="0"/>
        <w:jc w:val="center"/>
        <w:rPr>
          <w:rFonts w:ascii="Century Gothic" w:hAnsi="Century Gothic" w:cs="Trebuchet MS"/>
          <w:color w:val="000000"/>
          <w:sz w:val="28"/>
          <w:szCs w:val="28"/>
        </w:rPr>
      </w:pPr>
    </w:p>
    <w:p w14:paraId="67D6E807" w14:textId="77777777" w:rsidR="00DF30C5" w:rsidRDefault="00DF30C5" w:rsidP="00DF30C5">
      <w:pPr>
        <w:widowControl/>
        <w:suppressAutoHyphens w:val="0"/>
        <w:jc w:val="center"/>
        <w:rPr>
          <w:rFonts w:ascii="Century Gothic" w:hAnsi="Century Gothic" w:cs="Trebuchet MS"/>
          <w:color w:val="000000"/>
          <w:sz w:val="28"/>
          <w:szCs w:val="28"/>
        </w:rPr>
      </w:pPr>
      <w:r>
        <w:rPr>
          <w:rFonts w:ascii="Century Gothic" w:hAnsi="Century Gothic" w:cs="Trebuchet MS"/>
          <w:color w:val="000000"/>
          <w:sz w:val="28"/>
          <w:szCs w:val="28"/>
        </w:rPr>
        <w:t>(worksheet continues on the next page)</w:t>
      </w:r>
    </w:p>
    <w:p w14:paraId="3A90557F" w14:textId="77777777" w:rsidR="00DF30C5" w:rsidRDefault="00DF30C5" w:rsidP="00DF30C5">
      <w:pPr>
        <w:widowControl/>
        <w:suppressAutoHyphens w:val="0"/>
        <w:rPr>
          <w:rFonts w:ascii="Century Gothic" w:hAnsi="Century Gothic" w:cs="Trebuchet MS"/>
          <w:color w:val="000000"/>
          <w:sz w:val="28"/>
          <w:szCs w:val="28"/>
        </w:rPr>
      </w:pPr>
      <w:r>
        <w:rPr>
          <w:rFonts w:ascii="Century Gothic" w:hAnsi="Century Gothic" w:cs="Trebuchet MS"/>
          <w:color w:val="000000"/>
          <w:sz w:val="28"/>
          <w:szCs w:val="28"/>
        </w:rPr>
        <w:br w:type="page"/>
      </w:r>
    </w:p>
    <w:p w14:paraId="4E2CB3C4" w14:textId="77777777" w:rsidR="00DF30C5" w:rsidRPr="005D53F7" w:rsidRDefault="00DF30C5" w:rsidP="00DF30C5">
      <w:pPr>
        <w:pStyle w:val="Heading2"/>
      </w:pPr>
      <w:r>
        <w:lastRenderedPageBreak/>
        <w:t>Define the Data Structure</w:t>
      </w:r>
    </w:p>
    <w:p w14:paraId="23F93CBF" w14:textId="77777777" w:rsidR="00DF30C5" w:rsidRPr="005D53F7" w:rsidRDefault="00DF30C5" w:rsidP="00DF30C5">
      <w:pPr>
        <w:spacing w:line="360" w:lineRule="auto"/>
        <w:rPr>
          <w:rFonts w:ascii="Century Gothic" w:hAnsi="Century Gothic" w:cs="Trebuchet MS"/>
          <w:color w:val="000000"/>
          <w:sz w:val="36"/>
          <w:szCs w:val="36"/>
        </w:rPr>
      </w:pPr>
    </w:p>
    <w:p w14:paraId="2B9C3D5C" w14:textId="77777777" w:rsidR="00DF30C5" w:rsidRPr="00D12DD3" w:rsidRDefault="00DF30C5" w:rsidP="00DF30C5">
      <w:pPr>
        <w:pStyle w:val="Code"/>
        <w:framePr w:wrap="around"/>
      </w:pPr>
      <w:r w:rsidRPr="00D12DD3">
        <w:t># a _________</w:t>
      </w:r>
      <w:r w:rsidRPr="00D12DD3">
        <w:rPr>
          <w:b/>
        </w:rPr>
        <w:t xml:space="preserve">State </w:t>
      </w:r>
      <w:r w:rsidRPr="00D12DD3">
        <w:t>is</w:t>
      </w:r>
      <w:r w:rsidRPr="00D12DD3">
        <w:rPr>
          <w:b/>
        </w:rPr>
        <w:t xml:space="preserve"> </w:t>
      </w:r>
      <w:r w:rsidRPr="00D12DD3">
        <w:t>________________________</w:t>
      </w:r>
    </w:p>
    <w:p w14:paraId="23EAC153" w14:textId="77777777" w:rsidR="00DF30C5" w:rsidRPr="00D12DD3" w:rsidRDefault="00DF30C5" w:rsidP="00DF30C5">
      <w:pPr>
        <w:pStyle w:val="Code"/>
        <w:framePr w:wrap="around"/>
      </w:pPr>
    </w:p>
    <w:p w14:paraId="00074AE6" w14:textId="77777777" w:rsidR="00DF30C5" w:rsidRPr="00D12DD3" w:rsidRDefault="00DF30C5" w:rsidP="00DF30C5">
      <w:pPr>
        <w:pStyle w:val="Code"/>
        <w:framePr w:wrap="around"/>
      </w:pPr>
      <w:r w:rsidRPr="00D12DD3">
        <w:t>data _________</w:t>
      </w:r>
      <w:r w:rsidRPr="00D12DD3">
        <w:rPr>
          <w:b/>
        </w:rPr>
        <w:t>State</w:t>
      </w:r>
      <w:r w:rsidRPr="00D12DD3">
        <w:t>:</w:t>
      </w:r>
    </w:p>
    <w:p w14:paraId="32D10072" w14:textId="77777777" w:rsidR="00DF30C5" w:rsidRPr="00D12DD3" w:rsidRDefault="00DF30C5" w:rsidP="00DF30C5">
      <w:pPr>
        <w:pStyle w:val="Code"/>
        <w:framePr w:wrap="around"/>
      </w:pPr>
    </w:p>
    <w:p w14:paraId="170AD34F" w14:textId="77777777" w:rsidR="00DF30C5" w:rsidRPr="00D12DD3" w:rsidRDefault="00DF30C5" w:rsidP="00DF30C5">
      <w:pPr>
        <w:pStyle w:val="Code"/>
        <w:framePr w:wrap="around"/>
      </w:pPr>
      <w:r w:rsidRPr="00D12DD3">
        <w:t>| __________(_________________________________</w:t>
      </w:r>
    </w:p>
    <w:p w14:paraId="1559402A" w14:textId="77777777" w:rsidR="00DF30C5" w:rsidRPr="00D12DD3" w:rsidRDefault="00DF30C5" w:rsidP="00DF30C5">
      <w:pPr>
        <w:pStyle w:val="Code"/>
        <w:framePr w:wrap="around"/>
      </w:pPr>
      <w:r w:rsidRPr="00D12DD3">
        <w:t xml:space="preserve"> </w:t>
      </w:r>
      <w:r w:rsidRPr="00D12DD3">
        <w:tab/>
      </w:r>
      <w:r w:rsidRPr="00D12DD3">
        <w:tab/>
        <w:t xml:space="preserve">            </w:t>
      </w:r>
    </w:p>
    <w:p w14:paraId="1BFF4328" w14:textId="77777777" w:rsidR="00DF30C5" w:rsidRPr="00D12DD3" w:rsidRDefault="00DF30C5" w:rsidP="00DF30C5">
      <w:pPr>
        <w:pStyle w:val="Code"/>
        <w:framePr w:wrap="around"/>
      </w:pPr>
      <w:r w:rsidRPr="00D12DD3">
        <w:t xml:space="preserve">             _________________________________ </w:t>
      </w:r>
    </w:p>
    <w:p w14:paraId="2AC01C57" w14:textId="77777777" w:rsidR="00DF30C5" w:rsidRPr="00D12DD3" w:rsidRDefault="00DF30C5" w:rsidP="00DF30C5">
      <w:pPr>
        <w:pStyle w:val="Code"/>
        <w:framePr w:wrap="around"/>
      </w:pPr>
    </w:p>
    <w:p w14:paraId="270C0209" w14:textId="77777777" w:rsidR="00DF30C5" w:rsidRPr="00D12DD3" w:rsidRDefault="00DF30C5" w:rsidP="00DF30C5">
      <w:pPr>
        <w:pStyle w:val="Code"/>
        <w:framePr w:wrap="around"/>
      </w:pPr>
      <w:r w:rsidRPr="00D12DD3">
        <w:t xml:space="preserve">          </w:t>
      </w:r>
      <w:r>
        <w:t xml:space="preserve">   </w:t>
      </w:r>
      <w:r w:rsidRPr="00D12DD3">
        <w:t>_________________________________</w:t>
      </w:r>
    </w:p>
    <w:p w14:paraId="12B6D13D" w14:textId="77777777" w:rsidR="00DF30C5" w:rsidRPr="00D12DD3" w:rsidRDefault="00DF30C5" w:rsidP="00DF30C5">
      <w:pPr>
        <w:pStyle w:val="Code"/>
        <w:framePr w:wrap="around"/>
      </w:pPr>
    </w:p>
    <w:p w14:paraId="0A85CCF5" w14:textId="77777777" w:rsidR="00DF30C5" w:rsidRPr="00D12DD3" w:rsidRDefault="00DF30C5" w:rsidP="00DF30C5">
      <w:pPr>
        <w:pStyle w:val="Code"/>
        <w:framePr w:wrap="around"/>
      </w:pPr>
      <w:r w:rsidRPr="00D12DD3">
        <w:tab/>
      </w:r>
      <w:r w:rsidRPr="00D12DD3">
        <w:tab/>
      </w:r>
      <w:r>
        <w:t xml:space="preserve">      </w:t>
      </w:r>
      <w:r w:rsidRPr="00D12DD3">
        <w:t>________________________________)</w:t>
      </w:r>
    </w:p>
    <w:p w14:paraId="4A148488" w14:textId="77777777" w:rsidR="00DF30C5" w:rsidRPr="00D12DD3" w:rsidRDefault="00DF30C5" w:rsidP="00DF30C5">
      <w:pPr>
        <w:pStyle w:val="Code"/>
        <w:framePr w:wrap="around"/>
      </w:pPr>
      <w:r w:rsidRPr="00D12DD3">
        <w:t>end</w:t>
      </w:r>
      <w:r w:rsidRPr="00D12DD3">
        <w:tab/>
      </w:r>
      <w:r w:rsidRPr="00D12DD3">
        <w:tab/>
      </w:r>
      <w:r w:rsidRPr="00D12DD3">
        <w:tab/>
      </w:r>
      <w:r w:rsidRPr="00D12DD3">
        <w:tab/>
        <w:t xml:space="preserve"> </w:t>
      </w:r>
    </w:p>
    <w:p w14:paraId="102D31B9" w14:textId="77777777" w:rsidR="00DF30C5" w:rsidRPr="005D53F7" w:rsidRDefault="00DF30C5" w:rsidP="00DF30C5">
      <w:pPr>
        <w:ind w:left="-1080" w:firstLine="1080"/>
        <w:rPr>
          <w:rFonts w:ascii="Century Gothic" w:hAnsi="Century Gothic"/>
        </w:rPr>
      </w:pPr>
    </w:p>
    <w:p w14:paraId="30D9314B" w14:textId="77777777" w:rsidR="00DF30C5" w:rsidRDefault="00DF30C5" w:rsidP="00DF30C5">
      <w:pPr>
        <w:pStyle w:val="Heading2"/>
      </w:pPr>
      <w:r w:rsidRPr="005D53F7">
        <w:t xml:space="preserve">Make </w:t>
      </w:r>
      <w:r>
        <w:t>a sample instance for each</w:t>
      </w:r>
      <w:r w:rsidRPr="005D53F7">
        <w:t xml:space="preserve"> </w:t>
      </w:r>
      <w:r w:rsidRPr="00444703">
        <w:t>sketch</w:t>
      </w:r>
      <w:r>
        <w:t xml:space="preserve"> from the </w:t>
      </w:r>
      <w:r w:rsidRPr="005D53F7">
        <w:t>previous page:</w:t>
      </w:r>
    </w:p>
    <w:p w14:paraId="1744CEBC" w14:textId="77777777" w:rsidR="00DF30C5" w:rsidRPr="005D53F7" w:rsidRDefault="00DF30C5" w:rsidP="00DF30C5">
      <w:pPr>
        <w:spacing w:line="360" w:lineRule="auto"/>
        <w:ind w:left="-90"/>
        <w:rPr>
          <w:rFonts w:ascii="Century Gothic" w:hAnsi="Century Gothic" w:cs="Trebuchet MS"/>
          <w:color w:val="000000"/>
          <w:sz w:val="28"/>
          <w:szCs w:val="28"/>
        </w:rPr>
      </w:pPr>
    </w:p>
    <w:p w14:paraId="45BBB686" w14:textId="73600CB8" w:rsidR="00DF30C5" w:rsidRDefault="00DF30C5" w:rsidP="00DF30C5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6"/>
          <w:szCs w:val="36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</w:t>
      </w:r>
      <w:r w:rsidR="000A1C89">
        <w:rPr>
          <w:rFonts w:ascii="Century Gothic" w:hAnsi="Century Gothic" w:cs="Courier New"/>
          <w:b/>
          <w:color w:val="000000"/>
          <w:sz w:val="28"/>
          <w:szCs w:val="28"/>
        </w:rPr>
        <w:t>_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__________________________________</w:t>
      </w:r>
    </w:p>
    <w:p w14:paraId="4D55FD4F" w14:textId="77777777" w:rsidR="00DF30C5" w:rsidRPr="00EB294A" w:rsidRDefault="00DF30C5" w:rsidP="00DF30C5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6"/>
          <w:szCs w:val="36"/>
        </w:rPr>
      </w:pPr>
    </w:p>
    <w:p w14:paraId="76E3963D" w14:textId="6FDE0862" w:rsidR="00DF30C5" w:rsidRDefault="00DF30C5" w:rsidP="00DF30C5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6"/>
          <w:szCs w:val="36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</w:t>
      </w:r>
      <w:r w:rsidR="000A1C89">
        <w:rPr>
          <w:rFonts w:ascii="Century Gothic" w:hAnsi="Century Gothic" w:cs="Courier New"/>
          <w:b/>
          <w:color w:val="000000"/>
          <w:sz w:val="28"/>
          <w:szCs w:val="28"/>
        </w:rPr>
        <w:t>_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</w:t>
      </w:r>
      <w:r>
        <w:rPr>
          <w:rFonts w:ascii="Century Gothic" w:hAnsi="Century Gothic" w:cs="Courier New"/>
          <w:color w:val="000000"/>
          <w:sz w:val="36"/>
          <w:szCs w:val="36"/>
        </w:rPr>
        <w:t>_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____</w:t>
      </w:r>
    </w:p>
    <w:p w14:paraId="14079A7F" w14:textId="77777777" w:rsidR="00DF30C5" w:rsidRPr="00EB294A" w:rsidRDefault="00DF30C5" w:rsidP="00DF30C5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6"/>
          <w:szCs w:val="36"/>
        </w:rPr>
      </w:pPr>
    </w:p>
    <w:p w14:paraId="02BEC931" w14:textId="46994C61" w:rsidR="00DF30C5" w:rsidRPr="005D53F7" w:rsidRDefault="00DF30C5" w:rsidP="00DF30C5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28"/>
          <w:szCs w:val="28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</w:t>
      </w:r>
      <w:r w:rsidR="000A1C89">
        <w:rPr>
          <w:rFonts w:ascii="Century Gothic" w:hAnsi="Century Gothic" w:cs="Courier New"/>
          <w:b/>
          <w:color w:val="000000"/>
          <w:sz w:val="28"/>
          <w:szCs w:val="28"/>
        </w:rPr>
        <w:t>_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__________________________________</w:t>
      </w:r>
    </w:p>
    <w:p w14:paraId="6C39021D" w14:textId="77777777" w:rsidR="00DF30C5" w:rsidRDefault="00DF30C5" w:rsidP="00DF30C5">
      <w:pPr>
        <w:widowControl/>
        <w:suppressAutoHyphens w:val="0"/>
        <w:rPr>
          <w:rFonts w:ascii="Century Gothic" w:hAnsi="Century Gothic" w:cs="Courier New"/>
          <w:color w:val="000000"/>
          <w:sz w:val="32"/>
          <w:szCs w:val="32"/>
        </w:rPr>
      </w:pPr>
    </w:p>
    <w:p w14:paraId="6212FDE8" w14:textId="77777777" w:rsidR="00DF30C5" w:rsidRDefault="00DF30C5" w:rsidP="00DF30C5">
      <w:pPr>
        <w:widowControl/>
        <w:suppressAutoHyphens w:val="0"/>
        <w:rPr>
          <w:rFonts w:ascii="Century Gothic" w:hAnsi="Century Gothic" w:cs="Courier New"/>
          <w:color w:val="000000"/>
          <w:sz w:val="32"/>
          <w:szCs w:val="32"/>
        </w:rPr>
      </w:pPr>
    </w:p>
    <w:p w14:paraId="48229801" w14:textId="5AA246F6" w:rsidR="00DF30C5" w:rsidRPr="00EB294A" w:rsidRDefault="00DF30C5" w:rsidP="00114EA9">
      <w:pPr>
        <w:widowControl/>
        <w:suppressAutoHyphens w:val="0"/>
        <w:rPr>
          <w:rFonts w:ascii="Century Gothic" w:hAnsi="Century Gothic" w:cs="Courier New"/>
          <w:color w:val="000000"/>
          <w:sz w:val="32"/>
          <w:szCs w:val="32"/>
        </w:rPr>
      </w:pPr>
      <w:r>
        <w:rPr>
          <w:rFonts w:ascii="Century Gothic" w:hAnsi="Century Gothic" w:cs="Courier New"/>
          <w:color w:val="000000"/>
          <w:sz w:val="32"/>
          <w:szCs w:val="32"/>
        </w:rPr>
        <w:br w:type="page"/>
      </w:r>
    </w:p>
    <w:p w14:paraId="1E5A6025" w14:textId="39398EEF" w:rsidR="00DF4DFB" w:rsidRPr="00C61059" w:rsidRDefault="00444703" w:rsidP="00B94E0C">
      <w:pPr>
        <w:pStyle w:val="Heading1"/>
      </w:pPr>
      <w:r>
        <w:lastRenderedPageBreak/>
        <w:t>Unit</w:t>
      </w:r>
      <w:r w:rsidR="00DF4DFB" w:rsidRPr="00C61059">
        <w:t xml:space="preserve"> </w:t>
      </w:r>
      <w:r w:rsidR="006521AF">
        <w:t>4</w:t>
      </w:r>
    </w:p>
    <w:p w14:paraId="0C2727C3" w14:textId="77777777" w:rsidR="00DF4DFB" w:rsidRDefault="00DF4DFB" w:rsidP="00DF4DFB">
      <w:pPr>
        <w:pBdr>
          <w:bottom w:val="single" w:sz="8" w:space="1" w:color="000000"/>
        </w:pBdr>
      </w:pPr>
    </w:p>
    <w:p w14:paraId="552D1FC8" w14:textId="77777777" w:rsidR="00DF4DFB" w:rsidRDefault="00DF4DFB" w:rsidP="00DF4DFB"/>
    <w:p w14:paraId="3F29217C" w14:textId="77777777" w:rsidR="00DF4DFB" w:rsidRDefault="00DF4DFB" w:rsidP="00DF4DFB">
      <w:pPr>
        <w:pBdr>
          <w:bottom w:val="single" w:sz="8" w:space="1" w:color="000000"/>
        </w:pBdr>
      </w:pPr>
    </w:p>
    <w:p w14:paraId="27F6661E" w14:textId="77777777" w:rsidR="00DF4DFB" w:rsidRDefault="00DF4DFB" w:rsidP="00DF4DFB"/>
    <w:p w14:paraId="32B85F19" w14:textId="77777777" w:rsidR="00DF4DFB" w:rsidRDefault="00DF4DFB" w:rsidP="00DF4DFB">
      <w:pPr>
        <w:pBdr>
          <w:bottom w:val="single" w:sz="8" w:space="1" w:color="000000"/>
        </w:pBdr>
      </w:pPr>
    </w:p>
    <w:p w14:paraId="6624FF85" w14:textId="77777777" w:rsidR="00DF4DFB" w:rsidRDefault="00DF4DFB" w:rsidP="00DF4DFB"/>
    <w:p w14:paraId="346B8F6C" w14:textId="77777777" w:rsidR="00DF4DFB" w:rsidRDefault="00DF4DFB" w:rsidP="00DF4DFB">
      <w:pPr>
        <w:pBdr>
          <w:bottom w:val="single" w:sz="8" w:space="1" w:color="000000"/>
        </w:pBdr>
      </w:pPr>
    </w:p>
    <w:p w14:paraId="1D69F09D" w14:textId="77777777" w:rsidR="00DF4DFB" w:rsidRDefault="00DF4DFB" w:rsidP="00DF4DFB"/>
    <w:p w14:paraId="04406A5D" w14:textId="77777777" w:rsidR="00DF4DFB" w:rsidRDefault="00DF4DFB" w:rsidP="00DF4DFB">
      <w:pPr>
        <w:pBdr>
          <w:bottom w:val="single" w:sz="8" w:space="1" w:color="000000"/>
        </w:pBdr>
      </w:pPr>
    </w:p>
    <w:p w14:paraId="363D3585" w14:textId="77777777" w:rsidR="00DF4DFB" w:rsidRDefault="00DF4DFB" w:rsidP="00DF4DFB"/>
    <w:p w14:paraId="653B10F2" w14:textId="77777777" w:rsidR="00DF4DFB" w:rsidRDefault="00DF4DFB" w:rsidP="00DF4DFB">
      <w:pPr>
        <w:pBdr>
          <w:bottom w:val="single" w:sz="8" w:space="1" w:color="000000"/>
        </w:pBdr>
      </w:pPr>
    </w:p>
    <w:p w14:paraId="260607C1" w14:textId="77777777" w:rsidR="00DF4DFB" w:rsidRDefault="00DF4DFB" w:rsidP="00DF4DFB"/>
    <w:p w14:paraId="506449E9" w14:textId="77777777" w:rsidR="00DF4DFB" w:rsidRDefault="00DF4DFB" w:rsidP="00DF4DFB">
      <w:pPr>
        <w:pBdr>
          <w:bottom w:val="single" w:sz="8" w:space="1" w:color="000000"/>
        </w:pBdr>
      </w:pPr>
    </w:p>
    <w:p w14:paraId="32743E78" w14:textId="77777777" w:rsidR="00DF4DFB" w:rsidRDefault="00DF4DFB" w:rsidP="00DF4DFB"/>
    <w:p w14:paraId="308D5EBB" w14:textId="77777777" w:rsidR="00DF4DFB" w:rsidRDefault="00DF4DFB" w:rsidP="00DF4DFB">
      <w:pPr>
        <w:pBdr>
          <w:bottom w:val="single" w:sz="8" w:space="1" w:color="000000"/>
        </w:pBdr>
      </w:pPr>
    </w:p>
    <w:p w14:paraId="3A77FD4E" w14:textId="77777777" w:rsidR="00DF4DFB" w:rsidRDefault="00DF4DFB" w:rsidP="00DF4DFB"/>
    <w:p w14:paraId="283D7D38" w14:textId="77777777" w:rsidR="00DF4DFB" w:rsidRDefault="00DF4DFB" w:rsidP="00DF4DFB">
      <w:pPr>
        <w:pBdr>
          <w:bottom w:val="single" w:sz="8" w:space="1" w:color="000000"/>
        </w:pBdr>
      </w:pPr>
    </w:p>
    <w:p w14:paraId="59F985B0" w14:textId="77777777" w:rsidR="00DF4DFB" w:rsidRDefault="00DF4DFB" w:rsidP="00DF4DFB"/>
    <w:p w14:paraId="548AA18E" w14:textId="77777777" w:rsidR="00DF4DFB" w:rsidRDefault="00DF4DFB" w:rsidP="00DF4DFB">
      <w:pPr>
        <w:pBdr>
          <w:bottom w:val="single" w:sz="8" w:space="1" w:color="000000"/>
        </w:pBdr>
      </w:pPr>
    </w:p>
    <w:p w14:paraId="65649EA6" w14:textId="77777777" w:rsidR="00DF4DFB" w:rsidRDefault="00DF4DFB" w:rsidP="00DF4DFB"/>
    <w:p w14:paraId="60272CE1" w14:textId="77777777" w:rsidR="00DF4DFB" w:rsidRDefault="00DF4DFB" w:rsidP="00DF4DFB">
      <w:pPr>
        <w:pBdr>
          <w:bottom w:val="single" w:sz="8" w:space="1" w:color="000000"/>
        </w:pBdr>
      </w:pPr>
    </w:p>
    <w:p w14:paraId="59F1A720" w14:textId="77777777" w:rsidR="00DF4DFB" w:rsidRDefault="00DF4DFB" w:rsidP="00DF4DFB"/>
    <w:p w14:paraId="26A56C57" w14:textId="77777777" w:rsidR="00DF4DFB" w:rsidRDefault="00DF4DFB" w:rsidP="00DF4DFB">
      <w:pPr>
        <w:pBdr>
          <w:bottom w:val="single" w:sz="8" w:space="1" w:color="000000"/>
        </w:pBdr>
      </w:pPr>
    </w:p>
    <w:p w14:paraId="333A06CB" w14:textId="77777777" w:rsidR="00DF4DFB" w:rsidRDefault="00DF4DFB" w:rsidP="00DF4DFB"/>
    <w:p w14:paraId="542374A2" w14:textId="77777777" w:rsidR="00DF4DFB" w:rsidRDefault="00DF4DFB" w:rsidP="00DF4DFB">
      <w:pPr>
        <w:pBdr>
          <w:bottom w:val="single" w:sz="8" w:space="1" w:color="000000"/>
        </w:pBdr>
      </w:pPr>
    </w:p>
    <w:p w14:paraId="6F3E515A" w14:textId="77777777" w:rsidR="00DF4DFB" w:rsidRDefault="00DF4DFB" w:rsidP="00DF4DFB"/>
    <w:p w14:paraId="44C3D61E" w14:textId="77777777" w:rsidR="00DF4DFB" w:rsidRDefault="00DF4DFB" w:rsidP="00DF4DFB">
      <w:pPr>
        <w:pBdr>
          <w:bottom w:val="single" w:sz="8" w:space="1" w:color="000000"/>
        </w:pBdr>
      </w:pPr>
    </w:p>
    <w:p w14:paraId="27FA1072" w14:textId="77777777" w:rsidR="00DF4DFB" w:rsidRDefault="00DF4DFB" w:rsidP="00DF4DFB"/>
    <w:p w14:paraId="3F55AD32" w14:textId="77777777" w:rsidR="00DF4DFB" w:rsidRDefault="00DF4DFB" w:rsidP="00DF4DFB">
      <w:pPr>
        <w:pBdr>
          <w:bottom w:val="single" w:sz="8" w:space="1" w:color="000000"/>
        </w:pBdr>
      </w:pPr>
    </w:p>
    <w:p w14:paraId="54E23174" w14:textId="77777777" w:rsidR="00DF4DFB" w:rsidRDefault="00DF4DFB" w:rsidP="00DF4DFB"/>
    <w:p w14:paraId="04900443" w14:textId="77777777" w:rsidR="00DF4DFB" w:rsidRDefault="00DF4DFB" w:rsidP="00DF4DFB">
      <w:pPr>
        <w:pBdr>
          <w:bottom w:val="single" w:sz="8" w:space="1" w:color="000000"/>
        </w:pBdr>
      </w:pPr>
    </w:p>
    <w:p w14:paraId="24003F01" w14:textId="77777777" w:rsidR="00DF4DFB" w:rsidRDefault="00DF4DFB" w:rsidP="00DF4DFB"/>
    <w:p w14:paraId="387DD9D6" w14:textId="77777777" w:rsidR="00DF4DFB" w:rsidRDefault="00DF4DFB" w:rsidP="00DF4DFB">
      <w:pPr>
        <w:pBdr>
          <w:bottom w:val="single" w:sz="8" w:space="1" w:color="000000"/>
        </w:pBdr>
      </w:pPr>
    </w:p>
    <w:p w14:paraId="4F1AC3BA" w14:textId="77777777" w:rsidR="00DF4DFB" w:rsidRDefault="00DF4DFB" w:rsidP="00DF4DFB"/>
    <w:p w14:paraId="50D3A05E" w14:textId="77777777" w:rsidR="00DF4DFB" w:rsidRDefault="00DF4DFB" w:rsidP="00DF4DFB">
      <w:pPr>
        <w:pBdr>
          <w:bottom w:val="single" w:sz="8" w:space="1" w:color="000000"/>
        </w:pBdr>
      </w:pPr>
    </w:p>
    <w:p w14:paraId="61BC2245" w14:textId="77777777" w:rsidR="00DF4DFB" w:rsidRDefault="00DF4DFB" w:rsidP="00DF4DFB"/>
    <w:p w14:paraId="097B8F08" w14:textId="77777777" w:rsidR="00DF4DFB" w:rsidRDefault="00DF4DFB" w:rsidP="00DF4DFB">
      <w:pPr>
        <w:pBdr>
          <w:bottom w:val="single" w:sz="8" w:space="1" w:color="000000"/>
        </w:pBdr>
      </w:pPr>
    </w:p>
    <w:p w14:paraId="642AD0D7" w14:textId="77777777" w:rsidR="00DF4DFB" w:rsidRDefault="00DF4DFB" w:rsidP="00DF4DFB">
      <w:pPr>
        <w:spacing w:line="360" w:lineRule="auto"/>
        <w:rPr>
          <w:color w:val="FFFFFF"/>
          <w:sz w:val="36"/>
          <w:szCs w:val="28"/>
        </w:rPr>
      </w:pPr>
    </w:p>
    <w:p w14:paraId="6D06D253" w14:textId="77777777" w:rsidR="001F017D" w:rsidRDefault="001F017D" w:rsidP="008B275B">
      <w:pPr>
        <w:spacing w:line="360" w:lineRule="auto"/>
        <w:rPr>
          <w:color w:val="FFFFFF"/>
          <w:sz w:val="36"/>
          <w:szCs w:val="28"/>
        </w:rPr>
      </w:pPr>
    </w:p>
    <w:p w14:paraId="251E6718" w14:textId="77777777" w:rsidR="001F017D" w:rsidRDefault="001F017D" w:rsidP="0044640A">
      <w:pPr>
        <w:spacing w:line="360" w:lineRule="auto"/>
        <w:rPr>
          <w:smallCaps/>
          <w:color w:val="FFFFFF"/>
          <w:sz w:val="36"/>
          <w:szCs w:val="28"/>
        </w:rPr>
      </w:pPr>
    </w:p>
    <w:p w14:paraId="627CA329" w14:textId="77777777" w:rsidR="0044640A" w:rsidRDefault="0044640A" w:rsidP="0044640A">
      <w:pPr>
        <w:spacing w:line="360" w:lineRule="auto"/>
        <w:rPr>
          <w:smallCaps/>
          <w:color w:val="FFFFFF"/>
          <w:sz w:val="36"/>
          <w:szCs w:val="28"/>
        </w:rPr>
      </w:pPr>
    </w:p>
    <w:p w14:paraId="121E92C8" w14:textId="39F1C11C" w:rsidR="00310B17" w:rsidRDefault="00EE1726" w:rsidP="00EE1726">
      <w:pPr>
        <w:widowControl/>
        <w:suppressAutoHyphens w:val="0"/>
        <w:rPr>
          <w:smallCaps/>
          <w:color w:val="FFFFFF"/>
          <w:sz w:val="36"/>
          <w:szCs w:val="28"/>
        </w:rPr>
      </w:pPr>
      <w:r>
        <w:rPr>
          <w:smallCaps/>
          <w:color w:val="FFFFFF"/>
          <w:sz w:val="36"/>
          <w:szCs w:val="28"/>
        </w:rPr>
        <w:br w:type="page"/>
      </w:r>
    </w:p>
    <w:p w14:paraId="0BBA1EBB" w14:textId="2A6DE6EC" w:rsidR="008E4248" w:rsidRPr="0047112A" w:rsidRDefault="008E4248" w:rsidP="00B94E0C">
      <w:pPr>
        <w:pStyle w:val="Heading1"/>
      </w:pPr>
      <w:r>
        <w:lastRenderedPageBreak/>
        <w:t>Word Problem</w:t>
      </w:r>
      <w:r w:rsidRPr="0047112A">
        <w:t xml:space="preserve">: </w:t>
      </w:r>
      <w:r>
        <w:t>location</w:t>
      </w:r>
    </w:p>
    <w:p w14:paraId="2EBAC32A" w14:textId="77777777" w:rsidR="008E4248" w:rsidRPr="009F7781" w:rsidRDefault="008E4248" w:rsidP="008E4248">
      <w:pPr>
        <w:rPr>
          <w:rFonts w:ascii="Century Gothic" w:hAnsi="Century Gothic" w:cs="Trebuchet MS"/>
          <w:sz w:val="28"/>
          <w:szCs w:val="28"/>
        </w:rPr>
      </w:pPr>
      <w:r>
        <w:rPr>
          <w:rFonts w:ascii="Century Gothic" w:hAnsi="Century Gothic" w:cs="Trebuchet MS"/>
          <w:sz w:val="28"/>
          <w:szCs w:val="28"/>
        </w:rPr>
        <w:t xml:space="preserve">Write a function called </w:t>
      </w:r>
      <w:r>
        <w:rPr>
          <w:rFonts w:ascii="Century Gothic" w:hAnsi="Century Gothic" w:cs="Trebuchet MS"/>
          <w:i/>
          <w:sz w:val="28"/>
          <w:szCs w:val="28"/>
        </w:rPr>
        <w:t>location</w:t>
      </w:r>
      <w:r>
        <w:rPr>
          <w:rFonts w:ascii="Century Gothic" w:hAnsi="Century Gothic" w:cs="Trebuchet MS"/>
          <w:sz w:val="28"/>
          <w:szCs w:val="28"/>
        </w:rPr>
        <w:t>, which consumes a JumperState, and produces a String representing the jumper’s location: either “cliff”, “beach”, “water”, or “air”.</w:t>
      </w:r>
    </w:p>
    <w:p w14:paraId="02B99B6D" w14:textId="77777777" w:rsidR="008E4248" w:rsidRPr="006818F1" w:rsidRDefault="008E4248" w:rsidP="00B94E0C">
      <w:pPr>
        <w:pStyle w:val="Heading2"/>
        <w:rPr>
          <w:rFonts w:cs="Trebuchet MS"/>
        </w:rPr>
      </w:pPr>
      <w:r w:rsidRPr="006818F1">
        <w:t>Contract+Purpose Statement</w:t>
      </w:r>
    </w:p>
    <w:p w14:paraId="258C5048" w14:textId="77777777" w:rsidR="008E4248" w:rsidRDefault="008E4248" w:rsidP="008E4248">
      <w:pPr>
        <w:rPr>
          <w:rFonts w:ascii="Trebuchet MS" w:hAnsi="Trebuchet MS" w:cs="Trebuchet MS"/>
          <w:sz w:val="22"/>
          <w:szCs w:val="22"/>
        </w:rPr>
      </w:pPr>
    </w:p>
    <w:p w14:paraId="12F0B008" w14:textId="77777777" w:rsidR="008E4248" w:rsidRDefault="008E4248" w:rsidP="008E4248">
      <w:pPr>
        <w:rPr>
          <w:rFonts w:ascii="Courier New" w:hAnsi="Courier New" w:cs="Courier New"/>
          <w:sz w:val="22"/>
          <w:szCs w:val="22"/>
        </w:rPr>
      </w:pPr>
      <w:r w:rsidRPr="00776AA6">
        <w:rPr>
          <w:rFonts w:ascii="Courier New" w:hAnsi="Courier New" w:cs="Courier New"/>
          <w:sz w:val="36"/>
          <w:szCs w:val="22"/>
        </w:rPr>
        <w:t>#</w:t>
      </w:r>
      <w:r w:rsidRPr="00776AA6">
        <w:rPr>
          <w:rFonts w:ascii="Courier New" w:hAnsi="Courier New" w:cs="Courier New"/>
          <w:sz w:val="22"/>
          <w:szCs w:val="22"/>
        </w:rPr>
        <w:t xml:space="preserve"> __________________ </w:t>
      </w:r>
      <w:r w:rsidRPr="00776AA6">
        <w:rPr>
          <w:rFonts w:ascii="Courier New" w:hAnsi="Courier New" w:cs="Courier New"/>
          <w:sz w:val="36"/>
          <w:szCs w:val="22"/>
        </w:rPr>
        <w:t>:</w:t>
      </w:r>
      <w:r>
        <w:rPr>
          <w:rFonts w:ascii="Courier New" w:hAnsi="Courier New" w:cs="Courier New"/>
          <w:sz w:val="22"/>
          <w:szCs w:val="22"/>
        </w:rPr>
        <w:t xml:space="preserve"> ______________</w:t>
      </w:r>
      <w:r w:rsidRPr="00776AA6">
        <w:rPr>
          <w:rFonts w:ascii="Courier New" w:hAnsi="Courier New" w:cs="Courier New"/>
          <w:sz w:val="22"/>
          <w:szCs w:val="22"/>
        </w:rPr>
        <w:t xml:space="preserve">___________________ </w:t>
      </w:r>
      <w:r w:rsidRPr="00D12DD3">
        <w:sym w:font="Wingdings" w:char="F0E0"/>
      </w:r>
      <w:r>
        <w:rPr>
          <w:rFonts w:ascii="Courier New" w:hAnsi="Courier New" w:cs="Courier New"/>
          <w:sz w:val="22"/>
          <w:szCs w:val="22"/>
        </w:rPr>
        <w:t xml:space="preserve"> _____</w:t>
      </w:r>
      <w:r w:rsidRPr="00776AA6">
        <w:rPr>
          <w:rFonts w:ascii="Courier New" w:hAnsi="Courier New" w:cs="Courier New"/>
          <w:sz w:val="22"/>
          <w:szCs w:val="22"/>
        </w:rPr>
        <w:t>_______</w:t>
      </w:r>
    </w:p>
    <w:p w14:paraId="369DCD2B" w14:textId="77777777" w:rsidR="008E4248" w:rsidRPr="00776AA6" w:rsidRDefault="008E4248" w:rsidP="008E4248">
      <w:pPr>
        <w:rPr>
          <w:rFonts w:ascii="Courier New" w:hAnsi="Courier New" w:cs="Courier New"/>
          <w:sz w:val="22"/>
          <w:szCs w:val="22"/>
        </w:rPr>
      </w:pPr>
    </w:p>
    <w:p w14:paraId="5ED4AF2E" w14:textId="77777777" w:rsidR="008E4248" w:rsidRDefault="008E4248" w:rsidP="008E4248">
      <w:pPr>
        <w:rPr>
          <w:rFonts w:ascii="Courier New" w:hAnsi="Courier New" w:cs="Courier New"/>
          <w:sz w:val="22"/>
          <w:szCs w:val="22"/>
        </w:rPr>
      </w:pPr>
      <w:r w:rsidRPr="00776AA6">
        <w:rPr>
          <w:rFonts w:ascii="Courier New" w:hAnsi="Courier New" w:cs="Courier New"/>
          <w:sz w:val="36"/>
          <w:szCs w:val="22"/>
        </w:rPr>
        <w:t>#</w:t>
      </w:r>
      <w:r>
        <w:rPr>
          <w:rFonts w:ascii="Courier New" w:hAnsi="Courier New" w:cs="Courier New"/>
          <w:sz w:val="22"/>
          <w:szCs w:val="22"/>
        </w:rPr>
        <w:t xml:space="preserve"> _</w:t>
      </w:r>
      <w:r w:rsidRPr="00776AA6">
        <w:rPr>
          <w:rFonts w:ascii="Courier New" w:hAnsi="Courier New" w:cs="Courier New"/>
          <w:sz w:val="22"/>
          <w:szCs w:val="22"/>
        </w:rPr>
        <w:t>______</w:t>
      </w:r>
      <w:r>
        <w:rPr>
          <w:rFonts w:ascii="Courier New" w:hAnsi="Courier New" w:cs="Courier New"/>
          <w:sz w:val="22"/>
          <w:szCs w:val="22"/>
        </w:rPr>
        <w:t>_____________________________</w:t>
      </w:r>
      <w:r w:rsidRPr="00776AA6">
        <w:rPr>
          <w:rFonts w:ascii="Courier New" w:hAnsi="Courier New" w:cs="Courier New"/>
          <w:sz w:val="22"/>
          <w:szCs w:val="22"/>
        </w:rPr>
        <w:t>____________________________________</w:t>
      </w:r>
    </w:p>
    <w:p w14:paraId="20515945" w14:textId="77777777" w:rsidR="008E4248" w:rsidRPr="00776AA6" w:rsidRDefault="008E4248" w:rsidP="008E4248">
      <w:pPr>
        <w:rPr>
          <w:rFonts w:ascii="Courier New" w:hAnsi="Courier New" w:cs="Courier New"/>
          <w:sz w:val="18"/>
          <w:szCs w:val="22"/>
        </w:rPr>
      </w:pPr>
    </w:p>
    <w:p w14:paraId="6BDA7292" w14:textId="77777777" w:rsidR="008E4248" w:rsidRPr="00A01FC5" w:rsidRDefault="008E4248" w:rsidP="00B94E0C">
      <w:pPr>
        <w:pStyle w:val="Heading2"/>
        <w:rPr>
          <w:rFonts w:cs="Trebuchet MS"/>
        </w:rPr>
      </w:pPr>
      <w:r w:rsidRPr="006818F1">
        <w:t>Give Examples</w:t>
      </w:r>
    </w:p>
    <w:p w14:paraId="2665403E" w14:textId="77777777" w:rsidR="008E4248" w:rsidRDefault="008E4248" w:rsidP="008E4248">
      <w:pPr>
        <w:rPr>
          <w:rFonts w:ascii="Courier" w:hAnsi="Courier" w:cs="Courier"/>
          <w:sz w:val="22"/>
          <w:szCs w:val="22"/>
        </w:rPr>
      </w:pPr>
    </w:p>
    <w:p w14:paraId="155E44D2" w14:textId="77777777" w:rsidR="008E4248" w:rsidRPr="002C6F24" w:rsidRDefault="008E4248" w:rsidP="008E4248">
      <w:pPr>
        <w:pStyle w:val="Code"/>
        <w:framePr w:wrap="around"/>
      </w:pPr>
      <w:r w:rsidRPr="002C6F24">
        <w:t>examples:</w:t>
      </w:r>
    </w:p>
    <w:p w14:paraId="5C82EBE7" w14:textId="24CA0C57" w:rsidR="008E4248" w:rsidRDefault="008E4248" w:rsidP="008E4248">
      <w:pPr>
        <w:pStyle w:val="Code"/>
        <w:framePr w:wrap="around"/>
      </w:pPr>
      <w:r>
        <w:rPr>
          <w:sz w:val="18"/>
        </w:rPr>
        <w:t xml:space="preserve">    </w:t>
      </w:r>
      <w:r>
        <w:t xml:space="preserve">_________(__________________) </w:t>
      </w:r>
      <w:r w:rsidRPr="00776AA6">
        <w:t>is</w:t>
      </w:r>
      <w:r>
        <w:t xml:space="preserve"> ________________</w:t>
      </w:r>
    </w:p>
    <w:p w14:paraId="48E251A9" w14:textId="77777777" w:rsidR="008E4248" w:rsidRDefault="008E4248" w:rsidP="008E4248">
      <w:pPr>
        <w:pStyle w:val="Code"/>
        <w:framePr w:wrap="around"/>
      </w:pPr>
    </w:p>
    <w:p w14:paraId="2C683FDF" w14:textId="2D63AADF" w:rsidR="008E4248" w:rsidRDefault="008E4248" w:rsidP="008E4248">
      <w:pPr>
        <w:pStyle w:val="Code"/>
        <w:framePr w:wrap="around"/>
      </w:pPr>
      <w:r>
        <w:t xml:space="preserve">  _________(__________________) </w:t>
      </w:r>
      <w:r w:rsidRPr="00776AA6">
        <w:t>is</w:t>
      </w:r>
      <w:r>
        <w:t xml:space="preserve"> ________________</w:t>
      </w:r>
    </w:p>
    <w:p w14:paraId="314E8A21" w14:textId="77777777" w:rsidR="008E4248" w:rsidRDefault="008E4248" w:rsidP="008E4248">
      <w:pPr>
        <w:pStyle w:val="Code"/>
        <w:framePr w:wrap="around"/>
      </w:pPr>
    </w:p>
    <w:p w14:paraId="2A155A0C" w14:textId="639EFBC2" w:rsidR="008E4248" w:rsidRDefault="008E4248" w:rsidP="008E4248">
      <w:pPr>
        <w:pStyle w:val="Code"/>
        <w:framePr w:wrap="around"/>
      </w:pPr>
      <w:r>
        <w:t xml:space="preserve">  _________(__________________) </w:t>
      </w:r>
      <w:r w:rsidRPr="00776AA6">
        <w:t>is</w:t>
      </w:r>
      <w:r>
        <w:t xml:space="preserve"> ________________</w:t>
      </w:r>
    </w:p>
    <w:p w14:paraId="02887AF9" w14:textId="77777777" w:rsidR="008E4248" w:rsidRDefault="008E4248" w:rsidP="008E4248">
      <w:pPr>
        <w:pStyle w:val="Code"/>
        <w:framePr w:wrap="around"/>
      </w:pPr>
    </w:p>
    <w:p w14:paraId="2D15D09B" w14:textId="652D3E01" w:rsidR="008E4248" w:rsidRDefault="008E4248" w:rsidP="008E4248">
      <w:pPr>
        <w:pStyle w:val="Code"/>
        <w:framePr w:wrap="around"/>
      </w:pPr>
      <w:r>
        <w:t xml:space="preserve">  _________(__________________) </w:t>
      </w:r>
      <w:r w:rsidRPr="00776AA6">
        <w:t>is</w:t>
      </w:r>
      <w:r>
        <w:t xml:space="preserve"> ________________</w:t>
      </w:r>
    </w:p>
    <w:p w14:paraId="59826C13" w14:textId="1FD35F5A" w:rsidR="008E4248" w:rsidRPr="008E4248" w:rsidRDefault="008E4248" w:rsidP="008E4248">
      <w:pPr>
        <w:rPr>
          <w:rFonts w:ascii="Trebuchet MS" w:hAnsi="Trebuchet MS" w:cs="Trebuchet MS"/>
          <w:sz w:val="28"/>
        </w:rPr>
      </w:pPr>
    </w:p>
    <w:p w14:paraId="7B7902F8" w14:textId="3284D653" w:rsidR="008E4248" w:rsidRDefault="008E4248" w:rsidP="008E4248">
      <w:pPr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  <w:t xml:space="preserve">    </w:t>
      </w:r>
    </w:p>
    <w:p w14:paraId="6C73DDC6" w14:textId="77777777" w:rsidR="008E4248" w:rsidRDefault="008E4248" w:rsidP="008E4248">
      <w:pPr>
        <w:pStyle w:val="Code"/>
        <w:framePr w:wrap="around"/>
      </w:pPr>
      <w:r w:rsidRPr="002C6F24">
        <w:t>end</w:t>
      </w:r>
    </w:p>
    <w:p w14:paraId="5CC92533" w14:textId="77777777" w:rsidR="00D37704" w:rsidRDefault="00D37704" w:rsidP="00D37704">
      <w:pPr>
        <w:widowControl/>
        <w:suppressAutoHyphens w:val="0"/>
        <w:rPr>
          <w:rFonts w:ascii="Courier New" w:hAnsi="Courier New" w:cs="Courier New"/>
          <w:sz w:val="36"/>
          <w:szCs w:val="36"/>
        </w:rPr>
      </w:pPr>
    </w:p>
    <w:p w14:paraId="1C107D3D" w14:textId="77777777" w:rsidR="00D37704" w:rsidRDefault="00D37704" w:rsidP="00D37704">
      <w:pPr>
        <w:widowControl/>
        <w:suppressAutoHyphens w:val="0"/>
        <w:rPr>
          <w:rFonts w:ascii="Courier New" w:hAnsi="Courier New" w:cs="Courier New"/>
          <w:sz w:val="36"/>
          <w:szCs w:val="36"/>
        </w:rPr>
      </w:pPr>
    </w:p>
    <w:p w14:paraId="3FA15C82" w14:textId="77777777" w:rsidR="00D37704" w:rsidRDefault="00D37704" w:rsidP="00D37704">
      <w:pPr>
        <w:widowControl/>
        <w:suppressAutoHyphens w:val="0"/>
        <w:rPr>
          <w:rFonts w:ascii="Courier New" w:hAnsi="Courier New" w:cs="Courier New"/>
          <w:sz w:val="36"/>
          <w:szCs w:val="36"/>
        </w:rPr>
      </w:pPr>
    </w:p>
    <w:p w14:paraId="2C66CEC7" w14:textId="77777777" w:rsidR="00D37704" w:rsidRDefault="00D37704" w:rsidP="00D37704">
      <w:pPr>
        <w:widowControl/>
        <w:suppressAutoHyphens w:val="0"/>
        <w:rPr>
          <w:rFonts w:ascii="Courier New" w:hAnsi="Courier New" w:cs="Courier New"/>
          <w:sz w:val="36"/>
          <w:szCs w:val="36"/>
        </w:rPr>
      </w:pPr>
    </w:p>
    <w:p w14:paraId="7F17832D" w14:textId="77777777" w:rsidR="00D37704" w:rsidRDefault="00D37704" w:rsidP="00D37704">
      <w:pPr>
        <w:widowControl/>
        <w:suppressAutoHyphens w:val="0"/>
        <w:rPr>
          <w:rFonts w:ascii="Courier New" w:hAnsi="Courier New" w:cs="Courier New"/>
          <w:sz w:val="36"/>
          <w:szCs w:val="36"/>
        </w:rPr>
      </w:pPr>
    </w:p>
    <w:p w14:paraId="44106237" w14:textId="77777777" w:rsidR="00D37704" w:rsidRDefault="00D37704" w:rsidP="00D37704">
      <w:pPr>
        <w:widowControl/>
        <w:suppressAutoHyphens w:val="0"/>
        <w:rPr>
          <w:rFonts w:ascii="Courier New" w:hAnsi="Courier New" w:cs="Courier New"/>
          <w:sz w:val="36"/>
          <w:szCs w:val="36"/>
        </w:rPr>
      </w:pPr>
    </w:p>
    <w:p w14:paraId="43949E0A" w14:textId="77777777" w:rsidR="00D37704" w:rsidRDefault="00D37704" w:rsidP="00D37704">
      <w:pPr>
        <w:widowControl/>
        <w:suppressAutoHyphens w:val="0"/>
        <w:rPr>
          <w:rFonts w:ascii="Courier New" w:hAnsi="Courier New" w:cs="Courier New"/>
          <w:sz w:val="36"/>
          <w:szCs w:val="36"/>
        </w:rPr>
      </w:pPr>
    </w:p>
    <w:p w14:paraId="377FB91B" w14:textId="77777777" w:rsidR="00D37704" w:rsidRDefault="00D37704" w:rsidP="00D37704">
      <w:pPr>
        <w:widowControl/>
        <w:suppressAutoHyphens w:val="0"/>
        <w:rPr>
          <w:rFonts w:ascii="Courier New" w:hAnsi="Courier New" w:cs="Courier New"/>
          <w:sz w:val="36"/>
          <w:szCs w:val="36"/>
        </w:rPr>
      </w:pPr>
    </w:p>
    <w:p w14:paraId="39ED019F" w14:textId="77777777" w:rsidR="00D37704" w:rsidRDefault="00D37704" w:rsidP="00D37704">
      <w:pPr>
        <w:widowControl/>
        <w:suppressAutoHyphens w:val="0"/>
        <w:rPr>
          <w:rFonts w:ascii="Courier New" w:hAnsi="Courier New" w:cs="Courier New"/>
          <w:sz w:val="36"/>
          <w:szCs w:val="36"/>
        </w:rPr>
      </w:pPr>
    </w:p>
    <w:p w14:paraId="54640F2C" w14:textId="77777777" w:rsidR="00D37704" w:rsidRDefault="00D37704" w:rsidP="00D37704">
      <w:pPr>
        <w:widowControl/>
        <w:suppressAutoHyphens w:val="0"/>
        <w:rPr>
          <w:rFonts w:ascii="Courier New" w:hAnsi="Courier New" w:cs="Courier New"/>
          <w:sz w:val="36"/>
          <w:szCs w:val="36"/>
        </w:rPr>
      </w:pPr>
    </w:p>
    <w:p w14:paraId="1DA6DFBB" w14:textId="77777777" w:rsidR="00D37704" w:rsidRDefault="00D37704" w:rsidP="00D37704">
      <w:pPr>
        <w:widowControl/>
        <w:suppressAutoHyphens w:val="0"/>
        <w:rPr>
          <w:rFonts w:ascii="Courier New" w:hAnsi="Courier New" w:cs="Courier New"/>
          <w:sz w:val="36"/>
          <w:szCs w:val="36"/>
        </w:rPr>
      </w:pPr>
    </w:p>
    <w:p w14:paraId="25E1CD1F" w14:textId="77777777" w:rsidR="00D37704" w:rsidRDefault="00D37704" w:rsidP="00D37704">
      <w:pPr>
        <w:widowControl/>
        <w:suppressAutoHyphens w:val="0"/>
        <w:rPr>
          <w:rFonts w:ascii="Courier New" w:hAnsi="Courier New" w:cs="Courier New"/>
          <w:sz w:val="36"/>
          <w:szCs w:val="36"/>
        </w:rPr>
      </w:pPr>
    </w:p>
    <w:p w14:paraId="6C2E25AE" w14:textId="45601C19" w:rsidR="00D37704" w:rsidRPr="00D37704" w:rsidRDefault="00D37704" w:rsidP="00D37704">
      <w:pPr>
        <w:jc w:val="center"/>
        <w:rPr>
          <w:rFonts w:ascii="Century Gothic" w:hAnsi="Century Gothic"/>
          <w:sz w:val="28"/>
          <w:szCs w:val="28"/>
        </w:rPr>
      </w:pPr>
      <w:r w:rsidRPr="00D37704">
        <w:rPr>
          <w:rFonts w:ascii="Century Gothic" w:hAnsi="Century Gothic"/>
          <w:sz w:val="28"/>
          <w:szCs w:val="28"/>
        </w:rPr>
        <w:t>(worksheet continues next page)</w:t>
      </w:r>
      <w:r w:rsidRPr="00D37704">
        <w:rPr>
          <w:rFonts w:ascii="Century Gothic" w:hAnsi="Century Gothic"/>
          <w:sz w:val="28"/>
          <w:szCs w:val="28"/>
        </w:rPr>
        <w:br w:type="page"/>
      </w:r>
    </w:p>
    <w:p w14:paraId="6324EC22" w14:textId="77777777" w:rsidR="008E4248" w:rsidRPr="006818F1" w:rsidRDefault="008E4248" w:rsidP="00B94E0C">
      <w:pPr>
        <w:pStyle w:val="Heading2"/>
      </w:pPr>
      <w:r w:rsidRPr="006818F1">
        <w:lastRenderedPageBreak/>
        <w:t xml:space="preserve">Function </w:t>
      </w:r>
    </w:p>
    <w:p w14:paraId="0554F3E2" w14:textId="77777777" w:rsidR="00B37F97" w:rsidRDefault="00B37F97" w:rsidP="00B37F97">
      <w:pPr>
        <w:rPr>
          <w:rFonts w:ascii="Courier New" w:hAnsi="Courier New" w:cs="Courier New"/>
          <w:sz w:val="28"/>
          <w:szCs w:val="28"/>
        </w:rPr>
      </w:pPr>
    </w:p>
    <w:p w14:paraId="271CD189" w14:textId="2CBCA98F" w:rsidR="00B37F97" w:rsidRDefault="00B37F97" w:rsidP="00EE1726">
      <w:pPr>
        <w:pStyle w:val="Code"/>
        <w:framePr w:wrap="around"/>
      </w:pPr>
      <w:r w:rsidRPr="0047700F">
        <w:rPr>
          <w:rFonts w:cs="Courier New"/>
          <w:szCs w:val="28"/>
        </w:rPr>
        <w:t>fun</w:t>
      </w:r>
      <w:r w:rsidRPr="00B404E7">
        <w:rPr>
          <w:szCs w:val="28"/>
        </w:rPr>
        <w:t xml:space="preserve"> </w:t>
      </w:r>
      <w:r>
        <w:rPr>
          <w:sz w:val="36"/>
        </w:rPr>
        <w:t xml:space="preserve"> </w:t>
      </w:r>
      <w:r w:rsidR="00EE1726">
        <w:t>_________________</w:t>
      </w:r>
      <w:r>
        <w:t>__(_______________________) :</w:t>
      </w:r>
    </w:p>
    <w:p w14:paraId="179F4399" w14:textId="77777777" w:rsidR="00B37F97" w:rsidRDefault="00B37F97" w:rsidP="00B37F97">
      <w:pPr>
        <w:rPr>
          <w:rFonts w:ascii="Trebuchet MS" w:hAnsi="Trebuchet MS" w:cs="Trebuchet MS"/>
          <w:sz w:val="28"/>
        </w:rPr>
      </w:pPr>
    </w:p>
    <w:p w14:paraId="53F0FB5B" w14:textId="4868A28E" w:rsidR="00B37F97" w:rsidRDefault="00B37F97" w:rsidP="00EE1726">
      <w:pPr>
        <w:pStyle w:val="Code"/>
        <w:framePr w:wrap="around"/>
        <w:rPr>
          <w:rFonts w:ascii="Trebuchet MS" w:hAnsi="Trebuchet MS"/>
          <w:sz w:val="24"/>
          <w:szCs w:val="24"/>
        </w:rPr>
      </w:pPr>
      <w:r>
        <w:rPr>
          <w:rFonts w:ascii="Trebuchet MS" w:hAnsi="Trebuchet MS"/>
          <w:sz w:val="24"/>
          <w:szCs w:val="24"/>
        </w:rPr>
        <w:t xml:space="preserve">          </w:t>
      </w:r>
      <w:r>
        <w:t xml:space="preserve">if </w:t>
      </w:r>
      <w:r>
        <w:rPr>
          <w:rFonts w:ascii="Trebuchet MS" w:hAnsi="Trebuchet MS"/>
          <w:sz w:val="24"/>
          <w:szCs w:val="24"/>
        </w:rPr>
        <w:t>________________________________________________________________</w:t>
      </w:r>
      <w:r w:rsidR="00D37704">
        <w:rPr>
          <w:rFonts w:ascii="Trebuchet MS" w:hAnsi="Trebuchet MS"/>
          <w:sz w:val="24"/>
          <w:szCs w:val="24"/>
        </w:rPr>
        <w:t>___</w:t>
      </w:r>
      <w:r>
        <w:t>:</w:t>
      </w:r>
    </w:p>
    <w:p w14:paraId="5EE7A36E" w14:textId="75DFFD56" w:rsidR="00B37F97" w:rsidRDefault="00B37F97" w:rsidP="00D37704">
      <w:pPr>
        <w:spacing w:line="360" w:lineRule="auto"/>
        <w:jc w:val="right"/>
        <w:rPr>
          <w:rFonts w:ascii="Trebuchet MS" w:hAnsi="Trebuchet MS" w:cs="Trebuchet MS"/>
          <w:sz w:val="24"/>
          <w:szCs w:val="24"/>
        </w:rPr>
      </w:pPr>
      <w:r>
        <w:rPr>
          <w:rFonts w:ascii="Trebuchet MS" w:hAnsi="Trebuchet MS" w:cs="Trebuchet MS"/>
          <w:sz w:val="24"/>
          <w:szCs w:val="24"/>
        </w:rPr>
        <w:tab/>
      </w:r>
      <w:r>
        <w:rPr>
          <w:rFonts w:ascii="Trebuchet MS" w:hAnsi="Trebuchet MS" w:cs="Trebuchet MS"/>
          <w:sz w:val="24"/>
          <w:szCs w:val="24"/>
        </w:rPr>
        <w:tab/>
      </w:r>
      <w:r w:rsidR="00D37704">
        <w:rPr>
          <w:rFonts w:ascii="Trebuchet MS" w:hAnsi="Trebuchet MS" w:cs="Trebuchet MS"/>
          <w:sz w:val="24"/>
          <w:szCs w:val="24"/>
        </w:rPr>
        <w:t>____________________________________________________________________</w:t>
      </w:r>
    </w:p>
    <w:p w14:paraId="30E1E02E" w14:textId="6ED19229" w:rsidR="00B37F97" w:rsidRPr="00D37704" w:rsidRDefault="00B37F97" w:rsidP="00D37704">
      <w:pPr>
        <w:spacing w:line="360" w:lineRule="auto"/>
        <w:jc w:val="right"/>
        <w:rPr>
          <w:rFonts w:ascii="Trebuchet MS" w:hAnsi="Trebuchet MS" w:cs="Trebuchet MS"/>
          <w:sz w:val="24"/>
          <w:szCs w:val="24"/>
        </w:rPr>
      </w:pPr>
      <w:r>
        <w:rPr>
          <w:rFonts w:ascii="Trebuchet MS" w:hAnsi="Trebuchet MS" w:cs="Trebuchet MS"/>
          <w:sz w:val="24"/>
          <w:szCs w:val="24"/>
        </w:rPr>
        <w:t xml:space="preserve">                </w:t>
      </w:r>
      <w:r w:rsidR="00D37704">
        <w:rPr>
          <w:rFonts w:ascii="Trebuchet MS" w:hAnsi="Trebuchet MS" w:cs="Trebuchet MS"/>
          <w:sz w:val="24"/>
          <w:szCs w:val="24"/>
        </w:rPr>
        <w:t xml:space="preserve">   ___________________</w:t>
      </w:r>
      <w:r>
        <w:rPr>
          <w:rFonts w:ascii="Trebuchet MS" w:hAnsi="Trebuchet MS" w:cs="Trebuchet MS"/>
          <w:sz w:val="24"/>
          <w:szCs w:val="24"/>
        </w:rPr>
        <w:t>________________________________________________</w:t>
      </w:r>
      <w:r>
        <w:rPr>
          <w:rFonts w:ascii="Trebuchet MS" w:hAnsi="Trebuchet MS" w:cs="Trebuchet MS"/>
          <w:sz w:val="18"/>
        </w:rPr>
        <w:tab/>
      </w:r>
    </w:p>
    <w:p w14:paraId="26F06B0D" w14:textId="08D4024B" w:rsidR="0047700F" w:rsidRDefault="00EE1726" w:rsidP="0047700F">
      <w:pPr>
        <w:pStyle w:val="Code"/>
        <w:framePr w:wrap="around"/>
      </w:pPr>
      <w:r>
        <w:t xml:space="preserve">    </w:t>
      </w:r>
      <w:r w:rsidR="00B37F97">
        <w:t>else</w:t>
      </w:r>
      <w:r>
        <w:t xml:space="preserve"> </w:t>
      </w:r>
      <w:r w:rsidR="0047700F">
        <w:t>if _______</w:t>
      </w:r>
      <w:r w:rsidR="00D37704">
        <w:t>________________________________</w:t>
      </w:r>
      <w:r w:rsidR="0047700F">
        <w:t>:</w:t>
      </w:r>
    </w:p>
    <w:p w14:paraId="64621ED9" w14:textId="07210541" w:rsidR="00B37F97" w:rsidRDefault="00B37F97" w:rsidP="0047700F">
      <w:pPr>
        <w:pStyle w:val="Code"/>
        <w:framePr w:wrap="around"/>
        <w:jc w:val="center"/>
        <w:rPr>
          <w:rFonts w:ascii="Courier New" w:hAnsi="Courier New" w:cs="Courier New"/>
          <w:sz w:val="28"/>
          <w:szCs w:val="28"/>
        </w:rPr>
      </w:pPr>
    </w:p>
    <w:p w14:paraId="4F8B0846" w14:textId="77777777" w:rsidR="00D37704" w:rsidRPr="00EE1726" w:rsidRDefault="00D37704" w:rsidP="0047700F">
      <w:pPr>
        <w:pStyle w:val="Code"/>
        <w:framePr w:wrap="around"/>
        <w:jc w:val="center"/>
        <w:rPr>
          <w:rFonts w:ascii="Courier New" w:hAnsi="Courier New" w:cs="Courier New"/>
          <w:sz w:val="28"/>
          <w:szCs w:val="28"/>
        </w:rPr>
      </w:pPr>
    </w:p>
    <w:p w14:paraId="7D58CB88" w14:textId="77777777" w:rsidR="00D37704" w:rsidRDefault="00D37704" w:rsidP="00B37F97">
      <w:pPr>
        <w:spacing w:line="360" w:lineRule="auto"/>
        <w:rPr>
          <w:rFonts w:ascii="Trebuchet MS" w:hAnsi="Trebuchet MS" w:cs="Trebuchet MS"/>
          <w:sz w:val="24"/>
          <w:szCs w:val="24"/>
        </w:rPr>
      </w:pPr>
    </w:p>
    <w:p w14:paraId="795D5849" w14:textId="4FA3A258" w:rsidR="00B37F97" w:rsidRDefault="00D37704" w:rsidP="00D37704">
      <w:pPr>
        <w:pStyle w:val="Code"/>
        <w:framePr w:wrap="around"/>
        <w:jc w:val="right"/>
      </w:pPr>
      <w:r>
        <w:t xml:space="preserve">    </w:t>
      </w:r>
      <w:r w:rsidR="00B37F97">
        <w:t xml:space="preserve">else </w:t>
      </w:r>
      <w:r w:rsidR="00B37F97" w:rsidRPr="00D37704">
        <w:rPr>
          <w:rFonts w:cs="Courier New"/>
          <w:sz w:val="28"/>
          <w:szCs w:val="28"/>
        </w:rPr>
        <w:t>if</w:t>
      </w:r>
      <w:r w:rsidR="00B37F97">
        <w:rPr>
          <w:rFonts w:ascii="Courier New" w:hAnsi="Courier New" w:cs="Courier New"/>
          <w:sz w:val="28"/>
          <w:szCs w:val="28"/>
        </w:rPr>
        <w:t xml:space="preserve"> </w:t>
      </w:r>
      <w:r>
        <w:t>_________</w:t>
      </w:r>
      <w:r w:rsidR="00B37F97">
        <w:t>_________________________</w:t>
      </w:r>
      <w:r>
        <w:t>_</w:t>
      </w:r>
      <w:r w:rsidR="00B37F97">
        <w:t>____</w:t>
      </w:r>
      <w:r w:rsidR="00B37F97" w:rsidRPr="00D37704">
        <w:rPr>
          <w:rFonts w:cs="Courier New"/>
          <w:sz w:val="28"/>
          <w:szCs w:val="28"/>
        </w:rPr>
        <w:t>:</w:t>
      </w:r>
    </w:p>
    <w:p w14:paraId="1851AFD0" w14:textId="6EA568C2" w:rsidR="00B37F97" w:rsidRDefault="00D37704" w:rsidP="00D37704">
      <w:pPr>
        <w:spacing w:line="360" w:lineRule="auto"/>
        <w:jc w:val="right"/>
        <w:rPr>
          <w:rFonts w:ascii="Trebuchet MS" w:hAnsi="Trebuchet MS" w:cs="Trebuchet MS"/>
          <w:sz w:val="24"/>
          <w:szCs w:val="24"/>
        </w:rPr>
      </w:pPr>
      <w:r>
        <w:rPr>
          <w:rFonts w:ascii="Trebuchet MS" w:hAnsi="Trebuchet MS" w:cs="Trebuchet MS"/>
          <w:sz w:val="24"/>
          <w:szCs w:val="24"/>
        </w:rPr>
        <w:tab/>
        <w:t xml:space="preserve">          __________________</w:t>
      </w:r>
      <w:r w:rsidR="00B37F97">
        <w:rPr>
          <w:rFonts w:ascii="Trebuchet MS" w:hAnsi="Trebuchet MS" w:cs="Trebuchet MS"/>
          <w:sz w:val="24"/>
          <w:szCs w:val="24"/>
        </w:rPr>
        <w:t>___________________________________________</w:t>
      </w:r>
      <w:r>
        <w:rPr>
          <w:rFonts w:ascii="Trebuchet MS" w:hAnsi="Trebuchet MS" w:cs="Trebuchet MS"/>
          <w:sz w:val="24"/>
          <w:szCs w:val="24"/>
        </w:rPr>
        <w:t>___</w:t>
      </w:r>
      <w:r w:rsidR="00B37F97">
        <w:rPr>
          <w:rFonts w:ascii="Trebuchet MS" w:hAnsi="Trebuchet MS" w:cs="Trebuchet MS"/>
          <w:sz w:val="24"/>
          <w:szCs w:val="24"/>
        </w:rPr>
        <w:t>__</w:t>
      </w:r>
      <w:r>
        <w:rPr>
          <w:rFonts w:ascii="Trebuchet MS" w:hAnsi="Trebuchet MS" w:cs="Trebuchet MS"/>
          <w:sz w:val="24"/>
          <w:szCs w:val="24"/>
        </w:rPr>
        <w:t>_</w:t>
      </w:r>
      <w:r w:rsidR="00B37F97">
        <w:rPr>
          <w:rFonts w:ascii="Trebuchet MS" w:hAnsi="Trebuchet MS" w:cs="Trebuchet MS"/>
          <w:sz w:val="24"/>
          <w:szCs w:val="24"/>
        </w:rPr>
        <w:tab/>
      </w:r>
      <w:r w:rsidR="00B37F97">
        <w:rPr>
          <w:rFonts w:ascii="Trebuchet MS" w:hAnsi="Trebuchet MS" w:cs="Trebuchet MS"/>
          <w:sz w:val="24"/>
          <w:szCs w:val="24"/>
        </w:rPr>
        <w:tab/>
      </w:r>
      <w:r w:rsidR="00B37F97">
        <w:rPr>
          <w:rFonts w:ascii="Trebuchet MS" w:hAnsi="Trebuchet MS" w:cs="Trebuchet MS"/>
          <w:sz w:val="24"/>
          <w:szCs w:val="24"/>
        </w:rPr>
        <w:tab/>
      </w:r>
    </w:p>
    <w:p w14:paraId="10D28EF7" w14:textId="66F35137" w:rsidR="00B37F97" w:rsidRDefault="00D37704" w:rsidP="00D37704">
      <w:pPr>
        <w:pStyle w:val="Code"/>
        <w:framePr w:wrap="around"/>
        <w:rPr>
          <w:rFonts w:ascii="Courier New" w:hAnsi="Courier New" w:cs="Courier New"/>
          <w:sz w:val="28"/>
          <w:szCs w:val="28"/>
        </w:rPr>
      </w:pPr>
      <w:r>
        <w:t xml:space="preserve">    </w:t>
      </w:r>
      <w:r w:rsidR="00B37F97">
        <w:t>else: ____________________________</w:t>
      </w:r>
      <w:r>
        <w:t>_____________</w:t>
      </w:r>
      <w:r w:rsidR="00B37F97">
        <w:rPr>
          <w:rFonts w:ascii="Courier New" w:hAnsi="Courier New" w:cs="Courier New"/>
          <w:sz w:val="28"/>
          <w:szCs w:val="28"/>
        </w:rPr>
        <w:t xml:space="preserve"> </w:t>
      </w:r>
    </w:p>
    <w:p w14:paraId="78C34962" w14:textId="1F7FAA83" w:rsidR="00B37F97" w:rsidRDefault="00B37F97" w:rsidP="00B37F97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76E32285" w14:textId="77777777" w:rsidR="00B37F97" w:rsidRPr="00D37704" w:rsidRDefault="00B37F97" w:rsidP="00B37F97">
      <w:pPr>
        <w:spacing w:line="360" w:lineRule="auto"/>
        <w:rPr>
          <w:rFonts w:ascii="Courier" w:hAnsi="Courier" w:cs="Courier New"/>
          <w:sz w:val="32"/>
          <w:szCs w:val="32"/>
        </w:rPr>
      </w:pPr>
      <w:r w:rsidRPr="00D37704">
        <w:rPr>
          <w:rFonts w:ascii="Courier" w:hAnsi="Courier" w:cs="Courier New"/>
          <w:sz w:val="32"/>
          <w:szCs w:val="32"/>
        </w:rPr>
        <w:t xml:space="preserve">    end</w:t>
      </w:r>
    </w:p>
    <w:p w14:paraId="02B03424" w14:textId="77777777" w:rsidR="00B37F97" w:rsidRPr="00D37704" w:rsidRDefault="00B37F97" w:rsidP="00B37F97">
      <w:pPr>
        <w:spacing w:line="360" w:lineRule="auto"/>
        <w:rPr>
          <w:rFonts w:ascii="Courier" w:hAnsi="Courier" w:cs="Courier New"/>
          <w:sz w:val="32"/>
          <w:szCs w:val="32"/>
        </w:rPr>
      </w:pPr>
      <w:r w:rsidRPr="00D37704">
        <w:rPr>
          <w:rFonts w:ascii="Courier" w:hAnsi="Courier" w:cs="Trebuchet MS"/>
          <w:sz w:val="32"/>
          <w:szCs w:val="32"/>
        </w:rPr>
        <w:softHyphen/>
      </w:r>
      <w:r w:rsidRPr="00D37704">
        <w:rPr>
          <w:rFonts w:ascii="Courier" w:hAnsi="Courier" w:cs="Courier New"/>
          <w:sz w:val="32"/>
          <w:szCs w:val="32"/>
        </w:rPr>
        <w:t>end</w:t>
      </w:r>
    </w:p>
    <w:p w14:paraId="78BB3EFE" w14:textId="77777777" w:rsidR="00404708" w:rsidRDefault="00404708" w:rsidP="00C61059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426C97C0" w14:textId="77777777" w:rsidR="00404708" w:rsidRDefault="00404708" w:rsidP="00C61059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5B0675CB" w14:textId="77777777" w:rsidR="00404708" w:rsidRDefault="00404708" w:rsidP="00C61059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7F5B2EAA" w14:textId="77777777" w:rsidR="00126034" w:rsidRDefault="00126034" w:rsidP="00C61059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681A1E80" w14:textId="77777777" w:rsidR="00126034" w:rsidRDefault="00126034" w:rsidP="00C61059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109F579C" w14:textId="77777777" w:rsidR="005A1FB8" w:rsidRDefault="005A1FB8" w:rsidP="00C61059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50611D31" w14:textId="77777777" w:rsidR="005A1FB8" w:rsidRDefault="005A1FB8" w:rsidP="00C61059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38A9D16B" w14:textId="77777777" w:rsidR="005A1FB8" w:rsidRDefault="005A1FB8" w:rsidP="00C61059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5DB1EB2B" w14:textId="51F8F704" w:rsidR="005A1FB8" w:rsidRDefault="00B97900" w:rsidP="00843BF3">
      <w:pPr>
        <w:widowControl/>
        <w:suppressAutoHyphens w:val="0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br w:type="page"/>
      </w:r>
    </w:p>
    <w:p w14:paraId="77669DAF" w14:textId="78F183A1" w:rsidR="008135A7" w:rsidRPr="00EE1726" w:rsidRDefault="00D82C1B" w:rsidP="00B94E0C">
      <w:pPr>
        <w:pStyle w:val="Heading1"/>
      </w:pPr>
      <w:r>
        <w:lastRenderedPageBreak/>
        <w:t xml:space="preserve">Syntax and Style Bug </w:t>
      </w:r>
      <w:r w:rsidR="008135A7" w:rsidRPr="00EE1726">
        <w:t>Hunting</w:t>
      </w:r>
      <w:r>
        <w:t>: Piecewise Edition</w:t>
      </w:r>
    </w:p>
    <w:tbl>
      <w:tblPr>
        <w:tblW w:w="999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91"/>
        <w:gridCol w:w="5169"/>
        <w:gridCol w:w="4230"/>
      </w:tblGrid>
      <w:tr w:rsidR="008135A7" w14:paraId="31DB7204" w14:textId="77777777" w:rsidTr="00DA78BE">
        <w:tc>
          <w:tcPr>
            <w:tcW w:w="591" w:type="dxa"/>
            <w:shd w:val="clear" w:color="auto" w:fill="auto"/>
          </w:tcPr>
          <w:p w14:paraId="36BC452D" w14:textId="77777777" w:rsidR="008135A7" w:rsidRDefault="008135A7" w:rsidP="00BB70B7"/>
        </w:tc>
        <w:tc>
          <w:tcPr>
            <w:tcW w:w="5169" w:type="dxa"/>
            <w:shd w:val="clear" w:color="auto" w:fill="auto"/>
          </w:tcPr>
          <w:p w14:paraId="6FB699E6" w14:textId="77777777" w:rsidR="008135A7" w:rsidRPr="000E2300" w:rsidRDefault="008135A7" w:rsidP="00BB70B7">
            <w:pPr>
              <w:rPr>
                <w:rFonts w:ascii="Trebuchet MS" w:hAnsi="Trebuchet MS"/>
                <w:b/>
                <w:sz w:val="22"/>
                <w:szCs w:val="22"/>
              </w:rPr>
            </w:pPr>
            <w:r>
              <w:rPr>
                <w:rFonts w:ascii="Trebuchet MS" w:hAnsi="Trebuchet MS"/>
                <w:b/>
                <w:sz w:val="22"/>
                <w:szCs w:val="22"/>
              </w:rPr>
              <w:t>Buggy Code</w:t>
            </w:r>
          </w:p>
        </w:tc>
        <w:tc>
          <w:tcPr>
            <w:tcW w:w="4230" w:type="dxa"/>
            <w:shd w:val="clear" w:color="auto" w:fill="auto"/>
          </w:tcPr>
          <w:p w14:paraId="4B3B027E" w14:textId="59CF6FBA" w:rsidR="008135A7" w:rsidRPr="000E2300" w:rsidRDefault="008135A7" w:rsidP="00BB70B7">
            <w:pPr>
              <w:rPr>
                <w:rFonts w:ascii="Trebuchet MS" w:hAnsi="Trebuchet MS"/>
                <w:b/>
                <w:sz w:val="22"/>
                <w:szCs w:val="22"/>
              </w:rPr>
            </w:pPr>
            <w:r>
              <w:rPr>
                <w:rFonts w:ascii="Trebuchet MS" w:hAnsi="Trebuchet MS"/>
                <w:b/>
                <w:sz w:val="22"/>
                <w:szCs w:val="22"/>
              </w:rPr>
              <w:t xml:space="preserve">Correct Code / </w:t>
            </w:r>
            <w:r w:rsidR="009C7347">
              <w:rPr>
                <w:rFonts w:ascii="Trebuchet MS" w:hAnsi="Trebuchet MS"/>
                <w:b/>
                <w:sz w:val="22"/>
                <w:szCs w:val="22"/>
              </w:rPr>
              <w:t>Explanation</w:t>
            </w:r>
          </w:p>
        </w:tc>
      </w:tr>
      <w:tr w:rsidR="008135A7" w14:paraId="283562CB" w14:textId="77777777" w:rsidTr="00DA78BE">
        <w:trPr>
          <w:cantSplit/>
          <w:trHeight w:val="1970"/>
        </w:trPr>
        <w:tc>
          <w:tcPr>
            <w:tcW w:w="591" w:type="dxa"/>
            <w:shd w:val="clear" w:color="auto" w:fill="D9D9D9"/>
            <w:textDirection w:val="btLr"/>
            <w:vAlign w:val="center"/>
          </w:tcPr>
          <w:p w14:paraId="4AB1DFEA" w14:textId="77777777" w:rsidR="008135A7" w:rsidRPr="000E2300" w:rsidRDefault="008135A7" w:rsidP="00BB70B7">
            <w:pPr>
              <w:ind w:left="113" w:right="113"/>
              <w:jc w:val="center"/>
              <w:rPr>
                <w:rFonts w:ascii="Trebuchet MS" w:hAnsi="Trebuchet MS"/>
                <w:b/>
                <w:i/>
                <w:sz w:val="22"/>
                <w:szCs w:val="22"/>
              </w:rPr>
            </w:pPr>
            <w:r>
              <w:rPr>
                <w:rFonts w:ascii="Trebuchet MS" w:hAnsi="Trebuchet MS"/>
                <w:b/>
                <w:i/>
                <w:sz w:val="22"/>
                <w:szCs w:val="22"/>
              </w:rPr>
              <w:t>Round 1</w:t>
            </w:r>
          </w:p>
        </w:tc>
        <w:tc>
          <w:tcPr>
            <w:tcW w:w="5169" w:type="dxa"/>
            <w:shd w:val="clear" w:color="auto" w:fill="auto"/>
          </w:tcPr>
          <w:p w14:paraId="24E7F365" w14:textId="77777777" w:rsidR="008135A7" w:rsidRDefault="008135A7" w:rsidP="00BB70B7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4"/>
                <w:szCs w:val="24"/>
              </w:rPr>
            </w:pPr>
          </w:p>
          <w:p w14:paraId="717125EE" w14:textId="77777777" w:rsidR="008135A7" w:rsidRDefault="008135A7" w:rsidP="00BB70B7">
            <w:pPr>
              <w:rPr>
                <w:rFonts w:ascii="Courier" w:hAnsi="Courier"/>
                <w:sz w:val="24"/>
                <w:szCs w:val="24"/>
              </w:rPr>
            </w:pPr>
            <w:r w:rsidRPr="001F777F">
              <w:rPr>
                <w:rFonts w:ascii="Courier" w:hAnsi="Courier"/>
                <w:b/>
                <w:sz w:val="24"/>
                <w:szCs w:val="24"/>
              </w:rPr>
              <w:t>fun</w:t>
            </w:r>
            <w:r>
              <w:rPr>
                <w:rFonts w:ascii="Courier" w:hAnsi="Courier"/>
                <w:sz w:val="24"/>
                <w:szCs w:val="24"/>
              </w:rPr>
              <w:t xml:space="preserve"> piecewisefun(n):</w:t>
            </w:r>
          </w:p>
          <w:p w14:paraId="1CC91D2A" w14:textId="77777777" w:rsidR="008135A7" w:rsidRDefault="008135A7" w:rsidP="00BB70B7">
            <w:pPr>
              <w:rPr>
                <w:rFonts w:ascii="Courier" w:hAnsi="Courier"/>
                <w:sz w:val="24"/>
                <w:szCs w:val="24"/>
              </w:rPr>
            </w:pPr>
            <w:r>
              <w:rPr>
                <w:rFonts w:ascii="Courier" w:hAnsi="Courier"/>
                <w:b/>
                <w:sz w:val="24"/>
                <w:szCs w:val="24"/>
              </w:rPr>
              <w:t xml:space="preserve">  </w:t>
            </w:r>
            <w:r w:rsidRPr="001F777F">
              <w:rPr>
                <w:rFonts w:ascii="Courier" w:hAnsi="Courier"/>
                <w:b/>
                <w:sz w:val="24"/>
                <w:szCs w:val="24"/>
              </w:rPr>
              <w:t xml:space="preserve">if </w:t>
            </w:r>
            <w:r>
              <w:rPr>
                <w:rFonts w:ascii="Courier" w:hAnsi="Courier"/>
                <w:sz w:val="24"/>
                <w:szCs w:val="24"/>
              </w:rPr>
              <w:t>(n &gt; 0): n</w:t>
            </w:r>
          </w:p>
          <w:p w14:paraId="791243DD" w14:textId="0AD2E9A6" w:rsidR="008135A7" w:rsidRPr="00DA78BE" w:rsidRDefault="008135A7" w:rsidP="00BB70B7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b/>
                <w:sz w:val="24"/>
                <w:szCs w:val="24"/>
              </w:rPr>
            </w:pPr>
            <w:r>
              <w:rPr>
                <w:rFonts w:ascii="Courier" w:hAnsi="Courier"/>
                <w:b/>
                <w:sz w:val="24"/>
                <w:szCs w:val="24"/>
              </w:rPr>
              <w:t xml:space="preserve">  </w:t>
            </w:r>
            <w:r w:rsidRPr="001F777F">
              <w:rPr>
                <w:rFonts w:ascii="Courier" w:hAnsi="Courier"/>
                <w:b/>
                <w:sz w:val="24"/>
                <w:szCs w:val="24"/>
              </w:rPr>
              <w:t>else:</w:t>
            </w:r>
            <w:r>
              <w:rPr>
                <w:rFonts w:ascii="Courier" w:hAnsi="Courier"/>
                <w:sz w:val="24"/>
                <w:szCs w:val="24"/>
              </w:rPr>
              <w:t xml:space="preserve"> 0</w:t>
            </w:r>
          </w:p>
        </w:tc>
        <w:tc>
          <w:tcPr>
            <w:tcW w:w="4230" w:type="dxa"/>
            <w:shd w:val="clear" w:color="auto" w:fill="auto"/>
          </w:tcPr>
          <w:p w14:paraId="4CC26E25" w14:textId="77777777" w:rsidR="008135A7" w:rsidRPr="008E352E" w:rsidRDefault="008135A7" w:rsidP="00BB70B7">
            <w:pPr>
              <w:suppressAutoHyphens w:val="0"/>
              <w:autoSpaceDE w:val="0"/>
              <w:autoSpaceDN w:val="0"/>
              <w:adjustRightInd w:val="0"/>
              <w:rPr>
                <w:rFonts w:ascii="Times" w:hAnsi="Times" w:cs="Times"/>
                <w:sz w:val="24"/>
                <w:szCs w:val="24"/>
              </w:rPr>
            </w:pPr>
          </w:p>
          <w:p w14:paraId="5A085AD4" w14:textId="77777777" w:rsidR="008135A7" w:rsidRPr="008E352E" w:rsidRDefault="008135A7" w:rsidP="00BB70B7">
            <w:pPr>
              <w:suppressAutoHyphens w:val="0"/>
              <w:autoSpaceDE w:val="0"/>
              <w:autoSpaceDN w:val="0"/>
              <w:adjustRightInd w:val="0"/>
              <w:rPr>
                <w:rFonts w:ascii="Times" w:hAnsi="Times" w:cs="Times"/>
                <w:sz w:val="24"/>
                <w:szCs w:val="24"/>
              </w:rPr>
            </w:pPr>
          </w:p>
          <w:p w14:paraId="0D916B9C" w14:textId="77777777" w:rsidR="008135A7" w:rsidRPr="008E352E" w:rsidRDefault="008135A7" w:rsidP="00BB70B7">
            <w:pPr>
              <w:suppressAutoHyphens w:val="0"/>
              <w:autoSpaceDE w:val="0"/>
              <w:autoSpaceDN w:val="0"/>
              <w:adjustRightInd w:val="0"/>
              <w:rPr>
                <w:rFonts w:ascii="Times" w:hAnsi="Times" w:cs="Times"/>
                <w:sz w:val="24"/>
                <w:szCs w:val="24"/>
              </w:rPr>
            </w:pPr>
          </w:p>
          <w:p w14:paraId="1ED9E510" w14:textId="77777777" w:rsidR="008135A7" w:rsidRPr="008E352E" w:rsidRDefault="008135A7" w:rsidP="00BB70B7">
            <w:pPr>
              <w:rPr>
                <w:sz w:val="24"/>
                <w:szCs w:val="24"/>
              </w:rPr>
            </w:pPr>
          </w:p>
        </w:tc>
      </w:tr>
      <w:tr w:rsidR="008135A7" w14:paraId="396A009B" w14:textId="77777777" w:rsidTr="00DA78BE">
        <w:trPr>
          <w:cantSplit/>
          <w:trHeight w:val="2060"/>
        </w:trPr>
        <w:tc>
          <w:tcPr>
            <w:tcW w:w="591" w:type="dxa"/>
            <w:shd w:val="clear" w:color="auto" w:fill="D9D9D9"/>
            <w:textDirection w:val="btLr"/>
            <w:vAlign w:val="center"/>
          </w:tcPr>
          <w:p w14:paraId="231BC044" w14:textId="77777777" w:rsidR="008135A7" w:rsidRPr="000E2300" w:rsidRDefault="008135A7" w:rsidP="00BB70B7">
            <w:pPr>
              <w:ind w:left="113" w:right="113"/>
              <w:jc w:val="center"/>
              <w:rPr>
                <w:rFonts w:ascii="Trebuchet MS" w:hAnsi="Trebuchet MS"/>
                <w:b/>
                <w:i/>
                <w:sz w:val="22"/>
                <w:szCs w:val="22"/>
              </w:rPr>
            </w:pPr>
            <w:r>
              <w:rPr>
                <w:rFonts w:ascii="Trebuchet MS" w:hAnsi="Trebuchet MS"/>
                <w:b/>
                <w:i/>
                <w:sz w:val="22"/>
                <w:szCs w:val="22"/>
              </w:rPr>
              <w:t>Round 2</w:t>
            </w:r>
          </w:p>
        </w:tc>
        <w:tc>
          <w:tcPr>
            <w:tcW w:w="5169" w:type="dxa"/>
            <w:shd w:val="clear" w:color="auto" w:fill="auto"/>
          </w:tcPr>
          <w:p w14:paraId="7AABC538" w14:textId="77777777" w:rsidR="008135A7" w:rsidRPr="008E352E" w:rsidRDefault="008135A7" w:rsidP="00BB70B7">
            <w:pPr>
              <w:suppressAutoHyphens w:val="0"/>
              <w:autoSpaceDE w:val="0"/>
              <w:autoSpaceDN w:val="0"/>
              <w:adjustRightInd w:val="0"/>
              <w:rPr>
                <w:rFonts w:ascii="Times" w:hAnsi="Times" w:cs="Times"/>
                <w:sz w:val="24"/>
                <w:szCs w:val="24"/>
              </w:rPr>
            </w:pPr>
          </w:p>
          <w:p w14:paraId="2AB9F15A" w14:textId="77777777" w:rsidR="008135A7" w:rsidRPr="001F777F" w:rsidRDefault="008135A7" w:rsidP="00BB70B7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2"/>
                <w:szCs w:val="22"/>
              </w:rPr>
            </w:pPr>
            <w:r w:rsidRPr="001F777F">
              <w:rPr>
                <w:rFonts w:ascii="Courier" w:hAnsi="Courier" w:cs="Times"/>
                <w:b/>
                <w:sz w:val="22"/>
                <w:szCs w:val="22"/>
              </w:rPr>
              <w:t>fun</w:t>
            </w:r>
            <w:r w:rsidRPr="001F777F">
              <w:rPr>
                <w:rFonts w:ascii="Courier" w:hAnsi="Courier" w:cs="Times"/>
                <w:sz w:val="22"/>
                <w:szCs w:val="22"/>
              </w:rPr>
              <w:t xml:space="preserve"> cost(topping):</w:t>
            </w:r>
          </w:p>
          <w:p w14:paraId="3A6CD4D9" w14:textId="77777777" w:rsidR="008135A7" w:rsidRPr="001F777F" w:rsidRDefault="008135A7" w:rsidP="00BB70B7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2"/>
                <w:szCs w:val="22"/>
              </w:rPr>
            </w:pPr>
            <w:r w:rsidRPr="001F777F">
              <w:rPr>
                <w:rFonts w:ascii="Courier" w:hAnsi="Courier" w:cs="Times"/>
                <w:sz w:val="22"/>
                <w:szCs w:val="22"/>
              </w:rPr>
              <w:t xml:space="preserve">  </w:t>
            </w:r>
            <w:r w:rsidRPr="001F777F">
              <w:rPr>
                <w:rFonts w:ascii="Courier" w:hAnsi="Courier" w:cs="Times"/>
                <w:b/>
                <w:sz w:val="22"/>
                <w:szCs w:val="22"/>
              </w:rPr>
              <w:t>if</w:t>
            </w:r>
            <w:r w:rsidRPr="001F777F">
              <w:rPr>
                <w:rFonts w:ascii="Courier" w:hAnsi="Courier" w:cs="Times"/>
                <w:sz w:val="22"/>
                <w:szCs w:val="22"/>
              </w:rPr>
              <w:t xml:space="preserve"> string-equal(topping, "pepperoni"): 10.50</w:t>
            </w:r>
          </w:p>
          <w:p w14:paraId="7C2E69C9" w14:textId="77777777" w:rsidR="008135A7" w:rsidRPr="001F777F" w:rsidRDefault="008135A7" w:rsidP="00BB70B7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2"/>
                <w:szCs w:val="22"/>
              </w:rPr>
            </w:pPr>
            <w:r>
              <w:rPr>
                <w:rFonts w:ascii="Courier" w:hAnsi="Courier" w:cs="Times"/>
                <w:sz w:val="22"/>
                <w:szCs w:val="22"/>
              </w:rPr>
              <w:t xml:space="preserve">  </w:t>
            </w:r>
            <w:r w:rsidRPr="001F777F">
              <w:rPr>
                <w:rFonts w:ascii="Courier" w:hAnsi="Courier" w:cs="Times"/>
                <w:b/>
                <w:sz w:val="22"/>
                <w:szCs w:val="22"/>
              </w:rPr>
              <w:t>else</w:t>
            </w:r>
            <w:r w:rsidRPr="001F777F">
              <w:rPr>
                <w:rFonts w:ascii="Courier" w:hAnsi="Courier" w:cs="Times"/>
                <w:sz w:val="22"/>
                <w:szCs w:val="22"/>
              </w:rPr>
              <w:t xml:space="preserve"> string-equal(topping, "cheese"): 9.00</w:t>
            </w:r>
          </w:p>
          <w:p w14:paraId="1B9D45DF" w14:textId="77777777" w:rsidR="008135A7" w:rsidRPr="001F777F" w:rsidRDefault="008135A7" w:rsidP="00BB70B7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2"/>
                <w:szCs w:val="22"/>
              </w:rPr>
            </w:pPr>
            <w:r w:rsidRPr="001F777F">
              <w:rPr>
                <w:rFonts w:ascii="Courier" w:hAnsi="Courier" w:cs="Times"/>
                <w:sz w:val="22"/>
                <w:szCs w:val="22"/>
              </w:rPr>
              <w:t xml:space="preserve">  </w:t>
            </w:r>
            <w:r>
              <w:rPr>
                <w:rFonts w:ascii="Courier" w:hAnsi="Courier" w:cs="Times"/>
                <w:b/>
                <w:sz w:val="22"/>
                <w:szCs w:val="22"/>
              </w:rPr>
              <w:t>else</w:t>
            </w:r>
            <w:r w:rsidRPr="001F777F">
              <w:rPr>
                <w:rFonts w:ascii="Courier" w:hAnsi="Courier" w:cs="Times"/>
                <w:sz w:val="22"/>
                <w:szCs w:val="22"/>
              </w:rPr>
              <w:t xml:space="preserve"> string-equal(topping, "chicken"): 11.25</w:t>
            </w:r>
          </w:p>
          <w:p w14:paraId="7B8E4D9B" w14:textId="77777777" w:rsidR="008135A7" w:rsidRPr="001F777F" w:rsidRDefault="008135A7" w:rsidP="00BB70B7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2"/>
                <w:szCs w:val="22"/>
              </w:rPr>
            </w:pPr>
            <w:r w:rsidRPr="001F777F">
              <w:rPr>
                <w:rFonts w:ascii="Courier" w:hAnsi="Courier" w:cs="Times"/>
                <w:sz w:val="22"/>
                <w:szCs w:val="22"/>
              </w:rPr>
              <w:t xml:space="preserve">  </w:t>
            </w:r>
            <w:r w:rsidRPr="001F777F">
              <w:rPr>
                <w:rFonts w:ascii="Courier" w:hAnsi="Courier" w:cs="Times"/>
                <w:b/>
                <w:sz w:val="22"/>
                <w:szCs w:val="22"/>
              </w:rPr>
              <w:t>else</w:t>
            </w:r>
            <w:r w:rsidRPr="001F777F">
              <w:rPr>
                <w:rFonts w:ascii="Courier" w:hAnsi="Courier" w:cs="Times"/>
                <w:sz w:val="22"/>
                <w:szCs w:val="22"/>
              </w:rPr>
              <w:t xml:space="preserve"> string-equal(topping, "broccoli"): 10.25</w:t>
            </w:r>
          </w:p>
          <w:p w14:paraId="1D442C18" w14:textId="77777777" w:rsidR="008135A7" w:rsidRPr="001F777F" w:rsidRDefault="008135A7" w:rsidP="00BB70B7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2"/>
                <w:szCs w:val="22"/>
              </w:rPr>
            </w:pPr>
            <w:r w:rsidRPr="001F777F">
              <w:rPr>
                <w:rFonts w:ascii="Courier" w:hAnsi="Courier" w:cs="Times"/>
                <w:sz w:val="22"/>
                <w:szCs w:val="22"/>
              </w:rPr>
              <w:t xml:space="preserve">  </w:t>
            </w:r>
            <w:r w:rsidRPr="001F777F">
              <w:rPr>
                <w:rFonts w:ascii="Courier" w:hAnsi="Courier" w:cs="Times"/>
                <w:b/>
                <w:sz w:val="22"/>
                <w:szCs w:val="22"/>
              </w:rPr>
              <w:t>else:</w:t>
            </w:r>
            <w:r w:rsidRPr="001F777F">
              <w:rPr>
                <w:rFonts w:ascii="Courier" w:hAnsi="Courier" w:cs="Times"/>
                <w:sz w:val="22"/>
                <w:szCs w:val="22"/>
              </w:rPr>
              <w:t xml:space="preserve"> "That's not on the menu!"</w:t>
            </w:r>
          </w:p>
          <w:p w14:paraId="5B5C6710" w14:textId="77777777" w:rsidR="008135A7" w:rsidRPr="001F777F" w:rsidRDefault="008135A7" w:rsidP="00BB70B7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b/>
                <w:sz w:val="22"/>
                <w:szCs w:val="22"/>
              </w:rPr>
            </w:pPr>
            <w:r w:rsidRPr="001F777F">
              <w:rPr>
                <w:rFonts w:ascii="Courier" w:hAnsi="Courier" w:cs="Times"/>
                <w:b/>
                <w:sz w:val="22"/>
                <w:szCs w:val="22"/>
              </w:rPr>
              <w:t xml:space="preserve">  end</w:t>
            </w:r>
          </w:p>
          <w:p w14:paraId="02EAC28F" w14:textId="77777777" w:rsidR="008135A7" w:rsidRPr="001F777F" w:rsidRDefault="008135A7" w:rsidP="00BB70B7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b/>
                <w:sz w:val="22"/>
                <w:szCs w:val="22"/>
              </w:rPr>
            </w:pPr>
            <w:r w:rsidRPr="001F777F">
              <w:rPr>
                <w:rFonts w:ascii="Courier" w:hAnsi="Courier" w:cs="Times"/>
                <w:b/>
                <w:sz w:val="22"/>
                <w:szCs w:val="22"/>
              </w:rPr>
              <w:t>end</w:t>
            </w:r>
          </w:p>
          <w:p w14:paraId="03369117" w14:textId="77777777" w:rsidR="008135A7" w:rsidRPr="008E352E" w:rsidRDefault="008135A7" w:rsidP="00BB70B7">
            <w:pPr>
              <w:rPr>
                <w:rFonts w:ascii="Times" w:hAnsi="Times" w:cs="Times"/>
                <w:sz w:val="24"/>
                <w:szCs w:val="24"/>
              </w:rPr>
            </w:pPr>
          </w:p>
          <w:p w14:paraId="5F68C81E" w14:textId="77777777" w:rsidR="008135A7" w:rsidRPr="008E352E" w:rsidRDefault="008135A7" w:rsidP="00BB70B7">
            <w:pPr>
              <w:rPr>
                <w:sz w:val="24"/>
                <w:szCs w:val="24"/>
              </w:rPr>
            </w:pPr>
          </w:p>
        </w:tc>
        <w:tc>
          <w:tcPr>
            <w:tcW w:w="4230" w:type="dxa"/>
            <w:shd w:val="clear" w:color="auto" w:fill="auto"/>
          </w:tcPr>
          <w:p w14:paraId="51D2108B" w14:textId="77777777" w:rsidR="008135A7" w:rsidRPr="008E352E" w:rsidRDefault="008135A7" w:rsidP="00BB70B7">
            <w:pPr>
              <w:rPr>
                <w:rFonts w:ascii="Times" w:hAnsi="Times" w:cs="Times"/>
                <w:sz w:val="24"/>
                <w:szCs w:val="24"/>
              </w:rPr>
            </w:pPr>
          </w:p>
          <w:p w14:paraId="02D17B0B" w14:textId="77777777" w:rsidR="008135A7" w:rsidRPr="008E352E" w:rsidRDefault="008135A7" w:rsidP="00BB70B7">
            <w:pPr>
              <w:rPr>
                <w:sz w:val="24"/>
                <w:szCs w:val="24"/>
              </w:rPr>
            </w:pPr>
          </w:p>
        </w:tc>
      </w:tr>
      <w:tr w:rsidR="008135A7" w14:paraId="7C057D5D" w14:textId="77777777" w:rsidTr="00DA78BE">
        <w:trPr>
          <w:cantSplit/>
          <w:trHeight w:val="1601"/>
        </w:trPr>
        <w:tc>
          <w:tcPr>
            <w:tcW w:w="591" w:type="dxa"/>
            <w:shd w:val="clear" w:color="auto" w:fill="D9D9D9"/>
            <w:textDirection w:val="btLr"/>
            <w:vAlign w:val="center"/>
          </w:tcPr>
          <w:p w14:paraId="32A60936" w14:textId="77777777" w:rsidR="008135A7" w:rsidRPr="000E2300" w:rsidRDefault="008135A7" w:rsidP="00BB70B7">
            <w:pPr>
              <w:ind w:left="113" w:right="113"/>
              <w:jc w:val="center"/>
              <w:rPr>
                <w:rFonts w:ascii="Trebuchet MS" w:hAnsi="Trebuchet MS"/>
                <w:b/>
                <w:i/>
                <w:sz w:val="22"/>
                <w:szCs w:val="22"/>
              </w:rPr>
            </w:pPr>
            <w:r>
              <w:rPr>
                <w:rFonts w:ascii="Trebuchet MS" w:hAnsi="Trebuchet MS"/>
                <w:b/>
                <w:i/>
                <w:sz w:val="22"/>
                <w:szCs w:val="22"/>
              </w:rPr>
              <w:t>Round 3</w:t>
            </w:r>
          </w:p>
        </w:tc>
        <w:tc>
          <w:tcPr>
            <w:tcW w:w="5169" w:type="dxa"/>
            <w:shd w:val="clear" w:color="auto" w:fill="auto"/>
          </w:tcPr>
          <w:p w14:paraId="26BC315D" w14:textId="77777777" w:rsidR="008135A7" w:rsidRPr="008E352E" w:rsidRDefault="008135A7" w:rsidP="00BB70B7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4"/>
                <w:szCs w:val="24"/>
              </w:rPr>
            </w:pPr>
          </w:p>
          <w:p w14:paraId="1CBE80F9" w14:textId="77777777" w:rsidR="008135A7" w:rsidRPr="0039358E" w:rsidRDefault="008135A7" w:rsidP="00BB70B7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4"/>
                <w:szCs w:val="24"/>
              </w:rPr>
            </w:pPr>
            <w:r w:rsidRPr="00B73962">
              <w:rPr>
                <w:rFonts w:ascii="Courier" w:hAnsi="Courier" w:cs="Times"/>
                <w:b/>
                <w:sz w:val="24"/>
                <w:szCs w:val="24"/>
              </w:rPr>
              <w:t>fun</w:t>
            </w:r>
            <w:r w:rsidRPr="0039358E">
              <w:rPr>
                <w:rFonts w:ascii="Courier" w:hAnsi="Courier" w:cs="Times"/>
                <w:sz w:val="24"/>
                <w:szCs w:val="24"/>
              </w:rPr>
              <w:t xml:space="preserve"> absolute-value(a b):</w:t>
            </w:r>
          </w:p>
          <w:p w14:paraId="53668F2C" w14:textId="77777777" w:rsidR="008135A7" w:rsidRPr="0039358E" w:rsidRDefault="008135A7" w:rsidP="00BB70B7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4"/>
                <w:szCs w:val="24"/>
              </w:rPr>
            </w:pPr>
            <w:r w:rsidRPr="0039358E">
              <w:rPr>
                <w:rFonts w:ascii="Courier" w:hAnsi="Courier" w:cs="Times"/>
                <w:sz w:val="24"/>
                <w:szCs w:val="24"/>
              </w:rPr>
              <w:t xml:space="preserve">  </w:t>
            </w:r>
            <w:r w:rsidRPr="00B73962">
              <w:rPr>
                <w:rFonts w:ascii="Courier" w:hAnsi="Courier" w:cs="Times"/>
                <w:b/>
                <w:sz w:val="24"/>
                <w:szCs w:val="24"/>
              </w:rPr>
              <w:t>if</w:t>
            </w:r>
            <w:r w:rsidRPr="0039358E">
              <w:rPr>
                <w:rFonts w:ascii="Courier" w:hAnsi="Courier" w:cs="Times"/>
                <w:sz w:val="24"/>
                <w:szCs w:val="24"/>
              </w:rPr>
              <w:t xml:space="preserve"> a &gt; b: a - b</w:t>
            </w:r>
          </w:p>
          <w:p w14:paraId="208F6619" w14:textId="77777777" w:rsidR="008135A7" w:rsidRPr="0039358E" w:rsidRDefault="008135A7" w:rsidP="00BB70B7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4"/>
                <w:szCs w:val="24"/>
              </w:rPr>
            </w:pPr>
            <w:r w:rsidRPr="0039358E">
              <w:rPr>
                <w:rFonts w:ascii="Courier" w:hAnsi="Courier" w:cs="Times"/>
                <w:sz w:val="24"/>
                <w:szCs w:val="24"/>
              </w:rPr>
              <w:t xml:space="preserve">  b - a</w:t>
            </w:r>
          </w:p>
          <w:p w14:paraId="384CA220" w14:textId="77777777" w:rsidR="008135A7" w:rsidRPr="00B73962" w:rsidRDefault="008135A7" w:rsidP="00BB70B7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b/>
                <w:sz w:val="24"/>
                <w:szCs w:val="24"/>
              </w:rPr>
            </w:pPr>
            <w:r w:rsidRPr="0039358E">
              <w:rPr>
                <w:rFonts w:ascii="Courier" w:hAnsi="Courier" w:cs="Times"/>
                <w:sz w:val="24"/>
                <w:szCs w:val="24"/>
              </w:rPr>
              <w:t xml:space="preserve">  </w:t>
            </w:r>
            <w:r w:rsidRPr="00B73962">
              <w:rPr>
                <w:rFonts w:ascii="Courier" w:hAnsi="Courier" w:cs="Times"/>
                <w:b/>
                <w:sz w:val="24"/>
                <w:szCs w:val="24"/>
              </w:rPr>
              <w:t>end</w:t>
            </w:r>
          </w:p>
          <w:p w14:paraId="6EF485AE" w14:textId="77777777" w:rsidR="008135A7" w:rsidRPr="00B73962" w:rsidRDefault="008135A7" w:rsidP="00BB70B7">
            <w:pPr>
              <w:suppressAutoHyphens w:val="0"/>
              <w:autoSpaceDE w:val="0"/>
              <w:autoSpaceDN w:val="0"/>
              <w:adjustRightInd w:val="0"/>
              <w:rPr>
                <w:rFonts w:ascii="Times" w:hAnsi="Times" w:cs="Times"/>
                <w:b/>
                <w:sz w:val="24"/>
                <w:szCs w:val="24"/>
              </w:rPr>
            </w:pPr>
            <w:r w:rsidRPr="00B73962">
              <w:rPr>
                <w:rFonts w:ascii="Courier" w:hAnsi="Courier" w:cs="Times"/>
                <w:b/>
                <w:sz w:val="24"/>
                <w:szCs w:val="24"/>
              </w:rPr>
              <w:t>end</w:t>
            </w:r>
          </w:p>
          <w:p w14:paraId="35B95F2B" w14:textId="77777777" w:rsidR="008135A7" w:rsidRPr="008E352E" w:rsidRDefault="008135A7" w:rsidP="00BB70B7">
            <w:pPr>
              <w:rPr>
                <w:rFonts w:ascii="Courier" w:hAnsi="Courier"/>
                <w:sz w:val="24"/>
                <w:szCs w:val="24"/>
              </w:rPr>
            </w:pPr>
          </w:p>
        </w:tc>
        <w:tc>
          <w:tcPr>
            <w:tcW w:w="4230" w:type="dxa"/>
            <w:shd w:val="clear" w:color="auto" w:fill="auto"/>
          </w:tcPr>
          <w:p w14:paraId="2384D14F" w14:textId="77777777" w:rsidR="008135A7" w:rsidRPr="008E352E" w:rsidRDefault="008135A7" w:rsidP="00BB70B7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4"/>
                <w:szCs w:val="24"/>
              </w:rPr>
            </w:pPr>
          </w:p>
          <w:p w14:paraId="395E91A0" w14:textId="77777777" w:rsidR="008135A7" w:rsidRPr="008E352E" w:rsidRDefault="008135A7" w:rsidP="00BB70B7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/>
                <w:sz w:val="24"/>
                <w:szCs w:val="24"/>
              </w:rPr>
            </w:pPr>
          </w:p>
        </w:tc>
      </w:tr>
      <w:tr w:rsidR="008135A7" w14:paraId="581A95B7" w14:textId="77777777" w:rsidTr="00DA78BE">
        <w:trPr>
          <w:cantSplit/>
          <w:trHeight w:val="2375"/>
        </w:trPr>
        <w:tc>
          <w:tcPr>
            <w:tcW w:w="591" w:type="dxa"/>
            <w:shd w:val="clear" w:color="auto" w:fill="D9D9D9"/>
            <w:textDirection w:val="btLr"/>
            <w:vAlign w:val="center"/>
          </w:tcPr>
          <w:p w14:paraId="79A75B9B" w14:textId="77777777" w:rsidR="008135A7" w:rsidRPr="000E2300" w:rsidRDefault="008135A7" w:rsidP="00BB70B7">
            <w:pPr>
              <w:ind w:left="113" w:right="113"/>
              <w:jc w:val="center"/>
              <w:rPr>
                <w:rFonts w:ascii="Trebuchet MS" w:hAnsi="Trebuchet MS"/>
                <w:b/>
                <w:i/>
                <w:sz w:val="22"/>
                <w:szCs w:val="22"/>
              </w:rPr>
            </w:pPr>
            <w:r>
              <w:rPr>
                <w:rFonts w:ascii="Trebuchet MS" w:hAnsi="Trebuchet MS"/>
                <w:b/>
                <w:i/>
                <w:sz w:val="22"/>
                <w:szCs w:val="22"/>
              </w:rPr>
              <w:t>Round 4</w:t>
            </w:r>
          </w:p>
        </w:tc>
        <w:tc>
          <w:tcPr>
            <w:tcW w:w="5169" w:type="dxa"/>
            <w:shd w:val="clear" w:color="auto" w:fill="auto"/>
          </w:tcPr>
          <w:p w14:paraId="24724F35" w14:textId="77777777" w:rsidR="008135A7" w:rsidRDefault="008135A7" w:rsidP="00BB70B7">
            <w:pPr>
              <w:rPr>
                <w:rFonts w:ascii="Courier" w:hAnsi="Courier" w:cs="Times"/>
                <w:sz w:val="24"/>
                <w:szCs w:val="24"/>
              </w:rPr>
            </w:pPr>
            <w:r w:rsidRPr="00DA78BE">
              <w:rPr>
                <w:rFonts w:ascii="Courier" w:hAnsi="Courier" w:cs="Times"/>
                <w:b/>
                <w:sz w:val="24"/>
                <w:szCs w:val="24"/>
              </w:rPr>
              <w:t>fun</w:t>
            </w:r>
            <w:r>
              <w:rPr>
                <w:rFonts w:ascii="Courier" w:hAnsi="Courier" w:cs="Times"/>
                <w:sz w:val="24"/>
                <w:szCs w:val="24"/>
              </w:rPr>
              <w:t xml:space="preserve"> </w:t>
            </w:r>
            <w:r w:rsidR="00DA78BE">
              <w:rPr>
                <w:rFonts w:ascii="Courier" w:hAnsi="Courier" w:cs="Times"/>
                <w:sz w:val="24"/>
                <w:szCs w:val="24"/>
              </w:rPr>
              <w:t>best-function(f):</w:t>
            </w:r>
          </w:p>
          <w:p w14:paraId="4550B67A" w14:textId="3076A037" w:rsidR="00DA78BE" w:rsidRDefault="00DA78BE" w:rsidP="00BB70B7">
            <w:pPr>
              <w:rPr>
                <w:rFonts w:ascii="Courier" w:hAnsi="Courier" w:cs="Times"/>
                <w:sz w:val="24"/>
                <w:szCs w:val="24"/>
              </w:rPr>
            </w:pPr>
            <w:r>
              <w:rPr>
                <w:rFonts w:ascii="Courier" w:hAnsi="Courier" w:cs="Times"/>
                <w:sz w:val="24"/>
                <w:szCs w:val="24"/>
              </w:rPr>
              <w:t xml:space="preserve">  </w:t>
            </w:r>
            <w:r w:rsidRPr="00DA78BE">
              <w:rPr>
                <w:rFonts w:ascii="Courier" w:hAnsi="Courier" w:cs="Times"/>
                <w:b/>
                <w:sz w:val="24"/>
                <w:szCs w:val="24"/>
              </w:rPr>
              <w:t>if</w:t>
            </w:r>
            <w:r>
              <w:rPr>
                <w:rFonts w:ascii="Courier" w:hAnsi="Courier" w:cs="Times"/>
                <w:sz w:val="24"/>
                <w:szCs w:val="24"/>
              </w:rPr>
              <w:t xml:space="preserve"> string-equal(f, “blue”):</w:t>
            </w:r>
          </w:p>
          <w:p w14:paraId="509C887A" w14:textId="799DBA3C" w:rsidR="00DA78BE" w:rsidRDefault="00DA78BE" w:rsidP="00BB70B7">
            <w:pPr>
              <w:rPr>
                <w:rFonts w:ascii="Courier" w:hAnsi="Courier" w:cs="Times"/>
                <w:sz w:val="24"/>
                <w:szCs w:val="24"/>
              </w:rPr>
            </w:pPr>
            <w:r>
              <w:rPr>
                <w:rFonts w:ascii="Courier" w:hAnsi="Courier" w:cs="Times"/>
                <w:sz w:val="24"/>
                <w:szCs w:val="24"/>
              </w:rPr>
              <w:t xml:space="preserve">    “you win!”</w:t>
            </w:r>
          </w:p>
          <w:p w14:paraId="32FE8CDA" w14:textId="51ED2CCE" w:rsidR="00DA78BE" w:rsidRDefault="00DA78BE" w:rsidP="00BB70B7">
            <w:pPr>
              <w:rPr>
                <w:rFonts w:ascii="Courier" w:hAnsi="Courier" w:cs="Times"/>
                <w:sz w:val="24"/>
                <w:szCs w:val="24"/>
              </w:rPr>
            </w:pPr>
            <w:r>
              <w:rPr>
                <w:rFonts w:ascii="Courier" w:hAnsi="Courier" w:cs="Times"/>
                <w:sz w:val="24"/>
                <w:szCs w:val="24"/>
              </w:rPr>
              <w:t xml:space="preserve">  </w:t>
            </w:r>
            <w:r w:rsidRPr="00DA78BE">
              <w:rPr>
                <w:rFonts w:ascii="Courier" w:hAnsi="Courier" w:cs="Times"/>
                <w:b/>
                <w:sz w:val="24"/>
                <w:szCs w:val="24"/>
              </w:rPr>
              <w:t>else if</w:t>
            </w:r>
            <w:r>
              <w:rPr>
                <w:rFonts w:ascii="Courier" w:hAnsi="Courier" w:cs="Times"/>
                <w:sz w:val="24"/>
                <w:szCs w:val="24"/>
              </w:rPr>
              <w:t xml:space="preserve"> string-equal(f, “blue”):</w:t>
            </w:r>
          </w:p>
          <w:p w14:paraId="79CC80AA" w14:textId="05FB9D4B" w:rsidR="00DA78BE" w:rsidRDefault="00DA78BE" w:rsidP="00BB70B7">
            <w:pPr>
              <w:rPr>
                <w:rFonts w:ascii="Courier" w:hAnsi="Courier" w:cs="Times"/>
                <w:sz w:val="24"/>
                <w:szCs w:val="24"/>
              </w:rPr>
            </w:pPr>
            <w:r>
              <w:rPr>
                <w:rFonts w:ascii="Courier" w:hAnsi="Courier" w:cs="Times"/>
                <w:sz w:val="24"/>
                <w:szCs w:val="24"/>
              </w:rPr>
              <w:t xml:space="preserve">     “you lose!”</w:t>
            </w:r>
          </w:p>
          <w:p w14:paraId="388A9CD4" w14:textId="631F6A24" w:rsidR="00DA78BE" w:rsidRDefault="00DA78BE" w:rsidP="00BB70B7">
            <w:pPr>
              <w:rPr>
                <w:rFonts w:ascii="Courier" w:hAnsi="Courier" w:cs="Times"/>
                <w:sz w:val="24"/>
                <w:szCs w:val="24"/>
              </w:rPr>
            </w:pPr>
            <w:r>
              <w:rPr>
                <w:rFonts w:ascii="Courier" w:hAnsi="Courier" w:cs="Times"/>
                <w:sz w:val="24"/>
                <w:szCs w:val="24"/>
              </w:rPr>
              <w:t xml:space="preserve">  </w:t>
            </w:r>
            <w:r>
              <w:rPr>
                <w:rFonts w:ascii="Courier" w:hAnsi="Courier" w:cs="Times"/>
                <w:b/>
                <w:sz w:val="24"/>
                <w:szCs w:val="24"/>
              </w:rPr>
              <w:t xml:space="preserve">else if </w:t>
            </w:r>
            <w:r>
              <w:rPr>
                <w:rFonts w:ascii="Courier" w:hAnsi="Courier" w:cs="Times"/>
                <w:sz w:val="24"/>
                <w:szCs w:val="24"/>
              </w:rPr>
              <w:t>string-equal(f, “red”):</w:t>
            </w:r>
          </w:p>
          <w:p w14:paraId="4737C902" w14:textId="29287961" w:rsidR="00DA78BE" w:rsidRPr="00DA78BE" w:rsidRDefault="00DA78BE" w:rsidP="00BB70B7">
            <w:pPr>
              <w:rPr>
                <w:rFonts w:ascii="Courier" w:hAnsi="Courier" w:cs="Times"/>
                <w:sz w:val="24"/>
                <w:szCs w:val="24"/>
              </w:rPr>
            </w:pPr>
            <w:r>
              <w:rPr>
                <w:rFonts w:ascii="Courier" w:hAnsi="Courier" w:cs="Times"/>
                <w:sz w:val="24"/>
                <w:szCs w:val="24"/>
              </w:rPr>
              <w:t xml:space="preserve">     “Try again!”</w:t>
            </w:r>
          </w:p>
          <w:p w14:paraId="20CE09FC" w14:textId="523026A9" w:rsidR="00DA78BE" w:rsidRDefault="00DA78BE" w:rsidP="00BB70B7">
            <w:pPr>
              <w:rPr>
                <w:rFonts w:ascii="Courier" w:hAnsi="Courier" w:cs="Times"/>
                <w:sz w:val="24"/>
                <w:szCs w:val="24"/>
              </w:rPr>
            </w:pPr>
            <w:r>
              <w:rPr>
                <w:rFonts w:ascii="Courier" w:hAnsi="Courier" w:cs="Times"/>
                <w:sz w:val="24"/>
                <w:szCs w:val="24"/>
              </w:rPr>
              <w:t xml:space="preserve">  </w:t>
            </w:r>
            <w:r w:rsidRPr="00DA78BE">
              <w:rPr>
                <w:rFonts w:ascii="Courier" w:hAnsi="Courier" w:cs="Times"/>
                <w:b/>
                <w:sz w:val="24"/>
                <w:szCs w:val="24"/>
              </w:rPr>
              <w:t>else:</w:t>
            </w:r>
            <w:r>
              <w:rPr>
                <w:rFonts w:ascii="Courier" w:hAnsi="Courier" w:cs="Times"/>
                <w:b/>
                <w:sz w:val="24"/>
                <w:szCs w:val="24"/>
              </w:rPr>
              <w:t xml:space="preserve"> </w:t>
            </w:r>
            <w:r>
              <w:rPr>
                <w:rFonts w:ascii="Courier" w:hAnsi="Courier" w:cs="Times"/>
                <w:sz w:val="24"/>
                <w:szCs w:val="24"/>
              </w:rPr>
              <w:t>“Invalid entry!”</w:t>
            </w:r>
          </w:p>
          <w:p w14:paraId="1C481443" w14:textId="78868BEC" w:rsidR="00DA78BE" w:rsidRPr="00DA78BE" w:rsidRDefault="00DA78BE" w:rsidP="00BB70B7">
            <w:pPr>
              <w:rPr>
                <w:rFonts w:ascii="Courier" w:hAnsi="Courier" w:cs="Times"/>
                <w:b/>
                <w:sz w:val="24"/>
                <w:szCs w:val="24"/>
              </w:rPr>
            </w:pPr>
            <w:r>
              <w:rPr>
                <w:rFonts w:ascii="Courier" w:hAnsi="Courier" w:cs="Times"/>
                <w:sz w:val="24"/>
                <w:szCs w:val="24"/>
              </w:rPr>
              <w:t xml:space="preserve">  </w:t>
            </w:r>
            <w:r w:rsidRPr="00DA78BE">
              <w:rPr>
                <w:rFonts w:ascii="Courier" w:hAnsi="Courier" w:cs="Times"/>
                <w:b/>
                <w:sz w:val="24"/>
                <w:szCs w:val="24"/>
              </w:rPr>
              <w:t xml:space="preserve">end </w:t>
            </w:r>
          </w:p>
          <w:p w14:paraId="143E1347" w14:textId="4FE0A77F" w:rsidR="00DA78BE" w:rsidRPr="00DA78BE" w:rsidRDefault="00DA78BE" w:rsidP="00BB70B7">
            <w:pPr>
              <w:rPr>
                <w:rFonts w:ascii="Courier" w:hAnsi="Courier" w:cs="Times"/>
                <w:b/>
                <w:sz w:val="24"/>
                <w:szCs w:val="24"/>
              </w:rPr>
            </w:pPr>
            <w:r w:rsidRPr="00DA78BE">
              <w:rPr>
                <w:rFonts w:ascii="Courier" w:hAnsi="Courier" w:cs="Times"/>
                <w:b/>
                <w:sz w:val="24"/>
                <w:szCs w:val="24"/>
              </w:rPr>
              <w:t>end</w:t>
            </w:r>
          </w:p>
          <w:p w14:paraId="6C9E3E71" w14:textId="2E9F6EFE" w:rsidR="00DA78BE" w:rsidRPr="00DA78BE" w:rsidRDefault="008135A7" w:rsidP="00BB70B7">
            <w:pPr>
              <w:rPr>
                <w:rFonts w:ascii="Courier" w:hAnsi="Courier" w:cs="Times"/>
                <w:sz w:val="24"/>
                <w:szCs w:val="24"/>
              </w:rPr>
            </w:pPr>
            <w:r w:rsidRPr="008E352E">
              <w:rPr>
                <w:rFonts w:ascii="Courier" w:hAnsi="Courier" w:cs="Times"/>
                <w:sz w:val="24"/>
                <w:szCs w:val="24"/>
              </w:rPr>
              <w:t xml:space="preserve"> </w:t>
            </w:r>
          </w:p>
        </w:tc>
        <w:tc>
          <w:tcPr>
            <w:tcW w:w="4230" w:type="dxa"/>
            <w:shd w:val="clear" w:color="auto" w:fill="auto"/>
          </w:tcPr>
          <w:p w14:paraId="0DCE728F" w14:textId="77777777" w:rsidR="008135A7" w:rsidRPr="008E352E" w:rsidRDefault="008135A7" w:rsidP="00BB70B7">
            <w:pPr>
              <w:rPr>
                <w:rFonts w:ascii="Courier" w:hAnsi="Courier" w:cs="Times"/>
                <w:sz w:val="24"/>
                <w:szCs w:val="24"/>
              </w:rPr>
            </w:pPr>
          </w:p>
          <w:p w14:paraId="440D9504" w14:textId="77777777" w:rsidR="008135A7" w:rsidRPr="00AD2951" w:rsidRDefault="008135A7" w:rsidP="00BB70B7">
            <w:pPr>
              <w:rPr>
                <w:rFonts w:ascii="Courier" w:hAnsi="Courier"/>
                <w:sz w:val="24"/>
                <w:szCs w:val="24"/>
              </w:rPr>
            </w:pPr>
          </w:p>
        </w:tc>
      </w:tr>
    </w:tbl>
    <w:p w14:paraId="496C5E3C" w14:textId="5D680221" w:rsidR="00843BF3" w:rsidRDefault="00843BF3">
      <w:pPr>
        <w:widowControl/>
        <w:suppressAutoHyphens w:val="0"/>
        <w:rPr>
          <w:rFonts w:ascii="Century Gothic" w:hAnsi="Century Gothic"/>
          <w:color w:val="FFFFFF"/>
          <w:sz w:val="40"/>
          <w:szCs w:val="40"/>
        </w:rPr>
      </w:pPr>
    </w:p>
    <w:p w14:paraId="5A71071F" w14:textId="77777777" w:rsidR="00F0359F" w:rsidRDefault="00F0359F">
      <w:pPr>
        <w:widowControl/>
        <w:suppressAutoHyphens w:val="0"/>
        <w:rPr>
          <w:rFonts w:ascii="Century Gothic" w:hAnsi="Century Gothic"/>
          <w:color w:val="FFFFFF"/>
          <w:sz w:val="40"/>
          <w:szCs w:val="40"/>
        </w:rPr>
      </w:pPr>
    </w:p>
    <w:p w14:paraId="3D2B21DA" w14:textId="77777777" w:rsidR="00F0359F" w:rsidRDefault="00F0359F">
      <w:pPr>
        <w:widowControl/>
        <w:suppressAutoHyphens w:val="0"/>
        <w:rPr>
          <w:rFonts w:ascii="Century Gothic" w:hAnsi="Century Gothic"/>
          <w:color w:val="FFFFFF"/>
          <w:sz w:val="40"/>
          <w:szCs w:val="40"/>
        </w:rPr>
      </w:pPr>
    </w:p>
    <w:p w14:paraId="3ABE901F" w14:textId="77777777" w:rsidR="00F0359F" w:rsidRDefault="00F0359F">
      <w:pPr>
        <w:widowControl/>
        <w:suppressAutoHyphens w:val="0"/>
        <w:rPr>
          <w:rFonts w:ascii="Century Gothic" w:hAnsi="Century Gothic"/>
          <w:color w:val="FFFFFF"/>
          <w:sz w:val="40"/>
          <w:szCs w:val="40"/>
        </w:rPr>
      </w:pPr>
    </w:p>
    <w:p w14:paraId="78FD62CA" w14:textId="0D1CFBBF" w:rsidR="001A20A4" w:rsidRDefault="001A20A4" w:rsidP="00817762">
      <w:pPr>
        <w:pStyle w:val="Heading1"/>
      </w:pPr>
      <w:r w:rsidRPr="005D53F7">
        <w:lastRenderedPageBreak/>
        <w:t xml:space="preserve">Animation </w:t>
      </w:r>
      <w:r>
        <w:t>Extension</w:t>
      </w:r>
      <w:r w:rsidRPr="005D53F7">
        <w:t xml:space="preserve"> Worksheet</w:t>
      </w:r>
    </w:p>
    <w:p w14:paraId="2BC3DF83" w14:textId="77777777" w:rsidR="001A20A4" w:rsidRPr="00EA3A7F" w:rsidRDefault="001A20A4" w:rsidP="00EA3A7F">
      <w:pPr>
        <w:pStyle w:val="Heading2"/>
        <w:jc w:val="center"/>
        <w:rPr>
          <w:sz w:val="20"/>
          <w:szCs w:val="20"/>
        </w:rPr>
      </w:pPr>
      <w:r w:rsidRPr="00EA3A7F">
        <w:rPr>
          <w:sz w:val="20"/>
          <w:szCs w:val="20"/>
        </w:rPr>
        <w:t>Describe the goal of your change: what new feature or behavior will it add to your animation?</w:t>
      </w:r>
    </w:p>
    <w:p w14:paraId="409772D4" w14:textId="77777777" w:rsidR="00817762" w:rsidRDefault="00817762" w:rsidP="001A20A4">
      <w:pPr>
        <w:pStyle w:val="BodyText"/>
      </w:pPr>
    </w:p>
    <w:p w14:paraId="1D9E1B3A" w14:textId="77777777" w:rsidR="00817762" w:rsidRDefault="00817762" w:rsidP="00817762">
      <w:pPr>
        <w:pStyle w:val="BodyText"/>
      </w:pPr>
    </w:p>
    <w:p w14:paraId="37D3C19C" w14:textId="77777777" w:rsidR="00EA3A7F" w:rsidRPr="00C64072" w:rsidRDefault="00EA3A7F" w:rsidP="00817762">
      <w:pPr>
        <w:pStyle w:val="BodyText"/>
      </w:pPr>
    </w:p>
    <w:p w14:paraId="558740E2" w14:textId="77777777" w:rsidR="00817762" w:rsidRPr="004A7606" w:rsidRDefault="00817762" w:rsidP="00817762">
      <w:pPr>
        <w:pStyle w:val="Heading2"/>
      </w:pPr>
      <w:r w:rsidRPr="005D53F7">
        <w:t>Draw a sketch for three distinct moments of the animation</w:t>
      </w:r>
      <w:r w:rsidRPr="004A7606">
        <w:rPr>
          <w:sz w:val="28"/>
          <w:szCs w:val="28"/>
        </w:rPr>
        <w:tab/>
        <w:t xml:space="preserve">              </w:t>
      </w:r>
    </w:p>
    <w:tbl>
      <w:tblPr>
        <w:tblStyle w:val="TableGrid"/>
        <w:tblW w:w="10017" w:type="dxa"/>
        <w:tblInd w:w="101" w:type="dxa"/>
        <w:tblLook w:val="04A0" w:firstRow="1" w:lastRow="0" w:firstColumn="1" w:lastColumn="0" w:noHBand="0" w:noVBand="1"/>
      </w:tblPr>
      <w:tblGrid>
        <w:gridCol w:w="3188"/>
        <w:gridCol w:w="3451"/>
        <w:gridCol w:w="3378"/>
      </w:tblGrid>
      <w:tr w:rsidR="00817762" w:rsidRPr="005D53F7" w14:paraId="4CC877AD" w14:textId="77777777" w:rsidTr="00B47E21">
        <w:trPr>
          <w:trHeight w:val="2475"/>
        </w:trPr>
        <w:tc>
          <w:tcPr>
            <w:tcW w:w="3188" w:type="dxa"/>
            <w:tcBorders>
              <w:bottom w:val="single" w:sz="4" w:space="0" w:color="auto"/>
            </w:tcBorders>
          </w:tcPr>
          <w:p w14:paraId="40D0FC83" w14:textId="77777777" w:rsidR="00817762" w:rsidRPr="005D53F7" w:rsidRDefault="00817762" w:rsidP="00B47E21">
            <w:pPr>
              <w:jc w:val="center"/>
              <w:rPr>
                <w:rFonts w:ascii="Century Gothic" w:hAnsi="Century Gothic"/>
              </w:rPr>
            </w:pPr>
          </w:p>
        </w:tc>
        <w:tc>
          <w:tcPr>
            <w:tcW w:w="3451" w:type="dxa"/>
            <w:tcBorders>
              <w:bottom w:val="single" w:sz="4" w:space="0" w:color="auto"/>
            </w:tcBorders>
          </w:tcPr>
          <w:p w14:paraId="2C740256" w14:textId="77777777" w:rsidR="00817762" w:rsidRPr="005D53F7" w:rsidRDefault="00817762" w:rsidP="00B47E21">
            <w:pPr>
              <w:jc w:val="center"/>
              <w:rPr>
                <w:rFonts w:ascii="Century Gothic" w:hAnsi="Century Gothic"/>
              </w:rPr>
            </w:pPr>
          </w:p>
        </w:tc>
        <w:tc>
          <w:tcPr>
            <w:tcW w:w="3378" w:type="dxa"/>
            <w:tcBorders>
              <w:bottom w:val="single" w:sz="4" w:space="0" w:color="auto"/>
            </w:tcBorders>
          </w:tcPr>
          <w:p w14:paraId="798A616C" w14:textId="77777777" w:rsidR="00817762" w:rsidRPr="005D53F7" w:rsidRDefault="00817762" w:rsidP="00B47E21">
            <w:pPr>
              <w:jc w:val="center"/>
              <w:rPr>
                <w:rFonts w:ascii="Century Gothic" w:hAnsi="Century Gothic"/>
              </w:rPr>
            </w:pPr>
          </w:p>
        </w:tc>
      </w:tr>
      <w:tr w:rsidR="00817762" w:rsidRPr="00EB294A" w14:paraId="1F2067B1" w14:textId="77777777" w:rsidTr="00B47E21">
        <w:trPr>
          <w:trHeight w:val="282"/>
        </w:trPr>
        <w:tc>
          <w:tcPr>
            <w:tcW w:w="3188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41A40309" w14:textId="77777777" w:rsidR="00817762" w:rsidRPr="00EB294A" w:rsidRDefault="00817762" w:rsidP="00B47E21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A</w:t>
            </w:r>
          </w:p>
        </w:tc>
        <w:tc>
          <w:tcPr>
            <w:tcW w:w="3451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4C154C48" w14:textId="77777777" w:rsidR="00817762" w:rsidRPr="00EB294A" w:rsidRDefault="00817762" w:rsidP="00B47E21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B</w:t>
            </w:r>
          </w:p>
        </w:tc>
        <w:tc>
          <w:tcPr>
            <w:tcW w:w="3378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681C4217" w14:textId="77777777" w:rsidR="00817762" w:rsidRPr="00EB294A" w:rsidRDefault="00817762" w:rsidP="00B47E21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C</w:t>
            </w:r>
          </w:p>
        </w:tc>
      </w:tr>
    </w:tbl>
    <w:p w14:paraId="3936A407" w14:textId="77777777" w:rsidR="00817762" w:rsidRPr="00EB294A" w:rsidRDefault="00817762" w:rsidP="00817762">
      <w:pPr>
        <w:rPr>
          <w:rFonts w:ascii="Century Gothic" w:hAnsi="Century Gothic"/>
        </w:rPr>
      </w:pPr>
    </w:p>
    <w:p w14:paraId="01F05421" w14:textId="77777777" w:rsidR="00CF685D" w:rsidRPr="00EB294A" w:rsidRDefault="00CF685D" w:rsidP="00CF685D">
      <w:pPr>
        <w:pStyle w:val="Heading2"/>
        <w:rPr>
          <w:b/>
        </w:rPr>
      </w:pPr>
      <w:r w:rsidRPr="00EB294A">
        <w:t>What things are changing?</w:t>
      </w:r>
    </w:p>
    <w:tbl>
      <w:tblPr>
        <w:tblW w:w="10057" w:type="dxa"/>
        <w:tblInd w:w="101" w:type="dxa"/>
        <w:tblLayout w:type="fixed"/>
        <w:tblLook w:val="0000" w:firstRow="0" w:lastRow="0" w:firstColumn="0" w:lastColumn="0" w:noHBand="0" w:noVBand="0"/>
      </w:tblPr>
      <w:tblGrid>
        <w:gridCol w:w="2078"/>
        <w:gridCol w:w="7979"/>
      </w:tblGrid>
      <w:tr w:rsidR="00CF685D" w:rsidRPr="005D53F7" w14:paraId="07CAA95A" w14:textId="77777777" w:rsidTr="000007D3"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8D8D8"/>
          </w:tcPr>
          <w:p w14:paraId="7BD81E85" w14:textId="77777777" w:rsidR="00CF685D" w:rsidRPr="005D53F7" w:rsidRDefault="00CF685D" w:rsidP="000007D3">
            <w:pPr>
              <w:snapToGrid w:val="0"/>
              <w:spacing w:before="40" w:after="40"/>
              <w:jc w:val="center"/>
              <w:rPr>
                <w:rFonts w:ascii="Century Gothic" w:hAnsi="Century Gothic"/>
                <w:b/>
              </w:rPr>
            </w:pPr>
            <w:r w:rsidRPr="005D53F7">
              <w:rPr>
                <w:rFonts w:ascii="Century Gothic" w:hAnsi="Century Gothic"/>
                <w:b/>
              </w:rPr>
              <w:t>Thing</w:t>
            </w:r>
          </w:p>
        </w:tc>
        <w:tc>
          <w:tcPr>
            <w:tcW w:w="7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14:paraId="2D17DECA" w14:textId="77777777" w:rsidR="00CF685D" w:rsidRPr="005D53F7" w:rsidRDefault="00CF685D" w:rsidP="000007D3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>
              <w:rPr>
                <w:rFonts w:ascii="Century Gothic" w:hAnsi="Century Gothic"/>
                <w:b/>
              </w:rPr>
              <w:t>Describe how it changes</w:t>
            </w:r>
          </w:p>
        </w:tc>
      </w:tr>
      <w:tr w:rsidR="00CF685D" w:rsidRPr="005D53F7" w14:paraId="564E1249" w14:textId="77777777" w:rsidTr="000007D3"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4CF9D7E" w14:textId="77777777" w:rsidR="00CF685D" w:rsidRPr="005D53F7" w:rsidRDefault="00CF685D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7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BD99C4D" w14:textId="77777777" w:rsidR="00CF685D" w:rsidRPr="005D53F7" w:rsidRDefault="00CF685D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CF685D" w:rsidRPr="005D53F7" w14:paraId="3754615B" w14:textId="77777777" w:rsidTr="000007D3"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C204BF8" w14:textId="77777777" w:rsidR="00CF685D" w:rsidRPr="005D53F7" w:rsidRDefault="00CF685D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7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E0F2D94" w14:textId="77777777" w:rsidR="00CF685D" w:rsidRPr="005D53F7" w:rsidRDefault="00CF685D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CF685D" w:rsidRPr="005D53F7" w14:paraId="5B0858A7" w14:textId="77777777" w:rsidTr="000007D3"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B27AAB0" w14:textId="77777777" w:rsidR="00CF685D" w:rsidRPr="005D53F7" w:rsidRDefault="00CF685D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7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BCBF87A" w14:textId="77777777" w:rsidR="00CF685D" w:rsidRPr="005D53F7" w:rsidRDefault="00CF685D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</w:tbl>
    <w:p w14:paraId="036150C3" w14:textId="77777777" w:rsidR="00CF685D" w:rsidRDefault="00CF685D" w:rsidP="00CF685D">
      <w:pPr>
        <w:rPr>
          <w:rFonts w:ascii="Century Gothic" w:hAnsi="Century Gothic"/>
        </w:rPr>
      </w:pPr>
    </w:p>
    <w:p w14:paraId="4763F69F" w14:textId="77777777" w:rsidR="00CF685D" w:rsidRPr="005D53F7" w:rsidRDefault="00CF685D" w:rsidP="00CF685D">
      <w:pPr>
        <w:rPr>
          <w:rFonts w:ascii="Century Gothic" w:hAnsi="Century Gothic"/>
        </w:rPr>
      </w:pPr>
    </w:p>
    <w:p w14:paraId="60F9166C" w14:textId="77777777" w:rsidR="00CF685D" w:rsidRPr="005D53F7" w:rsidRDefault="00CF685D" w:rsidP="00CF685D">
      <w:pPr>
        <w:pStyle w:val="Heading2"/>
        <w:rPr>
          <w:b/>
        </w:rPr>
      </w:pPr>
      <w:r w:rsidRPr="005D53F7">
        <w:t>What fields do you need to represent the things that change?</w:t>
      </w:r>
    </w:p>
    <w:tbl>
      <w:tblPr>
        <w:tblW w:w="10057" w:type="dxa"/>
        <w:tblInd w:w="101" w:type="dxa"/>
        <w:tblLayout w:type="fixed"/>
        <w:tblLook w:val="0000" w:firstRow="0" w:lastRow="0" w:firstColumn="0" w:lastColumn="0" w:noHBand="0" w:noVBand="0"/>
      </w:tblPr>
      <w:tblGrid>
        <w:gridCol w:w="4687"/>
        <w:gridCol w:w="5370"/>
      </w:tblGrid>
      <w:tr w:rsidR="00CF685D" w:rsidRPr="005D53F7" w14:paraId="6ADD46FC" w14:textId="77777777" w:rsidTr="000007D3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8D8D8"/>
          </w:tcPr>
          <w:p w14:paraId="4EDE13F6" w14:textId="77777777" w:rsidR="00CF685D" w:rsidRPr="005D53F7" w:rsidRDefault="00CF685D" w:rsidP="000007D3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 w:rsidRPr="005D53F7">
              <w:rPr>
                <w:rFonts w:ascii="Century Gothic" w:hAnsi="Century Gothic"/>
                <w:b/>
              </w:rPr>
              <w:t xml:space="preserve">Field name </w:t>
            </w:r>
            <w:r w:rsidRPr="005D53F7">
              <w:rPr>
                <w:rFonts w:ascii="Century Gothic" w:hAnsi="Century Gothic"/>
              </w:rPr>
              <w:t>(dangerX, score, playerIMG…)</w:t>
            </w:r>
          </w:p>
        </w:tc>
        <w:tc>
          <w:tcPr>
            <w:tcW w:w="5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14:paraId="38B09F55" w14:textId="77777777" w:rsidR="00CF685D" w:rsidRPr="005D53F7" w:rsidRDefault="00CF685D" w:rsidP="000007D3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 w:rsidRPr="005D53F7">
              <w:rPr>
                <w:rFonts w:ascii="Century Gothic" w:hAnsi="Century Gothic"/>
                <w:b/>
              </w:rPr>
              <w:t xml:space="preserve">Datatype </w:t>
            </w:r>
            <w:r w:rsidRPr="005D53F7">
              <w:rPr>
                <w:rFonts w:ascii="Century Gothic" w:hAnsi="Century Gothic"/>
              </w:rPr>
              <w:t>(Number, String, Image, Boolean…)</w:t>
            </w:r>
          </w:p>
        </w:tc>
      </w:tr>
      <w:tr w:rsidR="00CF685D" w:rsidRPr="005D53F7" w14:paraId="34B96981" w14:textId="77777777" w:rsidTr="000007D3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5F919D9" w14:textId="77777777" w:rsidR="00CF685D" w:rsidRPr="005D53F7" w:rsidRDefault="00CF685D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0616DAE" w14:textId="77777777" w:rsidR="00CF685D" w:rsidRPr="005D53F7" w:rsidRDefault="00CF685D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CF685D" w:rsidRPr="005D53F7" w14:paraId="00D28BC6" w14:textId="77777777" w:rsidTr="000007D3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81143AB" w14:textId="77777777" w:rsidR="00CF685D" w:rsidRPr="005D53F7" w:rsidRDefault="00CF685D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95DDC20" w14:textId="77777777" w:rsidR="00CF685D" w:rsidRPr="005D53F7" w:rsidRDefault="00CF685D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CF685D" w:rsidRPr="005D53F7" w14:paraId="5A5C4704" w14:textId="77777777" w:rsidTr="000007D3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848DDBC" w14:textId="77777777" w:rsidR="00CF685D" w:rsidRPr="005D53F7" w:rsidRDefault="00CF685D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E6F2E9F" w14:textId="77777777" w:rsidR="00CF685D" w:rsidRPr="005D53F7" w:rsidRDefault="00CF685D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</w:tbl>
    <w:p w14:paraId="4CE10B92" w14:textId="77777777" w:rsidR="00817762" w:rsidRDefault="00817762" w:rsidP="00817762">
      <w:pPr>
        <w:rPr>
          <w:rFonts w:ascii="Century Gothic" w:hAnsi="Century Gothic"/>
        </w:rPr>
      </w:pPr>
    </w:p>
    <w:p w14:paraId="7085B7B4" w14:textId="77777777" w:rsidR="00817762" w:rsidRPr="00664144" w:rsidRDefault="00817762" w:rsidP="00817762">
      <w:pPr>
        <w:pStyle w:val="Heading2"/>
      </w:pPr>
      <w:r>
        <w:t>Make a To-Do List, and check off each as “Done” when you finish each one.</w:t>
      </w:r>
    </w:p>
    <w:tbl>
      <w:tblPr>
        <w:tblStyle w:val="TableGrid"/>
        <w:tblW w:w="10020" w:type="dxa"/>
        <w:tblInd w:w="11" w:type="dxa"/>
        <w:tblLayout w:type="fixed"/>
        <w:tblLook w:val="04A0" w:firstRow="1" w:lastRow="0" w:firstColumn="1" w:lastColumn="0" w:noHBand="0" w:noVBand="1"/>
      </w:tblPr>
      <w:tblGrid>
        <w:gridCol w:w="1596"/>
        <w:gridCol w:w="7065"/>
        <w:gridCol w:w="693"/>
        <w:gridCol w:w="666"/>
      </w:tblGrid>
      <w:tr w:rsidR="00817762" w:rsidRPr="00664144" w14:paraId="054F023A" w14:textId="77777777" w:rsidTr="00B47E21">
        <w:tc>
          <w:tcPr>
            <w:tcW w:w="1596" w:type="dxa"/>
            <w:shd w:val="clear" w:color="auto" w:fill="D9D9D9" w:themeFill="background1" w:themeFillShade="D9"/>
            <w:tcMar>
              <w:top w:w="58" w:type="dxa"/>
              <w:left w:w="0" w:type="dxa"/>
              <w:bottom w:w="58" w:type="dxa"/>
              <w:right w:w="115" w:type="dxa"/>
            </w:tcMar>
          </w:tcPr>
          <w:p w14:paraId="54E56229" w14:textId="77777777" w:rsidR="00817762" w:rsidRPr="00664144" w:rsidRDefault="00817762" w:rsidP="00B47E21">
            <w:pPr>
              <w:rPr>
                <w:rFonts w:ascii="Century Gothic" w:hAnsi="Century Gothic"/>
                <w:b/>
                <w:sz w:val="22"/>
                <w:szCs w:val="22"/>
              </w:rPr>
            </w:pPr>
            <w:r w:rsidRPr="00664144">
              <w:rPr>
                <w:rFonts w:ascii="Century Gothic" w:hAnsi="Century Gothic"/>
                <w:b/>
                <w:sz w:val="22"/>
                <w:szCs w:val="22"/>
              </w:rPr>
              <w:t>Component</w:t>
            </w:r>
          </w:p>
        </w:tc>
        <w:tc>
          <w:tcPr>
            <w:tcW w:w="7065" w:type="dxa"/>
            <w:shd w:val="clear" w:color="auto" w:fill="D9D9D9" w:themeFill="background1" w:themeFillShade="D9"/>
            <w:tcMar>
              <w:top w:w="58" w:type="dxa"/>
              <w:bottom w:w="58" w:type="dxa"/>
            </w:tcMar>
          </w:tcPr>
          <w:p w14:paraId="7EF39CC7" w14:textId="77777777" w:rsidR="00817762" w:rsidRPr="00664144" w:rsidRDefault="00817762" w:rsidP="00B47E21">
            <w:pPr>
              <w:rPr>
                <w:rFonts w:ascii="Century Gothic" w:hAnsi="Century Gothic"/>
                <w:b/>
                <w:i/>
                <w:sz w:val="22"/>
                <w:szCs w:val="22"/>
              </w:rPr>
            </w:pPr>
            <w:r w:rsidRPr="00664144">
              <w:rPr>
                <w:rFonts w:ascii="Century Gothic" w:hAnsi="Century Gothic"/>
                <w:b/>
                <w:i/>
                <w:sz w:val="22"/>
                <w:szCs w:val="22"/>
              </w:rPr>
              <w:t>When is there work to be done?</w:t>
            </w:r>
          </w:p>
        </w:tc>
        <w:tc>
          <w:tcPr>
            <w:tcW w:w="693" w:type="dxa"/>
            <w:shd w:val="clear" w:color="auto" w:fill="D9D9D9" w:themeFill="background1" w:themeFillShade="D9"/>
            <w:tcMar>
              <w:top w:w="58" w:type="dxa"/>
              <w:left w:w="0" w:type="dxa"/>
              <w:bottom w:w="58" w:type="dxa"/>
              <w:right w:w="58" w:type="dxa"/>
            </w:tcMar>
          </w:tcPr>
          <w:p w14:paraId="62D26EFC" w14:textId="77777777" w:rsidR="00817762" w:rsidRPr="00664144" w:rsidRDefault="00817762" w:rsidP="00B47E21">
            <w:pPr>
              <w:jc w:val="center"/>
              <w:rPr>
                <w:rFonts w:ascii="Century Gothic" w:hAnsi="Century Gothic"/>
                <w:b/>
                <w:sz w:val="22"/>
                <w:szCs w:val="22"/>
              </w:rPr>
            </w:pPr>
            <w:r w:rsidRPr="00664144">
              <w:rPr>
                <w:rFonts w:ascii="Century Gothic" w:hAnsi="Century Gothic"/>
                <w:b/>
                <w:sz w:val="22"/>
                <w:szCs w:val="22"/>
              </w:rPr>
              <w:t>To-Do</w:t>
            </w:r>
          </w:p>
        </w:tc>
        <w:tc>
          <w:tcPr>
            <w:tcW w:w="666" w:type="dxa"/>
            <w:shd w:val="clear" w:color="auto" w:fill="D9D9D9" w:themeFill="background1" w:themeFillShade="D9"/>
            <w:tcMar>
              <w:top w:w="58" w:type="dxa"/>
              <w:left w:w="0" w:type="dxa"/>
              <w:bottom w:w="58" w:type="dxa"/>
              <w:right w:w="58" w:type="dxa"/>
            </w:tcMar>
          </w:tcPr>
          <w:p w14:paraId="3DF89A94" w14:textId="77777777" w:rsidR="00817762" w:rsidRPr="00664144" w:rsidRDefault="00817762" w:rsidP="00B47E21">
            <w:pPr>
              <w:jc w:val="center"/>
              <w:rPr>
                <w:rFonts w:ascii="Century Gothic" w:hAnsi="Century Gothic"/>
                <w:b/>
                <w:sz w:val="22"/>
                <w:szCs w:val="22"/>
              </w:rPr>
            </w:pPr>
            <w:r w:rsidRPr="00664144">
              <w:rPr>
                <w:rFonts w:ascii="Century Gothic" w:hAnsi="Century Gothic"/>
                <w:b/>
                <w:sz w:val="22"/>
                <w:szCs w:val="22"/>
              </w:rPr>
              <w:t>Done</w:t>
            </w:r>
          </w:p>
        </w:tc>
      </w:tr>
      <w:tr w:rsidR="00817762" w:rsidRPr="00E332D0" w14:paraId="4F10EBBE" w14:textId="77777777" w:rsidTr="00B47E21">
        <w:trPr>
          <w:trHeight w:val="440"/>
        </w:trPr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4315121C" w14:textId="77777777" w:rsidR="00817762" w:rsidRPr="00EF11FE" w:rsidRDefault="00817762" w:rsidP="00B47E21">
            <w:pPr>
              <w:rPr>
                <w:rFonts w:ascii="Century Gothic" w:hAnsi="Century Gothic"/>
              </w:rPr>
            </w:pPr>
            <w:r w:rsidRPr="00EF11FE">
              <w:rPr>
                <w:rFonts w:ascii="Century Gothic" w:hAnsi="Century Gothic"/>
              </w:rPr>
              <w:t>Data Structure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1A648800" w14:textId="77777777" w:rsidR="00817762" w:rsidRPr="00EF11FE" w:rsidRDefault="00817762" w:rsidP="00B47E21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any new field(s) were added, changed or removed</w:t>
            </w:r>
          </w:p>
        </w:tc>
        <w:tc>
          <w:tcPr>
            <w:tcW w:w="693" w:type="dxa"/>
            <w:tcMar>
              <w:top w:w="0" w:type="dxa"/>
            </w:tcMar>
          </w:tcPr>
          <w:p w14:paraId="1DC23AF3" w14:textId="77777777" w:rsidR="00817762" w:rsidRPr="00E332D0" w:rsidRDefault="00817762" w:rsidP="00B47E21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3F5C32AD" w14:textId="77777777" w:rsidR="00817762" w:rsidRPr="0061259A" w:rsidRDefault="00817762" w:rsidP="00B47E21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  <w:tr w:rsidR="00817762" w:rsidRPr="00E332D0" w14:paraId="1E0ED395" w14:textId="77777777" w:rsidTr="00B47E21">
        <w:trPr>
          <w:trHeight w:val="125"/>
        </w:trPr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5730AA25" w14:textId="77777777" w:rsidR="00817762" w:rsidRPr="00EF11FE" w:rsidRDefault="00817762" w:rsidP="00B47E21">
            <w:pPr>
              <w:rPr>
                <w:rFonts w:ascii="Century Gothic" w:hAnsi="Century Gothic" w:cs="Courier New"/>
              </w:rPr>
            </w:pPr>
            <w:r w:rsidRPr="00EF11FE">
              <w:rPr>
                <w:rFonts w:ascii="Century Gothic" w:hAnsi="Century Gothic" w:cs="Courier New"/>
              </w:rPr>
              <w:t>draw-state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00FC2A48" w14:textId="77777777" w:rsidR="00817762" w:rsidRPr="00EF11FE" w:rsidRDefault="00817762" w:rsidP="00B47E21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something is displayed in a new way or position</w:t>
            </w:r>
          </w:p>
        </w:tc>
        <w:tc>
          <w:tcPr>
            <w:tcW w:w="693" w:type="dxa"/>
            <w:tcMar>
              <w:top w:w="0" w:type="dxa"/>
            </w:tcMar>
          </w:tcPr>
          <w:p w14:paraId="64EEC1A7" w14:textId="77777777" w:rsidR="00817762" w:rsidRPr="00E332D0" w:rsidRDefault="00817762" w:rsidP="00B47E21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36881809" w14:textId="77777777" w:rsidR="00817762" w:rsidRPr="0061259A" w:rsidRDefault="00817762" w:rsidP="00B47E21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  <w:tr w:rsidR="00817762" w:rsidRPr="00E332D0" w14:paraId="416E1D4E" w14:textId="77777777" w:rsidTr="00B47E21"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39D7CB74" w14:textId="77777777" w:rsidR="00817762" w:rsidRPr="00EF11FE" w:rsidRDefault="00817762" w:rsidP="00B47E21">
            <w:pPr>
              <w:rPr>
                <w:rFonts w:ascii="Century Gothic" w:hAnsi="Century Gothic" w:cs="Courier New"/>
              </w:rPr>
            </w:pPr>
            <w:r w:rsidRPr="00EF11FE">
              <w:rPr>
                <w:rFonts w:ascii="Century Gothic" w:hAnsi="Century Gothic" w:cs="Courier New"/>
              </w:rPr>
              <w:t>next-state-tick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26A4F031" w14:textId="77777777" w:rsidR="00817762" w:rsidRPr="00EF11FE" w:rsidRDefault="00817762" w:rsidP="00B47E21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the Data Structure changed, or the animation happens automatically</w:t>
            </w:r>
          </w:p>
        </w:tc>
        <w:tc>
          <w:tcPr>
            <w:tcW w:w="693" w:type="dxa"/>
            <w:tcMar>
              <w:top w:w="0" w:type="dxa"/>
            </w:tcMar>
          </w:tcPr>
          <w:p w14:paraId="209F537B" w14:textId="77777777" w:rsidR="00817762" w:rsidRPr="00E332D0" w:rsidRDefault="00817762" w:rsidP="00B47E21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1B525AB2" w14:textId="77777777" w:rsidR="00817762" w:rsidRPr="0061259A" w:rsidRDefault="00817762" w:rsidP="00B47E21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  <w:tr w:rsidR="00817762" w:rsidRPr="00E332D0" w14:paraId="61922164" w14:textId="77777777" w:rsidTr="00B47E21">
        <w:trPr>
          <w:trHeight w:val="370"/>
        </w:trPr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38670D7B" w14:textId="77777777" w:rsidR="00817762" w:rsidRPr="00EF11FE" w:rsidRDefault="00817762" w:rsidP="00B47E21">
            <w:pPr>
              <w:rPr>
                <w:rFonts w:ascii="Century Gothic" w:hAnsi="Century Gothic" w:cs="Courier New"/>
              </w:rPr>
            </w:pPr>
            <w:r w:rsidRPr="00EF11FE">
              <w:rPr>
                <w:rFonts w:ascii="Century Gothic" w:hAnsi="Century Gothic" w:cs="Courier New"/>
              </w:rPr>
              <w:t>next-state-key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647D00D9" w14:textId="77777777" w:rsidR="00817762" w:rsidRPr="00EF11FE" w:rsidRDefault="00817762" w:rsidP="00B47E21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the Data Structure changed, or a keypress triggers the animation</w:t>
            </w:r>
          </w:p>
        </w:tc>
        <w:tc>
          <w:tcPr>
            <w:tcW w:w="693" w:type="dxa"/>
            <w:tcMar>
              <w:top w:w="0" w:type="dxa"/>
            </w:tcMar>
          </w:tcPr>
          <w:p w14:paraId="2A966484" w14:textId="77777777" w:rsidR="00817762" w:rsidRPr="00E332D0" w:rsidRDefault="00817762" w:rsidP="00B47E21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669AF411" w14:textId="77777777" w:rsidR="00817762" w:rsidRPr="0061259A" w:rsidRDefault="00817762" w:rsidP="00B47E21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  <w:tr w:rsidR="00817762" w:rsidRPr="00E332D0" w14:paraId="0043B585" w14:textId="77777777" w:rsidTr="00B47E21">
        <w:trPr>
          <w:trHeight w:val="391"/>
        </w:trPr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3E17E4C7" w14:textId="77777777" w:rsidR="00817762" w:rsidRPr="00EF11FE" w:rsidRDefault="00817762" w:rsidP="00B47E21">
            <w:pPr>
              <w:rPr>
                <w:rFonts w:ascii="Century Gothic" w:hAnsi="Century Gothic"/>
              </w:rPr>
            </w:pPr>
            <w:r w:rsidRPr="00EF11FE">
              <w:rPr>
                <w:rFonts w:ascii="Century Gothic" w:hAnsi="Century Gothic"/>
              </w:rPr>
              <w:t>reactor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35B06BE7" w14:textId="77777777" w:rsidR="00817762" w:rsidRPr="00EF11FE" w:rsidRDefault="00817762" w:rsidP="00B47E21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either next-state function is new</w:t>
            </w:r>
          </w:p>
        </w:tc>
        <w:tc>
          <w:tcPr>
            <w:tcW w:w="693" w:type="dxa"/>
            <w:tcMar>
              <w:top w:w="0" w:type="dxa"/>
            </w:tcMar>
          </w:tcPr>
          <w:p w14:paraId="4C284CF1" w14:textId="77777777" w:rsidR="00817762" w:rsidRPr="00E332D0" w:rsidRDefault="00817762" w:rsidP="00B47E21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411C9317" w14:textId="77777777" w:rsidR="00817762" w:rsidRPr="00E332D0" w:rsidRDefault="00817762" w:rsidP="00B47E21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</w:tbl>
    <w:p w14:paraId="4F562B9B" w14:textId="77777777" w:rsidR="00EA3A7F" w:rsidRDefault="00EA3A7F" w:rsidP="001A20A4">
      <w:pPr>
        <w:pStyle w:val="BodyText"/>
      </w:pPr>
    </w:p>
    <w:p w14:paraId="7702ACDA" w14:textId="77777777" w:rsidR="001A20A4" w:rsidRDefault="001A20A4" w:rsidP="001A20A4">
      <w:pPr>
        <w:pStyle w:val="Heading2"/>
        <w:numPr>
          <w:ilvl w:val="0"/>
          <w:numId w:val="0"/>
        </w:numPr>
      </w:pPr>
      <w:r w:rsidRPr="005D53F7">
        <w:lastRenderedPageBreak/>
        <w:t xml:space="preserve">Make </w:t>
      </w:r>
      <w:r>
        <w:t>a sample instance for each</w:t>
      </w:r>
      <w:r w:rsidRPr="005D53F7">
        <w:t xml:space="preserve"> </w:t>
      </w:r>
      <w:r w:rsidRPr="00444703">
        <w:t>sketch</w:t>
      </w:r>
      <w:r>
        <w:t xml:space="preserve"> from the </w:t>
      </w:r>
      <w:r w:rsidRPr="005D53F7">
        <w:t>previous page:</w:t>
      </w:r>
    </w:p>
    <w:p w14:paraId="3CAE11AB" w14:textId="228CC36D" w:rsidR="001A20A4" w:rsidRPr="00EB294A" w:rsidRDefault="001A20A4" w:rsidP="001A20A4">
      <w:pPr>
        <w:spacing w:before="240" w:line="360" w:lineRule="auto"/>
        <w:ind w:left="-1080" w:firstLine="1080"/>
        <w:rPr>
          <w:rFonts w:ascii="Century Gothic" w:hAnsi="Century Gothic" w:cs="Courier New"/>
          <w:color w:val="000000"/>
          <w:sz w:val="36"/>
          <w:szCs w:val="36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__________________________________</w:t>
      </w:r>
    </w:p>
    <w:p w14:paraId="7CE8AB4D" w14:textId="0D31E818" w:rsidR="001A20A4" w:rsidRPr="00EB294A" w:rsidRDefault="001A20A4" w:rsidP="001A20A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6"/>
          <w:szCs w:val="36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_______________________________</w:t>
      </w:r>
      <w:r>
        <w:rPr>
          <w:rFonts w:ascii="Century Gothic" w:hAnsi="Century Gothic" w:cs="Courier New"/>
          <w:color w:val="000000"/>
          <w:sz w:val="36"/>
          <w:szCs w:val="36"/>
        </w:rPr>
        <w:t>_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__</w:t>
      </w:r>
    </w:p>
    <w:p w14:paraId="0500B58B" w14:textId="4EA19CBC" w:rsidR="001A20A4" w:rsidRPr="005D53F7" w:rsidRDefault="001A20A4" w:rsidP="001A20A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28"/>
          <w:szCs w:val="28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__________________________________</w:t>
      </w:r>
    </w:p>
    <w:p w14:paraId="07413FAF" w14:textId="77777777" w:rsidR="001A20A4" w:rsidRDefault="001A20A4" w:rsidP="001A20A4">
      <w:pPr>
        <w:spacing w:line="360" w:lineRule="auto"/>
        <w:rPr>
          <w:rFonts w:ascii="Century Gothic" w:hAnsi="Century Gothic" w:cs="Trebuchet MS"/>
          <w:color w:val="000000"/>
        </w:rPr>
      </w:pPr>
    </w:p>
    <w:p w14:paraId="6D34DA2A" w14:textId="77777777" w:rsidR="001A20A4" w:rsidRDefault="001A20A4" w:rsidP="001A20A4">
      <w:pPr>
        <w:pStyle w:val="Heading2"/>
      </w:pPr>
      <w:r w:rsidRPr="005D53F7">
        <w:t xml:space="preserve">Write </w:t>
      </w:r>
      <w:r>
        <w:t>at least one NEW</w:t>
      </w:r>
      <w:r w:rsidRPr="005D53F7">
        <w:t xml:space="preserve"> example for one of th</w:t>
      </w:r>
      <w:r>
        <w:t>e functions on your To-Do list</w:t>
      </w:r>
    </w:p>
    <w:p w14:paraId="1FA262F0" w14:textId="77777777" w:rsidR="001A20A4" w:rsidRPr="00E332D0" w:rsidRDefault="001A20A4" w:rsidP="001A20A4">
      <w:pPr>
        <w:pStyle w:val="BodyText"/>
      </w:pPr>
    </w:p>
    <w:p w14:paraId="33BA5765" w14:textId="77777777" w:rsidR="001A20A4" w:rsidRPr="005D53F7" w:rsidRDefault="001A20A4" w:rsidP="001A20A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0EB79F1A" w14:textId="77777777" w:rsidR="001A20A4" w:rsidRPr="005D53F7" w:rsidRDefault="001A20A4" w:rsidP="001A20A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355F6104" w14:textId="77777777" w:rsidR="001A20A4" w:rsidRPr="005D53F7" w:rsidRDefault="001A20A4" w:rsidP="001A20A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2719B59D" w14:textId="77777777" w:rsidR="001A20A4" w:rsidRPr="005D53F7" w:rsidRDefault="001A20A4" w:rsidP="001A20A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205915BD" w14:textId="77777777" w:rsidR="001A20A4" w:rsidRDefault="001A20A4" w:rsidP="001A20A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14A3B500" w14:textId="77777777" w:rsidR="001A20A4" w:rsidRDefault="001A20A4" w:rsidP="001A20A4">
      <w:pPr>
        <w:widowControl/>
        <w:suppressAutoHyphens w:val="0"/>
        <w:rPr>
          <w:rFonts w:ascii="Courier New" w:hAnsi="Courier New" w:cs="Courier New"/>
          <w:sz w:val="28"/>
          <w:szCs w:val="28"/>
        </w:rPr>
      </w:pPr>
    </w:p>
    <w:p w14:paraId="67638376" w14:textId="77777777" w:rsidR="001A20A4" w:rsidRDefault="001A20A4" w:rsidP="001A20A4">
      <w:pPr>
        <w:widowControl/>
        <w:suppressAutoHyphens w:val="0"/>
        <w:rPr>
          <w:rFonts w:ascii="Courier New" w:hAnsi="Courier New" w:cs="Courier New"/>
          <w:sz w:val="28"/>
          <w:szCs w:val="28"/>
        </w:rPr>
      </w:pPr>
    </w:p>
    <w:p w14:paraId="6FB72420" w14:textId="77777777" w:rsidR="001A20A4" w:rsidRPr="00E332D0" w:rsidRDefault="001A20A4" w:rsidP="001A20A4">
      <w:pPr>
        <w:pStyle w:val="Heading2"/>
      </w:pPr>
      <w:r>
        <w:t xml:space="preserve">If you have another function on your To-Do list , write at least one NEW example </w:t>
      </w:r>
    </w:p>
    <w:p w14:paraId="5FF1CCCB" w14:textId="77777777" w:rsidR="001A20A4" w:rsidRPr="00E332D0" w:rsidRDefault="001A20A4" w:rsidP="001A20A4">
      <w:pPr>
        <w:pStyle w:val="BodyText"/>
      </w:pPr>
    </w:p>
    <w:p w14:paraId="5A4A7A9C" w14:textId="77777777" w:rsidR="001A20A4" w:rsidRPr="005D53F7" w:rsidRDefault="001A20A4" w:rsidP="001A20A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764E9DF7" w14:textId="77777777" w:rsidR="001A20A4" w:rsidRPr="005D53F7" w:rsidRDefault="001A20A4" w:rsidP="001A20A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410F1121" w14:textId="77777777" w:rsidR="001A20A4" w:rsidRPr="005D53F7" w:rsidRDefault="001A20A4" w:rsidP="001A20A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7A10F753" w14:textId="77777777" w:rsidR="001A20A4" w:rsidRPr="005D53F7" w:rsidRDefault="001A20A4" w:rsidP="001A20A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77ED3145" w14:textId="77777777" w:rsidR="001A20A4" w:rsidRDefault="001A20A4" w:rsidP="001A20A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0ABA90CE" w14:textId="77777777" w:rsidR="001A20A4" w:rsidRDefault="001A20A4">
      <w:pPr>
        <w:widowControl/>
        <w:suppressAutoHyphens w:val="0"/>
        <w:rPr>
          <w:rFonts w:ascii="Century Gothic" w:hAnsi="Century Gothic"/>
          <w:color w:val="FFFFFF"/>
          <w:sz w:val="40"/>
          <w:szCs w:val="40"/>
        </w:rPr>
      </w:pPr>
      <w:r>
        <w:br w:type="page"/>
      </w:r>
    </w:p>
    <w:p w14:paraId="139A69CC" w14:textId="16C7D171" w:rsidR="005A1FB8" w:rsidRPr="004A0DEA" w:rsidRDefault="005A1FB8" w:rsidP="00B94E0C">
      <w:pPr>
        <w:pStyle w:val="Heading1"/>
      </w:pPr>
      <w:r>
        <w:lastRenderedPageBreak/>
        <w:t>Word Problem</w:t>
      </w:r>
      <w:r w:rsidRPr="0047112A">
        <w:t xml:space="preserve">: </w:t>
      </w:r>
      <w:r w:rsidR="005B0673">
        <w:t>draw-sun</w:t>
      </w:r>
    </w:p>
    <w:p w14:paraId="25D9615F" w14:textId="2EE2A3CB" w:rsidR="005A1FB8" w:rsidRPr="0062601F" w:rsidRDefault="005A1FB8" w:rsidP="005A1FB8">
      <w:pPr>
        <w:rPr>
          <w:rFonts w:ascii="Century Gothic" w:hAnsi="Century Gothic" w:cs="Arial"/>
          <w:sz w:val="28"/>
          <w:szCs w:val="28"/>
        </w:rPr>
      </w:pPr>
      <w:r w:rsidRPr="0062601F">
        <w:rPr>
          <w:rFonts w:ascii="Century Gothic" w:hAnsi="Century Gothic" w:cs="Trebuchet MS"/>
          <w:sz w:val="28"/>
          <w:szCs w:val="28"/>
        </w:rPr>
        <w:t xml:space="preserve">Write a function called </w:t>
      </w:r>
      <w:r w:rsidR="005B0673">
        <w:rPr>
          <w:rFonts w:ascii="Century Gothic" w:hAnsi="Century Gothic" w:cs="Trebuchet MS"/>
          <w:i/>
          <w:sz w:val="28"/>
          <w:szCs w:val="28"/>
        </w:rPr>
        <w:t>draw-sun</w:t>
      </w:r>
      <w:r w:rsidRPr="0062601F">
        <w:rPr>
          <w:rFonts w:ascii="Century Gothic" w:hAnsi="Century Gothic" w:cs="Trebuchet MS"/>
          <w:i/>
          <w:sz w:val="28"/>
          <w:szCs w:val="28"/>
        </w:rPr>
        <w:t xml:space="preserve">, </w:t>
      </w:r>
      <w:r w:rsidRPr="0062601F">
        <w:rPr>
          <w:rFonts w:ascii="Century Gothic" w:hAnsi="Century Gothic" w:cs="Trebuchet MS"/>
          <w:sz w:val="28"/>
          <w:szCs w:val="28"/>
        </w:rPr>
        <w:t>which consumes</w:t>
      </w:r>
      <w:r w:rsidR="0062601F" w:rsidRPr="0062601F">
        <w:rPr>
          <w:rFonts w:ascii="Century Gothic" w:hAnsi="Century Gothic" w:cs="Trebuchet MS"/>
          <w:sz w:val="28"/>
          <w:szCs w:val="28"/>
        </w:rPr>
        <w:t xml:space="preserve"> </w:t>
      </w:r>
      <w:r w:rsidR="0062601F">
        <w:rPr>
          <w:rFonts w:ascii="Century Gothic" w:hAnsi="Century Gothic" w:cs="Trebuchet MS"/>
          <w:sz w:val="28"/>
          <w:szCs w:val="28"/>
        </w:rPr>
        <w:t xml:space="preserve">a SunsetState, and </w:t>
      </w:r>
      <w:r w:rsidR="0062601F">
        <w:rPr>
          <w:rFonts w:ascii="Century Gothic" w:hAnsi="Century Gothic" w:cs="Arial"/>
          <w:sz w:val="28"/>
          <w:szCs w:val="28"/>
        </w:rPr>
        <w:t>produces an image of a</w:t>
      </w:r>
      <w:r w:rsidR="0062601F" w:rsidRPr="0062601F">
        <w:rPr>
          <w:rFonts w:ascii="Century Gothic" w:hAnsi="Century Gothic" w:cs="Arial"/>
          <w:sz w:val="28"/>
          <w:szCs w:val="28"/>
        </w:rPr>
        <w:t xml:space="preserve"> </w:t>
      </w:r>
      <w:r w:rsidR="0062601F">
        <w:rPr>
          <w:rFonts w:ascii="Century Gothic" w:hAnsi="Century Gothic" w:cs="Arial"/>
          <w:sz w:val="28"/>
          <w:szCs w:val="28"/>
        </w:rPr>
        <w:t xml:space="preserve">sun (a solid, 25 pixel circle), whose color is </w:t>
      </w:r>
      <w:r w:rsidR="0062601F" w:rsidRPr="0062601F">
        <w:rPr>
          <w:rFonts w:ascii="Century Gothic" w:hAnsi="Century Gothic" w:cs="Arial"/>
          <w:sz w:val="28"/>
          <w:szCs w:val="28"/>
        </w:rPr>
        <w:t xml:space="preserve">"yellow", </w:t>
      </w:r>
      <w:r w:rsidR="0062601F">
        <w:rPr>
          <w:rFonts w:ascii="Century Gothic" w:hAnsi="Century Gothic" w:cs="Arial"/>
          <w:sz w:val="28"/>
          <w:szCs w:val="28"/>
        </w:rPr>
        <w:t xml:space="preserve">when the sun’s y-coordinate is greater than 225, </w:t>
      </w:r>
      <w:r w:rsidR="0062601F" w:rsidRPr="0062601F">
        <w:rPr>
          <w:rFonts w:ascii="Century Gothic" w:hAnsi="Century Gothic" w:cs="Arial"/>
          <w:sz w:val="28"/>
          <w:szCs w:val="28"/>
        </w:rPr>
        <w:t xml:space="preserve">"orange", </w:t>
      </w:r>
      <w:r w:rsidR="0062601F">
        <w:rPr>
          <w:rFonts w:ascii="Century Gothic" w:hAnsi="Century Gothic" w:cs="Arial"/>
          <w:sz w:val="28"/>
          <w:szCs w:val="28"/>
        </w:rPr>
        <w:t xml:space="preserve">when its y-coordinate is between 150 and 225, and </w:t>
      </w:r>
      <w:r w:rsidR="0062601F" w:rsidRPr="0062601F">
        <w:rPr>
          <w:rFonts w:ascii="Century Gothic" w:hAnsi="Century Gothic" w:cs="Arial"/>
          <w:sz w:val="28"/>
          <w:szCs w:val="28"/>
        </w:rPr>
        <w:t xml:space="preserve">"red" </w:t>
      </w:r>
      <w:r w:rsidR="0062601F">
        <w:rPr>
          <w:rFonts w:ascii="Century Gothic" w:hAnsi="Century Gothic" w:cs="Arial"/>
          <w:sz w:val="28"/>
          <w:szCs w:val="28"/>
        </w:rPr>
        <w:t>otherwise.</w:t>
      </w:r>
    </w:p>
    <w:p w14:paraId="1F793E13" w14:textId="77777777" w:rsidR="005A1FB8" w:rsidRPr="006818F1" w:rsidRDefault="005A1FB8" w:rsidP="00B94E0C">
      <w:pPr>
        <w:pStyle w:val="Heading2"/>
        <w:rPr>
          <w:rFonts w:cs="Trebuchet MS"/>
        </w:rPr>
      </w:pPr>
      <w:r w:rsidRPr="006818F1">
        <w:t>Contract+Purpose Statement</w:t>
      </w:r>
    </w:p>
    <w:p w14:paraId="094F1A19" w14:textId="77777777" w:rsidR="005A1FB8" w:rsidRDefault="005A1FB8" w:rsidP="005A1FB8">
      <w:pPr>
        <w:rPr>
          <w:rFonts w:ascii="Trebuchet MS" w:hAnsi="Trebuchet MS" w:cs="Trebuchet MS"/>
          <w:sz w:val="22"/>
          <w:szCs w:val="22"/>
        </w:rPr>
      </w:pPr>
    </w:p>
    <w:p w14:paraId="3AA8F797" w14:textId="0437473D" w:rsidR="005A1FB8" w:rsidRDefault="005A1FB8" w:rsidP="005A1FB8">
      <w:pPr>
        <w:rPr>
          <w:rFonts w:ascii="Courier New" w:hAnsi="Courier New" w:cs="Courier New"/>
          <w:sz w:val="22"/>
          <w:szCs w:val="22"/>
        </w:rPr>
      </w:pPr>
      <w:r w:rsidRPr="00776AA6">
        <w:rPr>
          <w:rFonts w:ascii="Courier New" w:hAnsi="Courier New" w:cs="Courier New"/>
          <w:sz w:val="36"/>
          <w:szCs w:val="22"/>
        </w:rPr>
        <w:t>#</w:t>
      </w:r>
      <w:r w:rsidRPr="00776AA6">
        <w:rPr>
          <w:rFonts w:ascii="Courier New" w:hAnsi="Courier New" w:cs="Courier New"/>
          <w:sz w:val="22"/>
          <w:szCs w:val="22"/>
        </w:rPr>
        <w:t xml:space="preserve"> __________________ </w:t>
      </w:r>
      <w:r w:rsidRPr="00776AA6">
        <w:rPr>
          <w:rFonts w:ascii="Courier New" w:hAnsi="Courier New" w:cs="Courier New"/>
          <w:sz w:val="36"/>
          <w:szCs w:val="22"/>
        </w:rPr>
        <w:t>:</w:t>
      </w:r>
      <w:r>
        <w:rPr>
          <w:rFonts w:ascii="Courier New" w:hAnsi="Courier New" w:cs="Courier New"/>
          <w:sz w:val="22"/>
          <w:szCs w:val="22"/>
        </w:rPr>
        <w:t xml:space="preserve"> ______________</w:t>
      </w:r>
      <w:r w:rsidRPr="00776AA6">
        <w:rPr>
          <w:rFonts w:ascii="Courier New" w:hAnsi="Courier New" w:cs="Courier New"/>
          <w:sz w:val="22"/>
          <w:szCs w:val="22"/>
        </w:rPr>
        <w:t xml:space="preserve">___________________ </w:t>
      </w:r>
      <w:r w:rsidR="00D12DD3" w:rsidRPr="002D03AF">
        <w:rPr>
          <w:rFonts w:ascii="Courier New" w:hAnsi="Courier New" w:cs="Courier New"/>
          <w:sz w:val="36"/>
          <w:szCs w:val="22"/>
        </w:rPr>
        <w:sym w:font="Wingdings" w:char="F0E0"/>
      </w:r>
      <w:r>
        <w:rPr>
          <w:rFonts w:ascii="Courier New" w:hAnsi="Courier New" w:cs="Courier New"/>
          <w:sz w:val="22"/>
          <w:szCs w:val="22"/>
        </w:rPr>
        <w:t xml:space="preserve"> _____</w:t>
      </w:r>
      <w:r w:rsidRPr="00776AA6">
        <w:rPr>
          <w:rFonts w:ascii="Courier New" w:hAnsi="Courier New" w:cs="Courier New"/>
          <w:sz w:val="22"/>
          <w:szCs w:val="22"/>
        </w:rPr>
        <w:t>_______</w:t>
      </w:r>
    </w:p>
    <w:p w14:paraId="7F2F32C5" w14:textId="77777777" w:rsidR="005A1FB8" w:rsidRPr="00776AA6" w:rsidRDefault="005A1FB8" w:rsidP="005A1FB8">
      <w:pPr>
        <w:rPr>
          <w:rFonts w:ascii="Courier New" w:hAnsi="Courier New" w:cs="Courier New"/>
          <w:sz w:val="22"/>
          <w:szCs w:val="22"/>
        </w:rPr>
      </w:pPr>
    </w:p>
    <w:p w14:paraId="50BBA461" w14:textId="77777777" w:rsidR="005A1FB8" w:rsidRDefault="005A1FB8" w:rsidP="005A1FB8">
      <w:pPr>
        <w:rPr>
          <w:rFonts w:ascii="Courier New" w:hAnsi="Courier New" w:cs="Courier New"/>
          <w:sz w:val="22"/>
          <w:szCs w:val="22"/>
        </w:rPr>
      </w:pPr>
      <w:r w:rsidRPr="00776AA6">
        <w:rPr>
          <w:rFonts w:ascii="Courier New" w:hAnsi="Courier New" w:cs="Courier New"/>
          <w:sz w:val="36"/>
          <w:szCs w:val="22"/>
        </w:rPr>
        <w:t>#</w:t>
      </w:r>
      <w:r>
        <w:rPr>
          <w:rFonts w:ascii="Courier New" w:hAnsi="Courier New" w:cs="Courier New"/>
          <w:sz w:val="22"/>
          <w:szCs w:val="22"/>
        </w:rPr>
        <w:t xml:space="preserve"> _</w:t>
      </w:r>
      <w:r w:rsidRPr="00776AA6">
        <w:rPr>
          <w:rFonts w:ascii="Courier New" w:hAnsi="Courier New" w:cs="Courier New"/>
          <w:sz w:val="22"/>
          <w:szCs w:val="22"/>
        </w:rPr>
        <w:t>______</w:t>
      </w:r>
      <w:r>
        <w:rPr>
          <w:rFonts w:ascii="Courier New" w:hAnsi="Courier New" w:cs="Courier New"/>
          <w:sz w:val="22"/>
          <w:szCs w:val="22"/>
        </w:rPr>
        <w:t>_____________________________</w:t>
      </w:r>
      <w:r w:rsidRPr="00776AA6">
        <w:rPr>
          <w:rFonts w:ascii="Courier New" w:hAnsi="Courier New" w:cs="Courier New"/>
          <w:sz w:val="22"/>
          <w:szCs w:val="22"/>
        </w:rPr>
        <w:t>____________________________________</w:t>
      </w:r>
    </w:p>
    <w:p w14:paraId="5DFBD95D" w14:textId="77777777" w:rsidR="00870625" w:rsidRPr="00776AA6" w:rsidRDefault="00870625" w:rsidP="005A1FB8">
      <w:pPr>
        <w:rPr>
          <w:rFonts w:ascii="Courier New" w:hAnsi="Courier New" w:cs="Courier New"/>
          <w:sz w:val="18"/>
          <w:szCs w:val="22"/>
        </w:rPr>
      </w:pPr>
    </w:p>
    <w:p w14:paraId="39F6493F" w14:textId="6236738D" w:rsidR="00870625" w:rsidRPr="00870625" w:rsidRDefault="005A1FB8" w:rsidP="00B94E0C">
      <w:pPr>
        <w:pStyle w:val="Heading2"/>
        <w:rPr>
          <w:rFonts w:cs="Trebuchet MS"/>
        </w:rPr>
      </w:pPr>
      <w:r w:rsidRPr="006818F1">
        <w:t>Give Examples</w:t>
      </w:r>
    </w:p>
    <w:p w14:paraId="4DC0F984" w14:textId="77777777" w:rsidR="00607354" w:rsidRDefault="00607354" w:rsidP="00607354">
      <w:pPr>
        <w:pStyle w:val="Code"/>
        <w:framePr w:wrap="around" w:x="1132" w:y="2616"/>
      </w:pPr>
      <w:r w:rsidRPr="002C6F24">
        <w:t>end</w:t>
      </w:r>
    </w:p>
    <w:p w14:paraId="3864D38C" w14:textId="77777777" w:rsidR="00870625" w:rsidRDefault="00870625" w:rsidP="00870625">
      <w:pPr>
        <w:rPr>
          <w:rFonts w:ascii="Courier" w:hAnsi="Courier" w:cs="Courier"/>
          <w:sz w:val="22"/>
          <w:szCs w:val="22"/>
        </w:rPr>
      </w:pPr>
    </w:p>
    <w:p w14:paraId="0F147DA6" w14:textId="77777777" w:rsidR="00870625" w:rsidRPr="002C6F24" w:rsidRDefault="00870625" w:rsidP="00870625">
      <w:pPr>
        <w:pStyle w:val="Code"/>
        <w:framePr w:wrap="around"/>
      </w:pPr>
      <w:r w:rsidRPr="002C6F24">
        <w:t>examples:</w:t>
      </w:r>
    </w:p>
    <w:p w14:paraId="20251057" w14:textId="77777777" w:rsidR="00870625" w:rsidRDefault="00870625" w:rsidP="00870625">
      <w:pPr>
        <w:pStyle w:val="Code"/>
        <w:framePr w:wrap="around"/>
      </w:pPr>
      <w:r>
        <w:rPr>
          <w:sz w:val="18"/>
        </w:rPr>
        <w:t xml:space="preserve">    </w:t>
      </w:r>
      <w:r>
        <w:t xml:space="preserve">_________(__________________) </w:t>
      </w:r>
      <w:r w:rsidRPr="00776AA6">
        <w:t>is</w:t>
      </w:r>
      <w:r>
        <w:t xml:space="preserve"> ________________</w:t>
      </w:r>
    </w:p>
    <w:p w14:paraId="48F09493" w14:textId="77777777" w:rsidR="00870625" w:rsidRDefault="00870625" w:rsidP="00870625">
      <w:pPr>
        <w:pStyle w:val="Code"/>
        <w:framePr w:wrap="around"/>
      </w:pPr>
    </w:p>
    <w:p w14:paraId="5080A35E" w14:textId="77777777" w:rsidR="00870625" w:rsidRDefault="00870625" w:rsidP="00870625">
      <w:pPr>
        <w:pStyle w:val="Code"/>
        <w:framePr w:wrap="around"/>
      </w:pPr>
      <w:r>
        <w:t xml:space="preserve">  _________(__________________) </w:t>
      </w:r>
      <w:r w:rsidRPr="00776AA6">
        <w:t>is</w:t>
      </w:r>
      <w:r>
        <w:t xml:space="preserve"> ________________</w:t>
      </w:r>
    </w:p>
    <w:p w14:paraId="7208306D" w14:textId="77777777" w:rsidR="00870625" w:rsidRDefault="00870625" w:rsidP="00870625">
      <w:pPr>
        <w:pStyle w:val="Code"/>
        <w:framePr w:wrap="around"/>
      </w:pPr>
    </w:p>
    <w:p w14:paraId="316F10BE" w14:textId="2F7DE86A" w:rsidR="00870625" w:rsidRDefault="00870625" w:rsidP="00870625">
      <w:pPr>
        <w:pStyle w:val="Code"/>
        <w:framePr w:wrap="around"/>
      </w:pPr>
      <w:r>
        <w:t xml:space="preserve">  _________(__________________) </w:t>
      </w:r>
      <w:r w:rsidRPr="00776AA6">
        <w:t>is</w:t>
      </w:r>
      <w:r>
        <w:t xml:space="preserve"> ________________</w:t>
      </w:r>
    </w:p>
    <w:p w14:paraId="0CE22018" w14:textId="3E8D1DAA" w:rsidR="00870625" w:rsidRDefault="00870625" w:rsidP="00870625">
      <w:pPr>
        <w:pStyle w:val="Code"/>
        <w:framePr w:wrap="around"/>
      </w:pPr>
      <w:r>
        <w:t xml:space="preserve">  </w:t>
      </w:r>
    </w:p>
    <w:p w14:paraId="59F5EEBE" w14:textId="77777777" w:rsidR="00870625" w:rsidRPr="008E4248" w:rsidRDefault="00870625" w:rsidP="00870625">
      <w:pPr>
        <w:rPr>
          <w:rFonts w:ascii="Trebuchet MS" w:hAnsi="Trebuchet MS" w:cs="Trebuchet MS"/>
          <w:sz w:val="28"/>
        </w:rPr>
      </w:pPr>
    </w:p>
    <w:p w14:paraId="4AD4C770" w14:textId="77777777" w:rsidR="00870625" w:rsidRDefault="00870625" w:rsidP="00870625">
      <w:pPr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  <w:t xml:space="preserve">    </w:t>
      </w:r>
    </w:p>
    <w:p w14:paraId="2DDA8F79" w14:textId="77777777" w:rsidR="00870625" w:rsidRDefault="00870625" w:rsidP="00870625">
      <w:pPr>
        <w:widowControl/>
        <w:suppressAutoHyphens w:val="0"/>
        <w:rPr>
          <w:rFonts w:ascii="Courier New" w:hAnsi="Courier New" w:cs="Courier New"/>
          <w:sz w:val="36"/>
          <w:szCs w:val="36"/>
        </w:rPr>
      </w:pPr>
    </w:p>
    <w:p w14:paraId="70381C45" w14:textId="77777777" w:rsidR="005A1FB8" w:rsidRDefault="005A1FB8" w:rsidP="005A1FB8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33A16D04" w14:textId="77777777" w:rsidR="005A1FB8" w:rsidRDefault="005A1FB8" w:rsidP="005A1FB8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52E0064C" w14:textId="77777777" w:rsidR="005A1FB8" w:rsidRDefault="005A1FB8" w:rsidP="005A1FB8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1099F4FA" w14:textId="77777777" w:rsidR="00870625" w:rsidRDefault="00870625" w:rsidP="005A1FB8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7D57D184" w14:textId="77777777" w:rsidR="00870625" w:rsidRDefault="00870625" w:rsidP="005A1FB8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2D0DA5B9" w14:textId="77777777" w:rsidR="00870625" w:rsidRDefault="00870625" w:rsidP="005A1FB8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7F9B6BEA" w14:textId="77777777" w:rsidR="00870625" w:rsidRDefault="00870625" w:rsidP="005A1FB8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63CEE580" w14:textId="77777777" w:rsidR="00870625" w:rsidRDefault="00870625" w:rsidP="005A1FB8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775E7543" w14:textId="10405F70" w:rsidR="005A1FB8" w:rsidRDefault="00870625" w:rsidP="00870625">
      <w:pPr>
        <w:spacing w:line="360" w:lineRule="auto"/>
        <w:jc w:val="center"/>
        <w:rPr>
          <w:rFonts w:ascii="Courier New" w:hAnsi="Courier New" w:cs="Courier New"/>
          <w:sz w:val="28"/>
          <w:szCs w:val="28"/>
        </w:rPr>
      </w:pPr>
      <w:r w:rsidRPr="00D37704">
        <w:rPr>
          <w:rFonts w:ascii="Century Gothic" w:hAnsi="Century Gothic"/>
          <w:sz w:val="28"/>
          <w:szCs w:val="28"/>
        </w:rPr>
        <w:t>(worksheet continues next page)</w:t>
      </w:r>
    </w:p>
    <w:p w14:paraId="7DC57B81" w14:textId="77777777" w:rsidR="005A1FB8" w:rsidRDefault="005A1FB8" w:rsidP="005A1FB8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70D5DC3D" w14:textId="576EFBAE" w:rsidR="005A1FB8" w:rsidRDefault="00870625" w:rsidP="0047700F">
      <w:pPr>
        <w:widowControl/>
        <w:suppressAutoHyphens w:val="0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br w:type="page"/>
      </w:r>
    </w:p>
    <w:p w14:paraId="581A3FE0" w14:textId="6BFE75C8" w:rsidR="00870625" w:rsidRPr="006818F1" w:rsidRDefault="00870625" w:rsidP="00B94E0C">
      <w:pPr>
        <w:pStyle w:val="Heading2"/>
      </w:pPr>
      <w:r w:rsidRPr="006818F1">
        <w:lastRenderedPageBreak/>
        <w:t xml:space="preserve">Function </w:t>
      </w:r>
    </w:p>
    <w:p w14:paraId="02115F87" w14:textId="77777777" w:rsidR="00870625" w:rsidRDefault="00870625" w:rsidP="00870625">
      <w:pPr>
        <w:rPr>
          <w:rFonts w:ascii="Courier New" w:hAnsi="Courier New" w:cs="Courier New"/>
          <w:sz w:val="28"/>
          <w:szCs w:val="28"/>
        </w:rPr>
      </w:pPr>
    </w:p>
    <w:p w14:paraId="6F8A67C7" w14:textId="77777777" w:rsidR="00870625" w:rsidRDefault="00870625" w:rsidP="00870625">
      <w:pPr>
        <w:pStyle w:val="Code"/>
        <w:framePr w:wrap="around"/>
      </w:pPr>
      <w:r w:rsidRPr="0047700F">
        <w:rPr>
          <w:rFonts w:cs="Courier New"/>
          <w:szCs w:val="28"/>
        </w:rPr>
        <w:t>fun</w:t>
      </w:r>
      <w:r w:rsidRPr="00B404E7">
        <w:rPr>
          <w:szCs w:val="28"/>
        </w:rPr>
        <w:t xml:space="preserve"> </w:t>
      </w:r>
      <w:r>
        <w:rPr>
          <w:sz w:val="36"/>
        </w:rPr>
        <w:t xml:space="preserve"> </w:t>
      </w:r>
      <w:r>
        <w:t>___________________(_______________________) :</w:t>
      </w:r>
    </w:p>
    <w:p w14:paraId="2BBC1DCE" w14:textId="77777777" w:rsidR="00870625" w:rsidRDefault="00870625" w:rsidP="00870625">
      <w:pPr>
        <w:rPr>
          <w:rFonts w:ascii="Trebuchet MS" w:hAnsi="Trebuchet MS" w:cs="Trebuchet MS"/>
          <w:sz w:val="28"/>
        </w:rPr>
      </w:pPr>
    </w:p>
    <w:p w14:paraId="6AD03097" w14:textId="77777777" w:rsidR="00870625" w:rsidRDefault="00870625" w:rsidP="00870625">
      <w:pPr>
        <w:pStyle w:val="Code"/>
        <w:framePr w:wrap="around"/>
        <w:rPr>
          <w:rFonts w:ascii="Trebuchet MS" w:hAnsi="Trebuchet MS"/>
          <w:sz w:val="24"/>
          <w:szCs w:val="24"/>
        </w:rPr>
      </w:pPr>
      <w:r>
        <w:rPr>
          <w:rFonts w:ascii="Trebuchet MS" w:hAnsi="Trebuchet MS"/>
          <w:sz w:val="24"/>
          <w:szCs w:val="24"/>
        </w:rPr>
        <w:t xml:space="preserve">          </w:t>
      </w:r>
      <w:r>
        <w:t xml:space="preserve">if </w:t>
      </w:r>
      <w:r>
        <w:rPr>
          <w:rFonts w:ascii="Trebuchet MS" w:hAnsi="Trebuchet MS"/>
          <w:sz w:val="24"/>
          <w:szCs w:val="24"/>
        </w:rPr>
        <w:t>___________________________________________________________________</w:t>
      </w:r>
      <w:r>
        <w:t>:</w:t>
      </w:r>
    </w:p>
    <w:p w14:paraId="616F38BE" w14:textId="77777777" w:rsidR="00607354" w:rsidRDefault="00607354" w:rsidP="00607354">
      <w:pPr>
        <w:pStyle w:val="Code"/>
        <w:framePr w:wrap="around" w:x="1046" w:y="645"/>
        <w:jc w:val="right"/>
      </w:pPr>
      <w:r>
        <w:t xml:space="preserve">    else </w:t>
      </w:r>
      <w:r w:rsidRPr="00D37704">
        <w:rPr>
          <w:rFonts w:cs="Courier New"/>
          <w:sz w:val="28"/>
          <w:szCs w:val="28"/>
        </w:rPr>
        <w:t>if</w:t>
      </w:r>
      <w:r>
        <w:rPr>
          <w:rFonts w:ascii="Courier New" w:hAnsi="Courier New" w:cs="Courier New"/>
          <w:sz w:val="28"/>
          <w:szCs w:val="28"/>
        </w:rPr>
        <w:t xml:space="preserve"> </w:t>
      </w:r>
      <w:r>
        <w:t>_______________________________________</w:t>
      </w:r>
      <w:r w:rsidRPr="00D37704">
        <w:rPr>
          <w:rFonts w:cs="Courier New"/>
          <w:sz w:val="28"/>
          <w:szCs w:val="28"/>
        </w:rPr>
        <w:t>:</w:t>
      </w:r>
    </w:p>
    <w:p w14:paraId="4FE4F901" w14:textId="77777777" w:rsidR="00870625" w:rsidRDefault="00870625" w:rsidP="00870625">
      <w:pPr>
        <w:spacing w:line="360" w:lineRule="auto"/>
        <w:jc w:val="right"/>
        <w:rPr>
          <w:rFonts w:ascii="Trebuchet MS" w:hAnsi="Trebuchet MS" w:cs="Trebuchet MS"/>
          <w:sz w:val="24"/>
          <w:szCs w:val="24"/>
        </w:rPr>
      </w:pPr>
      <w:r>
        <w:rPr>
          <w:rFonts w:ascii="Trebuchet MS" w:hAnsi="Trebuchet MS" w:cs="Trebuchet MS"/>
          <w:sz w:val="24"/>
          <w:szCs w:val="24"/>
        </w:rPr>
        <w:tab/>
      </w:r>
      <w:r>
        <w:rPr>
          <w:rFonts w:ascii="Trebuchet MS" w:hAnsi="Trebuchet MS" w:cs="Trebuchet MS"/>
          <w:sz w:val="24"/>
          <w:szCs w:val="24"/>
        </w:rPr>
        <w:tab/>
        <w:t>____________________________________________________________________</w:t>
      </w:r>
    </w:p>
    <w:p w14:paraId="39306D89" w14:textId="02E0BAAD" w:rsidR="00870625" w:rsidRDefault="00870625" w:rsidP="00607354">
      <w:pPr>
        <w:spacing w:line="360" w:lineRule="auto"/>
        <w:jc w:val="right"/>
        <w:rPr>
          <w:rFonts w:ascii="Trebuchet MS" w:hAnsi="Trebuchet MS" w:cs="Trebuchet MS"/>
          <w:sz w:val="24"/>
          <w:szCs w:val="24"/>
        </w:rPr>
      </w:pPr>
      <w:r>
        <w:rPr>
          <w:rFonts w:ascii="Trebuchet MS" w:hAnsi="Trebuchet MS" w:cs="Trebuchet MS"/>
          <w:sz w:val="24"/>
          <w:szCs w:val="24"/>
        </w:rPr>
        <w:t xml:space="preserve">                   </w:t>
      </w:r>
    </w:p>
    <w:p w14:paraId="614C30D5" w14:textId="77777777" w:rsidR="00870625" w:rsidRDefault="00870625" w:rsidP="00870625">
      <w:pPr>
        <w:spacing w:line="360" w:lineRule="auto"/>
        <w:jc w:val="right"/>
        <w:rPr>
          <w:rFonts w:ascii="Trebuchet MS" w:hAnsi="Trebuchet MS" w:cs="Trebuchet MS"/>
          <w:sz w:val="24"/>
          <w:szCs w:val="24"/>
        </w:rPr>
      </w:pPr>
      <w:r>
        <w:rPr>
          <w:rFonts w:ascii="Trebuchet MS" w:hAnsi="Trebuchet MS" w:cs="Trebuchet MS"/>
          <w:sz w:val="24"/>
          <w:szCs w:val="24"/>
        </w:rPr>
        <w:tab/>
        <w:t xml:space="preserve">          ___________________________________________________________________</w:t>
      </w:r>
      <w:r>
        <w:rPr>
          <w:rFonts w:ascii="Trebuchet MS" w:hAnsi="Trebuchet MS" w:cs="Trebuchet MS"/>
          <w:sz w:val="24"/>
          <w:szCs w:val="24"/>
        </w:rPr>
        <w:tab/>
      </w:r>
      <w:r>
        <w:rPr>
          <w:rFonts w:ascii="Trebuchet MS" w:hAnsi="Trebuchet MS" w:cs="Trebuchet MS"/>
          <w:sz w:val="24"/>
          <w:szCs w:val="24"/>
        </w:rPr>
        <w:tab/>
      </w:r>
      <w:r>
        <w:rPr>
          <w:rFonts w:ascii="Trebuchet MS" w:hAnsi="Trebuchet MS" w:cs="Trebuchet MS"/>
          <w:sz w:val="24"/>
          <w:szCs w:val="24"/>
        </w:rPr>
        <w:tab/>
      </w:r>
    </w:p>
    <w:p w14:paraId="42FA32F8" w14:textId="77777777" w:rsidR="00870625" w:rsidRDefault="00870625" w:rsidP="00870625">
      <w:pPr>
        <w:pStyle w:val="Code"/>
        <w:framePr w:wrap="around"/>
        <w:rPr>
          <w:rFonts w:ascii="Courier New" w:hAnsi="Courier New" w:cs="Courier New"/>
          <w:sz w:val="28"/>
          <w:szCs w:val="28"/>
        </w:rPr>
      </w:pPr>
      <w:r>
        <w:t xml:space="preserve">    else: _________________________________________</w:t>
      </w:r>
      <w:r>
        <w:rPr>
          <w:rFonts w:ascii="Courier New" w:hAnsi="Courier New" w:cs="Courier New"/>
          <w:sz w:val="28"/>
          <w:szCs w:val="28"/>
        </w:rPr>
        <w:t xml:space="preserve"> </w:t>
      </w:r>
    </w:p>
    <w:p w14:paraId="061A4520" w14:textId="026636AC" w:rsidR="00870625" w:rsidRPr="00D37704" w:rsidRDefault="00870625" w:rsidP="00607354">
      <w:pPr>
        <w:spacing w:line="360" w:lineRule="auto"/>
        <w:ind w:firstLine="709"/>
        <w:rPr>
          <w:rFonts w:ascii="Courier" w:hAnsi="Courier" w:cs="Courier New"/>
          <w:sz w:val="32"/>
          <w:szCs w:val="32"/>
        </w:rPr>
      </w:pPr>
      <w:r w:rsidRPr="00D37704">
        <w:rPr>
          <w:rFonts w:ascii="Courier" w:hAnsi="Courier" w:cs="Courier New"/>
          <w:sz w:val="32"/>
          <w:szCs w:val="32"/>
        </w:rPr>
        <w:t>end</w:t>
      </w:r>
    </w:p>
    <w:p w14:paraId="38DA9F9D" w14:textId="77777777" w:rsidR="00870625" w:rsidRPr="00D37704" w:rsidRDefault="00870625" w:rsidP="00870625">
      <w:pPr>
        <w:spacing w:line="360" w:lineRule="auto"/>
        <w:rPr>
          <w:rFonts w:ascii="Courier" w:hAnsi="Courier" w:cs="Courier New"/>
          <w:sz w:val="32"/>
          <w:szCs w:val="32"/>
        </w:rPr>
      </w:pPr>
      <w:r w:rsidRPr="00D37704">
        <w:rPr>
          <w:rFonts w:ascii="Courier" w:hAnsi="Courier" w:cs="Trebuchet MS"/>
          <w:sz w:val="32"/>
          <w:szCs w:val="32"/>
        </w:rPr>
        <w:softHyphen/>
      </w:r>
      <w:r w:rsidRPr="00D37704">
        <w:rPr>
          <w:rFonts w:ascii="Courier" w:hAnsi="Courier" w:cs="Courier New"/>
          <w:sz w:val="32"/>
          <w:szCs w:val="32"/>
        </w:rPr>
        <w:t>end</w:t>
      </w:r>
    </w:p>
    <w:p w14:paraId="362A0C59" w14:textId="77777777" w:rsidR="00870625" w:rsidRDefault="00870625" w:rsidP="00870625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062882A9" w14:textId="77777777" w:rsidR="00870625" w:rsidRDefault="00870625" w:rsidP="00870625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5B293614" w14:textId="77777777" w:rsidR="00870625" w:rsidRDefault="00870625" w:rsidP="00870625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570C8F4E" w14:textId="77777777" w:rsidR="00870625" w:rsidRDefault="00870625" w:rsidP="00870625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125586FB" w14:textId="77777777" w:rsidR="00404708" w:rsidRDefault="00404708" w:rsidP="00C61059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45D12793" w14:textId="77777777" w:rsidR="0062601F" w:rsidRDefault="0062601F" w:rsidP="00C61059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03E80DF8" w14:textId="77777777" w:rsidR="0062601F" w:rsidRDefault="0062601F" w:rsidP="00C61059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786C9538" w14:textId="77777777" w:rsidR="0062601F" w:rsidRDefault="0062601F" w:rsidP="00C61059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78A57309" w14:textId="77777777" w:rsidR="0062601F" w:rsidRDefault="0062601F" w:rsidP="00C61059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7E3B1D79" w14:textId="77777777" w:rsidR="0062601F" w:rsidRDefault="0062601F" w:rsidP="00C61059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3CE698E1" w14:textId="77777777" w:rsidR="0062601F" w:rsidRDefault="0062601F" w:rsidP="00C61059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7CA25316" w14:textId="11A6D827" w:rsidR="0062601F" w:rsidRDefault="0047700F" w:rsidP="0056587E">
      <w:pPr>
        <w:widowControl/>
        <w:suppressAutoHyphens w:val="0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br w:type="page"/>
      </w:r>
    </w:p>
    <w:p w14:paraId="31ACF9A6" w14:textId="105C21DD" w:rsidR="00864631" w:rsidRPr="00C61059" w:rsidRDefault="00444703" w:rsidP="00B94E0C">
      <w:pPr>
        <w:pStyle w:val="Heading1"/>
      </w:pPr>
      <w:r>
        <w:lastRenderedPageBreak/>
        <w:t>Unit</w:t>
      </w:r>
      <w:r w:rsidR="00864631" w:rsidRPr="00C61059">
        <w:t xml:space="preserve"> </w:t>
      </w:r>
      <w:r w:rsidR="006521AF">
        <w:t>5</w:t>
      </w:r>
    </w:p>
    <w:p w14:paraId="53F2173E" w14:textId="77777777" w:rsidR="00864631" w:rsidRDefault="00864631" w:rsidP="00864631">
      <w:pPr>
        <w:pBdr>
          <w:bottom w:val="single" w:sz="8" w:space="1" w:color="000000"/>
        </w:pBdr>
      </w:pPr>
    </w:p>
    <w:p w14:paraId="0972795F" w14:textId="77777777" w:rsidR="00864631" w:rsidRDefault="00864631" w:rsidP="00864631"/>
    <w:p w14:paraId="07A6EECF" w14:textId="77777777" w:rsidR="00864631" w:rsidRDefault="00864631" w:rsidP="00864631">
      <w:pPr>
        <w:pBdr>
          <w:bottom w:val="single" w:sz="8" w:space="1" w:color="000000"/>
        </w:pBdr>
      </w:pPr>
    </w:p>
    <w:p w14:paraId="2A241EA4" w14:textId="77777777" w:rsidR="00864631" w:rsidRDefault="00864631" w:rsidP="00864631"/>
    <w:p w14:paraId="46B85032" w14:textId="77777777" w:rsidR="00864631" w:rsidRDefault="00864631" w:rsidP="00864631">
      <w:pPr>
        <w:pBdr>
          <w:bottom w:val="single" w:sz="8" w:space="1" w:color="000000"/>
        </w:pBdr>
      </w:pPr>
    </w:p>
    <w:p w14:paraId="27E9671B" w14:textId="77777777" w:rsidR="00864631" w:rsidRDefault="00864631" w:rsidP="00864631"/>
    <w:p w14:paraId="40254196" w14:textId="77777777" w:rsidR="00864631" w:rsidRDefault="00864631" w:rsidP="00864631">
      <w:pPr>
        <w:pBdr>
          <w:bottom w:val="single" w:sz="8" w:space="1" w:color="000000"/>
        </w:pBdr>
      </w:pPr>
    </w:p>
    <w:p w14:paraId="7051FBF8" w14:textId="77777777" w:rsidR="00864631" w:rsidRDefault="00864631" w:rsidP="00864631"/>
    <w:p w14:paraId="143C4931" w14:textId="77777777" w:rsidR="00864631" w:rsidRDefault="00864631" w:rsidP="00864631">
      <w:pPr>
        <w:pBdr>
          <w:bottom w:val="single" w:sz="8" w:space="1" w:color="000000"/>
        </w:pBdr>
      </w:pPr>
    </w:p>
    <w:p w14:paraId="67D08616" w14:textId="77777777" w:rsidR="00864631" w:rsidRDefault="00864631" w:rsidP="00864631"/>
    <w:p w14:paraId="45B4D70E" w14:textId="77777777" w:rsidR="00864631" w:rsidRDefault="00864631" w:rsidP="00864631">
      <w:pPr>
        <w:pBdr>
          <w:bottom w:val="single" w:sz="8" w:space="1" w:color="000000"/>
        </w:pBdr>
      </w:pPr>
    </w:p>
    <w:p w14:paraId="45AAFE7D" w14:textId="77777777" w:rsidR="00864631" w:rsidRDefault="00864631" w:rsidP="00864631"/>
    <w:p w14:paraId="4BF1E969" w14:textId="77777777" w:rsidR="00864631" w:rsidRDefault="00864631" w:rsidP="00864631">
      <w:pPr>
        <w:pBdr>
          <w:bottom w:val="single" w:sz="8" w:space="1" w:color="000000"/>
        </w:pBdr>
      </w:pPr>
    </w:p>
    <w:p w14:paraId="1A943F7B" w14:textId="77777777" w:rsidR="00864631" w:rsidRDefault="00864631" w:rsidP="00864631"/>
    <w:p w14:paraId="44541F76" w14:textId="77777777" w:rsidR="00864631" w:rsidRDefault="00864631" w:rsidP="00864631">
      <w:pPr>
        <w:pBdr>
          <w:bottom w:val="single" w:sz="8" w:space="1" w:color="000000"/>
        </w:pBdr>
      </w:pPr>
    </w:p>
    <w:p w14:paraId="6A47BA2C" w14:textId="77777777" w:rsidR="00864631" w:rsidRDefault="00864631" w:rsidP="00864631"/>
    <w:p w14:paraId="5CBE0EB0" w14:textId="77777777" w:rsidR="00864631" w:rsidRDefault="00864631" w:rsidP="00864631">
      <w:pPr>
        <w:pBdr>
          <w:bottom w:val="single" w:sz="8" w:space="1" w:color="000000"/>
        </w:pBdr>
      </w:pPr>
    </w:p>
    <w:p w14:paraId="02465493" w14:textId="77777777" w:rsidR="00864631" w:rsidRDefault="00864631" w:rsidP="00864631"/>
    <w:p w14:paraId="5F274EB0" w14:textId="77777777" w:rsidR="00864631" w:rsidRDefault="00864631" w:rsidP="00864631">
      <w:pPr>
        <w:pBdr>
          <w:bottom w:val="single" w:sz="8" w:space="1" w:color="000000"/>
        </w:pBdr>
      </w:pPr>
    </w:p>
    <w:p w14:paraId="02029421" w14:textId="77777777" w:rsidR="00864631" w:rsidRDefault="00864631" w:rsidP="00864631"/>
    <w:p w14:paraId="37F96678" w14:textId="77777777" w:rsidR="00864631" w:rsidRDefault="00864631" w:rsidP="00864631">
      <w:pPr>
        <w:pBdr>
          <w:bottom w:val="single" w:sz="8" w:space="1" w:color="000000"/>
        </w:pBdr>
      </w:pPr>
    </w:p>
    <w:p w14:paraId="75DCD113" w14:textId="77777777" w:rsidR="00864631" w:rsidRDefault="00864631" w:rsidP="00864631"/>
    <w:p w14:paraId="334DC1AF" w14:textId="77777777" w:rsidR="00864631" w:rsidRDefault="00864631" w:rsidP="00864631">
      <w:pPr>
        <w:pBdr>
          <w:bottom w:val="single" w:sz="8" w:space="1" w:color="000000"/>
        </w:pBdr>
      </w:pPr>
    </w:p>
    <w:p w14:paraId="490C331C" w14:textId="77777777" w:rsidR="00864631" w:rsidRDefault="00864631" w:rsidP="00864631"/>
    <w:p w14:paraId="74119F85" w14:textId="77777777" w:rsidR="00864631" w:rsidRDefault="00864631" w:rsidP="00864631">
      <w:pPr>
        <w:pBdr>
          <w:bottom w:val="single" w:sz="8" w:space="1" w:color="000000"/>
        </w:pBdr>
      </w:pPr>
    </w:p>
    <w:p w14:paraId="6321B62A" w14:textId="77777777" w:rsidR="00864631" w:rsidRDefault="00864631" w:rsidP="00864631"/>
    <w:p w14:paraId="1F56450C" w14:textId="77777777" w:rsidR="00864631" w:rsidRDefault="00864631" w:rsidP="00864631">
      <w:pPr>
        <w:pBdr>
          <w:bottom w:val="single" w:sz="8" w:space="1" w:color="000000"/>
        </w:pBdr>
      </w:pPr>
    </w:p>
    <w:p w14:paraId="4BA3A464" w14:textId="77777777" w:rsidR="00864631" w:rsidRDefault="00864631" w:rsidP="00864631"/>
    <w:p w14:paraId="5FE671A9" w14:textId="77777777" w:rsidR="00864631" w:rsidRDefault="00864631" w:rsidP="00864631">
      <w:pPr>
        <w:pBdr>
          <w:bottom w:val="single" w:sz="8" w:space="1" w:color="000000"/>
        </w:pBdr>
      </w:pPr>
    </w:p>
    <w:p w14:paraId="26A3385D" w14:textId="77777777" w:rsidR="00864631" w:rsidRDefault="00864631" w:rsidP="00864631"/>
    <w:p w14:paraId="5EB604B3" w14:textId="77777777" w:rsidR="00864631" w:rsidRDefault="00864631" w:rsidP="00864631">
      <w:pPr>
        <w:pBdr>
          <w:bottom w:val="single" w:sz="8" w:space="1" w:color="000000"/>
        </w:pBdr>
      </w:pPr>
    </w:p>
    <w:p w14:paraId="07DF3AB8" w14:textId="77777777" w:rsidR="00864631" w:rsidRDefault="00864631" w:rsidP="00864631"/>
    <w:p w14:paraId="19DC69B5" w14:textId="77777777" w:rsidR="00864631" w:rsidRDefault="00864631" w:rsidP="00864631">
      <w:pPr>
        <w:pBdr>
          <w:bottom w:val="single" w:sz="8" w:space="1" w:color="000000"/>
        </w:pBdr>
      </w:pPr>
    </w:p>
    <w:p w14:paraId="37CFF575" w14:textId="77777777" w:rsidR="00864631" w:rsidRDefault="00864631" w:rsidP="00864631"/>
    <w:p w14:paraId="400865E4" w14:textId="77777777" w:rsidR="00864631" w:rsidRDefault="00864631" w:rsidP="00864631">
      <w:pPr>
        <w:pBdr>
          <w:bottom w:val="single" w:sz="8" w:space="1" w:color="000000"/>
        </w:pBdr>
      </w:pPr>
    </w:p>
    <w:p w14:paraId="1D39B43F" w14:textId="77777777" w:rsidR="00864631" w:rsidRDefault="00864631" w:rsidP="00864631"/>
    <w:p w14:paraId="49C49540" w14:textId="77777777" w:rsidR="00864631" w:rsidRDefault="00864631" w:rsidP="00864631">
      <w:pPr>
        <w:pBdr>
          <w:bottom w:val="single" w:sz="8" w:space="1" w:color="000000"/>
        </w:pBdr>
      </w:pPr>
    </w:p>
    <w:p w14:paraId="159E9337" w14:textId="77777777" w:rsidR="00864631" w:rsidRDefault="00864631" w:rsidP="00864631">
      <w:pPr>
        <w:spacing w:line="360" w:lineRule="auto"/>
        <w:rPr>
          <w:smallCaps/>
          <w:color w:val="FFFFFF"/>
          <w:sz w:val="36"/>
          <w:szCs w:val="28"/>
        </w:rPr>
      </w:pPr>
    </w:p>
    <w:p w14:paraId="7EEA8DEA" w14:textId="77777777" w:rsidR="00F4421E" w:rsidRDefault="00F4421E" w:rsidP="00C61059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0753365C" w14:textId="77777777" w:rsidR="00F4421E" w:rsidRDefault="00F4421E" w:rsidP="00C61059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77B39D3D" w14:textId="3BA81CB0" w:rsidR="00F2049A" w:rsidRDefault="00F2049A">
      <w:pPr>
        <w:widowControl/>
        <w:suppressAutoHyphens w:val="0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br w:type="page"/>
      </w:r>
    </w:p>
    <w:p w14:paraId="7BD45CE9" w14:textId="0828DC79" w:rsidR="00082F56" w:rsidRDefault="00082F56" w:rsidP="00082F56">
      <w:pPr>
        <w:pStyle w:val="Heading1"/>
      </w:pPr>
      <w:r w:rsidRPr="005D53F7">
        <w:lastRenderedPageBreak/>
        <w:t xml:space="preserve">Animation </w:t>
      </w:r>
      <w:r>
        <w:t>Extension</w:t>
      </w:r>
      <w:r w:rsidRPr="005D53F7">
        <w:t xml:space="preserve"> Worksheet</w:t>
      </w:r>
    </w:p>
    <w:p w14:paraId="1CFD6217" w14:textId="77777777" w:rsidR="00082F56" w:rsidRPr="00082F56" w:rsidRDefault="00082F56" w:rsidP="00082F56">
      <w:pPr>
        <w:pStyle w:val="Heading2"/>
        <w:jc w:val="center"/>
        <w:rPr>
          <w:sz w:val="20"/>
          <w:szCs w:val="20"/>
        </w:rPr>
      </w:pPr>
      <w:r w:rsidRPr="00082F56">
        <w:rPr>
          <w:sz w:val="20"/>
          <w:szCs w:val="20"/>
        </w:rPr>
        <w:t>Describe the goal of your change: what new feature or behavior will it add to your animation?</w:t>
      </w:r>
    </w:p>
    <w:p w14:paraId="3FA8C12E" w14:textId="77777777" w:rsidR="00082F56" w:rsidRDefault="00082F56" w:rsidP="00082F56">
      <w:pPr>
        <w:pStyle w:val="BodyText"/>
        <w:jc w:val="both"/>
        <w:rPr>
          <w:rFonts w:ascii="Trebuchet MS" w:hAnsi="Trebuchet MS"/>
        </w:rPr>
      </w:pPr>
    </w:p>
    <w:p w14:paraId="4807DDB9" w14:textId="3BABB779" w:rsidR="00082F56" w:rsidRPr="00D76131" w:rsidRDefault="00082F56" w:rsidP="00082F56">
      <w:pPr>
        <w:pStyle w:val="BodyText"/>
        <w:jc w:val="both"/>
        <w:rPr>
          <w:rFonts w:ascii="Trebuchet MS" w:hAnsi="Trebuchet MS"/>
          <w:sz w:val="28"/>
          <w:szCs w:val="28"/>
        </w:rPr>
      </w:pPr>
      <w:r w:rsidRPr="00D76131">
        <w:rPr>
          <w:rFonts w:ascii="Trebuchet MS" w:hAnsi="Trebuchet MS"/>
          <w:sz w:val="28"/>
          <w:szCs w:val="28"/>
        </w:rPr>
        <w:t xml:space="preserve">Decrease the cat’s hunger level by 2 and sleep level by 1 on each tick. </w:t>
      </w:r>
    </w:p>
    <w:p w14:paraId="70D1DE24" w14:textId="77777777" w:rsidR="00082F56" w:rsidRPr="00781D9F" w:rsidRDefault="00082F56" w:rsidP="00082F56"/>
    <w:p w14:paraId="3E440669" w14:textId="77777777" w:rsidR="00082F56" w:rsidRPr="006C3D09" w:rsidRDefault="00082F56" w:rsidP="00082F56">
      <w:pPr>
        <w:pStyle w:val="Heading2"/>
      </w:pPr>
      <w:r>
        <w:t>Draw a</w:t>
      </w:r>
      <w:r w:rsidRPr="005D53F7">
        <w:t xml:space="preserve"> sketch for three distinct moments of the animation</w:t>
      </w:r>
      <w:r>
        <w:t>, focusing on the new behavior</w:t>
      </w:r>
    </w:p>
    <w:tbl>
      <w:tblPr>
        <w:tblStyle w:val="TableGrid"/>
        <w:tblW w:w="9977" w:type="dxa"/>
        <w:tblInd w:w="110" w:type="dxa"/>
        <w:tblLook w:val="04A0" w:firstRow="1" w:lastRow="0" w:firstColumn="1" w:lastColumn="0" w:noHBand="0" w:noVBand="1"/>
      </w:tblPr>
      <w:tblGrid>
        <w:gridCol w:w="3038"/>
        <w:gridCol w:w="3530"/>
        <w:gridCol w:w="3528"/>
      </w:tblGrid>
      <w:tr w:rsidR="00082F56" w:rsidRPr="005D53F7" w14:paraId="7B2D6DE6" w14:textId="77777777" w:rsidTr="00B47E21">
        <w:trPr>
          <w:trHeight w:val="2283"/>
        </w:trPr>
        <w:tc>
          <w:tcPr>
            <w:tcW w:w="3296" w:type="dxa"/>
            <w:tcBorders>
              <w:bottom w:val="single" w:sz="4" w:space="0" w:color="auto"/>
            </w:tcBorders>
          </w:tcPr>
          <w:p w14:paraId="52B6C362" w14:textId="77777777" w:rsidR="00082F56" w:rsidRPr="005D53F7" w:rsidRDefault="00082F56" w:rsidP="00B47E21">
            <w:pPr>
              <w:jc w:val="center"/>
              <w:rPr>
                <w:rFonts w:ascii="Century Gothic" w:hAnsi="Century Gothic"/>
              </w:rPr>
            </w:pPr>
            <w:r>
              <w:rPr>
                <w:rFonts w:ascii="Century Gothic" w:hAnsi="Century Gothic"/>
                <w:noProof/>
              </w:rPr>
              <w:drawing>
                <wp:inline distT="0" distB="0" distL="0" distR="0" wp14:anchorId="4EE0B215" wp14:editId="1D1CA978">
                  <wp:extent cx="1896582" cy="1364614"/>
                  <wp:effectExtent l="0" t="0" r="8890" b="7620"/>
                  <wp:docPr id="327" name="Picture 3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3" name="pet1.png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0306" cy="13816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96" w:type="dxa"/>
            <w:tcBorders>
              <w:bottom w:val="single" w:sz="4" w:space="0" w:color="auto"/>
            </w:tcBorders>
          </w:tcPr>
          <w:p w14:paraId="48726D41" w14:textId="77777777" w:rsidR="00082F56" w:rsidRPr="005D53F7" w:rsidRDefault="00082F56" w:rsidP="00B47E21">
            <w:pPr>
              <w:jc w:val="center"/>
              <w:rPr>
                <w:rFonts w:ascii="Century Gothic" w:hAnsi="Century Gothic"/>
              </w:rPr>
            </w:pPr>
            <w:r>
              <w:rPr>
                <w:rFonts w:ascii="Century Gothic" w:hAnsi="Century Gothic"/>
                <w:noProof/>
              </w:rPr>
              <w:drawing>
                <wp:inline distT="0" distB="0" distL="0" distR="0" wp14:anchorId="6F9E3243" wp14:editId="22FB3418">
                  <wp:extent cx="2236524" cy="1397940"/>
                  <wp:effectExtent l="0" t="0" r="0" b="0"/>
                  <wp:docPr id="329" name="Picture 3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9" name="ppet2.png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47694" cy="14049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41" w:type="dxa"/>
            <w:tcBorders>
              <w:bottom w:val="single" w:sz="4" w:space="0" w:color="auto"/>
            </w:tcBorders>
          </w:tcPr>
          <w:p w14:paraId="68D62A9B" w14:textId="77777777" w:rsidR="00082F56" w:rsidRPr="005D53F7" w:rsidRDefault="00082F56" w:rsidP="00B47E21">
            <w:pPr>
              <w:jc w:val="center"/>
              <w:rPr>
                <w:rFonts w:ascii="Century Gothic" w:hAnsi="Century Gothic"/>
              </w:rPr>
            </w:pPr>
            <w:r>
              <w:rPr>
                <w:rFonts w:ascii="Century Gothic" w:hAnsi="Century Gothic"/>
                <w:noProof/>
              </w:rPr>
              <w:drawing>
                <wp:inline distT="0" distB="0" distL="0" distR="0" wp14:anchorId="1A0A4B05" wp14:editId="17ECD18A">
                  <wp:extent cx="2235660" cy="1397399"/>
                  <wp:effectExtent l="0" t="0" r="0" b="0"/>
                  <wp:docPr id="330" name="Picture 3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0" name="ppet3.png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52657" cy="14080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82F56" w:rsidRPr="00EB294A" w14:paraId="79320795" w14:textId="77777777" w:rsidTr="00B47E21">
        <w:trPr>
          <w:trHeight w:val="294"/>
        </w:trPr>
        <w:tc>
          <w:tcPr>
            <w:tcW w:w="3296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18DDF87C" w14:textId="77777777" w:rsidR="00082F56" w:rsidRPr="00EB294A" w:rsidRDefault="00082F56" w:rsidP="00B47E21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A</w:t>
            </w:r>
          </w:p>
        </w:tc>
        <w:tc>
          <w:tcPr>
            <w:tcW w:w="3296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16925E21" w14:textId="77777777" w:rsidR="00082F56" w:rsidRPr="00EB294A" w:rsidRDefault="00082F56" w:rsidP="00B47E21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B</w:t>
            </w:r>
          </w:p>
        </w:tc>
        <w:tc>
          <w:tcPr>
            <w:tcW w:w="3385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0831CA7E" w14:textId="77777777" w:rsidR="00082F56" w:rsidRPr="00EB294A" w:rsidRDefault="00082F56" w:rsidP="00B47E21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C</w:t>
            </w:r>
          </w:p>
        </w:tc>
      </w:tr>
    </w:tbl>
    <w:p w14:paraId="0F59C7BB" w14:textId="77777777" w:rsidR="00082F56" w:rsidRPr="00EB294A" w:rsidRDefault="00082F56" w:rsidP="00082F56">
      <w:pPr>
        <w:rPr>
          <w:rFonts w:ascii="Century Gothic" w:hAnsi="Century Gothic"/>
        </w:rPr>
      </w:pPr>
    </w:p>
    <w:p w14:paraId="024D1BA7" w14:textId="77777777" w:rsidR="00CF685D" w:rsidRPr="00EB294A" w:rsidRDefault="00CF685D" w:rsidP="00CF685D">
      <w:pPr>
        <w:pStyle w:val="Heading2"/>
        <w:rPr>
          <w:b/>
        </w:rPr>
      </w:pPr>
      <w:r w:rsidRPr="00EB294A">
        <w:t>What things are changing?</w:t>
      </w:r>
    </w:p>
    <w:tbl>
      <w:tblPr>
        <w:tblW w:w="10057" w:type="dxa"/>
        <w:tblInd w:w="101" w:type="dxa"/>
        <w:tblLayout w:type="fixed"/>
        <w:tblLook w:val="0000" w:firstRow="0" w:lastRow="0" w:firstColumn="0" w:lastColumn="0" w:noHBand="0" w:noVBand="0"/>
      </w:tblPr>
      <w:tblGrid>
        <w:gridCol w:w="2078"/>
        <w:gridCol w:w="7979"/>
      </w:tblGrid>
      <w:tr w:rsidR="00CF685D" w:rsidRPr="005D53F7" w14:paraId="5DD1F32B" w14:textId="77777777" w:rsidTr="000007D3"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8D8D8"/>
          </w:tcPr>
          <w:p w14:paraId="632A980D" w14:textId="77777777" w:rsidR="00CF685D" w:rsidRPr="005D53F7" w:rsidRDefault="00CF685D" w:rsidP="000007D3">
            <w:pPr>
              <w:snapToGrid w:val="0"/>
              <w:spacing w:before="40" w:after="40"/>
              <w:jc w:val="center"/>
              <w:rPr>
                <w:rFonts w:ascii="Century Gothic" w:hAnsi="Century Gothic"/>
                <w:b/>
              </w:rPr>
            </w:pPr>
            <w:r w:rsidRPr="005D53F7">
              <w:rPr>
                <w:rFonts w:ascii="Century Gothic" w:hAnsi="Century Gothic"/>
                <w:b/>
              </w:rPr>
              <w:t>Thing</w:t>
            </w:r>
          </w:p>
        </w:tc>
        <w:tc>
          <w:tcPr>
            <w:tcW w:w="7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14:paraId="74182860" w14:textId="77777777" w:rsidR="00CF685D" w:rsidRPr="005D53F7" w:rsidRDefault="00CF685D" w:rsidP="000007D3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>
              <w:rPr>
                <w:rFonts w:ascii="Century Gothic" w:hAnsi="Century Gothic"/>
                <w:b/>
              </w:rPr>
              <w:t>Describe how it changes</w:t>
            </w:r>
          </w:p>
        </w:tc>
      </w:tr>
      <w:tr w:rsidR="00CF685D" w:rsidRPr="005D53F7" w14:paraId="2EE2B2C8" w14:textId="77777777" w:rsidTr="000007D3"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A6AA20B" w14:textId="77777777" w:rsidR="00CF685D" w:rsidRPr="005D53F7" w:rsidRDefault="00CF685D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7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7D76FA4" w14:textId="77777777" w:rsidR="00CF685D" w:rsidRPr="005D53F7" w:rsidRDefault="00CF685D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CF685D" w:rsidRPr="005D53F7" w14:paraId="2ADE90CA" w14:textId="77777777" w:rsidTr="000007D3"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9F17214" w14:textId="77777777" w:rsidR="00CF685D" w:rsidRPr="005D53F7" w:rsidRDefault="00CF685D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7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EB257C9" w14:textId="77777777" w:rsidR="00CF685D" w:rsidRPr="005D53F7" w:rsidRDefault="00CF685D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CF685D" w:rsidRPr="005D53F7" w14:paraId="37252696" w14:textId="77777777" w:rsidTr="000007D3"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76555E6" w14:textId="77777777" w:rsidR="00CF685D" w:rsidRPr="005D53F7" w:rsidRDefault="00CF685D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7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59D1B17" w14:textId="77777777" w:rsidR="00CF685D" w:rsidRPr="005D53F7" w:rsidRDefault="00CF685D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</w:tbl>
    <w:p w14:paraId="27460B2E" w14:textId="77777777" w:rsidR="00CF685D" w:rsidRDefault="00CF685D" w:rsidP="00CF685D">
      <w:pPr>
        <w:rPr>
          <w:rFonts w:ascii="Century Gothic" w:hAnsi="Century Gothic"/>
        </w:rPr>
      </w:pPr>
    </w:p>
    <w:p w14:paraId="4527B083" w14:textId="77777777" w:rsidR="00CF685D" w:rsidRPr="005D53F7" w:rsidRDefault="00CF685D" w:rsidP="00CF685D">
      <w:pPr>
        <w:rPr>
          <w:rFonts w:ascii="Century Gothic" w:hAnsi="Century Gothic"/>
        </w:rPr>
      </w:pPr>
    </w:p>
    <w:p w14:paraId="1EAB7266" w14:textId="77777777" w:rsidR="00CF685D" w:rsidRPr="005D53F7" w:rsidRDefault="00CF685D" w:rsidP="00CF685D">
      <w:pPr>
        <w:pStyle w:val="Heading2"/>
        <w:rPr>
          <w:b/>
        </w:rPr>
      </w:pPr>
      <w:r w:rsidRPr="005D53F7">
        <w:t>What fields do you need to represent the things that change?</w:t>
      </w:r>
    </w:p>
    <w:tbl>
      <w:tblPr>
        <w:tblW w:w="10057" w:type="dxa"/>
        <w:tblInd w:w="101" w:type="dxa"/>
        <w:tblLayout w:type="fixed"/>
        <w:tblLook w:val="0000" w:firstRow="0" w:lastRow="0" w:firstColumn="0" w:lastColumn="0" w:noHBand="0" w:noVBand="0"/>
      </w:tblPr>
      <w:tblGrid>
        <w:gridCol w:w="4687"/>
        <w:gridCol w:w="5370"/>
      </w:tblGrid>
      <w:tr w:rsidR="00CF685D" w:rsidRPr="005D53F7" w14:paraId="41D7679B" w14:textId="77777777" w:rsidTr="000007D3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8D8D8"/>
          </w:tcPr>
          <w:p w14:paraId="3250809B" w14:textId="77777777" w:rsidR="00CF685D" w:rsidRPr="005D53F7" w:rsidRDefault="00CF685D" w:rsidP="000007D3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 w:rsidRPr="005D53F7">
              <w:rPr>
                <w:rFonts w:ascii="Century Gothic" w:hAnsi="Century Gothic"/>
                <w:b/>
              </w:rPr>
              <w:t xml:space="preserve">Field name </w:t>
            </w:r>
            <w:r w:rsidRPr="005D53F7">
              <w:rPr>
                <w:rFonts w:ascii="Century Gothic" w:hAnsi="Century Gothic"/>
              </w:rPr>
              <w:t>(dangerX, score, playerIMG…)</w:t>
            </w:r>
          </w:p>
        </w:tc>
        <w:tc>
          <w:tcPr>
            <w:tcW w:w="5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14:paraId="55629412" w14:textId="77777777" w:rsidR="00CF685D" w:rsidRPr="005D53F7" w:rsidRDefault="00CF685D" w:rsidP="000007D3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 w:rsidRPr="005D53F7">
              <w:rPr>
                <w:rFonts w:ascii="Century Gothic" w:hAnsi="Century Gothic"/>
                <w:b/>
              </w:rPr>
              <w:t xml:space="preserve">Datatype </w:t>
            </w:r>
            <w:r w:rsidRPr="005D53F7">
              <w:rPr>
                <w:rFonts w:ascii="Century Gothic" w:hAnsi="Century Gothic"/>
              </w:rPr>
              <w:t>(Number, String, Image, Boolean…)</w:t>
            </w:r>
          </w:p>
        </w:tc>
      </w:tr>
      <w:tr w:rsidR="00CF685D" w:rsidRPr="005D53F7" w14:paraId="2089B46E" w14:textId="77777777" w:rsidTr="000007D3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FAE82D1" w14:textId="77777777" w:rsidR="00CF685D" w:rsidRPr="005D53F7" w:rsidRDefault="00CF685D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4DD8023" w14:textId="77777777" w:rsidR="00CF685D" w:rsidRPr="005D53F7" w:rsidRDefault="00CF685D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CF685D" w:rsidRPr="005D53F7" w14:paraId="27FAB1CE" w14:textId="77777777" w:rsidTr="000007D3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DDBA126" w14:textId="77777777" w:rsidR="00CF685D" w:rsidRPr="005D53F7" w:rsidRDefault="00CF685D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DC209B1" w14:textId="77777777" w:rsidR="00CF685D" w:rsidRPr="005D53F7" w:rsidRDefault="00CF685D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CF685D" w:rsidRPr="005D53F7" w14:paraId="69238792" w14:textId="77777777" w:rsidTr="000007D3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783F1E5" w14:textId="77777777" w:rsidR="00CF685D" w:rsidRPr="005D53F7" w:rsidRDefault="00CF685D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BE3B1A8" w14:textId="77777777" w:rsidR="00CF685D" w:rsidRPr="005D53F7" w:rsidRDefault="00CF685D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</w:tbl>
    <w:p w14:paraId="312B4997" w14:textId="77777777" w:rsidR="00082F56" w:rsidRDefault="00082F56" w:rsidP="00082F56">
      <w:pPr>
        <w:rPr>
          <w:rFonts w:ascii="Century Gothic" w:hAnsi="Century Gothic"/>
        </w:rPr>
      </w:pPr>
    </w:p>
    <w:p w14:paraId="64B2E877" w14:textId="77777777" w:rsidR="00082F56" w:rsidRPr="00664144" w:rsidRDefault="00082F56" w:rsidP="00082F56">
      <w:pPr>
        <w:pStyle w:val="Heading2"/>
      </w:pPr>
      <w:r>
        <w:t>Make a To-Do List, and check off each as “Done” when you finish each one.</w:t>
      </w:r>
    </w:p>
    <w:tbl>
      <w:tblPr>
        <w:tblStyle w:val="TableGrid"/>
        <w:tblW w:w="10020" w:type="dxa"/>
        <w:tblInd w:w="11" w:type="dxa"/>
        <w:tblLayout w:type="fixed"/>
        <w:tblLook w:val="04A0" w:firstRow="1" w:lastRow="0" w:firstColumn="1" w:lastColumn="0" w:noHBand="0" w:noVBand="1"/>
      </w:tblPr>
      <w:tblGrid>
        <w:gridCol w:w="1596"/>
        <w:gridCol w:w="7065"/>
        <w:gridCol w:w="693"/>
        <w:gridCol w:w="666"/>
      </w:tblGrid>
      <w:tr w:rsidR="00082F56" w:rsidRPr="00664144" w14:paraId="5C005FCC" w14:textId="77777777" w:rsidTr="00B47E21">
        <w:tc>
          <w:tcPr>
            <w:tcW w:w="1596" w:type="dxa"/>
            <w:shd w:val="clear" w:color="auto" w:fill="D9D9D9" w:themeFill="background1" w:themeFillShade="D9"/>
            <w:tcMar>
              <w:top w:w="58" w:type="dxa"/>
              <w:left w:w="0" w:type="dxa"/>
              <w:bottom w:w="58" w:type="dxa"/>
              <w:right w:w="115" w:type="dxa"/>
            </w:tcMar>
          </w:tcPr>
          <w:p w14:paraId="3E8D096D" w14:textId="77777777" w:rsidR="00082F56" w:rsidRPr="00664144" w:rsidRDefault="00082F56" w:rsidP="00B47E21">
            <w:pPr>
              <w:rPr>
                <w:rFonts w:ascii="Century Gothic" w:hAnsi="Century Gothic"/>
                <w:b/>
                <w:sz w:val="22"/>
                <w:szCs w:val="22"/>
              </w:rPr>
            </w:pPr>
            <w:r w:rsidRPr="00664144">
              <w:rPr>
                <w:rFonts w:ascii="Century Gothic" w:hAnsi="Century Gothic"/>
                <w:b/>
                <w:sz w:val="22"/>
                <w:szCs w:val="22"/>
              </w:rPr>
              <w:t>Component</w:t>
            </w:r>
          </w:p>
        </w:tc>
        <w:tc>
          <w:tcPr>
            <w:tcW w:w="7065" w:type="dxa"/>
            <w:shd w:val="clear" w:color="auto" w:fill="D9D9D9" w:themeFill="background1" w:themeFillShade="D9"/>
            <w:tcMar>
              <w:top w:w="58" w:type="dxa"/>
              <w:bottom w:w="58" w:type="dxa"/>
            </w:tcMar>
          </w:tcPr>
          <w:p w14:paraId="43AF7F87" w14:textId="77777777" w:rsidR="00082F56" w:rsidRPr="00664144" w:rsidRDefault="00082F56" w:rsidP="00B47E21">
            <w:pPr>
              <w:rPr>
                <w:rFonts w:ascii="Century Gothic" w:hAnsi="Century Gothic"/>
                <w:b/>
                <w:i/>
                <w:sz w:val="22"/>
                <w:szCs w:val="22"/>
              </w:rPr>
            </w:pPr>
            <w:r w:rsidRPr="00664144">
              <w:rPr>
                <w:rFonts w:ascii="Century Gothic" w:hAnsi="Century Gothic"/>
                <w:b/>
                <w:i/>
                <w:sz w:val="22"/>
                <w:szCs w:val="22"/>
              </w:rPr>
              <w:t>When is there work to be done?</w:t>
            </w:r>
          </w:p>
        </w:tc>
        <w:tc>
          <w:tcPr>
            <w:tcW w:w="693" w:type="dxa"/>
            <w:shd w:val="clear" w:color="auto" w:fill="D9D9D9" w:themeFill="background1" w:themeFillShade="D9"/>
            <w:tcMar>
              <w:top w:w="58" w:type="dxa"/>
              <w:left w:w="0" w:type="dxa"/>
              <w:bottom w:w="58" w:type="dxa"/>
              <w:right w:w="58" w:type="dxa"/>
            </w:tcMar>
          </w:tcPr>
          <w:p w14:paraId="3EBC2B38" w14:textId="77777777" w:rsidR="00082F56" w:rsidRPr="00664144" w:rsidRDefault="00082F56" w:rsidP="00B47E21">
            <w:pPr>
              <w:jc w:val="center"/>
              <w:rPr>
                <w:rFonts w:ascii="Century Gothic" w:hAnsi="Century Gothic"/>
                <w:b/>
                <w:sz w:val="22"/>
                <w:szCs w:val="22"/>
              </w:rPr>
            </w:pPr>
            <w:r w:rsidRPr="00664144">
              <w:rPr>
                <w:rFonts w:ascii="Century Gothic" w:hAnsi="Century Gothic"/>
                <w:b/>
                <w:sz w:val="22"/>
                <w:szCs w:val="22"/>
              </w:rPr>
              <w:t>To-Do</w:t>
            </w:r>
          </w:p>
        </w:tc>
        <w:tc>
          <w:tcPr>
            <w:tcW w:w="666" w:type="dxa"/>
            <w:shd w:val="clear" w:color="auto" w:fill="D9D9D9" w:themeFill="background1" w:themeFillShade="D9"/>
            <w:tcMar>
              <w:top w:w="58" w:type="dxa"/>
              <w:left w:w="0" w:type="dxa"/>
              <w:bottom w:w="58" w:type="dxa"/>
              <w:right w:w="58" w:type="dxa"/>
            </w:tcMar>
          </w:tcPr>
          <w:p w14:paraId="53D2E0A1" w14:textId="77777777" w:rsidR="00082F56" w:rsidRPr="00664144" w:rsidRDefault="00082F56" w:rsidP="00B47E21">
            <w:pPr>
              <w:jc w:val="center"/>
              <w:rPr>
                <w:rFonts w:ascii="Century Gothic" w:hAnsi="Century Gothic"/>
                <w:b/>
                <w:sz w:val="22"/>
                <w:szCs w:val="22"/>
              </w:rPr>
            </w:pPr>
            <w:r w:rsidRPr="00664144">
              <w:rPr>
                <w:rFonts w:ascii="Century Gothic" w:hAnsi="Century Gothic"/>
                <w:b/>
                <w:sz w:val="22"/>
                <w:szCs w:val="22"/>
              </w:rPr>
              <w:t>Done</w:t>
            </w:r>
          </w:p>
        </w:tc>
      </w:tr>
      <w:tr w:rsidR="00082F56" w:rsidRPr="00E332D0" w14:paraId="2A4658F1" w14:textId="77777777" w:rsidTr="00B47E21">
        <w:trPr>
          <w:trHeight w:val="440"/>
        </w:trPr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1567F0C0" w14:textId="77777777" w:rsidR="00082F56" w:rsidRPr="00EF11FE" w:rsidRDefault="00082F56" w:rsidP="00B47E21">
            <w:pPr>
              <w:rPr>
                <w:rFonts w:ascii="Century Gothic" w:hAnsi="Century Gothic"/>
              </w:rPr>
            </w:pPr>
            <w:r w:rsidRPr="00EF11FE">
              <w:rPr>
                <w:rFonts w:ascii="Century Gothic" w:hAnsi="Century Gothic"/>
              </w:rPr>
              <w:t>Data Structure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4F8BAED8" w14:textId="77777777" w:rsidR="00082F56" w:rsidRPr="00EF11FE" w:rsidRDefault="00082F56" w:rsidP="00B47E21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any new field(s) were added, changed or removed</w:t>
            </w:r>
          </w:p>
        </w:tc>
        <w:tc>
          <w:tcPr>
            <w:tcW w:w="693" w:type="dxa"/>
            <w:tcMar>
              <w:top w:w="0" w:type="dxa"/>
            </w:tcMar>
          </w:tcPr>
          <w:p w14:paraId="3CBF7E0B" w14:textId="77777777" w:rsidR="00082F56" w:rsidRPr="00E332D0" w:rsidRDefault="00082F56" w:rsidP="00B47E21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>
              <w:rPr>
                <w:rFonts w:ascii="Menlo Regular" w:eastAsia="ＭＳ ゴシック" w:hAnsi="Menlo Regular" w:cs="Menlo Regular"/>
                <w:noProof/>
                <w:sz w:val="36"/>
                <w:szCs w:val="36"/>
              </w:rPr>
              <mc:AlternateContent>
                <mc:Choice Requires="wps">
                  <w:drawing>
                    <wp:anchor distT="0" distB="0" distL="114300" distR="114300" simplePos="0" relativeHeight="251732992" behindDoc="0" locked="0" layoutInCell="1" allowOverlap="1" wp14:anchorId="732F62FC" wp14:editId="7BF5652A">
                      <wp:simplePos x="0" y="0"/>
                      <wp:positionH relativeFrom="column">
                        <wp:posOffset>9322</wp:posOffset>
                      </wp:positionH>
                      <wp:positionV relativeFrom="paragraph">
                        <wp:posOffset>344805</wp:posOffset>
                      </wp:positionV>
                      <wp:extent cx="398834" cy="301558"/>
                      <wp:effectExtent l="0" t="0" r="0" b="3810"/>
                      <wp:wrapNone/>
                      <wp:docPr id="33" name="Text Box 3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98834" cy="301558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E92874A" w14:textId="77777777" w:rsidR="000007D3" w:rsidRPr="009A3305" w:rsidRDefault="000007D3" w:rsidP="00082F56">
                                  <w:pPr>
                                    <w:rPr>
                                      <w:sz w:val="32"/>
                                      <w:szCs w:val="32"/>
                                    </w:rPr>
                                  </w:pPr>
                                  <w:r w:rsidRPr="009A3305">
                                    <w:rPr>
                                      <w:sz w:val="32"/>
                                      <w:szCs w:val="32"/>
                                    </w:rPr>
                                    <w:sym w:font="Wingdings" w:char="F0FC"/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32F62FC" id="Text Box 33" o:spid="_x0000_s1042" type="#_x0000_t202" style="position:absolute;left:0;text-align:left;margin-left:.75pt;margin-top:27.15pt;width:31.4pt;height:23.75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" filled="f" stroked="f">
                      <v:textbox>
                        <w:txbxContent>
                          <w:p w14:paraId="7E92874A" w14:textId="77777777" w:rsidR="000007D3" w:rsidRPr="009A3305" w:rsidRDefault="000007D3" w:rsidP="00082F56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 w:rsidRPr="009A3305">
                              <w:rPr>
                                <w:sz w:val="32"/>
                                <w:szCs w:val="32"/>
                              </w:rPr>
                              <w:sym w:font="Wingdings" w:char="F0FC"/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19534337" w14:textId="77777777" w:rsidR="00082F56" w:rsidRPr="0061259A" w:rsidRDefault="00082F56" w:rsidP="00B47E21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  <w:tr w:rsidR="00082F56" w:rsidRPr="00E332D0" w14:paraId="4A0A74BD" w14:textId="77777777" w:rsidTr="00B47E21">
        <w:trPr>
          <w:trHeight w:val="125"/>
        </w:trPr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67CEE5B9" w14:textId="77777777" w:rsidR="00082F56" w:rsidRPr="00EF11FE" w:rsidRDefault="00082F56" w:rsidP="00B47E21">
            <w:pPr>
              <w:rPr>
                <w:rFonts w:ascii="Century Gothic" w:hAnsi="Century Gothic" w:cs="Courier New"/>
              </w:rPr>
            </w:pPr>
            <w:r w:rsidRPr="00EF11FE">
              <w:rPr>
                <w:rFonts w:ascii="Century Gothic" w:hAnsi="Century Gothic" w:cs="Courier New"/>
              </w:rPr>
              <w:t>draw-state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074FD1B0" w14:textId="77777777" w:rsidR="00082F56" w:rsidRPr="00EF11FE" w:rsidRDefault="00082F56" w:rsidP="00B47E21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something is displayed in a new way or position</w:t>
            </w:r>
          </w:p>
        </w:tc>
        <w:tc>
          <w:tcPr>
            <w:tcW w:w="693" w:type="dxa"/>
            <w:tcMar>
              <w:top w:w="0" w:type="dxa"/>
            </w:tcMar>
          </w:tcPr>
          <w:p w14:paraId="1C2BFA7F" w14:textId="521A6BB3" w:rsidR="00082F56" w:rsidRPr="00E332D0" w:rsidRDefault="00082F56" w:rsidP="00B47E21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5E359E65" w14:textId="77777777" w:rsidR="00082F56" w:rsidRPr="0061259A" w:rsidRDefault="00082F56" w:rsidP="00B47E21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  <w:tr w:rsidR="00082F56" w:rsidRPr="00E332D0" w14:paraId="42D96F0C" w14:textId="77777777" w:rsidTr="00B47E21"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0E2D4DA8" w14:textId="77777777" w:rsidR="00082F56" w:rsidRPr="00EF11FE" w:rsidRDefault="00082F56" w:rsidP="00B47E21">
            <w:pPr>
              <w:rPr>
                <w:rFonts w:ascii="Century Gothic" w:hAnsi="Century Gothic" w:cs="Courier New"/>
              </w:rPr>
            </w:pPr>
            <w:r w:rsidRPr="00EF11FE">
              <w:rPr>
                <w:rFonts w:ascii="Century Gothic" w:hAnsi="Century Gothic" w:cs="Courier New"/>
              </w:rPr>
              <w:t>next-state-tick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7B08D515" w14:textId="77777777" w:rsidR="00082F56" w:rsidRPr="00EF11FE" w:rsidRDefault="00082F56" w:rsidP="00B47E21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the Data Structure changed, or the animation happens automatically</w:t>
            </w:r>
          </w:p>
        </w:tc>
        <w:tc>
          <w:tcPr>
            <w:tcW w:w="693" w:type="dxa"/>
            <w:tcMar>
              <w:top w:w="0" w:type="dxa"/>
            </w:tcMar>
          </w:tcPr>
          <w:p w14:paraId="1CE38988" w14:textId="77777777" w:rsidR="00082F56" w:rsidRPr="00E332D0" w:rsidRDefault="00082F56" w:rsidP="00B47E21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601FE678" w14:textId="77777777" w:rsidR="00082F56" w:rsidRPr="0061259A" w:rsidRDefault="00082F56" w:rsidP="00B47E21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  <w:tr w:rsidR="00082F56" w:rsidRPr="00E332D0" w14:paraId="0001E924" w14:textId="77777777" w:rsidTr="00B47E21">
        <w:trPr>
          <w:trHeight w:val="370"/>
        </w:trPr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2A85F6F4" w14:textId="77777777" w:rsidR="00082F56" w:rsidRPr="00EF11FE" w:rsidRDefault="00082F56" w:rsidP="00B47E21">
            <w:pPr>
              <w:rPr>
                <w:rFonts w:ascii="Century Gothic" w:hAnsi="Century Gothic" w:cs="Courier New"/>
              </w:rPr>
            </w:pPr>
            <w:r w:rsidRPr="00EF11FE">
              <w:rPr>
                <w:rFonts w:ascii="Century Gothic" w:hAnsi="Century Gothic" w:cs="Courier New"/>
              </w:rPr>
              <w:t>next-state-key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705FAF14" w14:textId="77777777" w:rsidR="00082F56" w:rsidRPr="00EF11FE" w:rsidRDefault="00082F56" w:rsidP="00B47E21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the Data Structure changed, or a keypress triggers the animation</w:t>
            </w:r>
          </w:p>
        </w:tc>
        <w:tc>
          <w:tcPr>
            <w:tcW w:w="693" w:type="dxa"/>
            <w:tcMar>
              <w:top w:w="0" w:type="dxa"/>
            </w:tcMar>
          </w:tcPr>
          <w:p w14:paraId="21CC7433" w14:textId="5AA28545" w:rsidR="00082F56" w:rsidRPr="00E332D0" w:rsidRDefault="00082F56" w:rsidP="00B47E21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3B928B97" w14:textId="77777777" w:rsidR="00082F56" w:rsidRPr="0061259A" w:rsidRDefault="00082F56" w:rsidP="00B47E21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  <w:tr w:rsidR="00082F56" w:rsidRPr="00E332D0" w14:paraId="6C259A3E" w14:textId="77777777" w:rsidTr="00B47E21">
        <w:trPr>
          <w:trHeight w:val="391"/>
        </w:trPr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6459AFEA" w14:textId="77777777" w:rsidR="00082F56" w:rsidRPr="00EF11FE" w:rsidRDefault="00082F56" w:rsidP="00B47E21">
            <w:pPr>
              <w:rPr>
                <w:rFonts w:ascii="Century Gothic" w:hAnsi="Century Gothic"/>
              </w:rPr>
            </w:pPr>
            <w:r w:rsidRPr="00EF11FE">
              <w:rPr>
                <w:rFonts w:ascii="Century Gothic" w:hAnsi="Century Gothic"/>
              </w:rPr>
              <w:t>reactor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5FBE99CB" w14:textId="77777777" w:rsidR="00082F56" w:rsidRPr="00EF11FE" w:rsidRDefault="00082F56" w:rsidP="00B47E21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either next-state function is new</w:t>
            </w:r>
          </w:p>
        </w:tc>
        <w:tc>
          <w:tcPr>
            <w:tcW w:w="693" w:type="dxa"/>
            <w:tcMar>
              <w:top w:w="0" w:type="dxa"/>
            </w:tcMar>
          </w:tcPr>
          <w:p w14:paraId="2E1EFD21" w14:textId="77777777" w:rsidR="00082F56" w:rsidRPr="00E332D0" w:rsidRDefault="00082F56" w:rsidP="00B47E21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75E1A28B" w14:textId="77777777" w:rsidR="00082F56" w:rsidRPr="00E332D0" w:rsidRDefault="00082F56" w:rsidP="00B47E21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</w:tbl>
    <w:p w14:paraId="58F69E6F" w14:textId="77777777" w:rsidR="00082F56" w:rsidRDefault="00082F56" w:rsidP="00082F56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229EC0C3" w14:textId="77777777" w:rsidR="00082F56" w:rsidRDefault="00082F56" w:rsidP="00082F56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16EA42BC" w14:textId="77777777" w:rsidR="00027B91" w:rsidRDefault="00027B91" w:rsidP="00027B91">
      <w:pPr>
        <w:pStyle w:val="Heading2"/>
        <w:numPr>
          <w:ilvl w:val="0"/>
          <w:numId w:val="0"/>
        </w:numPr>
      </w:pPr>
      <w:r w:rsidRPr="005D53F7">
        <w:t xml:space="preserve">Make </w:t>
      </w:r>
      <w:r>
        <w:t>a sample instance for each</w:t>
      </w:r>
      <w:r w:rsidRPr="005D53F7">
        <w:t xml:space="preserve"> </w:t>
      </w:r>
      <w:r w:rsidRPr="00444703">
        <w:t>sketch</w:t>
      </w:r>
      <w:r>
        <w:t xml:space="preserve"> from the </w:t>
      </w:r>
      <w:r w:rsidRPr="005D53F7">
        <w:t>previous page:</w:t>
      </w:r>
    </w:p>
    <w:p w14:paraId="340EEDEE" w14:textId="77777777" w:rsidR="00027B91" w:rsidRPr="00EB294A" w:rsidRDefault="00027B91" w:rsidP="00027B91">
      <w:pPr>
        <w:spacing w:before="240" w:line="360" w:lineRule="auto"/>
        <w:ind w:left="-1080" w:firstLine="1080"/>
        <w:rPr>
          <w:rFonts w:ascii="Century Gothic" w:hAnsi="Century Gothic" w:cs="Courier New"/>
          <w:color w:val="000000"/>
          <w:sz w:val="36"/>
          <w:szCs w:val="36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5EA4163D" wp14:editId="57F615C6">
                <wp:simplePos x="0" y="0"/>
                <wp:positionH relativeFrom="column">
                  <wp:posOffset>1215957</wp:posOffset>
                </wp:positionH>
                <wp:positionV relativeFrom="paragraph">
                  <wp:posOffset>560394</wp:posOffset>
                </wp:positionV>
                <wp:extent cx="2888710" cy="313055"/>
                <wp:effectExtent l="0" t="0" r="0" b="0"/>
                <wp:wrapNone/>
                <wp:docPr id="462" name="Text Box 4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8871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057278A" w14:textId="77777777" w:rsidR="000007D3" w:rsidRPr="00E20C44" w:rsidRDefault="000007D3" w:rsidP="00027B91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pet(50, 75)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A4163D" id="Text Box 462" o:spid="_x0000_s1043" type="#_x0000_t202" style="position:absolute;left:0;text-align:left;margin-left:95.75pt;margin-top:44.15pt;width:227.45pt;height:24.65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" filled="f" stroked="f">
                <v:textbox>
                  <w:txbxContent>
                    <w:p w14:paraId="6057278A" w14:textId="77777777" w:rsidR="000007D3" w:rsidRPr="00E20C44" w:rsidRDefault="000007D3" w:rsidP="00027B91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pet(50, 75)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16AE3130" wp14:editId="33A1B343">
                <wp:simplePos x="0" y="0"/>
                <wp:positionH relativeFrom="column">
                  <wp:posOffset>1176925</wp:posOffset>
                </wp:positionH>
                <wp:positionV relativeFrom="paragraph">
                  <wp:posOffset>122555</wp:posOffset>
                </wp:positionV>
                <wp:extent cx="2888710" cy="313055"/>
                <wp:effectExtent l="0" t="0" r="0" b="0"/>
                <wp:wrapNone/>
                <wp:docPr id="463" name="Text Box 4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8871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5D3A9EF" w14:textId="77777777" w:rsidR="000007D3" w:rsidRPr="00E20C44" w:rsidRDefault="000007D3" w:rsidP="00027B91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pet(100, 100)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AE3130" id="Text Box 463" o:spid="_x0000_s1044" type="#_x0000_t202" style="position:absolute;left:0;text-align:left;margin-left:92.65pt;margin-top:9.65pt;width:227.45pt;height:24.65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" filled="f" stroked="f">
                <v:textbox>
                  <w:txbxContent>
                    <w:p w14:paraId="05D3A9EF" w14:textId="77777777" w:rsidR="000007D3" w:rsidRPr="00E20C44" w:rsidRDefault="000007D3" w:rsidP="00027B91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pet(100, 100)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entury Gothic" w:hAnsi="Century Gothic" w:cs="Courier New"/>
          <w:b/>
          <w:color w:val="000000"/>
          <w:sz w:val="28"/>
          <w:szCs w:val="28"/>
        </w:rPr>
        <w:t>FULLPET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__________________________________</w:t>
      </w:r>
    </w:p>
    <w:p w14:paraId="3BCA8FD0" w14:textId="77777777" w:rsidR="00027B91" w:rsidRPr="00EB294A" w:rsidRDefault="00027B91" w:rsidP="00027B91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6"/>
          <w:szCs w:val="36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5D66ED5A" wp14:editId="50AC71A2">
                <wp:simplePos x="0" y="0"/>
                <wp:positionH relativeFrom="column">
                  <wp:posOffset>1261353</wp:posOffset>
                </wp:positionH>
                <wp:positionV relativeFrom="paragraph">
                  <wp:posOffset>383215</wp:posOffset>
                </wp:positionV>
                <wp:extent cx="2888710" cy="313055"/>
                <wp:effectExtent l="0" t="0" r="0" b="0"/>
                <wp:wrapNone/>
                <wp:docPr id="464" name="Text Box 4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8871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E3395EA" w14:textId="77777777" w:rsidR="000007D3" w:rsidRPr="00E20C44" w:rsidRDefault="000007D3" w:rsidP="00027B91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pet(0, 0)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66ED5A" id="Text Box 464" o:spid="_x0000_s1045" type="#_x0000_t202" style="position:absolute;left:0;text-align:left;margin-left:99.3pt;margin-top:30.15pt;width:227.45pt;height:24.65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" filled="f" stroked="f">
                <v:textbox>
                  <w:txbxContent>
                    <w:p w14:paraId="1E3395EA" w14:textId="77777777" w:rsidR="000007D3" w:rsidRPr="00E20C44" w:rsidRDefault="000007D3" w:rsidP="00027B91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pet(0, 0)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entury Gothic" w:hAnsi="Century Gothic" w:cs="Courier New"/>
          <w:b/>
          <w:color w:val="000000"/>
          <w:sz w:val="28"/>
          <w:szCs w:val="28"/>
        </w:rPr>
        <w:t>MIDPET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_______________________________</w:t>
      </w:r>
      <w:r>
        <w:rPr>
          <w:rFonts w:ascii="Century Gothic" w:hAnsi="Century Gothic" w:cs="Courier New"/>
          <w:color w:val="000000"/>
          <w:sz w:val="36"/>
          <w:szCs w:val="36"/>
        </w:rPr>
        <w:t>_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__</w:t>
      </w:r>
    </w:p>
    <w:p w14:paraId="64FBFBEC" w14:textId="77777777" w:rsidR="00027B91" w:rsidRPr="005D53F7" w:rsidRDefault="00027B91" w:rsidP="00027B91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28"/>
          <w:szCs w:val="28"/>
        </w:rPr>
      </w:pPr>
      <w:r>
        <w:rPr>
          <w:rFonts w:ascii="Century Gothic" w:hAnsi="Century Gothic" w:cs="Courier New"/>
          <w:b/>
          <w:color w:val="000000"/>
          <w:sz w:val="28"/>
          <w:szCs w:val="28"/>
        </w:rPr>
        <w:t>LOSEPET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__________________________________</w:t>
      </w:r>
    </w:p>
    <w:p w14:paraId="31FC7303" w14:textId="77777777" w:rsidR="00027B91" w:rsidRDefault="00027B91" w:rsidP="00027B91">
      <w:pPr>
        <w:spacing w:line="360" w:lineRule="auto"/>
        <w:rPr>
          <w:rFonts w:ascii="Century Gothic" w:hAnsi="Century Gothic" w:cs="Trebuchet MS"/>
          <w:color w:val="000000"/>
        </w:rPr>
      </w:pPr>
    </w:p>
    <w:p w14:paraId="3CD5119B" w14:textId="77777777" w:rsidR="00027B91" w:rsidRDefault="00027B91" w:rsidP="00027B91">
      <w:pPr>
        <w:pStyle w:val="Heading2"/>
      </w:pPr>
      <w:r w:rsidRPr="005D53F7">
        <w:t xml:space="preserve">Write </w:t>
      </w:r>
      <w:r>
        <w:t>at least one NEW</w:t>
      </w:r>
      <w:r w:rsidRPr="005D53F7">
        <w:t xml:space="preserve"> example for one of th</w:t>
      </w:r>
      <w:r>
        <w:t>e functions on your To-Do list</w:t>
      </w:r>
    </w:p>
    <w:p w14:paraId="55114724" w14:textId="77777777" w:rsidR="00027B91" w:rsidRPr="005D53F7" w:rsidRDefault="00027B91" w:rsidP="00027B91">
      <w:pPr>
        <w:spacing w:line="360" w:lineRule="auto"/>
        <w:rPr>
          <w:rFonts w:ascii="Century Gothic" w:hAnsi="Century Gothic" w:cs="Courier New"/>
          <w:color w:val="000000"/>
          <w:sz w:val="32"/>
          <w:szCs w:val="32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029028D3" wp14:editId="6F7AD960">
                <wp:simplePos x="0" y="0"/>
                <wp:positionH relativeFrom="column">
                  <wp:posOffset>-185231</wp:posOffset>
                </wp:positionH>
                <wp:positionV relativeFrom="paragraph">
                  <wp:posOffset>318973</wp:posOffset>
                </wp:positionV>
                <wp:extent cx="6965004" cy="313055"/>
                <wp:effectExtent l="0" t="0" r="0" b="0"/>
                <wp:wrapNone/>
                <wp:docPr id="465" name="Text Box 4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65004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97CF2F0" w14:textId="77777777" w:rsidR="000007D3" w:rsidRPr="00E20C44" w:rsidRDefault="000007D3" w:rsidP="00027B91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next-state-tick(FULLPET) is pet(FULLPET.hunger – 2, FULLPET.sleep – 1)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9028D3" id="Text Box 465" o:spid="_x0000_s1046" type="#_x0000_t202" style="position:absolute;margin-left:-14.6pt;margin-top:25.1pt;width:548.45pt;height:24.65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" filled="f" stroked="f">
                <v:textbox>
                  <w:txbxContent>
                    <w:p w14:paraId="097CF2F0" w14:textId="77777777" w:rsidR="000007D3" w:rsidRPr="00E20C44" w:rsidRDefault="000007D3" w:rsidP="00027B91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next-state-tick(FULLPET) is pet(FULLPET.hunger – 2, FULLPET.sleep – 1)</w:t>
                      </w:r>
                    </w:p>
                  </w:txbxContent>
                </v:textbox>
              </v:shape>
            </w:pict>
          </mc:Fallback>
        </mc:AlternateContent>
      </w: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12E31622" w14:textId="77777777" w:rsidR="00027B91" w:rsidRPr="005D53F7" w:rsidRDefault="00027B91" w:rsidP="00027B91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56F236F4" wp14:editId="253321F5">
                <wp:simplePos x="0" y="0"/>
                <wp:positionH relativeFrom="column">
                  <wp:posOffset>-106978</wp:posOffset>
                </wp:positionH>
                <wp:positionV relativeFrom="paragraph">
                  <wp:posOffset>316865</wp:posOffset>
                </wp:positionV>
                <wp:extent cx="6965004" cy="313055"/>
                <wp:effectExtent l="0" t="0" r="0" b="0"/>
                <wp:wrapNone/>
                <wp:docPr id="468" name="Text Box 4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65004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4E82E85" w14:textId="77777777" w:rsidR="000007D3" w:rsidRPr="00E20C44" w:rsidRDefault="000007D3" w:rsidP="00027B91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next-state-tick(MIDPET) is pet(MIDPET.hunger – 2, MIDPET.sleep – 1)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F236F4" id="Text Box 468" o:spid="_x0000_s1047" type="#_x0000_t202" style="position:absolute;left:0;text-align:left;margin-left:-8.4pt;margin-top:24.95pt;width:548.45pt;height:24.65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" filled="f" stroked="f">
                <v:textbox>
                  <w:txbxContent>
                    <w:p w14:paraId="74E82E85" w14:textId="77777777" w:rsidR="000007D3" w:rsidRPr="00E20C44" w:rsidRDefault="000007D3" w:rsidP="00027B91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next-state-tick(MIDPET) is pet(MIDPET.hunger – 2, MIDPET.sleep – 1)</w:t>
                      </w:r>
                    </w:p>
                  </w:txbxContent>
                </v:textbox>
              </v:shape>
            </w:pict>
          </mc:Fallback>
        </mc:AlternateContent>
      </w: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2CD4D8F7" w14:textId="77777777" w:rsidR="00027B91" w:rsidRPr="005D53F7" w:rsidRDefault="00027B91" w:rsidP="00027B91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35AA7C63" wp14:editId="6872A745">
                <wp:simplePos x="0" y="0"/>
                <wp:positionH relativeFrom="column">
                  <wp:posOffset>-78024</wp:posOffset>
                </wp:positionH>
                <wp:positionV relativeFrom="paragraph">
                  <wp:posOffset>311042</wp:posOffset>
                </wp:positionV>
                <wp:extent cx="6965004" cy="313055"/>
                <wp:effectExtent l="0" t="0" r="0" b="0"/>
                <wp:wrapNone/>
                <wp:docPr id="469" name="Text Box 4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65004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1092457" w14:textId="77777777" w:rsidR="000007D3" w:rsidRPr="00E20C44" w:rsidRDefault="000007D3" w:rsidP="00027B91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next-state-tick(LOSEPET) is LOSEPET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AA7C63" id="Text Box 469" o:spid="_x0000_s1048" type="#_x0000_t202" style="position:absolute;left:0;text-align:left;margin-left:-6.15pt;margin-top:24.5pt;width:548.45pt;height:24.65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" filled="f" stroked="f">
                <v:textbox>
                  <w:txbxContent>
                    <w:p w14:paraId="61092457" w14:textId="77777777" w:rsidR="000007D3" w:rsidRPr="00E20C44" w:rsidRDefault="000007D3" w:rsidP="00027B91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next-state-tick(LOSEPET) is LOSEPET</w:t>
                      </w:r>
                    </w:p>
                  </w:txbxContent>
                </v:textbox>
              </v:shape>
            </w:pict>
          </mc:Fallback>
        </mc:AlternateContent>
      </w: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5DCABD94" w14:textId="7C94418F" w:rsidR="00F2049A" w:rsidRPr="005D53F7" w:rsidRDefault="00027B91" w:rsidP="00027B91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45D7C12A" w14:textId="77777777" w:rsidR="00F2049A" w:rsidRPr="005D53F7" w:rsidRDefault="00F2049A" w:rsidP="00F2049A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011A3F67" w14:textId="77777777" w:rsidR="00F2049A" w:rsidRDefault="00F2049A" w:rsidP="00F2049A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66FF0F68" w14:textId="77777777" w:rsidR="00F2049A" w:rsidRDefault="00F2049A" w:rsidP="00F2049A">
      <w:pPr>
        <w:widowControl/>
        <w:suppressAutoHyphens w:val="0"/>
        <w:rPr>
          <w:rFonts w:ascii="Courier New" w:hAnsi="Courier New" w:cs="Courier New"/>
          <w:sz w:val="28"/>
          <w:szCs w:val="28"/>
        </w:rPr>
      </w:pPr>
    </w:p>
    <w:p w14:paraId="61FF0370" w14:textId="77777777" w:rsidR="00F2049A" w:rsidRDefault="00F2049A" w:rsidP="00F2049A">
      <w:pPr>
        <w:widowControl/>
        <w:suppressAutoHyphens w:val="0"/>
        <w:rPr>
          <w:rFonts w:ascii="Courier New" w:hAnsi="Courier New" w:cs="Courier New"/>
          <w:sz w:val="28"/>
          <w:szCs w:val="28"/>
        </w:rPr>
      </w:pPr>
    </w:p>
    <w:p w14:paraId="0F33D242" w14:textId="77777777" w:rsidR="00F2049A" w:rsidRPr="00E332D0" w:rsidRDefault="00F2049A" w:rsidP="00F2049A">
      <w:pPr>
        <w:pStyle w:val="Heading2"/>
      </w:pPr>
      <w:r>
        <w:t xml:space="preserve">If you have another function on your To-Do list , write at least one NEW example </w:t>
      </w:r>
    </w:p>
    <w:p w14:paraId="5215D709" w14:textId="77777777" w:rsidR="00F2049A" w:rsidRPr="005D53F7" w:rsidRDefault="00F2049A" w:rsidP="00F2049A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2AE762CA" w14:textId="77777777" w:rsidR="00F2049A" w:rsidRPr="005D53F7" w:rsidRDefault="00F2049A" w:rsidP="00F2049A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09C5B627" w14:textId="77777777" w:rsidR="00F2049A" w:rsidRPr="005D53F7" w:rsidRDefault="00F2049A" w:rsidP="00F2049A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00E9B6AF" w14:textId="77777777" w:rsidR="00F2049A" w:rsidRPr="005D53F7" w:rsidRDefault="00F2049A" w:rsidP="00F2049A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21121A1D" w14:textId="77777777" w:rsidR="00F2049A" w:rsidRDefault="00F2049A" w:rsidP="00F2049A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3B616B2C" w14:textId="77777777" w:rsidR="00864631" w:rsidRDefault="00864631" w:rsidP="00C61059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647208A6" w14:textId="77777777" w:rsidR="00A316E8" w:rsidRDefault="00A316E8" w:rsidP="00C61059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5442C6B7" w14:textId="77777777" w:rsidR="00D76131" w:rsidRDefault="00D76131" w:rsidP="00C61059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20CE30E0" w14:textId="77777777" w:rsidR="00D76131" w:rsidRDefault="00D76131" w:rsidP="00C61059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1BA934F6" w14:textId="77777777" w:rsidR="00A316E8" w:rsidRDefault="00A316E8" w:rsidP="00C61059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262306E7" w14:textId="77777777" w:rsidR="00B47E21" w:rsidRDefault="00B47E21" w:rsidP="00B47E21">
      <w:pPr>
        <w:pStyle w:val="Heading1"/>
      </w:pPr>
      <w:r w:rsidRPr="005D53F7">
        <w:lastRenderedPageBreak/>
        <w:t xml:space="preserve">Animation </w:t>
      </w:r>
      <w:r>
        <w:t>Extension</w:t>
      </w:r>
      <w:r w:rsidRPr="005D53F7">
        <w:t xml:space="preserve"> Worksheet</w:t>
      </w:r>
    </w:p>
    <w:p w14:paraId="28CC9BB8" w14:textId="77777777" w:rsidR="00B47E21" w:rsidRPr="00EA3A7F" w:rsidRDefault="00B47E21" w:rsidP="00B47E21">
      <w:pPr>
        <w:pStyle w:val="Heading2"/>
        <w:jc w:val="center"/>
        <w:rPr>
          <w:sz w:val="20"/>
          <w:szCs w:val="20"/>
        </w:rPr>
      </w:pPr>
      <w:r w:rsidRPr="00EA3A7F">
        <w:rPr>
          <w:sz w:val="20"/>
          <w:szCs w:val="20"/>
        </w:rPr>
        <w:t>Describe the goal of your change: what new feature or behavior will it add to your animation?</w:t>
      </w:r>
    </w:p>
    <w:p w14:paraId="4C7EA67A" w14:textId="77777777" w:rsidR="00B47E21" w:rsidRDefault="00B47E21" w:rsidP="00B47E21">
      <w:pPr>
        <w:pStyle w:val="BodyText"/>
      </w:pPr>
    </w:p>
    <w:p w14:paraId="31C57ED9" w14:textId="77777777" w:rsidR="00B47E21" w:rsidRDefault="00B47E21" w:rsidP="00B47E21">
      <w:pPr>
        <w:pStyle w:val="BodyText"/>
      </w:pPr>
    </w:p>
    <w:p w14:paraId="00A00D39" w14:textId="77777777" w:rsidR="00B47E21" w:rsidRPr="00C64072" w:rsidRDefault="00B47E21" w:rsidP="00B47E21">
      <w:pPr>
        <w:pStyle w:val="BodyText"/>
      </w:pPr>
    </w:p>
    <w:p w14:paraId="1727F4A3" w14:textId="77777777" w:rsidR="00B47E21" w:rsidRPr="004A7606" w:rsidRDefault="00B47E21" w:rsidP="00B47E21">
      <w:pPr>
        <w:pStyle w:val="Heading2"/>
      </w:pPr>
      <w:r w:rsidRPr="005D53F7">
        <w:t>Draw a sketch for three distinct moments of the animation</w:t>
      </w:r>
      <w:r w:rsidRPr="004A7606">
        <w:rPr>
          <w:sz w:val="28"/>
          <w:szCs w:val="28"/>
        </w:rPr>
        <w:tab/>
        <w:t xml:space="preserve">              </w:t>
      </w:r>
    </w:p>
    <w:tbl>
      <w:tblPr>
        <w:tblStyle w:val="TableGrid"/>
        <w:tblW w:w="10017" w:type="dxa"/>
        <w:tblInd w:w="101" w:type="dxa"/>
        <w:tblLook w:val="04A0" w:firstRow="1" w:lastRow="0" w:firstColumn="1" w:lastColumn="0" w:noHBand="0" w:noVBand="1"/>
      </w:tblPr>
      <w:tblGrid>
        <w:gridCol w:w="3188"/>
        <w:gridCol w:w="3451"/>
        <w:gridCol w:w="3378"/>
      </w:tblGrid>
      <w:tr w:rsidR="00B47E21" w:rsidRPr="005D53F7" w14:paraId="3FA9388C" w14:textId="77777777" w:rsidTr="00B47E21">
        <w:trPr>
          <w:trHeight w:val="2475"/>
        </w:trPr>
        <w:tc>
          <w:tcPr>
            <w:tcW w:w="3188" w:type="dxa"/>
            <w:tcBorders>
              <w:bottom w:val="single" w:sz="4" w:space="0" w:color="auto"/>
            </w:tcBorders>
          </w:tcPr>
          <w:p w14:paraId="72E0DC24" w14:textId="77777777" w:rsidR="00B47E21" w:rsidRPr="005D53F7" w:rsidRDefault="00B47E21" w:rsidP="00B47E21">
            <w:pPr>
              <w:jc w:val="center"/>
              <w:rPr>
                <w:rFonts w:ascii="Century Gothic" w:hAnsi="Century Gothic"/>
              </w:rPr>
            </w:pPr>
          </w:p>
        </w:tc>
        <w:tc>
          <w:tcPr>
            <w:tcW w:w="3451" w:type="dxa"/>
            <w:tcBorders>
              <w:bottom w:val="single" w:sz="4" w:space="0" w:color="auto"/>
            </w:tcBorders>
          </w:tcPr>
          <w:p w14:paraId="376A4EFF" w14:textId="77777777" w:rsidR="00B47E21" w:rsidRPr="005D53F7" w:rsidRDefault="00B47E21" w:rsidP="00B47E21">
            <w:pPr>
              <w:jc w:val="center"/>
              <w:rPr>
                <w:rFonts w:ascii="Century Gothic" w:hAnsi="Century Gothic"/>
              </w:rPr>
            </w:pPr>
          </w:p>
        </w:tc>
        <w:tc>
          <w:tcPr>
            <w:tcW w:w="3378" w:type="dxa"/>
            <w:tcBorders>
              <w:bottom w:val="single" w:sz="4" w:space="0" w:color="auto"/>
            </w:tcBorders>
          </w:tcPr>
          <w:p w14:paraId="04655CE4" w14:textId="77777777" w:rsidR="00B47E21" w:rsidRPr="005D53F7" w:rsidRDefault="00B47E21" w:rsidP="00B47E21">
            <w:pPr>
              <w:jc w:val="center"/>
              <w:rPr>
                <w:rFonts w:ascii="Century Gothic" w:hAnsi="Century Gothic"/>
              </w:rPr>
            </w:pPr>
          </w:p>
        </w:tc>
      </w:tr>
      <w:tr w:rsidR="00B47E21" w:rsidRPr="00EB294A" w14:paraId="5447F7ED" w14:textId="77777777" w:rsidTr="00B47E21">
        <w:trPr>
          <w:trHeight w:val="282"/>
        </w:trPr>
        <w:tc>
          <w:tcPr>
            <w:tcW w:w="3188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59EB22A8" w14:textId="77777777" w:rsidR="00B47E21" w:rsidRPr="00EB294A" w:rsidRDefault="00B47E21" w:rsidP="00B47E21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A</w:t>
            </w:r>
          </w:p>
        </w:tc>
        <w:tc>
          <w:tcPr>
            <w:tcW w:w="3451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2C9D7208" w14:textId="77777777" w:rsidR="00B47E21" w:rsidRPr="00EB294A" w:rsidRDefault="00B47E21" w:rsidP="00B47E21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B</w:t>
            </w:r>
          </w:p>
        </w:tc>
        <w:tc>
          <w:tcPr>
            <w:tcW w:w="3378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2F2C5F12" w14:textId="77777777" w:rsidR="00B47E21" w:rsidRPr="00EB294A" w:rsidRDefault="00B47E21" w:rsidP="00B47E21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C</w:t>
            </w:r>
          </w:p>
        </w:tc>
      </w:tr>
    </w:tbl>
    <w:p w14:paraId="67FF1663" w14:textId="77777777" w:rsidR="00B47E21" w:rsidRPr="00EB294A" w:rsidRDefault="00B47E21" w:rsidP="00B47E21">
      <w:pPr>
        <w:rPr>
          <w:rFonts w:ascii="Century Gothic" w:hAnsi="Century Gothic"/>
        </w:rPr>
      </w:pPr>
    </w:p>
    <w:p w14:paraId="1314CA87" w14:textId="77777777" w:rsidR="00CF685D" w:rsidRPr="00EB294A" w:rsidRDefault="00CF685D" w:rsidP="00CF685D">
      <w:pPr>
        <w:pStyle w:val="Heading2"/>
        <w:rPr>
          <w:b/>
        </w:rPr>
      </w:pPr>
      <w:r w:rsidRPr="00EB294A">
        <w:t>What things are changing?</w:t>
      </w:r>
    </w:p>
    <w:tbl>
      <w:tblPr>
        <w:tblW w:w="10057" w:type="dxa"/>
        <w:tblInd w:w="101" w:type="dxa"/>
        <w:tblLayout w:type="fixed"/>
        <w:tblLook w:val="0000" w:firstRow="0" w:lastRow="0" w:firstColumn="0" w:lastColumn="0" w:noHBand="0" w:noVBand="0"/>
      </w:tblPr>
      <w:tblGrid>
        <w:gridCol w:w="2078"/>
        <w:gridCol w:w="7979"/>
      </w:tblGrid>
      <w:tr w:rsidR="00CF685D" w:rsidRPr="005D53F7" w14:paraId="611B4D91" w14:textId="77777777" w:rsidTr="000007D3"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8D8D8"/>
          </w:tcPr>
          <w:p w14:paraId="1FAA5265" w14:textId="77777777" w:rsidR="00CF685D" w:rsidRPr="005D53F7" w:rsidRDefault="00CF685D" w:rsidP="000007D3">
            <w:pPr>
              <w:snapToGrid w:val="0"/>
              <w:spacing w:before="40" w:after="40"/>
              <w:jc w:val="center"/>
              <w:rPr>
                <w:rFonts w:ascii="Century Gothic" w:hAnsi="Century Gothic"/>
                <w:b/>
              </w:rPr>
            </w:pPr>
            <w:r w:rsidRPr="005D53F7">
              <w:rPr>
                <w:rFonts w:ascii="Century Gothic" w:hAnsi="Century Gothic"/>
                <w:b/>
              </w:rPr>
              <w:t>Thing</w:t>
            </w:r>
          </w:p>
        </w:tc>
        <w:tc>
          <w:tcPr>
            <w:tcW w:w="7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14:paraId="6427ACC1" w14:textId="77777777" w:rsidR="00CF685D" w:rsidRPr="005D53F7" w:rsidRDefault="00CF685D" w:rsidP="000007D3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>
              <w:rPr>
                <w:rFonts w:ascii="Century Gothic" w:hAnsi="Century Gothic"/>
                <w:b/>
              </w:rPr>
              <w:t>Describe how it changes</w:t>
            </w:r>
          </w:p>
        </w:tc>
      </w:tr>
      <w:tr w:rsidR="00CF685D" w:rsidRPr="005D53F7" w14:paraId="528CB4CB" w14:textId="77777777" w:rsidTr="000007D3"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F7B8B44" w14:textId="77777777" w:rsidR="00CF685D" w:rsidRPr="005D53F7" w:rsidRDefault="00CF685D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7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19A9681" w14:textId="77777777" w:rsidR="00CF685D" w:rsidRPr="005D53F7" w:rsidRDefault="00CF685D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CF685D" w:rsidRPr="005D53F7" w14:paraId="74AD7B0D" w14:textId="77777777" w:rsidTr="000007D3"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B00B92B" w14:textId="77777777" w:rsidR="00CF685D" w:rsidRPr="005D53F7" w:rsidRDefault="00CF685D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7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5CC9643" w14:textId="77777777" w:rsidR="00CF685D" w:rsidRPr="005D53F7" w:rsidRDefault="00CF685D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CF685D" w:rsidRPr="005D53F7" w14:paraId="6D2BD98E" w14:textId="77777777" w:rsidTr="000007D3"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E56A572" w14:textId="77777777" w:rsidR="00CF685D" w:rsidRPr="005D53F7" w:rsidRDefault="00CF685D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7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D15ECD8" w14:textId="77777777" w:rsidR="00CF685D" w:rsidRPr="005D53F7" w:rsidRDefault="00CF685D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</w:tbl>
    <w:p w14:paraId="46461A8A" w14:textId="77777777" w:rsidR="00CF685D" w:rsidRDefault="00CF685D" w:rsidP="00CF685D">
      <w:pPr>
        <w:rPr>
          <w:rFonts w:ascii="Century Gothic" w:hAnsi="Century Gothic"/>
        </w:rPr>
      </w:pPr>
    </w:p>
    <w:p w14:paraId="0A750703" w14:textId="77777777" w:rsidR="00CF685D" w:rsidRPr="005D53F7" w:rsidRDefault="00CF685D" w:rsidP="00CF685D">
      <w:pPr>
        <w:rPr>
          <w:rFonts w:ascii="Century Gothic" w:hAnsi="Century Gothic"/>
        </w:rPr>
      </w:pPr>
    </w:p>
    <w:p w14:paraId="469AC0A0" w14:textId="77777777" w:rsidR="00CF685D" w:rsidRPr="005D53F7" w:rsidRDefault="00CF685D" w:rsidP="00CF685D">
      <w:pPr>
        <w:pStyle w:val="Heading2"/>
        <w:rPr>
          <w:b/>
        </w:rPr>
      </w:pPr>
      <w:r w:rsidRPr="005D53F7">
        <w:t>What fields do you need to represent the things that change?</w:t>
      </w:r>
    </w:p>
    <w:tbl>
      <w:tblPr>
        <w:tblW w:w="10057" w:type="dxa"/>
        <w:tblInd w:w="101" w:type="dxa"/>
        <w:tblLayout w:type="fixed"/>
        <w:tblLook w:val="0000" w:firstRow="0" w:lastRow="0" w:firstColumn="0" w:lastColumn="0" w:noHBand="0" w:noVBand="0"/>
      </w:tblPr>
      <w:tblGrid>
        <w:gridCol w:w="4687"/>
        <w:gridCol w:w="5370"/>
      </w:tblGrid>
      <w:tr w:rsidR="00CF685D" w:rsidRPr="005D53F7" w14:paraId="4F59F430" w14:textId="77777777" w:rsidTr="000007D3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8D8D8"/>
          </w:tcPr>
          <w:p w14:paraId="39DC9F5B" w14:textId="77777777" w:rsidR="00CF685D" w:rsidRPr="005D53F7" w:rsidRDefault="00CF685D" w:rsidP="000007D3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 w:rsidRPr="005D53F7">
              <w:rPr>
                <w:rFonts w:ascii="Century Gothic" w:hAnsi="Century Gothic"/>
                <w:b/>
              </w:rPr>
              <w:t xml:space="preserve">Field name </w:t>
            </w:r>
            <w:r w:rsidRPr="005D53F7">
              <w:rPr>
                <w:rFonts w:ascii="Century Gothic" w:hAnsi="Century Gothic"/>
              </w:rPr>
              <w:t>(dangerX, score, playerIMG…)</w:t>
            </w:r>
          </w:p>
        </w:tc>
        <w:tc>
          <w:tcPr>
            <w:tcW w:w="5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14:paraId="5FDA28BE" w14:textId="77777777" w:rsidR="00CF685D" w:rsidRPr="005D53F7" w:rsidRDefault="00CF685D" w:rsidP="000007D3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 w:rsidRPr="005D53F7">
              <w:rPr>
                <w:rFonts w:ascii="Century Gothic" w:hAnsi="Century Gothic"/>
                <w:b/>
              </w:rPr>
              <w:t xml:space="preserve">Datatype </w:t>
            </w:r>
            <w:r w:rsidRPr="005D53F7">
              <w:rPr>
                <w:rFonts w:ascii="Century Gothic" w:hAnsi="Century Gothic"/>
              </w:rPr>
              <w:t>(Number, String, Image, Boolean…)</w:t>
            </w:r>
          </w:p>
        </w:tc>
      </w:tr>
      <w:tr w:rsidR="00CF685D" w:rsidRPr="005D53F7" w14:paraId="30D40E74" w14:textId="77777777" w:rsidTr="000007D3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8F9B63F" w14:textId="77777777" w:rsidR="00CF685D" w:rsidRPr="005D53F7" w:rsidRDefault="00CF685D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ED15C70" w14:textId="77777777" w:rsidR="00CF685D" w:rsidRPr="005D53F7" w:rsidRDefault="00CF685D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CF685D" w:rsidRPr="005D53F7" w14:paraId="3FA3AC09" w14:textId="77777777" w:rsidTr="000007D3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23B42D8" w14:textId="77777777" w:rsidR="00CF685D" w:rsidRPr="005D53F7" w:rsidRDefault="00CF685D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68035FB" w14:textId="77777777" w:rsidR="00CF685D" w:rsidRPr="005D53F7" w:rsidRDefault="00CF685D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CF685D" w:rsidRPr="005D53F7" w14:paraId="61646346" w14:textId="77777777" w:rsidTr="000007D3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50BA48C" w14:textId="77777777" w:rsidR="00CF685D" w:rsidRPr="005D53F7" w:rsidRDefault="00CF685D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AB44915" w14:textId="77777777" w:rsidR="00CF685D" w:rsidRPr="005D53F7" w:rsidRDefault="00CF685D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</w:tbl>
    <w:p w14:paraId="092C188D" w14:textId="77777777" w:rsidR="00B47E21" w:rsidRDefault="00B47E21" w:rsidP="00B47E21">
      <w:pPr>
        <w:rPr>
          <w:rFonts w:ascii="Century Gothic" w:hAnsi="Century Gothic"/>
        </w:rPr>
      </w:pPr>
    </w:p>
    <w:p w14:paraId="7BB68EDE" w14:textId="77777777" w:rsidR="00B47E21" w:rsidRPr="00664144" w:rsidRDefault="00B47E21" w:rsidP="00B47E21">
      <w:pPr>
        <w:pStyle w:val="Heading2"/>
      </w:pPr>
      <w:r>
        <w:t>Make a To-Do List, and check off each as “Done” when you finish each one.</w:t>
      </w:r>
    </w:p>
    <w:tbl>
      <w:tblPr>
        <w:tblStyle w:val="TableGrid"/>
        <w:tblW w:w="10020" w:type="dxa"/>
        <w:tblInd w:w="11" w:type="dxa"/>
        <w:tblLayout w:type="fixed"/>
        <w:tblLook w:val="04A0" w:firstRow="1" w:lastRow="0" w:firstColumn="1" w:lastColumn="0" w:noHBand="0" w:noVBand="1"/>
      </w:tblPr>
      <w:tblGrid>
        <w:gridCol w:w="1596"/>
        <w:gridCol w:w="7065"/>
        <w:gridCol w:w="693"/>
        <w:gridCol w:w="666"/>
      </w:tblGrid>
      <w:tr w:rsidR="00B47E21" w:rsidRPr="00664144" w14:paraId="403B8F36" w14:textId="77777777" w:rsidTr="00B47E21">
        <w:tc>
          <w:tcPr>
            <w:tcW w:w="1596" w:type="dxa"/>
            <w:shd w:val="clear" w:color="auto" w:fill="D9D9D9" w:themeFill="background1" w:themeFillShade="D9"/>
            <w:tcMar>
              <w:top w:w="58" w:type="dxa"/>
              <w:left w:w="0" w:type="dxa"/>
              <w:bottom w:w="58" w:type="dxa"/>
              <w:right w:w="115" w:type="dxa"/>
            </w:tcMar>
          </w:tcPr>
          <w:p w14:paraId="2593DCF3" w14:textId="77777777" w:rsidR="00B47E21" w:rsidRPr="00664144" w:rsidRDefault="00B47E21" w:rsidP="00B47E21">
            <w:pPr>
              <w:rPr>
                <w:rFonts w:ascii="Century Gothic" w:hAnsi="Century Gothic"/>
                <w:b/>
                <w:sz w:val="22"/>
                <w:szCs w:val="22"/>
              </w:rPr>
            </w:pPr>
            <w:r w:rsidRPr="00664144">
              <w:rPr>
                <w:rFonts w:ascii="Century Gothic" w:hAnsi="Century Gothic"/>
                <w:b/>
                <w:sz w:val="22"/>
                <w:szCs w:val="22"/>
              </w:rPr>
              <w:t>Component</w:t>
            </w:r>
          </w:p>
        </w:tc>
        <w:tc>
          <w:tcPr>
            <w:tcW w:w="7065" w:type="dxa"/>
            <w:shd w:val="clear" w:color="auto" w:fill="D9D9D9" w:themeFill="background1" w:themeFillShade="D9"/>
            <w:tcMar>
              <w:top w:w="58" w:type="dxa"/>
              <w:bottom w:w="58" w:type="dxa"/>
            </w:tcMar>
          </w:tcPr>
          <w:p w14:paraId="34902B52" w14:textId="77777777" w:rsidR="00B47E21" w:rsidRPr="00664144" w:rsidRDefault="00B47E21" w:rsidP="00B47E21">
            <w:pPr>
              <w:rPr>
                <w:rFonts w:ascii="Century Gothic" w:hAnsi="Century Gothic"/>
                <w:b/>
                <w:i/>
                <w:sz w:val="22"/>
                <w:szCs w:val="22"/>
              </w:rPr>
            </w:pPr>
            <w:r w:rsidRPr="00664144">
              <w:rPr>
                <w:rFonts w:ascii="Century Gothic" w:hAnsi="Century Gothic"/>
                <w:b/>
                <w:i/>
                <w:sz w:val="22"/>
                <w:szCs w:val="22"/>
              </w:rPr>
              <w:t>When is there work to be done?</w:t>
            </w:r>
          </w:p>
        </w:tc>
        <w:tc>
          <w:tcPr>
            <w:tcW w:w="693" w:type="dxa"/>
            <w:shd w:val="clear" w:color="auto" w:fill="D9D9D9" w:themeFill="background1" w:themeFillShade="D9"/>
            <w:tcMar>
              <w:top w:w="58" w:type="dxa"/>
              <w:left w:w="0" w:type="dxa"/>
              <w:bottom w:w="58" w:type="dxa"/>
              <w:right w:w="58" w:type="dxa"/>
            </w:tcMar>
          </w:tcPr>
          <w:p w14:paraId="19DAC8DA" w14:textId="77777777" w:rsidR="00B47E21" w:rsidRPr="00664144" w:rsidRDefault="00B47E21" w:rsidP="00B47E21">
            <w:pPr>
              <w:jc w:val="center"/>
              <w:rPr>
                <w:rFonts w:ascii="Century Gothic" w:hAnsi="Century Gothic"/>
                <w:b/>
                <w:sz w:val="22"/>
                <w:szCs w:val="22"/>
              </w:rPr>
            </w:pPr>
            <w:r w:rsidRPr="00664144">
              <w:rPr>
                <w:rFonts w:ascii="Century Gothic" w:hAnsi="Century Gothic"/>
                <w:b/>
                <w:sz w:val="22"/>
                <w:szCs w:val="22"/>
              </w:rPr>
              <w:t>To-Do</w:t>
            </w:r>
          </w:p>
        </w:tc>
        <w:tc>
          <w:tcPr>
            <w:tcW w:w="666" w:type="dxa"/>
            <w:shd w:val="clear" w:color="auto" w:fill="D9D9D9" w:themeFill="background1" w:themeFillShade="D9"/>
            <w:tcMar>
              <w:top w:w="58" w:type="dxa"/>
              <w:left w:w="0" w:type="dxa"/>
              <w:bottom w:w="58" w:type="dxa"/>
              <w:right w:w="58" w:type="dxa"/>
            </w:tcMar>
          </w:tcPr>
          <w:p w14:paraId="7958016C" w14:textId="77777777" w:rsidR="00B47E21" w:rsidRPr="00664144" w:rsidRDefault="00B47E21" w:rsidP="00B47E21">
            <w:pPr>
              <w:jc w:val="center"/>
              <w:rPr>
                <w:rFonts w:ascii="Century Gothic" w:hAnsi="Century Gothic"/>
                <w:b/>
                <w:sz w:val="22"/>
                <w:szCs w:val="22"/>
              </w:rPr>
            </w:pPr>
            <w:r w:rsidRPr="00664144">
              <w:rPr>
                <w:rFonts w:ascii="Century Gothic" w:hAnsi="Century Gothic"/>
                <w:b/>
                <w:sz w:val="22"/>
                <w:szCs w:val="22"/>
              </w:rPr>
              <w:t>Done</w:t>
            </w:r>
          </w:p>
        </w:tc>
      </w:tr>
      <w:tr w:rsidR="00B47E21" w:rsidRPr="00E332D0" w14:paraId="6A86E43A" w14:textId="77777777" w:rsidTr="00B47E21">
        <w:trPr>
          <w:trHeight w:val="440"/>
        </w:trPr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47F1D193" w14:textId="77777777" w:rsidR="00B47E21" w:rsidRPr="00EF11FE" w:rsidRDefault="00B47E21" w:rsidP="00B47E21">
            <w:pPr>
              <w:rPr>
                <w:rFonts w:ascii="Century Gothic" w:hAnsi="Century Gothic"/>
              </w:rPr>
            </w:pPr>
            <w:r w:rsidRPr="00EF11FE">
              <w:rPr>
                <w:rFonts w:ascii="Century Gothic" w:hAnsi="Century Gothic"/>
              </w:rPr>
              <w:t>Data Structure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2301CEC5" w14:textId="77777777" w:rsidR="00B47E21" w:rsidRPr="00EF11FE" w:rsidRDefault="00B47E21" w:rsidP="00B47E21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any new field(s) were added, changed or removed</w:t>
            </w:r>
          </w:p>
        </w:tc>
        <w:tc>
          <w:tcPr>
            <w:tcW w:w="693" w:type="dxa"/>
            <w:tcMar>
              <w:top w:w="0" w:type="dxa"/>
            </w:tcMar>
          </w:tcPr>
          <w:p w14:paraId="1766114B" w14:textId="77777777" w:rsidR="00B47E21" w:rsidRPr="00E332D0" w:rsidRDefault="00B47E21" w:rsidP="00B47E21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41B226CA" w14:textId="77777777" w:rsidR="00B47E21" w:rsidRPr="0061259A" w:rsidRDefault="00B47E21" w:rsidP="00B47E21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  <w:tr w:rsidR="00B47E21" w:rsidRPr="00E332D0" w14:paraId="584A1D9D" w14:textId="77777777" w:rsidTr="00B47E21">
        <w:trPr>
          <w:trHeight w:val="125"/>
        </w:trPr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53EE84E6" w14:textId="77777777" w:rsidR="00B47E21" w:rsidRPr="00EF11FE" w:rsidRDefault="00B47E21" w:rsidP="00B47E21">
            <w:pPr>
              <w:rPr>
                <w:rFonts w:ascii="Century Gothic" w:hAnsi="Century Gothic" w:cs="Courier New"/>
              </w:rPr>
            </w:pPr>
            <w:r w:rsidRPr="00EF11FE">
              <w:rPr>
                <w:rFonts w:ascii="Century Gothic" w:hAnsi="Century Gothic" w:cs="Courier New"/>
              </w:rPr>
              <w:t>draw-state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006D40C1" w14:textId="77777777" w:rsidR="00B47E21" w:rsidRPr="00EF11FE" w:rsidRDefault="00B47E21" w:rsidP="00B47E21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something is displayed in a new way or position</w:t>
            </w:r>
          </w:p>
        </w:tc>
        <w:tc>
          <w:tcPr>
            <w:tcW w:w="693" w:type="dxa"/>
            <w:tcMar>
              <w:top w:w="0" w:type="dxa"/>
            </w:tcMar>
          </w:tcPr>
          <w:p w14:paraId="7A59CD61" w14:textId="77777777" w:rsidR="00B47E21" w:rsidRPr="00E332D0" w:rsidRDefault="00B47E21" w:rsidP="00B47E21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6228F4F4" w14:textId="77777777" w:rsidR="00B47E21" w:rsidRPr="0061259A" w:rsidRDefault="00B47E21" w:rsidP="00B47E21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  <w:tr w:rsidR="00B47E21" w:rsidRPr="00E332D0" w14:paraId="2FD87BFA" w14:textId="77777777" w:rsidTr="00B47E21"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2E5EFC3C" w14:textId="77777777" w:rsidR="00B47E21" w:rsidRPr="00EF11FE" w:rsidRDefault="00B47E21" w:rsidP="00B47E21">
            <w:pPr>
              <w:rPr>
                <w:rFonts w:ascii="Century Gothic" w:hAnsi="Century Gothic" w:cs="Courier New"/>
              </w:rPr>
            </w:pPr>
            <w:r w:rsidRPr="00EF11FE">
              <w:rPr>
                <w:rFonts w:ascii="Century Gothic" w:hAnsi="Century Gothic" w:cs="Courier New"/>
              </w:rPr>
              <w:t>next-state-tick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0CFF485E" w14:textId="77777777" w:rsidR="00B47E21" w:rsidRPr="00EF11FE" w:rsidRDefault="00B47E21" w:rsidP="00B47E21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the Data Structure changed, or the animation happens automatically</w:t>
            </w:r>
          </w:p>
        </w:tc>
        <w:tc>
          <w:tcPr>
            <w:tcW w:w="693" w:type="dxa"/>
            <w:tcMar>
              <w:top w:w="0" w:type="dxa"/>
            </w:tcMar>
          </w:tcPr>
          <w:p w14:paraId="3887E4F6" w14:textId="77777777" w:rsidR="00B47E21" w:rsidRPr="00E332D0" w:rsidRDefault="00B47E21" w:rsidP="00B47E21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50678EA7" w14:textId="77777777" w:rsidR="00B47E21" w:rsidRPr="0061259A" w:rsidRDefault="00B47E21" w:rsidP="00B47E21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  <w:tr w:rsidR="00B47E21" w:rsidRPr="00E332D0" w14:paraId="534E3787" w14:textId="77777777" w:rsidTr="00B47E21">
        <w:trPr>
          <w:trHeight w:val="370"/>
        </w:trPr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1F190176" w14:textId="77777777" w:rsidR="00B47E21" w:rsidRPr="00EF11FE" w:rsidRDefault="00B47E21" w:rsidP="00B47E21">
            <w:pPr>
              <w:rPr>
                <w:rFonts w:ascii="Century Gothic" w:hAnsi="Century Gothic" w:cs="Courier New"/>
              </w:rPr>
            </w:pPr>
            <w:r w:rsidRPr="00EF11FE">
              <w:rPr>
                <w:rFonts w:ascii="Century Gothic" w:hAnsi="Century Gothic" w:cs="Courier New"/>
              </w:rPr>
              <w:t>next-state-key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1D59C4F7" w14:textId="77777777" w:rsidR="00B47E21" w:rsidRPr="00EF11FE" w:rsidRDefault="00B47E21" w:rsidP="00B47E21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the Data Structure changed, or a keypress triggers the animation</w:t>
            </w:r>
          </w:p>
        </w:tc>
        <w:tc>
          <w:tcPr>
            <w:tcW w:w="693" w:type="dxa"/>
            <w:tcMar>
              <w:top w:w="0" w:type="dxa"/>
            </w:tcMar>
          </w:tcPr>
          <w:p w14:paraId="17E5FAF2" w14:textId="77777777" w:rsidR="00B47E21" w:rsidRPr="00E332D0" w:rsidRDefault="00B47E21" w:rsidP="00B47E21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6CD8C6C4" w14:textId="77777777" w:rsidR="00B47E21" w:rsidRPr="0061259A" w:rsidRDefault="00B47E21" w:rsidP="00B47E21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  <w:tr w:rsidR="00B47E21" w:rsidRPr="00E332D0" w14:paraId="50EB58E8" w14:textId="77777777" w:rsidTr="00B47E21">
        <w:trPr>
          <w:trHeight w:val="391"/>
        </w:trPr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7AB5064A" w14:textId="77777777" w:rsidR="00B47E21" w:rsidRPr="00EF11FE" w:rsidRDefault="00B47E21" w:rsidP="00B47E21">
            <w:pPr>
              <w:rPr>
                <w:rFonts w:ascii="Century Gothic" w:hAnsi="Century Gothic"/>
              </w:rPr>
            </w:pPr>
            <w:r w:rsidRPr="00EF11FE">
              <w:rPr>
                <w:rFonts w:ascii="Century Gothic" w:hAnsi="Century Gothic"/>
              </w:rPr>
              <w:t>reactor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0DBF3355" w14:textId="77777777" w:rsidR="00B47E21" w:rsidRPr="00EF11FE" w:rsidRDefault="00B47E21" w:rsidP="00B47E21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either next-state function is new</w:t>
            </w:r>
          </w:p>
        </w:tc>
        <w:tc>
          <w:tcPr>
            <w:tcW w:w="693" w:type="dxa"/>
            <w:tcMar>
              <w:top w:w="0" w:type="dxa"/>
            </w:tcMar>
          </w:tcPr>
          <w:p w14:paraId="7B20ED76" w14:textId="77777777" w:rsidR="00B47E21" w:rsidRPr="00E332D0" w:rsidRDefault="00B47E21" w:rsidP="00B47E21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3942C0CD" w14:textId="77777777" w:rsidR="00B47E21" w:rsidRPr="00E332D0" w:rsidRDefault="00B47E21" w:rsidP="00B47E21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</w:tbl>
    <w:p w14:paraId="6FBE8D5A" w14:textId="77777777" w:rsidR="00B47E21" w:rsidRDefault="00B47E21" w:rsidP="00B47E21">
      <w:pPr>
        <w:pStyle w:val="BodyText"/>
      </w:pPr>
    </w:p>
    <w:p w14:paraId="3B9C24E5" w14:textId="77777777" w:rsidR="007C2257" w:rsidRDefault="007C2257" w:rsidP="007C2257">
      <w:pPr>
        <w:pStyle w:val="Heading2"/>
        <w:numPr>
          <w:ilvl w:val="0"/>
          <w:numId w:val="0"/>
        </w:numPr>
      </w:pPr>
      <w:r w:rsidRPr="005D53F7">
        <w:lastRenderedPageBreak/>
        <w:t xml:space="preserve">Make </w:t>
      </w:r>
      <w:r>
        <w:t>a sample instance for each</w:t>
      </w:r>
      <w:r w:rsidRPr="005D53F7">
        <w:t xml:space="preserve"> </w:t>
      </w:r>
      <w:r w:rsidRPr="00444703">
        <w:t>sketch</w:t>
      </w:r>
      <w:r>
        <w:t xml:space="preserve"> from the </w:t>
      </w:r>
      <w:r w:rsidRPr="005D53F7">
        <w:t>previous page:</w:t>
      </w:r>
    </w:p>
    <w:p w14:paraId="704031EA" w14:textId="756EF0B2" w:rsidR="007C2257" w:rsidRPr="00EB294A" w:rsidRDefault="007C2257" w:rsidP="007C2257">
      <w:pPr>
        <w:spacing w:before="240" w:line="360" w:lineRule="auto"/>
        <w:ind w:left="-1080" w:firstLine="1080"/>
        <w:rPr>
          <w:rFonts w:ascii="Century Gothic" w:hAnsi="Century Gothic" w:cs="Courier New"/>
          <w:color w:val="000000"/>
          <w:sz w:val="36"/>
          <w:szCs w:val="36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__________________________________</w:t>
      </w:r>
    </w:p>
    <w:p w14:paraId="69C7DE35" w14:textId="3C14D72C" w:rsidR="007C2257" w:rsidRPr="00EB294A" w:rsidRDefault="007C2257" w:rsidP="007C2257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6"/>
          <w:szCs w:val="36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_______________________________</w:t>
      </w:r>
      <w:r>
        <w:rPr>
          <w:rFonts w:ascii="Century Gothic" w:hAnsi="Century Gothic" w:cs="Courier New"/>
          <w:color w:val="000000"/>
          <w:sz w:val="36"/>
          <w:szCs w:val="36"/>
        </w:rPr>
        <w:t>_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__</w:t>
      </w:r>
    </w:p>
    <w:p w14:paraId="33A48F5D" w14:textId="068F8C3A" w:rsidR="007C2257" w:rsidRPr="005D53F7" w:rsidRDefault="007C2257" w:rsidP="007C2257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28"/>
          <w:szCs w:val="28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__________________________________</w:t>
      </w:r>
    </w:p>
    <w:p w14:paraId="4B1CC325" w14:textId="77777777" w:rsidR="007C2257" w:rsidRDefault="007C2257" w:rsidP="007C2257">
      <w:pPr>
        <w:spacing w:line="360" w:lineRule="auto"/>
        <w:rPr>
          <w:rFonts w:ascii="Century Gothic" w:hAnsi="Century Gothic" w:cs="Trebuchet MS"/>
          <w:color w:val="000000"/>
        </w:rPr>
      </w:pPr>
    </w:p>
    <w:p w14:paraId="29772C8C" w14:textId="77777777" w:rsidR="007C2257" w:rsidRDefault="007C2257" w:rsidP="007C2257">
      <w:pPr>
        <w:pStyle w:val="Heading2"/>
      </w:pPr>
      <w:r w:rsidRPr="005D53F7">
        <w:t xml:space="preserve">Write </w:t>
      </w:r>
      <w:r>
        <w:t>at least one NEW</w:t>
      </w:r>
      <w:r w:rsidRPr="005D53F7">
        <w:t xml:space="preserve"> example for one of th</w:t>
      </w:r>
      <w:r>
        <w:t>e functions on your To-Do list</w:t>
      </w:r>
    </w:p>
    <w:p w14:paraId="5BF4C2FC" w14:textId="77777777" w:rsidR="007C2257" w:rsidRPr="00E332D0" w:rsidRDefault="007C2257" w:rsidP="007C2257">
      <w:pPr>
        <w:pStyle w:val="BodyText"/>
      </w:pPr>
    </w:p>
    <w:p w14:paraId="57E92C5D" w14:textId="77777777" w:rsidR="007C2257" w:rsidRPr="005D53F7" w:rsidRDefault="007C2257" w:rsidP="007C2257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2757DE6D" w14:textId="77777777" w:rsidR="007C2257" w:rsidRPr="005D53F7" w:rsidRDefault="007C2257" w:rsidP="007C2257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70FCD1FD" w14:textId="77777777" w:rsidR="007C2257" w:rsidRPr="005D53F7" w:rsidRDefault="007C2257" w:rsidP="007C2257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2E10C14F" w14:textId="77777777" w:rsidR="007C2257" w:rsidRPr="005D53F7" w:rsidRDefault="007C2257" w:rsidP="007C2257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53D4CAD7" w14:textId="77777777" w:rsidR="007C2257" w:rsidRDefault="007C2257" w:rsidP="007C2257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25767D76" w14:textId="77777777" w:rsidR="007C2257" w:rsidRDefault="007C2257" w:rsidP="007C2257">
      <w:pPr>
        <w:widowControl/>
        <w:suppressAutoHyphens w:val="0"/>
        <w:rPr>
          <w:rFonts w:ascii="Courier New" w:hAnsi="Courier New" w:cs="Courier New"/>
          <w:sz w:val="28"/>
          <w:szCs w:val="28"/>
        </w:rPr>
      </w:pPr>
    </w:p>
    <w:p w14:paraId="4DB7EC29" w14:textId="77777777" w:rsidR="007C2257" w:rsidRDefault="007C2257" w:rsidP="007C2257">
      <w:pPr>
        <w:widowControl/>
        <w:suppressAutoHyphens w:val="0"/>
        <w:rPr>
          <w:rFonts w:ascii="Courier New" w:hAnsi="Courier New" w:cs="Courier New"/>
          <w:sz w:val="28"/>
          <w:szCs w:val="28"/>
        </w:rPr>
      </w:pPr>
    </w:p>
    <w:p w14:paraId="23EBC7FF" w14:textId="77777777" w:rsidR="007C2257" w:rsidRPr="00E332D0" w:rsidRDefault="007C2257" w:rsidP="007C2257">
      <w:pPr>
        <w:pStyle w:val="Heading2"/>
      </w:pPr>
      <w:r>
        <w:t xml:space="preserve">If you have another function on your To-Do list , write at least one NEW example </w:t>
      </w:r>
    </w:p>
    <w:p w14:paraId="27645914" w14:textId="77777777" w:rsidR="007C2257" w:rsidRPr="00E332D0" w:rsidRDefault="007C2257" w:rsidP="007C2257">
      <w:pPr>
        <w:pStyle w:val="BodyText"/>
      </w:pPr>
    </w:p>
    <w:p w14:paraId="4FBA2D21" w14:textId="77777777" w:rsidR="007C2257" w:rsidRPr="005D53F7" w:rsidRDefault="007C2257" w:rsidP="007C2257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3462352A" w14:textId="77777777" w:rsidR="007C2257" w:rsidRPr="005D53F7" w:rsidRDefault="007C2257" w:rsidP="007C2257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369E4E7F" w14:textId="77777777" w:rsidR="007C2257" w:rsidRPr="005D53F7" w:rsidRDefault="007C2257" w:rsidP="007C2257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7236277D" w14:textId="77777777" w:rsidR="007C2257" w:rsidRPr="005D53F7" w:rsidRDefault="007C2257" w:rsidP="007C2257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2295DFF2" w14:textId="77777777" w:rsidR="007C2257" w:rsidRDefault="007C2257" w:rsidP="007C2257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6ABD125D" w14:textId="77777777" w:rsidR="007C2257" w:rsidRDefault="007C2257" w:rsidP="007C2257">
      <w:pPr>
        <w:widowControl/>
        <w:suppressAutoHyphens w:val="0"/>
        <w:rPr>
          <w:rFonts w:ascii="Century Gothic" w:hAnsi="Century Gothic"/>
          <w:color w:val="FFFFFF"/>
          <w:sz w:val="40"/>
          <w:szCs w:val="40"/>
        </w:rPr>
      </w:pPr>
      <w:r>
        <w:br w:type="page"/>
      </w:r>
    </w:p>
    <w:p w14:paraId="60495CE4" w14:textId="77777777" w:rsidR="00407D3E" w:rsidRDefault="00407D3E" w:rsidP="00407D3E">
      <w:pPr>
        <w:pStyle w:val="Heading1"/>
      </w:pPr>
      <w:r w:rsidRPr="005D53F7">
        <w:lastRenderedPageBreak/>
        <w:t xml:space="preserve">Animation </w:t>
      </w:r>
      <w:r>
        <w:t>Extension</w:t>
      </w:r>
      <w:r w:rsidRPr="005D53F7">
        <w:t xml:space="preserve"> Worksheet</w:t>
      </w:r>
    </w:p>
    <w:p w14:paraId="797D72FD" w14:textId="77777777" w:rsidR="00407D3E" w:rsidRPr="00EA3A7F" w:rsidRDefault="00407D3E" w:rsidP="00407D3E">
      <w:pPr>
        <w:pStyle w:val="Heading2"/>
        <w:jc w:val="center"/>
        <w:rPr>
          <w:sz w:val="20"/>
          <w:szCs w:val="20"/>
        </w:rPr>
      </w:pPr>
      <w:r w:rsidRPr="00EA3A7F">
        <w:rPr>
          <w:sz w:val="20"/>
          <w:szCs w:val="20"/>
        </w:rPr>
        <w:t>Describe the goal of your change: what new feature or behavior will it add to your animation?</w:t>
      </w:r>
    </w:p>
    <w:p w14:paraId="5CB13DC8" w14:textId="77777777" w:rsidR="00407D3E" w:rsidRDefault="00407D3E" w:rsidP="00407D3E">
      <w:pPr>
        <w:pStyle w:val="BodyText"/>
      </w:pPr>
    </w:p>
    <w:p w14:paraId="169C14D3" w14:textId="77777777" w:rsidR="00407D3E" w:rsidRDefault="00407D3E" w:rsidP="00407D3E">
      <w:pPr>
        <w:pStyle w:val="BodyText"/>
      </w:pPr>
    </w:p>
    <w:p w14:paraId="7CD79D18" w14:textId="77777777" w:rsidR="00407D3E" w:rsidRPr="00C64072" w:rsidRDefault="00407D3E" w:rsidP="00407D3E">
      <w:pPr>
        <w:pStyle w:val="BodyText"/>
      </w:pPr>
    </w:p>
    <w:p w14:paraId="76B295A1" w14:textId="77777777" w:rsidR="00407D3E" w:rsidRPr="004A7606" w:rsidRDefault="00407D3E" w:rsidP="00407D3E">
      <w:pPr>
        <w:pStyle w:val="Heading2"/>
      </w:pPr>
      <w:r w:rsidRPr="005D53F7">
        <w:t>Draw a sketch for three distinct moments of the animation</w:t>
      </w:r>
      <w:r w:rsidRPr="004A7606">
        <w:rPr>
          <w:sz w:val="28"/>
          <w:szCs w:val="28"/>
        </w:rPr>
        <w:tab/>
        <w:t xml:space="preserve">              </w:t>
      </w:r>
    </w:p>
    <w:tbl>
      <w:tblPr>
        <w:tblStyle w:val="TableGrid"/>
        <w:tblW w:w="10017" w:type="dxa"/>
        <w:tblInd w:w="101" w:type="dxa"/>
        <w:tblLook w:val="04A0" w:firstRow="1" w:lastRow="0" w:firstColumn="1" w:lastColumn="0" w:noHBand="0" w:noVBand="1"/>
      </w:tblPr>
      <w:tblGrid>
        <w:gridCol w:w="3188"/>
        <w:gridCol w:w="3451"/>
        <w:gridCol w:w="3378"/>
      </w:tblGrid>
      <w:tr w:rsidR="00407D3E" w:rsidRPr="005D53F7" w14:paraId="6D5935F2" w14:textId="77777777" w:rsidTr="000007D3">
        <w:trPr>
          <w:trHeight w:val="2475"/>
        </w:trPr>
        <w:tc>
          <w:tcPr>
            <w:tcW w:w="3188" w:type="dxa"/>
            <w:tcBorders>
              <w:bottom w:val="single" w:sz="4" w:space="0" w:color="auto"/>
            </w:tcBorders>
          </w:tcPr>
          <w:p w14:paraId="3C2341B1" w14:textId="77777777" w:rsidR="00407D3E" w:rsidRPr="005D53F7" w:rsidRDefault="00407D3E" w:rsidP="000007D3">
            <w:pPr>
              <w:jc w:val="center"/>
              <w:rPr>
                <w:rFonts w:ascii="Century Gothic" w:hAnsi="Century Gothic"/>
              </w:rPr>
            </w:pPr>
          </w:p>
        </w:tc>
        <w:tc>
          <w:tcPr>
            <w:tcW w:w="3451" w:type="dxa"/>
            <w:tcBorders>
              <w:bottom w:val="single" w:sz="4" w:space="0" w:color="auto"/>
            </w:tcBorders>
          </w:tcPr>
          <w:p w14:paraId="2F9BF50D" w14:textId="77777777" w:rsidR="00407D3E" w:rsidRPr="005D53F7" w:rsidRDefault="00407D3E" w:rsidP="000007D3">
            <w:pPr>
              <w:jc w:val="center"/>
              <w:rPr>
                <w:rFonts w:ascii="Century Gothic" w:hAnsi="Century Gothic"/>
              </w:rPr>
            </w:pPr>
          </w:p>
        </w:tc>
        <w:tc>
          <w:tcPr>
            <w:tcW w:w="3378" w:type="dxa"/>
            <w:tcBorders>
              <w:bottom w:val="single" w:sz="4" w:space="0" w:color="auto"/>
            </w:tcBorders>
          </w:tcPr>
          <w:p w14:paraId="0D14ADB8" w14:textId="77777777" w:rsidR="00407D3E" w:rsidRPr="005D53F7" w:rsidRDefault="00407D3E" w:rsidP="000007D3">
            <w:pPr>
              <w:jc w:val="center"/>
              <w:rPr>
                <w:rFonts w:ascii="Century Gothic" w:hAnsi="Century Gothic"/>
              </w:rPr>
            </w:pPr>
          </w:p>
        </w:tc>
      </w:tr>
      <w:tr w:rsidR="00407D3E" w:rsidRPr="00EB294A" w14:paraId="56AEF014" w14:textId="77777777" w:rsidTr="000007D3">
        <w:trPr>
          <w:trHeight w:val="282"/>
        </w:trPr>
        <w:tc>
          <w:tcPr>
            <w:tcW w:w="3188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12777768" w14:textId="77777777" w:rsidR="00407D3E" w:rsidRPr="00EB294A" w:rsidRDefault="00407D3E" w:rsidP="000007D3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A</w:t>
            </w:r>
          </w:p>
        </w:tc>
        <w:tc>
          <w:tcPr>
            <w:tcW w:w="3451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0C2C993E" w14:textId="77777777" w:rsidR="00407D3E" w:rsidRPr="00EB294A" w:rsidRDefault="00407D3E" w:rsidP="000007D3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B</w:t>
            </w:r>
          </w:p>
        </w:tc>
        <w:tc>
          <w:tcPr>
            <w:tcW w:w="3378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25FF8570" w14:textId="77777777" w:rsidR="00407D3E" w:rsidRPr="00EB294A" w:rsidRDefault="00407D3E" w:rsidP="000007D3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C</w:t>
            </w:r>
          </w:p>
        </w:tc>
      </w:tr>
    </w:tbl>
    <w:p w14:paraId="103D19AB" w14:textId="77777777" w:rsidR="00407D3E" w:rsidRPr="00EB294A" w:rsidRDefault="00407D3E" w:rsidP="00407D3E">
      <w:pPr>
        <w:rPr>
          <w:rFonts w:ascii="Century Gothic" w:hAnsi="Century Gothic"/>
        </w:rPr>
      </w:pPr>
    </w:p>
    <w:p w14:paraId="63415A8E" w14:textId="77777777" w:rsidR="00CF685D" w:rsidRPr="00EB294A" w:rsidRDefault="00CF685D" w:rsidP="00CF685D">
      <w:pPr>
        <w:pStyle w:val="Heading2"/>
        <w:rPr>
          <w:b/>
        </w:rPr>
      </w:pPr>
      <w:r w:rsidRPr="00EB294A">
        <w:t>What things are changing?</w:t>
      </w:r>
    </w:p>
    <w:tbl>
      <w:tblPr>
        <w:tblW w:w="10057" w:type="dxa"/>
        <w:tblInd w:w="101" w:type="dxa"/>
        <w:tblLayout w:type="fixed"/>
        <w:tblLook w:val="0000" w:firstRow="0" w:lastRow="0" w:firstColumn="0" w:lastColumn="0" w:noHBand="0" w:noVBand="0"/>
      </w:tblPr>
      <w:tblGrid>
        <w:gridCol w:w="2078"/>
        <w:gridCol w:w="7979"/>
      </w:tblGrid>
      <w:tr w:rsidR="00CF685D" w:rsidRPr="005D53F7" w14:paraId="275C0C34" w14:textId="77777777" w:rsidTr="000007D3"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8D8D8"/>
          </w:tcPr>
          <w:p w14:paraId="5D3BE987" w14:textId="77777777" w:rsidR="00CF685D" w:rsidRPr="005D53F7" w:rsidRDefault="00CF685D" w:rsidP="000007D3">
            <w:pPr>
              <w:snapToGrid w:val="0"/>
              <w:spacing w:before="40" w:after="40"/>
              <w:jc w:val="center"/>
              <w:rPr>
                <w:rFonts w:ascii="Century Gothic" w:hAnsi="Century Gothic"/>
                <w:b/>
              </w:rPr>
            </w:pPr>
            <w:r w:rsidRPr="005D53F7">
              <w:rPr>
                <w:rFonts w:ascii="Century Gothic" w:hAnsi="Century Gothic"/>
                <w:b/>
              </w:rPr>
              <w:t>Thing</w:t>
            </w:r>
          </w:p>
        </w:tc>
        <w:tc>
          <w:tcPr>
            <w:tcW w:w="7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14:paraId="5E7AC81E" w14:textId="77777777" w:rsidR="00CF685D" w:rsidRPr="005D53F7" w:rsidRDefault="00CF685D" w:rsidP="000007D3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>
              <w:rPr>
                <w:rFonts w:ascii="Century Gothic" w:hAnsi="Century Gothic"/>
                <w:b/>
              </w:rPr>
              <w:t>Describe how it changes</w:t>
            </w:r>
          </w:p>
        </w:tc>
      </w:tr>
      <w:tr w:rsidR="00CF685D" w:rsidRPr="005D53F7" w14:paraId="6BEFD650" w14:textId="77777777" w:rsidTr="000007D3"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14CF08C" w14:textId="77777777" w:rsidR="00CF685D" w:rsidRPr="005D53F7" w:rsidRDefault="00CF685D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7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FB4F38A" w14:textId="77777777" w:rsidR="00CF685D" w:rsidRPr="005D53F7" w:rsidRDefault="00CF685D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CF685D" w:rsidRPr="005D53F7" w14:paraId="52008269" w14:textId="77777777" w:rsidTr="000007D3"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AFDAB74" w14:textId="77777777" w:rsidR="00CF685D" w:rsidRPr="005D53F7" w:rsidRDefault="00CF685D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7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0A76CAA" w14:textId="77777777" w:rsidR="00CF685D" w:rsidRPr="005D53F7" w:rsidRDefault="00CF685D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CF685D" w:rsidRPr="005D53F7" w14:paraId="23036DFB" w14:textId="77777777" w:rsidTr="000007D3"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897C903" w14:textId="77777777" w:rsidR="00CF685D" w:rsidRPr="005D53F7" w:rsidRDefault="00CF685D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7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207743E" w14:textId="77777777" w:rsidR="00CF685D" w:rsidRPr="005D53F7" w:rsidRDefault="00CF685D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</w:tbl>
    <w:p w14:paraId="559EE89C" w14:textId="77777777" w:rsidR="00CF685D" w:rsidRDefault="00CF685D" w:rsidP="00CF685D">
      <w:pPr>
        <w:rPr>
          <w:rFonts w:ascii="Century Gothic" w:hAnsi="Century Gothic"/>
        </w:rPr>
      </w:pPr>
    </w:p>
    <w:p w14:paraId="4C4E8BE0" w14:textId="77777777" w:rsidR="00CF685D" w:rsidRPr="005D53F7" w:rsidRDefault="00CF685D" w:rsidP="00CF685D">
      <w:pPr>
        <w:rPr>
          <w:rFonts w:ascii="Century Gothic" w:hAnsi="Century Gothic"/>
        </w:rPr>
      </w:pPr>
    </w:p>
    <w:p w14:paraId="7C58FD18" w14:textId="77777777" w:rsidR="00CF685D" w:rsidRPr="005D53F7" w:rsidRDefault="00CF685D" w:rsidP="00CF685D">
      <w:pPr>
        <w:pStyle w:val="Heading2"/>
        <w:rPr>
          <w:b/>
        </w:rPr>
      </w:pPr>
      <w:r w:rsidRPr="005D53F7">
        <w:t>What fields do you need to represent the things that change?</w:t>
      </w:r>
    </w:p>
    <w:tbl>
      <w:tblPr>
        <w:tblW w:w="10057" w:type="dxa"/>
        <w:tblInd w:w="101" w:type="dxa"/>
        <w:tblLayout w:type="fixed"/>
        <w:tblLook w:val="0000" w:firstRow="0" w:lastRow="0" w:firstColumn="0" w:lastColumn="0" w:noHBand="0" w:noVBand="0"/>
      </w:tblPr>
      <w:tblGrid>
        <w:gridCol w:w="4687"/>
        <w:gridCol w:w="5370"/>
      </w:tblGrid>
      <w:tr w:rsidR="00CF685D" w:rsidRPr="005D53F7" w14:paraId="195E7997" w14:textId="77777777" w:rsidTr="000007D3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8D8D8"/>
          </w:tcPr>
          <w:p w14:paraId="7CF2710F" w14:textId="77777777" w:rsidR="00CF685D" w:rsidRPr="005D53F7" w:rsidRDefault="00CF685D" w:rsidP="000007D3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 w:rsidRPr="005D53F7">
              <w:rPr>
                <w:rFonts w:ascii="Century Gothic" w:hAnsi="Century Gothic"/>
                <w:b/>
              </w:rPr>
              <w:t xml:space="preserve">Field name </w:t>
            </w:r>
            <w:r w:rsidRPr="005D53F7">
              <w:rPr>
                <w:rFonts w:ascii="Century Gothic" w:hAnsi="Century Gothic"/>
              </w:rPr>
              <w:t>(dangerX, score, playerIMG…)</w:t>
            </w:r>
          </w:p>
        </w:tc>
        <w:tc>
          <w:tcPr>
            <w:tcW w:w="5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14:paraId="7BE849A7" w14:textId="77777777" w:rsidR="00CF685D" w:rsidRPr="005D53F7" w:rsidRDefault="00CF685D" w:rsidP="000007D3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 w:rsidRPr="005D53F7">
              <w:rPr>
                <w:rFonts w:ascii="Century Gothic" w:hAnsi="Century Gothic"/>
                <w:b/>
              </w:rPr>
              <w:t xml:space="preserve">Datatype </w:t>
            </w:r>
            <w:r w:rsidRPr="005D53F7">
              <w:rPr>
                <w:rFonts w:ascii="Century Gothic" w:hAnsi="Century Gothic"/>
              </w:rPr>
              <w:t>(Number, String, Image, Boolean…)</w:t>
            </w:r>
          </w:p>
        </w:tc>
      </w:tr>
      <w:tr w:rsidR="00CF685D" w:rsidRPr="005D53F7" w14:paraId="38A3275F" w14:textId="77777777" w:rsidTr="000007D3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86B5B50" w14:textId="77777777" w:rsidR="00CF685D" w:rsidRPr="005D53F7" w:rsidRDefault="00CF685D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99AF484" w14:textId="77777777" w:rsidR="00CF685D" w:rsidRPr="005D53F7" w:rsidRDefault="00CF685D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CF685D" w:rsidRPr="005D53F7" w14:paraId="4F2DFE3E" w14:textId="77777777" w:rsidTr="000007D3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62A42EC" w14:textId="77777777" w:rsidR="00CF685D" w:rsidRPr="005D53F7" w:rsidRDefault="00CF685D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E5648A6" w14:textId="77777777" w:rsidR="00CF685D" w:rsidRPr="005D53F7" w:rsidRDefault="00CF685D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CF685D" w:rsidRPr="005D53F7" w14:paraId="0C94DE25" w14:textId="77777777" w:rsidTr="000007D3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27F66C4" w14:textId="77777777" w:rsidR="00CF685D" w:rsidRPr="005D53F7" w:rsidRDefault="00CF685D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C9649AA" w14:textId="77777777" w:rsidR="00CF685D" w:rsidRPr="005D53F7" w:rsidRDefault="00CF685D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</w:tbl>
    <w:p w14:paraId="69975706" w14:textId="77777777" w:rsidR="00407D3E" w:rsidRDefault="00407D3E" w:rsidP="00407D3E">
      <w:pPr>
        <w:rPr>
          <w:rFonts w:ascii="Century Gothic" w:hAnsi="Century Gothic"/>
        </w:rPr>
      </w:pPr>
    </w:p>
    <w:p w14:paraId="6DF26535" w14:textId="77777777" w:rsidR="00407D3E" w:rsidRPr="00664144" w:rsidRDefault="00407D3E" w:rsidP="00407D3E">
      <w:pPr>
        <w:pStyle w:val="Heading2"/>
      </w:pPr>
      <w:r>
        <w:t>Make a To-Do List, and check off each as “Done” when you finish each one.</w:t>
      </w:r>
    </w:p>
    <w:tbl>
      <w:tblPr>
        <w:tblStyle w:val="TableGrid"/>
        <w:tblW w:w="10044" w:type="dxa"/>
        <w:tblInd w:w="11" w:type="dxa"/>
        <w:tblLayout w:type="fixed"/>
        <w:tblLook w:val="04A0" w:firstRow="1" w:lastRow="0" w:firstColumn="1" w:lastColumn="0" w:noHBand="0" w:noVBand="1"/>
      </w:tblPr>
      <w:tblGrid>
        <w:gridCol w:w="1596"/>
        <w:gridCol w:w="7065"/>
        <w:gridCol w:w="693"/>
        <w:gridCol w:w="690"/>
      </w:tblGrid>
      <w:tr w:rsidR="00407D3E" w:rsidRPr="00664144" w14:paraId="40E41051" w14:textId="77777777" w:rsidTr="009D726E">
        <w:tc>
          <w:tcPr>
            <w:tcW w:w="1596" w:type="dxa"/>
            <w:shd w:val="clear" w:color="auto" w:fill="D9D9D9" w:themeFill="background1" w:themeFillShade="D9"/>
            <w:tcMar>
              <w:top w:w="58" w:type="dxa"/>
              <w:left w:w="0" w:type="dxa"/>
              <w:bottom w:w="58" w:type="dxa"/>
              <w:right w:w="115" w:type="dxa"/>
            </w:tcMar>
          </w:tcPr>
          <w:p w14:paraId="07218EE7" w14:textId="77777777" w:rsidR="00407D3E" w:rsidRPr="00664144" w:rsidRDefault="00407D3E" w:rsidP="000007D3">
            <w:pPr>
              <w:rPr>
                <w:rFonts w:ascii="Century Gothic" w:hAnsi="Century Gothic"/>
                <w:b/>
                <w:sz w:val="22"/>
                <w:szCs w:val="22"/>
              </w:rPr>
            </w:pPr>
            <w:r w:rsidRPr="00664144">
              <w:rPr>
                <w:rFonts w:ascii="Century Gothic" w:hAnsi="Century Gothic"/>
                <w:b/>
                <w:sz w:val="22"/>
                <w:szCs w:val="22"/>
              </w:rPr>
              <w:t>Component</w:t>
            </w:r>
          </w:p>
        </w:tc>
        <w:tc>
          <w:tcPr>
            <w:tcW w:w="7065" w:type="dxa"/>
            <w:shd w:val="clear" w:color="auto" w:fill="D9D9D9" w:themeFill="background1" w:themeFillShade="D9"/>
            <w:tcMar>
              <w:top w:w="58" w:type="dxa"/>
              <w:bottom w:w="58" w:type="dxa"/>
            </w:tcMar>
          </w:tcPr>
          <w:p w14:paraId="2D73F615" w14:textId="77777777" w:rsidR="00407D3E" w:rsidRPr="00664144" w:rsidRDefault="00407D3E" w:rsidP="000007D3">
            <w:pPr>
              <w:rPr>
                <w:rFonts w:ascii="Century Gothic" w:hAnsi="Century Gothic"/>
                <w:b/>
                <w:i/>
                <w:sz w:val="22"/>
                <w:szCs w:val="22"/>
              </w:rPr>
            </w:pPr>
            <w:r w:rsidRPr="00664144">
              <w:rPr>
                <w:rFonts w:ascii="Century Gothic" w:hAnsi="Century Gothic"/>
                <w:b/>
                <w:i/>
                <w:sz w:val="22"/>
                <w:szCs w:val="22"/>
              </w:rPr>
              <w:t>When is there work to be done?</w:t>
            </w:r>
          </w:p>
        </w:tc>
        <w:tc>
          <w:tcPr>
            <w:tcW w:w="693" w:type="dxa"/>
            <w:shd w:val="clear" w:color="auto" w:fill="D9D9D9" w:themeFill="background1" w:themeFillShade="D9"/>
            <w:tcMar>
              <w:top w:w="58" w:type="dxa"/>
              <w:left w:w="0" w:type="dxa"/>
              <w:bottom w:w="58" w:type="dxa"/>
              <w:right w:w="58" w:type="dxa"/>
            </w:tcMar>
          </w:tcPr>
          <w:p w14:paraId="54B44604" w14:textId="77777777" w:rsidR="00407D3E" w:rsidRPr="00664144" w:rsidRDefault="00407D3E" w:rsidP="000007D3">
            <w:pPr>
              <w:jc w:val="center"/>
              <w:rPr>
                <w:rFonts w:ascii="Century Gothic" w:hAnsi="Century Gothic"/>
                <w:b/>
                <w:sz w:val="22"/>
                <w:szCs w:val="22"/>
              </w:rPr>
            </w:pPr>
            <w:r w:rsidRPr="00664144">
              <w:rPr>
                <w:rFonts w:ascii="Century Gothic" w:hAnsi="Century Gothic"/>
                <w:b/>
                <w:sz w:val="22"/>
                <w:szCs w:val="22"/>
              </w:rPr>
              <w:t>To-Do</w:t>
            </w:r>
          </w:p>
        </w:tc>
        <w:tc>
          <w:tcPr>
            <w:tcW w:w="690" w:type="dxa"/>
            <w:shd w:val="clear" w:color="auto" w:fill="D9D9D9" w:themeFill="background1" w:themeFillShade="D9"/>
            <w:tcMar>
              <w:top w:w="58" w:type="dxa"/>
              <w:left w:w="0" w:type="dxa"/>
              <w:bottom w:w="58" w:type="dxa"/>
              <w:right w:w="58" w:type="dxa"/>
            </w:tcMar>
          </w:tcPr>
          <w:p w14:paraId="22EEDEBF" w14:textId="77777777" w:rsidR="00407D3E" w:rsidRPr="00664144" w:rsidRDefault="00407D3E" w:rsidP="000007D3">
            <w:pPr>
              <w:jc w:val="center"/>
              <w:rPr>
                <w:rFonts w:ascii="Century Gothic" w:hAnsi="Century Gothic"/>
                <w:b/>
                <w:sz w:val="22"/>
                <w:szCs w:val="22"/>
              </w:rPr>
            </w:pPr>
            <w:r w:rsidRPr="00664144">
              <w:rPr>
                <w:rFonts w:ascii="Century Gothic" w:hAnsi="Century Gothic"/>
                <w:b/>
                <w:sz w:val="22"/>
                <w:szCs w:val="22"/>
              </w:rPr>
              <w:t>Done</w:t>
            </w:r>
          </w:p>
        </w:tc>
      </w:tr>
      <w:tr w:rsidR="00407D3E" w:rsidRPr="00E332D0" w14:paraId="23697352" w14:textId="77777777" w:rsidTr="009D726E">
        <w:trPr>
          <w:trHeight w:val="440"/>
        </w:trPr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0852BF7B" w14:textId="77777777" w:rsidR="00407D3E" w:rsidRPr="00EF11FE" w:rsidRDefault="00407D3E" w:rsidP="000007D3">
            <w:pPr>
              <w:rPr>
                <w:rFonts w:ascii="Century Gothic" w:hAnsi="Century Gothic"/>
              </w:rPr>
            </w:pPr>
            <w:r w:rsidRPr="00EF11FE">
              <w:rPr>
                <w:rFonts w:ascii="Century Gothic" w:hAnsi="Century Gothic"/>
              </w:rPr>
              <w:t>Data Structure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6988932B" w14:textId="77777777" w:rsidR="00407D3E" w:rsidRPr="00EF11FE" w:rsidRDefault="00407D3E" w:rsidP="000007D3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any new field(s) were added, changed or removed</w:t>
            </w:r>
          </w:p>
        </w:tc>
        <w:tc>
          <w:tcPr>
            <w:tcW w:w="693" w:type="dxa"/>
            <w:tcMar>
              <w:top w:w="0" w:type="dxa"/>
            </w:tcMar>
          </w:tcPr>
          <w:p w14:paraId="3782CF62" w14:textId="77777777" w:rsidR="00407D3E" w:rsidRPr="00E332D0" w:rsidRDefault="00407D3E" w:rsidP="000007D3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90" w:type="dxa"/>
            <w:tcMar>
              <w:top w:w="0" w:type="dxa"/>
            </w:tcMar>
          </w:tcPr>
          <w:p w14:paraId="305AB89F" w14:textId="77777777" w:rsidR="00407D3E" w:rsidRPr="0061259A" w:rsidRDefault="00407D3E" w:rsidP="000007D3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  <w:tr w:rsidR="00407D3E" w:rsidRPr="00E332D0" w14:paraId="0B5DF768" w14:textId="77777777" w:rsidTr="009D726E">
        <w:trPr>
          <w:trHeight w:val="125"/>
        </w:trPr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1F79D62D" w14:textId="77777777" w:rsidR="00407D3E" w:rsidRPr="00EF11FE" w:rsidRDefault="00407D3E" w:rsidP="000007D3">
            <w:pPr>
              <w:rPr>
                <w:rFonts w:ascii="Century Gothic" w:hAnsi="Century Gothic" w:cs="Courier New"/>
              </w:rPr>
            </w:pPr>
            <w:r w:rsidRPr="00EF11FE">
              <w:rPr>
                <w:rFonts w:ascii="Century Gothic" w:hAnsi="Century Gothic" w:cs="Courier New"/>
              </w:rPr>
              <w:t>draw-state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201A3778" w14:textId="77777777" w:rsidR="00407D3E" w:rsidRPr="00EF11FE" w:rsidRDefault="00407D3E" w:rsidP="000007D3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something is displayed in a new way or position</w:t>
            </w:r>
          </w:p>
        </w:tc>
        <w:tc>
          <w:tcPr>
            <w:tcW w:w="693" w:type="dxa"/>
            <w:tcMar>
              <w:top w:w="0" w:type="dxa"/>
            </w:tcMar>
          </w:tcPr>
          <w:p w14:paraId="28CEB622" w14:textId="77777777" w:rsidR="00407D3E" w:rsidRPr="00E332D0" w:rsidRDefault="00407D3E" w:rsidP="000007D3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90" w:type="dxa"/>
            <w:tcMar>
              <w:top w:w="0" w:type="dxa"/>
            </w:tcMar>
          </w:tcPr>
          <w:p w14:paraId="1D2E1164" w14:textId="77777777" w:rsidR="00407D3E" w:rsidRPr="0061259A" w:rsidRDefault="00407D3E" w:rsidP="000007D3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  <w:tr w:rsidR="00407D3E" w:rsidRPr="00E332D0" w14:paraId="193B6F81" w14:textId="77777777" w:rsidTr="009D726E"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2EE90E99" w14:textId="77777777" w:rsidR="00407D3E" w:rsidRPr="00EF11FE" w:rsidRDefault="00407D3E" w:rsidP="000007D3">
            <w:pPr>
              <w:rPr>
                <w:rFonts w:ascii="Century Gothic" w:hAnsi="Century Gothic" w:cs="Courier New"/>
              </w:rPr>
            </w:pPr>
            <w:r w:rsidRPr="00EF11FE">
              <w:rPr>
                <w:rFonts w:ascii="Century Gothic" w:hAnsi="Century Gothic" w:cs="Courier New"/>
              </w:rPr>
              <w:t>next-state-tick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3DE1D7CD" w14:textId="77777777" w:rsidR="00407D3E" w:rsidRPr="00EF11FE" w:rsidRDefault="00407D3E" w:rsidP="000007D3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the Data Structure changed, or the animation happens automatically</w:t>
            </w:r>
          </w:p>
        </w:tc>
        <w:tc>
          <w:tcPr>
            <w:tcW w:w="693" w:type="dxa"/>
            <w:tcMar>
              <w:top w:w="0" w:type="dxa"/>
            </w:tcMar>
          </w:tcPr>
          <w:p w14:paraId="1C20B39C" w14:textId="77777777" w:rsidR="00407D3E" w:rsidRPr="00E332D0" w:rsidRDefault="00407D3E" w:rsidP="000007D3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90" w:type="dxa"/>
            <w:tcMar>
              <w:top w:w="0" w:type="dxa"/>
            </w:tcMar>
          </w:tcPr>
          <w:p w14:paraId="2D971CDF" w14:textId="77777777" w:rsidR="00407D3E" w:rsidRPr="0061259A" w:rsidRDefault="00407D3E" w:rsidP="000007D3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  <w:tr w:rsidR="00407D3E" w:rsidRPr="00E332D0" w14:paraId="573ED282" w14:textId="77777777" w:rsidTr="009D726E">
        <w:trPr>
          <w:trHeight w:val="370"/>
        </w:trPr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18316F33" w14:textId="77777777" w:rsidR="00407D3E" w:rsidRPr="00EF11FE" w:rsidRDefault="00407D3E" w:rsidP="000007D3">
            <w:pPr>
              <w:rPr>
                <w:rFonts w:ascii="Century Gothic" w:hAnsi="Century Gothic" w:cs="Courier New"/>
              </w:rPr>
            </w:pPr>
            <w:r w:rsidRPr="00EF11FE">
              <w:rPr>
                <w:rFonts w:ascii="Century Gothic" w:hAnsi="Century Gothic" w:cs="Courier New"/>
              </w:rPr>
              <w:t>next-state-key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3B83A802" w14:textId="77777777" w:rsidR="00407D3E" w:rsidRPr="00EF11FE" w:rsidRDefault="00407D3E" w:rsidP="000007D3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the Data Structure changed, or a keypress triggers the animation</w:t>
            </w:r>
          </w:p>
        </w:tc>
        <w:tc>
          <w:tcPr>
            <w:tcW w:w="693" w:type="dxa"/>
            <w:tcMar>
              <w:top w:w="0" w:type="dxa"/>
            </w:tcMar>
          </w:tcPr>
          <w:p w14:paraId="44D11C35" w14:textId="77777777" w:rsidR="00407D3E" w:rsidRPr="00E332D0" w:rsidRDefault="00407D3E" w:rsidP="000007D3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90" w:type="dxa"/>
            <w:tcMar>
              <w:top w:w="0" w:type="dxa"/>
            </w:tcMar>
          </w:tcPr>
          <w:p w14:paraId="25340209" w14:textId="77777777" w:rsidR="00407D3E" w:rsidRPr="0061259A" w:rsidRDefault="00407D3E" w:rsidP="000007D3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  <w:tr w:rsidR="00407D3E" w:rsidRPr="00E332D0" w14:paraId="37F74024" w14:textId="77777777" w:rsidTr="009D726E">
        <w:trPr>
          <w:trHeight w:val="391"/>
        </w:trPr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201EAAC2" w14:textId="77777777" w:rsidR="00407D3E" w:rsidRPr="00EF11FE" w:rsidRDefault="00407D3E" w:rsidP="000007D3">
            <w:pPr>
              <w:rPr>
                <w:rFonts w:ascii="Century Gothic" w:hAnsi="Century Gothic"/>
              </w:rPr>
            </w:pPr>
            <w:r w:rsidRPr="00EF11FE">
              <w:rPr>
                <w:rFonts w:ascii="Century Gothic" w:hAnsi="Century Gothic"/>
              </w:rPr>
              <w:t>reactor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53898CAC" w14:textId="77777777" w:rsidR="00407D3E" w:rsidRPr="00EF11FE" w:rsidRDefault="00407D3E" w:rsidP="000007D3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either next-state function is new</w:t>
            </w:r>
          </w:p>
        </w:tc>
        <w:tc>
          <w:tcPr>
            <w:tcW w:w="693" w:type="dxa"/>
            <w:tcMar>
              <w:top w:w="0" w:type="dxa"/>
            </w:tcMar>
          </w:tcPr>
          <w:p w14:paraId="5EE6852A" w14:textId="77777777" w:rsidR="00407D3E" w:rsidRPr="00E332D0" w:rsidRDefault="00407D3E" w:rsidP="000007D3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90" w:type="dxa"/>
            <w:tcMar>
              <w:top w:w="0" w:type="dxa"/>
            </w:tcMar>
          </w:tcPr>
          <w:p w14:paraId="4C8F7E90" w14:textId="77777777" w:rsidR="00407D3E" w:rsidRPr="00E332D0" w:rsidRDefault="00407D3E" w:rsidP="000007D3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</w:tbl>
    <w:p w14:paraId="23647926" w14:textId="77777777" w:rsidR="00407D3E" w:rsidRDefault="00407D3E" w:rsidP="00407D3E">
      <w:pPr>
        <w:pStyle w:val="BodyText"/>
      </w:pPr>
    </w:p>
    <w:p w14:paraId="7935461F" w14:textId="77777777" w:rsidR="007C2257" w:rsidRDefault="007C2257" w:rsidP="007C2257">
      <w:pPr>
        <w:pStyle w:val="Heading2"/>
        <w:numPr>
          <w:ilvl w:val="0"/>
          <w:numId w:val="0"/>
        </w:numPr>
      </w:pPr>
      <w:r w:rsidRPr="005D53F7">
        <w:lastRenderedPageBreak/>
        <w:t xml:space="preserve">Make </w:t>
      </w:r>
      <w:r>
        <w:t>a sample instance for each</w:t>
      </w:r>
      <w:r w:rsidRPr="005D53F7">
        <w:t xml:space="preserve"> </w:t>
      </w:r>
      <w:r w:rsidRPr="00444703">
        <w:t>sketch</w:t>
      </w:r>
      <w:r>
        <w:t xml:space="preserve"> from the </w:t>
      </w:r>
      <w:r w:rsidRPr="005D53F7">
        <w:t>previous page:</w:t>
      </w:r>
    </w:p>
    <w:p w14:paraId="0BD0103F" w14:textId="67DE6B2F" w:rsidR="007C2257" w:rsidRPr="00EB294A" w:rsidRDefault="007C2257" w:rsidP="007C2257">
      <w:pPr>
        <w:spacing w:before="240" w:line="360" w:lineRule="auto"/>
        <w:ind w:left="-1080" w:firstLine="1080"/>
        <w:rPr>
          <w:rFonts w:ascii="Century Gothic" w:hAnsi="Century Gothic" w:cs="Courier New"/>
          <w:color w:val="000000"/>
          <w:sz w:val="36"/>
          <w:szCs w:val="36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__________________________________</w:t>
      </w:r>
    </w:p>
    <w:p w14:paraId="480BF377" w14:textId="5AC2CCC1" w:rsidR="007C2257" w:rsidRPr="00EB294A" w:rsidRDefault="007C2257" w:rsidP="007C2257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6"/>
          <w:szCs w:val="36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_______________________________</w:t>
      </w:r>
      <w:r>
        <w:rPr>
          <w:rFonts w:ascii="Century Gothic" w:hAnsi="Century Gothic" w:cs="Courier New"/>
          <w:color w:val="000000"/>
          <w:sz w:val="36"/>
          <w:szCs w:val="36"/>
        </w:rPr>
        <w:t>_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__</w:t>
      </w:r>
    </w:p>
    <w:p w14:paraId="0D87E703" w14:textId="7E35EA6A" w:rsidR="007C2257" w:rsidRPr="005D53F7" w:rsidRDefault="007C2257" w:rsidP="007C2257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28"/>
          <w:szCs w:val="28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__________________________________</w:t>
      </w:r>
    </w:p>
    <w:p w14:paraId="31B61C35" w14:textId="77777777" w:rsidR="007C2257" w:rsidRDefault="007C2257" w:rsidP="007C2257">
      <w:pPr>
        <w:spacing w:line="360" w:lineRule="auto"/>
        <w:rPr>
          <w:rFonts w:ascii="Century Gothic" w:hAnsi="Century Gothic" w:cs="Trebuchet MS"/>
          <w:color w:val="000000"/>
        </w:rPr>
      </w:pPr>
    </w:p>
    <w:p w14:paraId="3264E6FC" w14:textId="77777777" w:rsidR="007C2257" w:rsidRDefault="007C2257" w:rsidP="007C2257">
      <w:pPr>
        <w:pStyle w:val="Heading2"/>
      </w:pPr>
      <w:r w:rsidRPr="005D53F7">
        <w:t xml:space="preserve">Write </w:t>
      </w:r>
      <w:r>
        <w:t>at least one NEW</w:t>
      </w:r>
      <w:r w:rsidRPr="005D53F7">
        <w:t xml:space="preserve"> example for one of th</w:t>
      </w:r>
      <w:r>
        <w:t>e functions on your To-Do list</w:t>
      </w:r>
    </w:p>
    <w:p w14:paraId="63FE2132" w14:textId="77777777" w:rsidR="007C2257" w:rsidRPr="00E332D0" w:rsidRDefault="007C2257" w:rsidP="007C2257">
      <w:pPr>
        <w:pStyle w:val="BodyText"/>
      </w:pPr>
    </w:p>
    <w:p w14:paraId="274C583A" w14:textId="77777777" w:rsidR="007C2257" w:rsidRPr="005D53F7" w:rsidRDefault="007C2257" w:rsidP="007C2257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36E1737A" w14:textId="77777777" w:rsidR="007C2257" w:rsidRPr="005D53F7" w:rsidRDefault="007C2257" w:rsidP="007C2257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0217D0F6" w14:textId="77777777" w:rsidR="007C2257" w:rsidRPr="005D53F7" w:rsidRDefault="007C2257" w:rsidP="007C2257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66B82556" w14:textId="77777777" w:rsidR="007C2257" w:rsidRPr="005D53F7" w:rsidRDefault="007C2257" w:rsidP="007C2257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417D4862" w14:textId="77777777" w:rsidR="007C2257" w:rsidRDefault="007C2257" w:rsidP="007C2257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7E4EB6E8" w14:textId="77777777" w:rsidR="007C2257" w:rsidRDefault="007C2257" w:rsidP="007C2257">
      <w:pPr>
        <w:widowControl/>
        <w:suppressAutoHyphens w:val="0"/>
        <w:rPr>
          <w:rFonts w:ascii="Courier New" w:hAnsi="Courier New" w:cs="Courier New"/>
          <w:sz w:val="28"/>
          <w:szCs w:val="28"/>
        </w:rPr>
      </w:pPr>
    </w:p>
    <w:p w14:paraId="2CCBE449" w14:textId="77777777" w:rsidR="007C2257" w:rsidRDefault="007C2257" w:rsidP="007C2257">
      <w:pPr>
        <w:widowControl/>
        <w:suppressAutoHyphens w:val="0"/>
        <w:rPr>
          <w:rFonts w:ascii="Courier New" w:hAnsi="Courier New" w:cs="Courier New"/>
          <w:sz w:val="28"/>
          <w:szCs w:val="28"/>
        </w:rPr>
      </w:pPr>
    </w:p>
    <w:p w14:paraId="25017DB1" w14:textId="77777777" w:rsidR="007C2257" w:rsidRPr="00E332D0" w:rsidRDefault="007C2257" w:rsidP="007C2257">
      <w:pPr>
        <w:pStyle w:val="Heading2"/>
      </w:pPr>
      <w:r>
        <w:t xml:space="preserve">If you have another function on your To-Do list , write at least one NEW example </w:t>
      </w:r>
    </w:p>
    <w:p w14:paraId="453FB97B" w14:textId="77777777" w:rsidR="007C2257" w:rsidRPr="00E332D0" w:rsidRDefault="007C2257" w:rsidP="007C2257">
      <w:pPr>
        <w:pStyle w:val="BodyText"/>
      </w:pPr>
    </w:p>
    <w:p w14:paraId="38BB76C8" w14:textId="77777777" w:rsidR="007C2257" w:rsidRPr="005D53F7" w:rsidRDefault="007C2257" w:rsidP="007C2257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0AC89AFF" w14:textId="77777777" w:rsidR="007C2257" w:rsidRPr="005D53F7" w:rsidRDefault="007C2257" w:rsidP="007C2257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4CEECEED" w14:textId="77777777" w:rsidR="007C2257" w:rsidRPr="005D53F7" w:rsidRDefault="007C2257" w:rsidP="007C2257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00852CF9" w14:textId="77777777" w:rsidR="007C2257" w:rsidRPr="005D53F7" w:rsidRDefault="007C2257" w:rsidP="007C2257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101AFBE4" w14:textId="77777777" w:rsidR="007C2257" w:rsidRDefault="007C2257" w:rsidP="007C2257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284EAD3E" w14:textId="06448DBF" w:rsidR="00E50993" w:rsidRPr="00E50993" w:rsidRDefault="007C2257" w:rsidP="00E50993">
      <w:pPr>
        <w:widowControl/>
        <w:suppressAutoHyphens w:val="0"/>
      </w:pPr>
      <w:r>
        <w:br w:type="page"/>
      </w:r>
    </w:p>
    <w:p w14:paraId="6D58F7F7" w14:textId="0D52BE75" w:rsidR="00E50993" w:rsidRPr="007953B8" w:rsidRDefault="00E50993" w:rsidP="00E50993">
      <w:pPr>
        <w:pStyle w:val="Heading1"/>
      </w:pPr>
      <w:r>
        <w:lastRenderedPageBreak/>
        <w:t>Build Your Own Animation</w:t>
      </w:r>
    </w:p>
    <w:p w14:paraId="092DB3C6" w14:textId="77777777" w:rsidR="00E50993" w:rsidRDefault="00E50993" w:rsidP="00E50993">
      <w:pPr>
        <w:pBdr>
          <w:bottom w:val="single" w:sz="8" w:space="1" w:color="000000"/>
        </w:pBdr>
      </w:pPr>
    </w:p>
    <w:p w14:paraId="39565BEB" w14:textId="77777777" w:rsidR="00E50993" w:rsidRDefault="00E50993" w:rsidP="00E50993"/>
    <w:p w14:paraId="4111078F" w14:textId="77777777" w:rsidR="00E50993" w:rsidRDefault="00E50993" w:rsidP="00E50993">
      <w:pPr>
        <w:pBdr>
          <w:bottom w:val="single" w:sz="8" w:space="1" w:color="000000"/>
        </w:pBdr>
      </w:pPr>
    </w:p>
    <w:p w14:paraId="455BD3D6" w14:textId="77777777" w:rsidR="00E50993" w:rsidRDefault="00E50993" w:rsidP="00E50993"/>
    <w:p w14:paraId="6EDA9F3E" w14:textId="77777777" w:rsidR="00E50993" w:rsidRDefault="00E50993" w:rsidP="00E50993">
      <w:pPr>
        <w:pBdr>
          <w:bottom w:val="single" w:sz="8" w:space="1" w:color="000000"/>
        </w:pBdr>
      </w:pPr>
    </w:p>
    <w:p w14:paraId="541BF9F2" w14:textId="77777777" w:rsidR="00E50993" w:rsidRDefault="00E50993" w:rsidP="00E50993"/>
    <w:p w14:paraId="50508C75" w14:textId="77777777" w:rsidR="00E50993" w:rsidRDefault="00E50993" w:rsidP="00E50993">
      <w:pPr>
        <w:pBdr>
          <w:bottom w:val="single" w:sz="8" w:space="1" w:color="000000"/>
        </w:pBdr>
      </w:pPr>
    </w:p>
    <w:p w14:paraId="3D2952A6" w14:textId="77777777" w:rsidR="00E50993" w:rsidRDefault="00E50993" w:rsidP="00E50993"/>
    <w:p w14:paraId="75548497" w14:textId="77777777" w:rsidR="00E50993" w:rsidRDefault="00E50993" w:rsidP="00E50993">
      <w:pPr>
        <w:pBdr>
          <w:bottom w:val="single" w:sz="8" w:space="1" w:color="000000"/>
        </w:pBdr>
      </w:pPr>
    </w:p>
    <w:p w14:paraId="466F9056" w14:textId="77777777" w:rsidR="00E50993" w:rsidRDefault="00E50993" w:rsidP="00E50993"/>
    <w:p w14:paraId="41011A45" w14:textId="77777777" w:rsidR="00E50993" w:rsidRDefault="00E50993" w:rsidP="00E50993">
      <w:pPr>
        <w:pBdr>
          <w:bottom w:val="single" w:sz="8" w:space="1" w:color="000000"/>
        </w:pBdr>
      </w:pPr>
    </w:p>
    <w:p w14:paraId="6259998A" w14:textId="77777777" w:rsidR="00E50993" w:rsidRDefault="00E50993" w:rsidP="00E50993"/>
    <w:p w14:paraId="2264201F" w14:textId="77777777" w:rsidR="00E50993" w:rsidRDefault="00E50993" w:rsidP="00E50993">
      <w:pPr>
        <w:pBdr>
          <w:bottom w:val="single" w:sz="8" w:space="1" w:color="000000"/>
        </w:pBdr>
      </w:pPr>
    </w:p>
    <w:p w14:paraId="763108B2" w14:textId="77777777" w:rsidR="00E50993" w:rsidRDefault="00E50993" w:rsidP="00E50993"/>
    <w:p w14:paraId="522780C9" w14:textId="77777777" w:rsidR="00E50993" w:rsidRDefault="00E50993" w:rsidP="00E50993">
      <w:pPr>
        <w:pBdr>
          <w:bottom w:val="single" w:sz="8" w:space="1" w:color="000000"/>
        </w:pBdr>
      </w:pPr>
    </w:p>
    <w:p w14:paraId="50847D0E" w14:textId="77777777" w:rsidR="00E50993" w:rsidRDefault="00E50993" w:rsidP="00E50993"/>
    <w:p w14:paraId="05BE5A5B" w14:textId="77777777" w:rsidR="00E50993" w:rsidRDefault="00E50993" w:rsidP="00E50993">
      <w:pPr>
        <w:pBdr>
          <w:bottom w:val="single" w:sz="8" w:space="1" w:color="000000"/>
        </w:pBdr>
      </w:pPr>
    </w:p>
    <w:p w14:paraId="729D077C" w14:textId="77777777" w:rsidR="00E50993" w:rsidRDefault="00E50993" w:rsidP="00E50993"/>
    <w:p w14:paraId="0D350341" w14:textId="77777777" w:rsidR="00E50993" w:rsidRDefault="00E50993" w:rsidP="00E50993">
      <w:pPr>
        <w:pBdr>
          <w:bottom w:val="single" w:sz="8" w:space="1" w:color="000000"/>
        </w:pBdr>
      </w:pPr>
    </w:p>
    <w:p w14:paraId="45CA9AF9" w14:textId="77777777" w:rsidR="00E50993" w:rsidRDefault="00E50993" w:rsidP="00E50993"/>
    <w:p w14:paraId="08A80B71" w14:textId="77777777" w:rsidR="00E50993" w:rsidRDefault="00E50993" w:rsidP="00E50993">
      <w:pPr>
        <w:pBdr>
          <w:bottom w:val="single" w:sz="8" w:space="1" w:color="000000"/>
        </w:pBdr>
      </w:pPr>
    </w:p>
    <w:p w14:paraId="31CB9E61" w14:textId="77777777" w:rsidR="00E50993" w:rsidRDefault="00E50993" w:rsidP="00E50993"/>
    <w:p w14:paraId="6B87CF25" w14:textId="77777777" w:rsidR="00E50993" w:rsidRDefault="00E50993" w:rsidP="00E50993">
      <w:pPr>
        <w:pBdr>
          <w:bottom w:val="single" w:sz="8" w:space="1" w:color="000000"/>
        </w:pBdr>
      </w:pPr>
    </w:p>
    <w:p w14:paraId="5422AB76" w14:textId="77777777" w:rsidR="00E50993" w:rsidRDefault="00E50993" w:rsidP="00E50993"/>
    <w:p w14:paraId="5118B2CB" w14:textId="77777777" w:rsidR="00E50993" w:rsidRDefault="00E50993" w:rsidP="00E50993">
      <w:pPr>
        <w:pBdr>
          <w:bottom w:val="single" w:sz="8" w:space="1" w:color="000000"/>
        </w:pBdr>
      </w:pPr>
    </w:p>
    <w:p w14:paraId="3B900949" w14:textId="77777777" w:rsidR="00E50993" w:rsidRDefault="00E50993" w:rsidP="00E50993"/>
    <w:p w14:paraId="1FC112CF" w14:textId="77777777" w:rsidR="00E50993" w:rsidRDefault="00E50993" w:rsidP="00E50993">
      <w:pPr>
        <w:pBdr>
          <w:bottom w:val="single" w:sz="8" w:space="1" w:color="000000"/>
        </w:pBdr>
      </w:pPr>
    </w:p>
    <w:p w14:paraId="4CFB4825" w14:textId="77777777" w:rsidR="00E50993" w:rsidRDefault="00E50993" w:rsidP="00E50993"/>
    <w:p w14:paraId="5F0B8F14" w14:textId="77777777" w:rsidR="00E50993" w:rsidRDefault="00E50993" w:rsidP="00E50993">
      <w:pPr>
        <w:pBdr>
          <w:bottom w:val="single" w:sz="8" w:space="1" w:color="000000"/>
        </w:pBdr>
      </w:pPr>
    </w:p>
    <w:p w14:paraId="597CD1B9" w14:textId="77777777" w:rsidR="00E50993" w:rsidRDefault="00E50993" w:rsidP="00E50993"/>
    <w:p w14:paraId="24868FC8" w14:textId="77777777" w:rsidR="00E50993" w:rsidRDefault="00E50993" w:rsidP="00E50993">
      <w:pPr>
        <w:pBdr>
          <w:bottom w:val="single" w:sz="8" w:space="1" w:color="000000"/>
        </w:pBdr>
      </w:pPr>
    </w:p>
    <w:p w14:paraId="5946C2DF" w14:textId="77777777" w:rsidR="00E50993" w:rsidRDefault="00E50993" w:rsidP="00E50993"/>
    <w:p w14:paraId="0AAECF57" w14:textId="77777777" w:rsidR="00E50993" w:rsidRDefault="00E50993" w:rsidP="00E50993">
      <w:pPr>
        <w:pBdr>
          <w:bottom w:val="single" w:sz="8" w:space="1" w:color="000000"/>
        </w:pBdr>
      </w:pPr>
    </w:p>
    <w:p w14:paraId="6F54E66A" w14:textId="77777777" w:rsidR="00E50993" w:rsidRDefault="00E50993" w:rsidP="00E50993"/>
    <w:p w14:paraId="271857FC" w14:textId="77777777" w:rsidR="00E50993" w:rsidRDefault="00E50993" w:rsidP="00E50993">
      <w:pPr>
        <w:pBdr>
          <w:bottom w:val="single" w:sz="8" w:space="1" w:color="000000"/>
        </w:pBdr>
      </w:pPr>
    </w:p>
    <w:p w14:paraId="6BF4328A" w14:textId="77777777" w:rsidR="00E50993" w:rsidRDefault="00E50993" w:rsidP="00E50993"/>
    <w:p w14:paraId="1243C9BA" w14:textId="77777777" w:rsidR="00E50993" w:rsidRDefault="00E50993" w:rsidP="00E50993">
      <w:pPr>
        <w:pBdr>
          <w:bottom w:val="single" w:sz="8" w:space="1" w:color="000000"/>
        </w:pBdr>
      </w:pPr>
    </w:p>
    <w:p w14:paraId="4B160F1D" w14:textId="437745F7" w:rsidR="00E50993" w:rsidRPr="00E50993" w:rsidRDefault="00E50993">
      <w:pPr>
        <w:widowControl/>
        <w:suppressAutoHyphens w:val="0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br w:type="page"/>
      </w:r>
    </w:p>
    <w:p w14:paraId="7E6C95FC" w14:textId="77777777" w:rsidR="00B46F3E" w:rsidRPr="00A1713F" w:rsidRDefault="00B46F3E" w:rsidP="00B46F3E">
      <w:pPr>
        <w:pStyle w:val="Heading1"/>
        <w:rPr>
          <w:rFonts w:cs="Courier New"/>
          <w:color w:val="000000"/>
          <w:sz w:val="32"/>
          <w:szCs w:val="32"/>
        </w:rPr>
      </w:pPr>
      <w:r w:rsidRPr="005D53F7">
        <w:lastRenderedPageBreak/>
        <w:t>Animation Design Worksheet</w:t>
      </w:r>
    </w:p>
    <w:p w14:paraId="26C2EEF1" w14:textId="77777777" w:rsidR="00B46F3E" w:rsidRPr="00781D9F" w:rsidRDefault="00B46F3E" w:rsidP="00B46F3E"/>
    <w:p w14:paraId="1F5559E9" w14:textId="77777777" w:rsidR="00B46F3E" w:rsidRPr="005D53F7" w:rsidRDefault="00B46F3E" w:rsidP="00B46F3E">
      <w:pPr>
        <w:pStyle w:val="Heading2"/>
      </w:pPr>
      <w:r w:rsidRPr="005D53F7">
        <w:t>Draw a sketch for three distinct moments of the animation</w:t>
      </w:r>
    </w:p>
    <w:p w14:paraId="286708A0" w14:textId="77777777" w:rsidR="00B46F3E" w:rsidRPr="005D53F7" w:rsidRDefault="00B46F3E" w:rsidP="00B46F3E">
      <w:pPr>
        <w:ind w:left="-450" w:firstLine="450"/>
        <w:rPr>
          <w:rFonts w:ascii="Century Gothic" w:hAnsi="Century Gothic"/>
          <w:sz w:val="28"/>
          <w:szCs w:val="28"/>
        </w:rPr>
      </w:pPr>
      <w:r w:rsidRPr="005D53F7">
        <w:rPr>
          <w:rFonts w:ascii="Century Gothic" w:hAnsi="Century Gothic"/>
          <w:sz w:val="28"/>
          <w:szCs w:val="28"/>
        </w:rPr>
        <w:tab/>
      </w:r>
      <w:r w:rsidRPr="005D53F7">
        <w:rPr>
          <w:rFonts w:ascii="Century Gothic" w:hAnsi="Century Gothic"/>
          <w:sz w:val="28"/>
          <w:szCs w:val="28"/>
        </w:rPr>
        <w:tab/>
        <w:t xml:space="preserve">              </w:t>
      </w:r>
    </w:p>
    <w:tbl>
      <w:tblPr>
        <w:tblStyle w:val="TableGrid"/>
        <w:tblW w:w="10008" w:type="dxa"/>
        <w:tblInd w:w="119" w:type="dxa"/>
        <w:tblLook w:val="04A0" w:firstRow="1" w:lastRow="0" w:firstColumn="1" w:lastColumn="0" w:noHBand="0" w:noVBand="1"/>
      </w:tblPr>
      <w:tblGrid>
        <w:gridCol w:w="3170"/>
        <w:gridCol w:w="3451"/>
        <w:gridCol w:w="3387"/>
      </w:tblGrid>
      <w:tr w:rsidR="00B46F3E" w:rsidRPr="005D53F7" w14:paraId="51E3B6E8" w14:textId="77777777" w:rsidTr="000007D3">
        <w:trPr>
          <w:trHeight w:val="2475"/>
        </w:trPr>
        <w:tc>
          <w:tcPr>
            <w:tcW w:w="3170" w:type="dxa"/>
            <w:tcBorders>
              <w:bottom w:val="single" w:sz="4" w:space="0" w:color="auto"/>
            </w:tcBorders>
          </w:tcPr>
          <w:p w14:paraId="13C2B8D2" w14:textId="77777777" w:rsidR="00B46F3E" w:rsidRPr="005D53F7" w:rsidRDefault="00B46F3E" w:rsidP="000007D3">
            <w:pPr>
              <w:jc w:val="center"/>
              <w:rPr>
                <w:rFonts w:ascii="Century Gothic" w:hAnsi="Century Gothic"/>
              </w:rPr>
            </w:pPr>
          </w:p>
        </w:tc>
        <w:tc>
          <w:tcPr>
            <w:tcW w:w="3451" w:type="dxa"/>
            <w:tcBorders>
              <w:bottom w:val="single" w:sz="4" w:space="0" w:color="auto"/>
            </w:tcBorders>
          </w:tcPr>
          <w:p w14:paraId="303909D6" w14:textId="77777777" w:rsidR="00B46F3E" w:rsidRPr="005D53F7" w:rsidRDefault="00B46F3E" w:rsidP="000007D3">
            <w:pPr>
              <w:jc w:val="center"/>
              <w:rPr>
                <w:rFonts w:ascii="Century Gothic" w:hAnsi="Century Gothic"/>
              </w:rPr>
            </w:pPr>
          </w:p>
        </w:tc>
        <w:tc>
          <w:tcPr>
            <w:tcW w:w="3387" w:type="dxa"/>
            <w:tcBorders>
              <w:bottom w:val="single" w:sz="4" w:space="0" w:color="auto"/>
            </w:tcBorders>
          </w:tcPr>
          <w:p w14:paraId="173B1D67" w14:textId="77777777" w:rsidR="00B46F3E" w:rsidRPr="005D53F7" w:rsidRDefault="00B46F3E" w:rsidP="000007D3">
            <w:pPr>
              <w:jc w:val="center"/>
              <w:rPr>
                <w:rFonts w:ascii="Century Gothic" w:hAnsi="Century Gothic"/>
              </w:rPr>
            </w:pPr>
          </w:p>
        </w:tc>
      </w:tr>
      <w:tr w:rsidR="00B46F3E" w:rsidRPr="00EB294A" w14:paraId="4AD872E6" w14:textId="77777777" w:rsidTr="000007D3">
        <w:trPr>
          <w:trHeight w:val="282"/>
        </w:trPr>
        <w:tc>
          <w:tcPr>
            <w:tcW w:w="3170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27ECCEDB" w14:textId="77777777" w:rsidR="00B46F3E" w:rsidRPr="00EB294A" w:rsidRDefault="00B46F3E" w:rsidP="000007D3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A</w:t>
            </w:r>
          </w:p>
        </w:tc>
        <w:tc>
          <w:tcPr>
            <w:tcW w:w="3451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42C8629A" w14:textId="77777777" w:rsidR="00B46F3E" w:rsidRPr="00EB294A" w:rsidRDefault="00B46F3E" w:rsidP="000007D3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B</w:t>
            </w:r>
          </w:p>
        </w:tc>
        <w:tc>
          <w:tcPr>
            <w:tcW w:w="3387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1C7B8CE2" w14:textId="77777777" w:rsidR="00B46F3E" w:rsidRPr="00EB294A" w:rsidRDefault="00B46F3E" w:rsidP="000007D3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C</w:t>
            </w:r>
          </w:p>
        </w:tc>
      </w:tr>
    </w:tbl>
    <w:p w14:paraId="6CBCAF41" w14:textId="77777777" w:rsidR="00B46F3E" w:rsidRPr="00EB294A" w:rsidRDefault="00B46F3E" w:rsidP="00B46F3E">
      <w:pPr>
        <w:rPr>
          <w:rFonts w:ascii="Century Gothic" w:hAnsi="Century Gothic"/>
        </w:rPr>
      </w:pPr>
    </w:p>
    <w:p w14:paraId="1D9C3851" w14:textId="77777777" w:rsidR="00B46F3E" w:rsidRPr="00EB294A" w:rsidRDefault="00B46F3E" w:rsidP="00B46F3E">
      <w:pPr>
        <w:pStyle w:val="Heading2"/>
        <w:rPr>
          <w:b/>
        </w:rPr>
      </w:pPr>
      <w:r w:rsidRPr="00EB294A">
        <w:t>What things are changing?</w:t>
      </w:r>
    </w:p>
    <w:tbl>
      <w:tblPr>
        <w:tblW w:w="10039" w:type="dxa"/>
        <w:tblInd w:w="101" w:type="dxa"/>
        <w:tblLayout w:type="fixed"/>
        <w:tblLook w:val="0000" w:firstRow="0" w:lastRow="0" w:firstColumn="0" w:lastColumn="0" w:noHBand="0" w:noVBand="0"/>
      </w:tblPr>
      <w:tblGrid>
        <w:gridCol w:w="1627"/>
        <w:gridCol w:w="8412"/>
      </w:tblGrid>
      <w:tr w:rsidR="00B46F3E" w:rsidRPr="005D53F7" w14:paraId="3B26A561" w14:textId="77777777" w:rsidTr="009D726E">
        <w:tc>
          <w:tcPr>
            <w:tcW w:w="1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8D8D8"/>
          </w:tcPr>
          <w:p w14:paraId="0D293DE4" w14:textId="77777777" w:rsidR="00B46F3E" w:rsidRPr="005D53F7" w:rsidRDefault="00B46F3E" w:rsidP="000007D3">
            <w:pPr>
              <w:snapToGrid w:val="0"/>
              <w:spacing w:before="40" w:after="40"/>
              <w:jc w:val="center"/>
              <w:rPr>
                <w:rFonts w:ascii="Century Gothic" w:hAnsi="Century Gothic"/>
                <w:b/>
              </w:rPr>
            </w:pPr>
            <w:r w:rsidRPr="005D53F7">
              <w:rPr>
                <w:rFonts w:ascii="Century Gothic" w:hAnsi="Century Gothic"/>
                <w:b/>
              </w:rPr>
              <w:t>Thing</w:t>
            </w:r>
          </w:p>
        </w:tc>
        <w:tc>
          <w:tcPr>
            <w:tcW w:w="8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14:paraId="02380BBB" w14:textId="77777777" w:rsidR="00B46F3E" w:rsidRPr="005D53F7" w:rsidRDefault="00B46F3E" w:rsidP="000007D3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>
              <w:rPr>
                <w:rFonts w:ascii="Century Gothic" w:hAnsi="Century Gothic"/>
                <w:b/>
              </w:rPr>
              <w:t>Describe how it changes</w:t>
            </w:r>
          </w:p>
        </w:tc>
      </w:tr>
      <w:tr w:rsidR="00B46F3E" w:rsidRPr="005D53F7" w14:paraId="6646C271" w14:textId="77777777" w:rsidTr="009D726E">
        <w:tc>
          <w:tcPr>
            <w:tcW w:w="1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4A346AB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8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6DAE318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B46F3E" w:rsidRPr="005D53F7" w14:paraId="3748F98D" w14:textId="77777777" w:rsidTr="009D726E">
        <w:tc>
          <w:tcPr>
            <w:tcW w:w="1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39E6821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8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F0D963A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B46F3E" w:rsidRPr="005D53F7" w14:paraId="197F3696" w14:textId="77777777" w:rsidTr="009D726E">
        <w:tc>
          <w:tcPr>
            <w:tcW w:w="1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59A5ED5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8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E34C53C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B46F3E" w:rsidRPr="005D53F7" w14:paraId="26A15756" w14:textId="77777777" w:rsidTr="009D726E">
        <w:tc>
          <w:tcPr>
            <w:tcW w:w="1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05DDD47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8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BFEBCE4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</w:tbl>
    <w:p w14:paraId="16A05649" w14:textId="77777777" w:rsidR="00B46F3E" w:rsidRPr="005D53F7" w:rsidRDefault="00B46F3E" w:rsidP="00B46F3E">
      <w:pPr>
        <w:rPr>
          <w:rFonts w:ascii="Century Gothic" w:hAnsi="Century Gothic"/>
        </w:rPr>
      </w:pPr>
    </w:p>
    <w:p w14:paraId="201AF268" w14:textId="77777777" w:rsidR="00B46F3E" w:rsidRPr="005D53F7" w:rsidRDefault="00B46F3E" w:rsidP="00B46F3E">
      <w:pPr>
        <w:pStyle w:val="Heading2"/>
        <w:rPr>
          <w:b/>
        </w:rPr>
      </w:pPr>
      <w:r w:rsidRPr="005D53F7">
        <w:t>What fields do you need to represent the things that change?</w:t>
      </w:r>
    </w:p>
    <w:tbl>
      <w:tblPr>
        <w:tblW w:w="10044" w:type="dxa"/>
        <w:tblInd w:w="101" w:type="dxa"/>
        <w:tblLayout w:type="fixed"/>
        <w:tblLook w:val="0000" w:firstRow="0" w:lastRow="0" w:firstColumn="0" w:lastColumn="0" w:noHBand="0" w:noVBand="0"/>
      </w:tblPr>
      <w:tblGrid>
        <w:gridCol w:w="4687"/>
        <w:gridCol w:w="5357"/>
      </w:tblGrid>
      <w:tr w:rsidR="00B46F3E" w:rsidRPr="005D53F7" w14:paraId="02B879FE" w14:textId="77777777" w:rsidTr="000007D3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8D8D8"/>
          </w:tcPr>
          <w:p w14:paraId="44D248FC" w14:textId="77777777" w:rsidR="00B46F3E" w:rsidRPr="005D53F7" w:rsidRDefault="00B46F3E" w:rsidP="000007D3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 w:rsidRPr="005D53F7">
              <w:rPr>
                <w:rFonts w:ascii="Century Gothic" w:hAnsi="Century Gothic"/>
                <w:b/>
              </w:rPr>
              <w:t xml:space="preserve">Field name </w:t>
            </w:r>
            <w:r w:rsidRPr="005D53F7">
              <w:rPr>
                <w:rFonts w:ascii="Century Gothic" w:hAnsi="Century Gothic"/>
              </w:rPr>
              <w:t>(dangerX, score, playerIMG…)</w:t>
            </w:r>
          </w:p>
        </w:tc>
        <w:tc>
          <w:tcPr>
            <w:tcW w:w="5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14:paraId="5246D725" w14:textId="77777777" w:rsidR="00B46F3E" w:rsidRPr="005D53F7" w:rsidRDefault="00B46F3E" w:rsidP="000007D3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 w:rsidRPr="005D53F7">
              <w:rPr>
                <w:rFonts w:ascii="Century Gothic" w:hAnsi="Century Gothic"/>
                <w:b/>
              </w:rPr>
              <w:t xml:space="preserve">Datatype </w:t>
            </w:r>
            <w:r w:rsidRPr="005D53F7">
              <w:rPr>
                <w:rFonts w:ascii="Century Gothic" w:hAnsi="Century Gothic"/>
              </w:rPr>
              <w:t>(Number, String, Image, Boolean…)</w:t>
            </w:r>
          </w:p>
        </w:tc>
      </w:tr>
      <w:tr w:rsidR="00B46F3E" w:rsidRPr="005D53F7" w14:paraId="0E4DC2FB" w14:textId="77777777" w:rsidTr="000007D3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A2CA6B0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E03AE98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B46F3E" w:rsidRPr="005D53F7" w14:paraId="6F2F308D" w14:textId="77777777" w:rsidTr="000007D3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83DCEC7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6329FF4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B46F3E" w:rsidRPr="005D53F7" w14:paraId="253DEF31" w14:textId="77777777" w:rsidTr="000007D3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066740F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57F070A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B46F3E" w:rsidRPr="005D53F7" w14:paraId="730C71F7" w14:textId="77777777" w:rsidTr="000007D3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40DE385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3DE526A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</w:tbl>
    <w:p w14:paraId="3F7CF92E" w14:textId="77777777" w:rsidR="00B46F3E" w:rsidRDefault="00B46F3E" w:rsidP="00B46F3E">
      <w:pPr>
        <w:rPr>
          <w:rFonts w:ascii="Century Gothic" w:hAnsi="Century Gothic"/>
        </w:rPr>
      </w:pPr>
    </w:p>
    <w:p w14:paraId="38703BA5" w14:textId="77777777" w:rsidR="00B46F3E" w:rsidRPr="00664144" w:rsidRDefault="00B46F3E" w:rsidP="00B46F3E">
      <w:pPr>
        <w:pStyle w:val="Heading2"/>
      </w:pPr>
      <w:r>
        <w:t>Make a To-Do List, and check off each as “Done” when you finish each one.</w:t>
      </w:r>
    </w:p>
    <w:tbl>
      <w:tblPr>
        <w:tblStyle w:val="TableGrid"/>
        <w:tblW w:w="10020" w:type="dxa"/>
        <w:tblInd w:w="11" w:type="dxa"/>
        <w:tblLayout w:type="fixed"/>
        <w:tblLook w:val="04A0" w:firstRow="1" w:lastRow="0" w:firstColumn="1" w:lastColumn="0" w:noHBand="0" w:noVBand="1"/>
      </w:tblPr>
      <w:tblGrid>
        <w:gridCol w:w="1596"/>
        <w:gridCol w:w="7065"/>
        <w:gridCol w:w="693"/>
        <w:gridCol w:w="666"/>
      </w:tblGrid>
      <w:tr w:rsidR="00B46F3E" w:rsidRPr="00664144" w14:paraId="6511746F" w14:textId="77777777" w:rsidTr="000007D3">
        <w:tc>
          <w:tcPr>
            <w:tcW w:w="1596" w:type="dxa"/>
            <w:shd w:val="clear" w:color="auto" w:fill="D9D9D9" w:themeFill="background1" w:themeFillShade="D9"/>
            <w:tcMar>
              <w:top w:w="58" w:type="dxa"/>
              <w:left w:w="0" w:type="dxa"/>
              <w:bottom w:w="58" w:type="dxa"/>
              <w:right w:w="115" w:type="dxa"/>
            </w:tcMar>
          </w:tcPr>
          <w:p w14:paraId="44ACEBED" w14:textId="77777777" w:rsidR="00B46F3E" w:rsidRPr="00664144" w:rsidRDefault="00B46F3E" w:rsidP="000007D3">
            <w:pPr>
              <w:rPr>
                <w:rFonts w:ascii="Century Gothic" w:hAnsi="Century Gothic"/>
                <w:b/>
                <w:sz w:val="22"/>
                <w:szCs w:val="22"/>
              </w:rPr>
            </w:pPr>
            <w:r w:rsidRPr="00664144">
              <w:rPr>
                <w:rFonts w:ascii="Century Gothic" w:hAnsi="Century Gothic"/>
                <w:b/>
                <w:sz w:val="22"/>
                <w:szCs w:val="22"/>
              </w:rPr>
              <w:t>Component</w:t>
            </w:r>
          </w:p>
        </w:tc>
        <w:tc>
          <w:tcPr>
            <w:tcW w:w="7065" w:type="dxa"/>
            <w:shd w:val="clear" w:color="auto" w:fill="D9D9D9" w:themeFill="background1" w:themeFillShade="D9"/>
            <w:tcMar>
              <w:top w:w="58" w:type="dxa"/>
              <w:bottom w:w="58" w:type="dxa"/>
            </w:tcMar>
          </w:tcPr>
          <w:p w14:paraId="38E3CBC6" w14:textId="77777777" w:rsidR="00B46F3E" w:rsidRPr="00664144" w:rsidRDefault="00B46F3E" w:rsidP="000007D3">
            <w:pPr>
              <w:rPr>
                <w:rFonts w:ascii="Century Gothic" w:hAnsi="Century Gothic"/>
                <w:b/>
                <w:i/>
                <w:sz w:val="22"/>
                <w:szCs w:val="22"/>
              </w:rPr>
            </w:pPr>
            <w:r w:rsidRPr="00664144">
              <w:rPr>
                <w:rFonts w:ascii="Century Gothic" w:hAnsi="Century Gothic"/>
                <w:b/>
                <w:i/>
                <w:sz w:val="22"/>
                <w:szCs w:val="22"/>
              </w:rPr>
              <w:t>When is there work to be done?</w:t>
            </w:r>
          </w:p>
        </w:tc>
        <w:tc>
          <w:tcPr>
            <w:tcW w:w="693" w:type="dxa"/>
            <w:shd w:val="clear" w:color="auto" w:fill="D9D9D9" w:themeFill="background1" w:themeFillShade="D9"/>
            <w:tcMar>
              <w:top w:w="58" w:type="dxa"/>
              <w:left w:w="0" w:type="dxa"/>
              <w:bottom w:w="58" w:type="dxa"/>
              <w:right w:w="58" w:type="dxa"/>
            </w:tcMar>
          </w:tcPr>
          <w:p w14:paraId="160D3B41" w14:textId="77777777" w:rsidR="00B46F3E" w:rsidRPr="00664144" w:rsidRDefault="00B46F3E" w:rsidP="000007D3">
            <w:pPr>
              <w:jc w:val="center"/>
              <w:rPr>
                <w:rFonts w:ascii="Century Gothic" w:hAnsi="Century Gothic"/>
                <w:b/>
                <w:sz w:val="22"/>
                <w:szCs w:val="22"/>
              </w:rPr>
            </w:pPr>
            <w:r w:rsidRPr="00664144">
              <w:rPr>
                <w:rFonts w:ascii="Century Gothic" w:hAnsi="Century Gothic"/>
                <w:b/>
                <w:sz w:val="22"/>
                <w:szCs w:val="22"/>
              </w:rPr>
              <w:t>To-Do</w:t>
            </w:r>
          </w:p>
        </w:tc>
        <w:tc>
          <w:tcPr>
            <w:tcW w:w="666" w:type="dxa"/>
            <w:shd w:val="clear" w:color="auto" w:fill="D9D9D9" w:themeFill="background1" w:themeFillShade="D9"/>
            <w:tcMar>
              <w:top w:w="58" w:type="dxa"/>
              <w:left w:w="0" w:type="dxa"/>
              <w:bottom w:w="58" w:type="dxa"/>
              <w:right w:w="58" w:type="dxa"/>
            </w:tcMar>
          </w:tcPr>
          <w:p w14:paraId="14A6FBAA" w14:textId="77777777" w:rsidR="00B46F3E" w:rsidRPr="00664144" w:rsidRDefault="00B46F3E" w:rsidP="000007D3">
            <w:pPr>
              <w:jc w:val="center"/>
              <w:rPr>
                <w:rFonts w:ascii="Century Gothic" w:hAnsi="Century Gothic"/>
                <w:b/>
                <w:sz w:val="22"/>
                <w:szCs w:val="22"/>
              </w:rPr>
            </w:pPr>
            <w:r w:rsidRPr="00664144">
              <w:rPr>
                <w:rFonts w:ascii="Century Gothic" w:hAnsi="Century Gothic"/>
                <w:b/>
                <w:sz w:val="22"/>
                <w:szCs w:val="22"/>
              </w:rPr>
              <w:t>Done</w:t>
            </w:r>
          </w:p>
        </w:tc>
      </w:tr>
      <w:tr w:rsidR="00B46F3E" w:rsidRPr="00E332D0" w14:paraId="73F8D354" w14:textId="77777777" w:rsidTr="000007D3">
        <w:trPr>
          <w:trHeight w:val="440"/>
        </w:trPr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69ACB1B2" w14:textId="77777777" w:rsidR="00B46F3E" w:rsidRPr="00EF11FE" w:rsidRDefault="00B46F3E" w:rsidP="000007D3">
            <w:pPr>
              <w:rPr>
                <w:rFonts w:ascii="Century Gothic" w:hAnsi="Century Gothic"/>
              </w:rPr>
            </w:pPr>
            <w:r w:rsidRPr="00EF11FE">
              <w:rPr>
                <w:rFonts w:ascii="Century Gothic" w:hAnsi="Century Gothic"/>
              </w:rPr>
              <w:t>Data Structure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2129DEAB" w14:textId="77777777" w:rsidR="00B46F3E" w:rsidRPr="00EF11FE" w:rsidRDefault="00B46F3E" w:rsidP="000007D3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any new field(s) were added, changed or removed</w:t>
            </w:r>
          </w:p>
        </w:tc>
        <w:tc>
          <w:tcPr>
            <w:tcW w:w="693" w:type="dxa"/>
            <w:tcMar>
              <w:top w:w="0" w:type="dxa"/>
            </w:tcMar>
          </w:tcPr>
          <w:p w14:paraId="5E501A44" w14:textId="77777777" w:rsidR="00B46F3E" w:rsidRPr="00E332D0" w:rsidRDefault="00B46F3E" w:rsidP="000007D3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420C7BDE" w14:textId="77777777" w:rsidR="00B46F3E" w:rsidRPr="0061259A" w:rsidRDefault="00B46F3E" w:rsidP="000007D3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  <w:tr w:rsidR="00B46F3E" w:rsidRPr="00E332D0" w14:paraId="68BE202B" w14:textId="77777777" w:rsidTr="000007D3">
        <w:trPr>
          <w:trHeight w:val="125"/>
        </w:trPr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2BD03BFF" w14:textId="77777777" w:rsidR="00B46F3E" w:rsidRPr="00EF11FE" w:rsidRDefault="00B46F3E" w:rsidP="000007D3">
            <w:pPr>
              <w:rPr>
                <w:rFonts w:ascii="Century Gothic" w:hAnsi="Century Gothic" w:cs="Courier New"/>
              </w:rPr>
            </w:pPr>
            <w:r w:rsidRPr="00EF11FE">
              <w:rPr>
                <w:rFonts w:ascii="Century Gothic" w:hAnsi="Century Gothic" w:cs="Courier New"/>
              </w:rPr>
              <w:t>draw-state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6E9A707D" w14:textId="77777777" w:rsidR="00B46F3E" w:rsidRPr="00EF11FE" w:rsidRDefault="00B46F3E" w:rsidP="000007D3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something is displayed in a new way or position</w:t>
            </w:r>
          </w:p>
        </w:tc>
        <w:tc>
          <w:tcPr>
            <w:tcW w:w="693" w:type="dxa"/>
            <w:tcMar>
              <w:top w:w="0" w:type="dxa"/>
            </w:tcMar>
          </w:tcPr>
          <w:p w14:paraId="35DA56DC" w14:textId="77777777" w:rsidR="00B46F3E" w:rsidRPr="00E332D0" w:rsidRDefault="00B46F3E" w:rsidP="000007D3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1442FBAF" w14:textId="77777777" w:rsidR="00B46F3E" w:rsidRPr="0061259A" w:rsidRDefault="00B46F3E" w:rsidP="000007D3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  <w:tr w:rsidR="00B46F3E" w:rsidRPr="00E332D0" w14:paraId="5DC3D8E4" w14:textId="77777777" w:rsidTr="000007D3"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60E50948" w14:textId="77777777" w:rsidR="00B46F3E" w:rsidRPr="00EF11FE" w:rsidRDefault="00B46F3E" w:rsidP="000007D3">
            <w:pPr>
              <w:rPr>
                <w:rFonts w:ascii="Century Gothic" w:hAnsi="Century Gothic" w:cs="Courier New"/>
              </w:rPr>
            </w:pPr>
            <w:r w:rsidRPr="00EF11FE">
              <w:rPr>
                <w:rFonts w:ascii="Century Gothic" w:hAnsi="Century Gothic" w:cs="Courier New"/>
              </w:rPr>
              <w:t>next-state-tick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4DA1EC11" w14:textId="77777777" w:rsidR="00B46F3E" w:rsidRPr="00EF11FE" w:rsidRDefault="00B46F3E" w:rsidP="000007D3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the Data Structure changed, or the animation happens automatically</w:t>
            </w:r>
          </w:p>
        </w:tc>
        <w:tc>
          <w:tcPr>
            <w:tcW w:w="693" w:type="dxa"/>
            <w:tcMar>
              <w:top w:w="0" w:type="dxa"/>
            </w:tcMar>
          </w:tcPr>
          <w:p w14:paraId="57EA2B01" w14:textId="77777777" w:rsidR="00B46F3E" w:rsidRPr="00E332D0" w:rsidRDefault="00B46F3E" w:rsidP="000007D3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4D80B59B" w14:textId="77777777" w:rsidR="00B46F3E" w:rsidRPr="0061259A" w:rsidRDefault="00B46F3E" w:rsidP="000007D3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  <w:tr w:rsidR="00B46F3E" w:rsidRPr="00E332D0" w14:paraId="25FD4282" w14:textId="77777777" w:rsidTr="000007D3">
        <w:trPr>
          <w:trHeight w:val="370"/>
        </w:trPr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3D649E03" w14:textId="77777777" w:rsidR="00B46F3E" w:rsidRPr="00EF11FE" w:rsidRDefault="00B46F3E" w:rsidP="000007D3">
            <w:pPr>
              <w:rPr>
                <w:rFonts w:ascii="Century Gothic" w:hAnsi="Century Gothic" w:cs="Courier New"/>
              </w:rPr>
            </w:pPr>
            <w:r w:rsidRPr="00EF11FE">
              <w:rPr>
                <w:rFonts w:ascii="Century Gothic" w:hAnsi="Century Gothic" w:cs="Courier New"/>
              </w:rPr>
              <w:t>next-state-key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580EA43E" w14:textId="77777777" w:rsidR="00B46F3E" w:rsidRPr="00EF11FE" w:rsidRDefault="00B46F3E" w:rsidP="000007D3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the Data Structure changed, or a keypress triggers the animation</w:t>
            </w:r>
          </w:p>
        </w:tc>
        <w:tc>
          <w:tcPr>
            <w:tcW w:w="693" w:type="dxa"/>
            <w:tcMar>
              <w:top w:w="0" w:type="dxa"/>
            </w:tcMar>
          </w:tcPr>
          <w:p w14:paraId="44BFBF7B" w14:textId="77777777" w:rsidR="00B46F3E" w:rsidRPr="00E332D0" w:rsidRDefault="00B46F3E" w:rsidP="000007D3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0B21AD2D" w14:textId="77777777" w:rsidR="00B46F3E" w:rsidRPr="0061259A" w:rsidRDefault="00B46F3E" w:rsidP="000007D3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  <w:tr w:rsidR="00B46F3E" w:rsidRPr="00E332D0" w14:paraId="726CFF82" w14:textId="77777777" w:rsidTr="000007D3">
        <w:trPr>
          <w:trHeight w:val="391"/>
        </w:trPr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7FED40AD" w14:textId="77777777" w:rsidR="00B46F3E" w:rsidRPr="00EF11FE" w:rsidRDefault="00B46F3E" w:rsidP="000007D3">
            <w:pPr>
              <w:rPr>
                <w:rFonts w:ascii="Century Gothic" w:hAnsi="Century Gothic"/>
              </w:rPr>
            </w:pPr>
            <w:r w:rsidRPr="00EF11FE">
              <w:rPr>
                <w:rFonts w:ascii="Century Gothic" w:hAnsi="Century Gothic"/>
              </w:rPr>
              <w:t>reactor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4BD729AE" w14:textId="77777777" w:rsidR="00B46F3E" w:rsidRPr="00EF11FE" w:rsidRDefault="00B46F3E" w:rsidP="000007D3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either next-state function is new</w:t>
            </w:r>
          </w:p>
        </w:tc>
        <w:tc>
          <w:tcPr>
            <w:tcW w:w="693" w:type="dxa"/>
            <w:tcMar>
              <w:top w:w="0" w:type="dxa"/>
            </w:tcMar>
          </w:tcPr>
          <w:p w14:paraId="1866C35E" w14:textId="77777777" w:rsidR="00B46F3E" w:rsidRPr="00E332D0" w:rsidRDefault="00B46F3E" w:rsidP="000007D3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3961A7BE" w14:textId="77777777" w:rsidR="00B46F3E" w:rsidRPr="00E332D0" w:rsidRDefault="00B46F3E" w:rsidP="000007D3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</w:tbl>
    <w:p w14:paraId="1DF40BCC" w14:textId="57C421FD" w:rsidR="00E50993" w:rsidRPr="00C0065B" w:rsidRDefault="00E50993" w:rsidP="00B46F3E">
      <w:pPr>
        <w:pStyle w:val="ListParagraph"/>
        <w:spacing w:line="360" w:lineRule="auto"/>
        <w:ind w:left="0"/>
        <w:rPr>
          <w:rFonts w:ascii="Century Gothic" w:hAnsi="Century Gothic" w:cs="Trebuchet MS"/>
          <w:color w:val="000000"/>
          <w:sz w:val="28"/>
          <w:szCs w:val="28"/>
        </w:rPr>
      </w:pPr>
    </w:p>
    <w:p w14:paraId="367559CA" w14:textId="77777777" w:rsidR="00E50993" w:rsidRPr="00AF0933" w:rsidRDefault="00E50993" w:rsidP="00B46F3E">
      <w:pPr>
        <w:pStyle w:val="Heading2"/>
        <w:numPr>
          <w:ilvl w:val="0"/>
          <w:numId w:val="0"/>
        </w:numPr>
      </w:pPr>
      <w:r>
        <w:t>Define the Data Structure</w:t>
      </w:r>
    </w:p>
    <w:p w14:paraId="4F027B90" w14:textId="77777777" w:rsidR="00E50993" w:rsidRPr="005D53F7" w:rsidRDefault="00E50993" w:rsidP="00E50993">
      <w:pPr>
        <w:spacing w:line="360" w:lineRule="auto"/>
        <w:rPr>
          <w:rFonts w:ascii="Century Gothic" w:hAnsi="Century Gothic" w:cs="Trebuchet MS"/>
          <w:color w:val="000000"/>
          <w:sz w:val="36"/>
          <w:szCs w:val="36"/>
        </w:rPr>
      </w:pPr>
    </w:p>
    <w:p w14:paraId="2D4B33B5" w14:textId="77777777" w:rsidR="00E50993" w:rsidRPr="00D12DD3" w:rsidRDefault="00E50993" w:rsidP="00E50993">
      <w:pPr>
        <w:pStyle w:val="Code"/>
        <w:framePr w:wrap="around"/>
      </w:pPr>
      <w:r w:rsidRPr="00D12DD3">
        <w:t># a _________</w:t>
      </w:r>
      <w:r w:rsidRPr="00D12DD3">
        <w:rPr>
          <w:b/>
        </w:rPr>
        <w:t xml:space="preserve">State </w:t>
      </w:r>
      <w:r w:rsidRPr="00D12DD3">
        <w:t>is</w:t>
      </w:r>
      <w:r w:rsidRPr="00D12DD3">
        <w:rPr>
          <w:b/>
        </w:rPr>
        <w:t xml:space="preserve"> </w:t>
      </w:r>
      <w:r w:rsidRPr="00D12DD3">
        <w:t>________________________</w:t>
      </w:r>
    </w:p>
    <w:p w14:paraId="390B6BEA" w14:textId="77777777" w:rsidR="00E50993" w:rsidRPr="00D12DD3" w:rsidRDefault="00E50993" w:rsidP="00E50993">
      <w:pPr>
        <w:pStyle w:val="Code"/>
        <w:framePr w:wrap="around"/>
      </w:pPr>
    </w:p>
    <w:p w14:paraId="0637BC97" w14:textId="77777777" w:rsidR="00E50993" w:rsidRPr="00D12DD3" w:rsidRDefault="00E50993" w:rsidP="00E50993">
      <w:pPr>
        <w:pStyle w:val="Code"/>
        <w:framePr w:wrap="around"/>
      </w:pPr>
      <w:r w:rsidRPr="00D12DD3">
        <w:t>data _________</w:t>
      </w:r>
      <w:r w:rsidRPr="00D12DD3">
        <w:rPr>
          <w:b/>
        </w:rPr>
        <w:t>State</w:t>
      </w:r>
      <w:r w:rsidRPr="00D12DD3">
        <w:t>:</w:t>
      </w:r>
    </w:p>
    <w:p w14:paraId="234A9266" w14:textId="77777777" w:rsidR="00E50993" w:rsidRPr="00D12DD3" w:rsidRDefault="00E50993" w:rsidP="00E50993">
      <w:pPr>
        <w:pStyle w:val="Code"/>
        <w:framePr w:wrap="around"/>
      </w:pPr>
    </w:p>
    <w:p w14:paraId="7EDF069A" w14:textId="77777777" w:rsidR="00E50993" w:rsidRPr="00D12DD3" w:rsidRDefault="00E50993" w:rsidP="00E50993">
      <w:pPr>
        <w:pStyle w:val="Code"/>
        <w:framePr w:wrap="around"/>
      </w:pPr>
      <w:r w:rsidRPr="00D12DD3">
        <w:t>| __________(_________________________________</w:t>
      </w:r>
    </w:p>
    <w:p w14:paraId="4D0D40F3" w14:textId="77777777" w:rsidR="00E50993" w:rsidRPr="00D12DD3" w:rsidRDefault="00E50993" w:rsidP="00E50993">
      <w:pPr>
        <w:pStyle w:val="Code"/>
        <w:framePr w:wrap="around"/>
      </w:pPr>
      <w:r w:rsidRPr="00D12DD3">
        <w:t xml:space="preserve"> </w:t>
      </w:r>
      <w:r w:rsidRPr="00D12DD3">
        <w:tab/>
      </w:r>
      <w:r w:rsidRPr="00D12DD3">
        <w:tab/>
        <w:t xml:space="preserve">            </w:t>
      </w:r>
    </w:p>
    <w:p w14:paraId="10817FA0" w14:textId="77777777" w:rsidR="00E50993" w:rsidRPr="00D12DD3" w:rsidRDefault="00E50993" w:rsidP="00E50993">
      <w:pPr>
        <w:pStyle w:val="Code"/>
        <w:framePr w:wrap="around"/>
      </w:pPr>
      <w:r w:rsidRPr="00D12DD3">
        <w:t xml:space="preserve">             _________________________________ </w:t>
      </w:r>
    </w:p>
    <w:p w14:paraId="5309CC54" w14:textId="77777777" w:rsidR="00E50993" w:rsidRPr="00D12DD3" w:rsidRDefault="00E50993" w:rsidP="00E50993">
      <w:pPr>
        <w:pStyle w:val="Code"/>
        <w:framePr w:wrap="around"/>
      </w:pPr>
    </w:p>
    <w:p w14:paraId="39F09CFD" w14:textId="77777777" w:rsidR="00E50993" w:rsidRPr="00D12DD3" w:rsidRDefault="00E50993" w:rsidP="00E50993">
      <w:pPr>
        <w:pStyle w:val="Code"/>
        <w:framePr w:wrap="around"/>
      </w:pPr>
      <w:r w:rsidRPr="00D12DD3">
        <w:t xml:space="preserve">          </w:t>
      </w:r>
      <w:r>
        <w:t xml:space="preserve">   </w:t>
      </w:r>
      <w:r w:rsidRPr="00D12DD3">
        <w:t>_________________________________</w:t>
      </w:r>
    </w:p>
    <w:p w14:paraId="5EC37405" w14:textId="77777777" w:rsidR="00E50993" w:rsidRPr="00D12DD3" w:rsidRDefault="00E50993" w:rsidP="00E50993">
      <w:pPr>
        <w:pStyle w:val="Code"/>
        <w:framePr w:wrap="around"/>
      </w:pPr>
    </w:p>
    <w:p w14:paraId="0B46C30E" w14:textId="77777777" w:rsidR="00E50993" w:rsidRPr="00D12DD3" w:rsidRDefault="00E50993" w:rsidP="00E50993">
      <w:pPr>
        <w:pStyle w:val="Code"/>
        <w:framePr w:wrap="around"/>
      </w:pPr>
      <w:r w:rsidRPr="00D12DD3">
        <w:tab/>
      </w:r>
      <w:r w:rsidRPr="00D12DD3">
        <w:tab/>
      </w:r>
      <w:r>
        <w:t xml:space="preserve">      </w:t>
      </w:r>
      <w:r w:rsidRPr="00D12DD3">
        <w:t>________________________________)</w:t>
      </w:r>
    </w:p>
    <w:p w14:paraId="34B59E65" w14:textId="77777777" w:rsidR="00E50993" w:rsidRPr="005D53F7" w:rsidRDefault="00E50993" w:rsidP="00E50993">
      <w:pPr>
        <w:pStyle w:val="Code"/>
        <w:framePr w:wrap="around"/>
        <w:rPr>
          <w:rFonts w:ascii="Century Gothic" w:hAnsi="Century Gothic"/>
          <w:color w:val="000000"/>
          <w:sz w:val="36"/>
          <w:szCs w:val="36"/>
        </w:rPr>
      </w:pPr>
      <w:r w:rsidRPr="00D12DD3">
        <w:t>end</w:t>
      </w:r>
      <w:r w:rsidRPr="00D12DD3">
        <w:tab/>
      </w:r>
      <w:r w:rsidRPr="00D12DD3">
        <w:tab/>
      </w:r>
      <w:r>
        <w:t xml:space="preserve">   </w:t>
      </w:r>
      <w:r w:rsidRPr="005D53F7">
        <w:rPr>
          <w:rFonts w:ascii="Century Gothic" w:hAnsi="Century Gothic"/>
          <w:color w:val="000000"/>
          <w:sz w:val="36"/>
          <w:szCs w:val="36"/>
        </w:rPr>
        <w:tab/>
        <w:t xml:space="preserve"> </w:t>
      </w:r>
    </w:p>
    <w:p w14:paraId="368A45E9" w14:textId="77777777" w:rsidR="00E50993" w:rsidRPr="005D53F7" w:rsidRDefault="00E50993" w:rsidP="00E50993">
      <w:pPr>
        <w:ind w:left="-1080" w:firstLine="1080"/>
        <w:rPr>
          <w:rFonts w:ascii="Century Gothic" w:hAnsi="Century Gothic"/>
        </w:rPr>
      </w:pPr>
    </w:p>
    <w:p w14:paraId="71A8BE7A" w14:textId="77777777" w:rsidR="00E50993" w:rsidRDefault="00E50993" w:rsidP="00E50993">
      <w:pPr>
        <w:pStyle w:val="Heading2"/>
      </w:pPr>
      <w:r w:rsidRPr="005D53F7">
        <w:t xml:space="preserve">Make </w:t>
      </w:r>
      <w:r>
        <w:t>a sample instance for each</w:t>
      </w:r>
      <w:r w:rsidRPr="005D53F7">
        <w:t xml:space="preserve"> </w:t>
      </w:r>
      <w:r w:rsidRPr="00444703">
        <w:t>sketch</w:t>
      </w:r>
      <w:r>
        <w:t xml:space="preserve"> from the </w:t>
      </w:r>
      <w:r w:rsidRPr="005D53F7">
        <w:t>previous page:</w:t>
      </w:r>
    </w:p>
    <w:p w14:paraId="71A04F6B" w14:textId="7AC97CEE" w:rsidR="00E50993" w:rsidRPr="00EB294A" w:rsidRDefault="00E50993" w:rsidP="00E50993">
      <w:pPr>
        <w:spacing w:before="240" w:line="360" w:lineRule="auto"/>
        <w:ind w:left="-1080" w:firstLine="1080"/>
        <w:rPr>
          <w:rFonts w:ascii="Century Gothic" w:hAnsi="Century Gothic" w:cs="Courier New"/>
          <w:color w:val="000000"/>
          <w:sz w:val="36"/>
          <w:szCs w:val="36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__________________________________</w:t>
      </w:r>
    </w:p>
    <w:p w14:paraId="2E13BAE0" w14:textId="1ECAC26E" w:rsidR="00E50993" w:rsidRPr="00EB294A" w:rsidRDefault="00E50993" w:rsidP="00E50993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6"/>
          <w:szCs w:val="36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_______________________________</w:t>
      </w:r>
      <w:r>
        <w:rPr>
          <w:rFonts w:ascii="Century Gothic" w:hAnsi="Century Gothic" w:cs="Courier New"/>
          <w:color w:val="000000"/>
          <w:sz w:val="36"/>
          <w:szCs w:val="36"/>
        </w:rPr>
        <w:t>_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__</w:t>
      </w:r>
    </w:p>
    <w:p w14:paraId="45F4F8B8" w14:textId="6391B520" w:rsidR="00E50993" w:rsidRPr="005D53F7" w:rsidRDefault="00E50993" w:rsidP="00E50993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28"/>
          <w:szCs w:val="28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__________________________________</w:t>
      </w:r>
    </w:p>
    <w:p w14:paraId="61F68069" w14:textId="77777777" w:rsidR="00E50993" w:rsidRDefault="00E50993" w:rsidP="00E50993">
      <w:pPr>
        <w:spacing w:line="360" w:lineRule="auto"/>
        <w:rPr>
          <w:rFonts w:ascii="Century Gothic" w:hAnsi="Century Gothic" w:cs="Trebuchet MS"/>
          <w:color w:val="000000"/>
        </w:rPr>
      </w:pPr>
    </w:p>
    <w:p w14:paraId="48A9269E" w14:textId="77777777" w:rsidR="00E50993" w:rsidRPr="005D53F7" w:rsidRDefault="00E50993" w:rsidP="00E50993">
      <w:pPr>
        <w:pStyle w:val="Heading2"/>
      </w:pPr>
      <w:r w:rsidRPr="005D53F7">
        <w:t>Write an example for one of the functions on the previous page:</w:t>
      </w:r>
    </w:p>
    <w:p w14:paraId="1C3B5983" w14:textId="77777777" w:rsidR="00E50993" w:rsidRPr="005D53F7" w:rsidRDefault="00E50993" w:rsidP="00E50993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2BE5AF76" w14:textId="77777777" w:rsidR="00E50993" w:rsidRPr="005D53F7" w:rsidRDefault="00E50993" w:rsidP="00E50993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2589168A" w14:textId="77777777" w:rsidR="00E50993" w:rsidRPr="005D53F7" w:rsidRDefault="00E50993" w:rsidP="00E50993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1732695A" w14:textId="77777777" w:rsidR="00E50993" w:rsidRPr="005D53F7" w:rsidRDefault="00E50993" w:rsidP="00E50993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04006489" w14:textId="77777777" w:rsidR="00E50993" w:rsidRDefault="00E50993" w:rsidP="00E50993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30689A43" w14:textId="7A54E639" w:rsidR="004F62A0" w:rsidRPr="00B46F3E" w:rsidRDefault="00E50993" w:rsidP="001A3B90">
      <w:pPr>
        <w:widowControl/>
        <w:suppressAutoHyphens w:val="0"/>
        <w:rPr>
          <w:rFonts w:ascii="Century Gothic" w:hAnsi="Century Gothic" w:cs="Courier New"/>
          <w:color w:val="000000"/>
          <w:sz w:val="32"/>
          <w:szCs w:val="32"/>
        </w:rPr>
      </w:pPr>
      <w:r>
        <w:rPr>
          <w:rFonts w:ascii="Century Gothic" w:hAnsi="Century Gothic" w:cs="Courier New"/>
          <w:color w:val="000000"/>
          <w:sz w:val="32"/>
          <w:szCs w:val="32"/>
        </w:rPr>
        <w:br w:type="page"/>
      </w:r>
    </w:p>
    <w:p w14:paraId="5D6F47A4" w14:textId="431AE83C" w:rsidR="004F62A0" w:rsidRPr="007953B8" w:rsidRDefault="00954AC2" w:rsidP="004F62A0">
      <w:pPr>
        <w:pStyle w:val="Heading1"/>
      </w:pPr>
      <w:r>
        <w:lastRenderedPageBreak/>
        <w:t>Collision</w:t>
      </w:r>
    </w:p>
    <w:p w14:paraId="111C3ABE" w14:textId="77777777" w:rsidR="004F62A0" w:rsidRDefault="004F62A0" w:rsidP="004F62A0">
      <w:pPr>
        <w:pBdr>
          <w:bottom w:val="single" w:sz="8" w:space="1" w:color="000000"/>
        </w:pBdr>
      </w:pPr>
    </w:p>
    <w:p w14:paraId="03064E8A" w14:textId="77777777" w:rsidR="004F62A0" w:rsidRDefault="004F62A0" w:rsidP="004F62A0"/>
    <w:p w14:paraId="23FFAA80" w14:textId="77777777" w:rsidR="004F62A0" w:rsidRDefault="004F62A0" w:rsidP="004F62A0">
      <w:pPr>
        <w:pBdr>
          <w:bottom w:val="single" w:sz="8" w:space="1" w:color="000000"/>
        </w:pBdr>
      </w:pPr>
    </w:p>
    <w:p w14:paraId="223CA3FB" w14:textId="77777777" w:rsidR="004F62A0" w:rsidRDefault="004F62A0" w:rsidP="004F62A0"/>
    <w:p w14:paraId="0B6B9680" w14:textId="77777777" w:rsidR="004F62A0" w:rsidRDefault="004F62A0" w:rsidP="004F62A0">
      <w:pPr>
        <w:pBdr>
          <w:bottom w:val="single" w:sz="8" w:space="1" w:color="000000"/>
        </w:pBdr>
      </w:pPr>
    </w:p>
    <w:p w14:paraId="39795676" w14:textId="77777777" w:rsidR="004F62A0" w:rsidRDefault="004F62A0" w:rsidP="004F62A0"/>
    <w:p w14:paraId="7EF6BBEA" w14:textId="77777777" w:rsidR="004F62A0" w:rsidRDefault="004F62A0" w:rsidP="004F62A0">
      <w:pPr>
        <w:pBdr>
          <w:bottom w:val="single" w:sz="8" w:space="1" w:color="000000"/>
        </w:pBdr>
      </w:pPr>
    </w:p>
    <w:p w14:paraId="5A93F20C" w14:textId="77777777" w:rsidR="004F62A0" w:rsidRDefault="004F62A0" w:rsidP="004F62A0"/>
    <w:p w14:paraId="78B9A1E1" w14:textId="77777777" w:rsidR="004F62A0" w:rsidRDefault="004F62A0" w:rsidP="004F62A0">
      <w:pPr>
        <w:pBdr>
          <w:bottom w:val="single" w:sz="8" w:space="1" w:color="000000"/>
        </w:pBdr>
      </w:pPr>
    </w:p>
    <w:p w14:paraId="048427AF" w14:textId="77777777" w:rsidR="004F62A0" w:rsidRDefault="004F62A0" w:rsidP="004F62A0"/>
    <w:p w14:paraId="5CF30A43" w14:textId="77777777" w:rsidR="004F62A0" w:rsidRDefault="004F62A0" w:rsidP="004F62A0">
      <w:pPr>
        <w:pBdr>
          <w:bottom w:val="single" w:sz="8" w:space="1" w:color="000000"/>
        </w:pBdr>
      </w:pPr>
    </w:p>
    <w:p w14:paraId="72DD9430" w14:textId="77777777" w:rsidR="004F62A0" w:rsidRDefault="004F62A0" w:rsidP="004F62A0"/>
    <w:p w14:paraId="398AEC33" w14:textId="77777777" w:rsidR="004F62A0" w:rsidRDefault="004F62A0" w:rsidP="004F62A0">
      <w:pPr>
        <w:pBdr>
          <w:bottom w:val="single" w:sz="8" w:space="1" w:color="000000"/>
        </w:pBdr>
      </w:pPr>
    </w:p>
    <w:p w14:paraId="2194369F" w14:textId="77777777" w:rsidR="004F62A0" w:rsidRDefault="004F62A0" w:rsidP="004F62A0"/>
    <w:p w14:paraId="4E004049" w14:textId="77777777" w:rsidR="004F62A0" w:rsidRDefault="004F62A0" w:rsidP="004F62A0">
      <w:pPr>
        <w:pBdr>
          <w:bottom w:val="single" w:sz="8" w:space="1" w:color="000000"/>
        </w:pBdr>
      </w:pPr>
    </w:p>
    <w:p w14:paraId="7AAF1824" w14:textId="77777777" w:rsidR="004F62A0" w:rsidRDefault="004F62A0" w:rsidP="004F62A0"/>
    <w:p w14:paraId="2A3E254D" w14:textId="77777777" w:rsidR="004F62A0" w:rsidRDefault="004F62A0" w:rsidP="004F62A0">
      <w:pPr>
        <w:pBdr>
          <w:bottom w:val="single" w:sz="8" w:space="1" w:color="000000"/>
        </w:pBdr>
      </w:pPr>
    </w:p>
    <w:p w14:paraId="2D29B724" w14:textId="77777777" w:rsidR="004F62A0" w:rsidRDefault="004F62A0" w:rsidP="004F62A0"/>
    <w:p w14:paraId="3463B473" w14:textId="77777777" w:rsidR="004F62A0" w:rsidRDefault="004F62A0" w:rsidP="004F62A0">
      <w:pPr>
        <w:pBdr>
          <w:bottom w:val="single" w:sz="8" w:space="1" w:color="000000"/>
        </w:pBdr>
      </w:pPr>
    </w:p>
    <w:p w14:paraId="700E677B" w14:textId="77777777" w:rsidR="004F62A0" w:rsidRDefault="004F62A0" w:rsidP="004F62A0"/>
    <w:p w14:paraId="73A4D35D" w14:textId="77777777" w:rsidR="004F62A0" w:rsidRDefault="004F62A0" w:rsidP="004F62A0">
      <w:pPr>
        <w:pBdr>
          <w:bottom w:val="single" w:sz="8" w:space="1" w:color="000000"/>
        </w:pBdr>
      </w:pPr>
    </w:p>
    <w:p w14:paraId="154D9664" w14:textId="77777777" w:rsidR="004F62A0" w:rsidRDefault="004F62A0" w:rsidP="004F62A0"/>
    <w:p w14:paraId="5C8F3AB1" w14:textId="77777777" w:rsidR="004F62A0" w:rsidRDefault="004F62A0" w:rsidP="004F62A0">
      <w:pPr>
        <w:pBdr>
          <w:bottom w:val="single" w:sz="8" w:space="1" w:color="000000"/>
        </w:pBdr>
      </w:pPr>
    </w:p>
    <w:p w14:paraId="7DCB7343" w14:textId="77777777" w:rsidR="004F62A0" w:rsidRDefault="004F62A0" w:rsidP="004F62A0"/>
    <w:p w14:paraId="0111BED0" w14:textId="77777777" w:rsidR="004F62A0" w:rsidRDefault="004F62A0" w:rsidP="004F62A0">
      <w:pPr>
        <w:pBdr>
          <w:bottom w:val="single" w:sz="8" w:space="1" w:color="000000"/>
        </w:pBdr>
      </w:pPr>
    </w:p>
    <w:p w14:paraId="20D1F394" w14:textId="77777777" w:rsidR="004F62A0" w:rsidRDefault="004F62A0" w:rsidP="004F62A0"/>
    <w:p w14:paraId="317A2938" w14:textId="77777777" w:rsidR="004F62A0" w:rsidRDefault="004F62A0" w:rsidP="004F62A0">
      <w:pPr>
        <w:pBdr>
          <w:bottom w:val="single" w:sz="8" w:space="1" w:color="000000"/>
        </w:pBdr>
      </w:pPr>
    </w:p>
    <w:p w14:paraId="368C0E04" w14:textId="77777777" w:rsidR="004F62A0" w:rsidRDefault="004F62A0" w:rsidP="004F62A0"/>
    <w:p w14:paraId="36028848" w14:textId="77777777" w:rsidR="004F62A0" w:rsidRDefault="004F62A0" w:rsidP="004F62A0">
      <w:pPr>
        <w:pBdr>
          <w:bottom w:val="single" w:sz="8" w:space="1" w:color="000000"/>
        </w:pBdr>
      </w:pPr>
    </w:p>
    <w:p w14:paraId="1A3305A1" w14:textId="77777777" w:rsidR="004F62A0" w:rsidRDefault="004F62A0" w:rsidP="004F62A0"/>
    <w:p w14:paraId="326BB24D" w14:textId="77777777" w:rsidR="004F62A0" w:rsidRDefault="004F62A0" w:rsidP="004F62A0">
      <w:pPr>
        <w:pBdr>
          <w:bottom w:val="single" w:sz="8" w:space="1" w:color="000000"/>
        </w:pBdr>
      </w:pPr>
    </w:p>
    <w:p w14:paraId="68A41261" w14:textId="77777777" w:rsidR="004F62A0" w:rsidRDefault="004F62A0" w:rsidP="004F62A0"/>
    <w:p w14:paraId="79620E58" w14:textId="77777777" w:rsidR="004F62A0" w:rsidRDefault="004F62A0" w:rsidP="004F62A0">
      <w:pPr>
        <w:pBdr>
          <w:bottom w:val="single" w:sz="8" w:space="1" w:color="000000"/>
        </w:pBdr>
      </w:pPr>
    </w:p>
    <w:p w14:paraId="41CD3084" w14:textId="77777777" w:rsidR="004F62A0" w:rsidRDefault="004F62A0" w:rsidP="004F62A0"/>
    <w:p w14:paraId="77CB1D2E" w14:textId="77777777" w:rsidR="004F62A0" w:rsidRDefault="004F62A0" w:rsidP="004F62A0">
      <w:pPr>
        <w:pBdr>
          <w:bottom w:val="single" w:sz="8" w:space="1" w:color="000000"/>
        </w:pBdr>
      </w:pPr>
    </w:p>
    <w:p w14:paraId="462B56C3" w14:textId="77777777" w:rsidR="004F62A0" w:rsidRDefault="004F62A0" w:rsidP="004F62A0"/>
    <w:p w14:paraId="07AC43CC" w14:textId="77777777" w:rsidR="004F62A0" w:rsidRDefault="004F62A0" w:rsidP="004F62A0">
      <w:pPr>
        <w:pBdr>
          <w:bottom w:val="single" w:sz="8" w:space="1" w:color="000000"/>
        </w:pBdr>
      </w:pPr>
    </w:p>
    <w:p w14:paraId="3419D0E2" w14:textId="77777777" w:rsidR="004F62A0" w:rsidRDefault="004F62A0" w:rsidP="001A3B90">
      <w:pPr>
        <w:widowControl/>
        <w:suppressAutoHyphens w:val="0"/>
        <w:rPr>
          <w:rFonts w:ascii="Courier New" w:hAnsi="Courier New" w:cs="Courier New"/>
          <w:sz w:val="28"/>
          <w:szCs w:val="28"/>
        </w:rPr>
      </w:pPr>
    </w:p>
    <w:p w14:paraId="50F57EE0" w14:textId="77777777" w:rsidR="004F62A0" w:rsidRDefault="004F62A0" w:rsidP="001A3B90">
      <w:pPr>
        <w:widowControl/>
        <w:suppressAutoHyphens w:val="0"/>
        <w:rPr>
          <w:rFonts w:ascii="Courier New" w:hAnsi="Courier New" w:cs="Courier New"/>
          <w:sz w:val="28"/>
          <w:szCs w:val="28"/>
        </w:rPr>
      </w:pPr>
    </w:p>
    <w:p w14:paraId="751131BC" w14:textId="77777777" w:rsidR="004F62A0" w:rsidRDefault="004F62A0" w:rsidP="001A3B90">
      <w:pPr>
        <w:widowControl/>
        <w:suppressAutoHyphens w:val="0"/>
        <w:rPr>
          <w:rFonts w:ascii="Courier New" w:hAnsi="Courier New" w:cs="Courier New"/>
          <w:sz w:val="28"/>
          <w:szCs w:val="28"/>
        </w:rPr>
      </w:pPr>
    </w:p>
    <w:p w14:paraId="2FADFBC0" w14:textId="77777777" w:rsidR="004F62A0" w:rsidRDefault="004F62A0" w:rsidP="001A3B90">
      <w:pPr>
        <w:widowControl/>
        <w:suppressAutoHyphens w:val="0"/>
        <w:rPr>
          <w:rFonts w:ascii="Courier New" w:hAnsi="Courier New" w:cs="Courier New"/>
          <w:sz w:val="28"/>
          <w:szCs w:val="28"/>
        </w:rPr>
      </w:pPr>
    </w:p>
    <w:p w14:paraId="409FB15E" w14:textId="77777777" w:rsidR="004F62A0" w:rsidRDefault="004F62A0" w:rsidP="001A3B90">
      <w:pPr>
        <w:widowControl/>
        <w:suppressAutoHyphens w:val="0"/>
        <w:rPr>
          <w:rFonts w:ascii="Courier New" w:hAnsi="Courier New" w:cs="Courier New"/>
          <w:sz w:val="28"/>
          <w:szCs w:val="28"/>
        </w:rPr>
      </w:pPr>
    </w:p>
    <w:p w14:paraId="49643AF7" w14:textId="77777777" w:rsidR="004F62A0" w:rsidRDefault="004F62A0" w:rsidP="001A3B90">
      <w:pPr>
        <w:widowControl/>
        <w:suppressAutoHyphens w:val="0"/>
        <w:rPr>
          <w:rFonts w:ascii="Courier New" w:hAnsi="Courier New" w:cs="Courier New"/>
          <w:sz w:val="28"/>
          <w:szCs w:val="28"/>
        </w:rPr>
      </w:pPr>
    </w:p>
    <w:p w14:paraId="2536EB13" w14:textId="77777777" w:rsidR="004F62A0" w:rsidRDefault="004F62A0" w:rsidP="001A3B90">
      <w:pPr>
        <w:widowControl/>
        <w:suppressAutoHyphens w:val="0"/>
        <w:rPr>
          <w:rFonts w:ascii="Courier New" w:hAnsi="Courier New" w:cs="Courier New"/>
          <w:sz w:val="28"/>
          <w:szCs w:val="28"/>
        </w:rPr>
      </w:pPr>
    </w:p>
    <w:p w14:paraId="46E50D78" w14:textId="77777777" w:rsidR="004F62A0" w:rsidRDefault="004F62A0" w:rsidP="001A3B90">
      <w:pPr>
        <w:widowControl/>
        <w:suppressAutoHyphens w:val="0"/>
        <w:rPr>
          <w:rFonts w:ascii="Courier New" w:hAnsi="Courier New" w:cs="Courier New"/>
          <w:sz w:val="28"/>
          <w:szCs w:val="28"/>
        </w:rPr>
      </w:pPr>
    </w:p>
    <w:p w14:paraId="5C429F11" w14:textId="77777777" w:rsidR="004F62A0" w:rsidRDefault="004F62A0" w:rsidP="001A3B90">
      <w:pPr>
        <w:widowControl/>
        <w:suppressAutoHyphens w:val="0"/>
        <w:rPr>
          <w:rFonts w:ascii="Courier New" w:hAnsi="Courier New" w:cs="Courier New"/>
          <w:sz w:val="28"/>
          <w:szCs w:val="28"/>
        </w:rPr>
      </w:pPr>
    </w:p>
    <w:p w14:paraId="02DD2D4A" w14:textId="77777777" w:rsidR="004F62A0" w:rsidRDefault="004F62A0" w:rsidP="001A3B90">
      <w:pPr>
        <w:widowControl/>
        <w:suppressAutoHyphens w:val="0"/>
        <w:rPr>
          <w:rFonts w:ascii="Courier New" w:hAnsi="Courier New" w:cs="Courier New"/>
          <w:sz w:val="28"/>
          <w:szCs w:val="28"/>
        </w:rPr>
      </w:pPr>
    </w:p>
    <w:p w14:paraId="7A1F28C0" w14:textId="77777777" w:rsidR="004F62A0" w:rsidRPr="001A3B90" w:rsidRDefault="004F62A0" w:rsidP="001A3B90">
      <w:pPr>
        <w:widowControl/>
        <w:suppressAutoHyphens w:val="0"/>
        <w:rPr>
          <w:rFonts w:ascii="Courier New" w:hAnsi="Courier New" w:cs="Courier New"/>
          <w:sz w:val="28"/>
          <w:szCs w:val="28"/>
        </w:rPr>
      </w:pPr>
    </w:p>
    <w:p w14:paraId="6ED0DF8C" w14:textId="77777777" w:rsidR="009F1FE4" w:rsidRPr="0040683E" w:rsidRDefault="009F1FE4" w:rsidP="00B94E0C">
      <w:pPr>
        <w:pStyle w:val="Heading1"/>
        <w:rPr>
          <w:rFonts w:cs="Trebuchet MS"/>
        </w:rPr>
      </w:pPr>
      <w:r w:rsidRPr="0040683E">
        <w:lastRenderedPageBreak/>
        <w:t>Distance:</w:t>
      </w:r>
    </w:p>
    <w:p w14:paraId="5E1CEA0E" w14:textId="77777777" w:rsidR="009F1FE4" w:rsidRDefault="009F1FE4" w:rsidP="009F1FE4">
      <w:pPr>
        <w:rPr>
          <w:rFonts w:ascii="Trebuchet MS" w:hAnsi="Trebuchet MS" w:cs="Trebuchet MS"/>
        </w:rPr>
      </w:pPr>
    </w:p>
    <w:p w14:paraId="164C0004" w14:textId="77777777" w:rsidR="009F1FE4" w:rsidRPr="00A21768" w:rsidRDefault="009F1FE4" w:rsidP="009F1FE4">
      <w:pPr>
        <w:rPr>
          <w:rFonts w:ascii="Trebuchet MS" w:hAnsi="Trebuchet MS" w:cs="Trebuchet MS"/>
          <w:sz w:val="24"/>
          <w:szCs w:val="24"/>
        </w:rPr>
      </w:pPr>
      <w:r w:rsidRPr="00A21768">
        <w:rPr>
          <w:rFonts w:ascii="Trebuchet MS" w:hAnsi="Trebuchet MS" w:cs="Trebuchet MS"/>
          <w:sz w:val="24"/>
          <w:szCs w:val="24"/>
        </w:rPr>
        <w:t xml:space="preserve">The Player is at </w:t>
      </w:r>
      <w:r w:rsidRPr="000C44CC">
        <w:rPr>
          <w:rFonts w:ascii="Trebuchet MS" w:hAnsi="Trebuchet MS" w:cs="Trebuchet MS"/>
          <w:b/>
          <w:sz w:val="24"/>
          <w:szCs w:val="24"/>
        </w:rPr>
        <w:t>(4, 2)</w:t>
      </w:r>
      <w:r w:rsidRPr="00A21768">
        <w:rPr>
          <w:rFonts w:ascii="Trebuchet MS" w:hAnsi="Trebuchet MS" w:cs="Trebuchet MS"/>
          <w:sz w:val="24"/>
          <w:szCs w:val="24"/>
        </w:rPr>
        <w:t xml:space="preserve"> and the Target is at </w:t>
      </w:r>
      <w:r w:rsidRPr="000C44CC">
        <w:rPr>
          <w:rFonts w:ascii="Trebuchet MS" w:hAnsi="Trebuchet MS" w:cs="Trebuchet MS"/>
          <w:b/>
          <w:sz w:val="24"/>
          <w:szCs w:val="24"/>
        </w:rPr>
        <w:t>(0, 5)</w:t>
      </w:r>
      <w:r w:rsidRPr="000C44CC">
        <w:rPr>
          <w:rFonts w:ascii="Trebuchet MS" w:hAnsi="Trebuchet MS" w:cs="Trebuchet MS"/>
          <w:sz w:val="24"/>
          <w:szCs w:val="24"/>
        </w:rPr>
        <w:t>.</w:t>
      </w:r>
      <w:r w:rsidRPr="00A21768">
        <w:rPr>
          <w:rFonts w:ascii="Trebuchet MS" w:hAnsi="Trebuchet MS" w:cs="Trebuchet MS"/>
          <w:sz w:val="24"/>
          <w:szCs w:val="24"/>
        </w:rPr>
        <w:t xml:space="preserve"> </w:t>
      </w:r>
    </w:p>
    <w:p w14:paraId="7CA966A0" w14:textId="77777777" w:rsidR="009F1FE4" w:rsidRPr="00A21768" w:rsidRDefault="009F1FE4" w:rsidP="009F1FE4">
      <w:pPr>
        <w:rPr>
          <w:rFonts w:ascii="Trebuchet MS" w:hAnsi="Trebuchet MS" w:cs="Trebuchet MS"/>
          <w:sz w:val="24"/>
          <w:szCs w:val="24"/>
        </w:rPr>
      </w:pPr>
      <w:r w:rsidRPr="00A21768">
        <w:rPr>
          <w:rFonts w:ascii="Trebuchet MS" w:hAnsi="Trebuchet MS" w:cs="Trebuchet MS"/>
          <w:sz w:val="24"/>
          <w:szCs w:val="24"/>
        </w:rPr>
        <w:t>Dist</w:t>
      </w:r>
      <w:r>
        <w:rPr>
          <w:rFonts w:ascii="Trebuchet MS" w:hAnsi="Trebuchet MS" w:cs="Trebuchet MS"/>
          <w:sz w:val="24"/>
          <w:szCs w:val="24"/>
        </w:rPr>
        <w:t xml:space="preserve">ance takes in the player’s </w:t>
      </w:r>
      <w:r w:rsidRPr="00A21768">
        <w:rPr>
          <w:rFonts w:ascii="Trebuchet MS" w:hAnsi="Trebuchet MS" w:cs="Trebuchet MS"/>
          <w:sz w:val="24"/>
          <w:szCs w:val="24"/>
        </w:rPr>
        <w:t>x, player</w:t>
      </w:r>
      <w:r>
        <w:rPr>
          <w:rFonts w:ascii="Trebuchet MS" w:hAnsi="Trebuchet MS" w:cs="Trebuchet MS"/>
          <w:sz w:val="24"/>
          <w:szCs w:val="24"/>
        </w:rPr>
        <w:t xml:space="preserve">’s y, character’s x and character’s </w:t>
      </w:r>
      <w:r w:rsidRPr="00A21768">
        <w:rPr>
          <w:rFonts w:ascii="Trebuchet MS" w:hAnsi="Trebuchet MS" w:cs="Trebuchet MS"/>
          <w:sz w:val="24"/>
          <w:szCs w:val="24"/>
        </w:rPr>
        <w:t>y.</w:t>
      </w:r>
    </w:p>
    <w:p w14:paraId="09D30BC7" w14:textId="77777777" w:rsidR="009F1FE4" w:rsidRDefault="009F1FE4" w:rsidP="009F1FE4">
      <w:pPr>
        <w:rPr>
          <w:rFonts w:ascii="Trebuchet MS" w:hAnsi="Trebuchet MS" w:cs="Trebuchet MS"/>
          <w:sz w:val="24"/>
          <w:szCs w:val="24"/>
        </w:rPr>
      </w:pPr>
    </w:p>
    <w:p w14:paraId="00778A51" w14:textId="77777777" w:rsidR="009F1FE4" w:rsidRDefault="009F1FE4" w:rsidP="009F1FE4">
      <w:r>
        <w:rPr>
          <w:rFonts w:ascii="Trebuchet MS" w:hAnsi="Trebuchet MS" w:cs="Trebuchet MS"/>
          <w:sz w:val="24"/>
          <w:szCs w:val="24"/>
        </w:rPr>
        <w:t>Use the formula below to fill in the EXAMPLE:</w:t>
      </w:r>
    </w:p>
    <w:p w14:paraId="050201AC" w14:textId="5181D0B6" w:rsidR="009F1FE4" w:rsidRDefault="009F1FE4" w:rsidP="009F1FE4">
      <w:pPr>
        <w:rPr>
          <w:rFonts w:ascii="Trebuchet MS" w:hAnsi="Trebuchet MS" w:cs="Trebuchet MS"/>
          <w:sz w:val="24"/>
          <w:szCs w:val="24"/>
        </w:rPr>
      </w:pPr>
    </w:p>
    <w:p w14:paraId="77AA4603" w14:textId="12076C9F" w:rsidR="009F1FE4" w:rsidRDefault="00940624" w:rsidP="00940624">
      <w:pPr>
        <w:jc w:val="center"/>
      </w:pPr>
      <w:r>
        <w:rPr>
          <w:noProof/>
        </w:rPr>
        <w:drawing>
          <wp:inline distT="0" distB="0" distL="0" distR="0" wp14:anchorId="0C609FE2" wp14:editId="69A8382C">
            <wp:extent cx="3865111" cy="708023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2016-12-27 13.53.14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7759" cy="721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CE004" w14:textId="77777777" w:rsidR="009F1FE4" w:rsidRDefault="009F1FE4" w:rsidP="009F1FE4"/>
    <w:p w14:paraId="523AEE44" w14:textId="77777777" w:rsidR="009F1FE4" w:rsidRDefault="009F1FE4" w:rsidP="009F1FE4"/>
    <w:p w14:paraId="39D3875C" w14:textId="77777777" w:rsidR="009F1FE4" w:rsidRPr="00A21768" w:rsidRDefault="009F1FE4" w:rsidP="009F1FE4">
      <w:pPr>
        <w:pBdr>
          <w:top w:val="single" w:sz="1" w:space="0" w:color="000000"/>
        </w:pBdr>
        <w:rPr>
          <w:rFonts w:ascii="Trebuchet MS" w:hAnsi="Trebuchet MS" w:cs="Trebuchet MS"/>
          <w:sz w:val="24"/>
          <w:szCs w:val="24"/>
        </w:rPr>
      </w:pPr>
      <w:r w:rsidRPr="00A21768">
        <w:rPr>
          <w:rFonts w:ascii="Trebuchet MS" w:hAnsi="Trebuchet MS" w:cs="Trebuchet MS"/>
          <w:sz w:val="24"/>
          <w:szCs w:val="24"/>
        </w:rPr>
        <w:t>Convert it into a Circle of Evaluation. (We've already gotten you started!)</w:t>
      </w:r>
    </w:p>
    <w:p w14:paraId="02FCBA67" w14:textId="77777777" w:rsidR="009F1FE4" w:rsidRDefault="009F1FE4" w:rsidP="009F1FE4">
      <w:pPr>
        <w:rPr>
          <w:rFonts w:ascii="Trebuchet MS" w:hAnsi="Trebuchet MS" w:cs="Trebuchet MS"/>
        </w:rPr>
      </w:pPr>
    </w:p>
    <w:p w14:paraId="3487BD10" w14:textId="77777777" w:rsidR="009F1FE4" w:rsidRDefault="009F1FE4" w:rsidP="009F1FE4"/>
    <w:p w14:paraId="566CD8C5" w14:textId="77777777" w:rsidR="009F1FE4" w:rsidRDefault="009F1FE4" w:rsidP="009F1FE4"/>
    <w:p w14:paraId="28C4D2C3" w14:textId="77777777" w:rsidR="009F1FE4" w:rsidRDefault="009F1FE4" w:rsidP="009F1FE4"/>
    <w:p w14:paraId="21D64A79" w14:textId="77777777" w:rsidR="009F1FE4" w:rsidRDefault="009F1FE4" w:rsidP="009F1FE4"/>
    <w:p w14:paraId="34F3D04F" w14:textId="77777777" w:rsidR="009F1FE4" w:rsidRDefault="009F1FE4" w:rsidP="009F1FE4"/>
    <w:p w14:paraId="088B4410" w14:textId="3D0DEB74" w:rsidR="009F1FE4" w:rsidRDefault="009F1FE4" w:rsidP="009F1FE4"/>
    <w:p w14:paraId="61BED9B9" w14:textId="77777777" w:rsidR="009F1FE4" w:rsidRDefault="009F1FE4" w:rsidP="009F1FE4"/>
    <w:p w14:paraId="71B38C15" w14:textId="77777777" w:rsidR="009F1FE4" w:rsidRDefault="009F1FE4" w:rsidP="009F1FE4"/>
    <w:p w14:paraId="101207D4" w14:textId="77777777" w:rsidR="009F1FE4" w:rsidRDefault="009F1FE4" w:rsidP="009F1FE4"/>
    <w:p w14:paraId="1EC30FC8" w14:textId="77777777" w:rsidR="009F1FE4" w:rsidRDefault="009F1FE4" w:rsidP="009F1FE4"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33A8D394" wp14:editId="6EC99401">
                <wp:simplePos x="0" y="0"/>
                <wp:positionH relativeFrom="column">
                  <wp:posOffset>1340485</wp:posOffset>
                </wp:positionH>
                <wp:positionV relativeFrom="paragraph">
                  <wp:posOffset>32385</wp:posOffset>
                </wp:positionV>
                <wp:extent cx="633095" cy="330835"/>
                <wp:effectExtent l="0" t="0" r="0" b="5080"/>
                <wp:wrapTight wrapText="bothSides">
                  <wp:wrapPolygon edited="0">
                    <wp:start x="0" y="0"/>
                    <wp:lineTo x="21600" y="0"/>
                    <wp:lineTo x="21600" y="21600"/>
                    <wp:lineTo x="0" y="21600"/>
                    <wp:lineTo x="0" y="0"/>
                  </wp:wrapPolygon>
                </wp:wrapTight>
                <wp:docPr id="22" name="Text Box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3095" cy="3308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2FEEEB3" w14:textId="77777777" w:rsidR="000007D3" w:rsidRDefault="000007D3" w:rsidP="009F1FE4">
                            <w:r>
                              <w:t>num-sqr</w:t>
                            </w:r>
                          </w:p>
                        </w:txbxContent>
                      </wps:txbx>
                      <wps:bodyPr rot="0" vert="horz" wrap="square" lIns="91440" tIns="91440" rIns="91440" bIns="9144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3A8D394" id="_x0000_s1049" type="#_x0000_t202" style="position:absolute;margin-left:105.55pt;margin-top:2.55pt;width:49.85pt;height:26.0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" filled="f" stroked="f">
                <v:textbox inset=",7.2pt,,7.2pt">
                  <w:txbxContent>
                    <w:p w14:paraId="02FEEEB3" w14:textId="77777777" w:rsidR="000007D3" w:rsidRDefault="000007D3" w:rsidP="009F1FE4">
                      <w:r>
                        <w:t>num-sqr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463FCFE4" wp14:editId="19173C77">
                <wp:simplePos x="0" y="0"/>
                <wp:positionH relativeFrom="column">
                  <wp:posOffset>887095</wp:posOffset>
                </wp:positionH>
                <wp:positionV relativeFrom="paragraph">
                  <wp:posOffset>78105</wp:posOffset>
                </wp:positionV>
                <wp:extent cx="1532890" cy="1506855"/>
                <wp:effectExtent l="0" t="1905" r="18415" b="15240"/>
                <wp:wrapThrough wrapText="bothSides">
                  <wp:wrapPolygon edited="0">
                    <wp:start x="10460" y="-137"/>
                    <wp:lineTo x="8321" y="0"/>
                    <wp:lineTo x="4161" y="1365"/>
                    <wp:lineTo x="3892" y="2048"/>
                    <wp:lineTo x="1745" y="4233"/>
                    <wp:lineTo x="537" y="6426"/>
                    <wp:lineTo x="-134" y="8611"/>
                    <wp:lineTo x="-134" y="12989"/>
                    <wp:lineTo x="537" y="15174"/>
                    <wp:lineTo x="1611" y="17222"/>
                    <wp:lineTo x="4161" y="19825"/>
                    <wp:lineTo x="7516" y="21327"/>
                    <wp:lineTo x="8053" y="21327"/>
                    <wp:lineTo x="13413" y="21327"/>
                    <wp:lineTo x="13950" y="21327"/>
                    <wp:lineTo x="17305" y="19825"/>
                    <wp:lineTo x="19855" y="17222"/>
                    <wp:lineTo x="20929" y="15174"/>
                    <wp:lineTo x="21600" y="12989"/>
                    <wp:lineTo x="21734" y="10805"/>
                    <wp:lineTo x="21600" y="8611"/>
                    <wp:lineTo x="20929" y="6426"/>
                    <wp:lineTo x="19721" y="4233"/>
                    <wp:lineTo x="17573" y="2048"/>
                    <wp:lineTo x="17305" y="1365"/>
                    <wp:lineTo x="13144" y="0"/>
                    <wp:lineTo x="10997" y="-137"/>
                    <wp:lineTo x="10460" y="-137"/>
                  </wp:wrapPolygon>
                </wp:wrapThrough>
                <wp:docPr id="34" name="Oval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532890" cy="1506855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gradFill rotWithShape="1">
                                <a:gsLst>
                                  <a:gs pos="0">
                                    <a:srgbClr val="9BC1FF"/>
                                  </a:gs>
                                  <a:gs pos="100000">
                                    <a:srgbClr val="3F80CD"/>
                                  </a:gs>
                                </a:gsLst>
                                <a:lin ang="5400000"/>
                              </a:gradFill>
                            </a14:hiddenFill>
                          </a:ext>
                          <a:ext uri="{AF507438-7753-43e0-B8FC-AC1667EBCBE1}">
                            <a14:hiddenEffects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effectLst>
                                <a:outerShdw blurRad="40000" dist="23000" dir="5400000" rotWithShape="0">
                                  <a:srgbClr val="000000">
                                    <a:alpha val="34999"/>
                                  </a:srgb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1" o:spid="_x0000_s1026" style="position:absolute;margin-left:69.85pt;margin-top:6.15pt;width:120.7pt;height:118.6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" filled="f" fillcolor="#9bc1ff">
                <v:fill color2="#3f80cd" rotate="t" focus="100%" type="gradient">
                  <o:fill v:ext="view" type="gradientUnscaled"/>
                </v:fill>
                <v:shadow opacity="22936f" mv:blur="40000f" origin=",.5" offset="0,23000emu"/>
                <w10:wrap type="through"/>
              </v:oval>
            </w:pict>
          </mc:Fallback>
        </mc:AlternateContent>
      </w:r>
    </w:p>
    <w:p w14:paraId="3C41353D" w14:textId="58278350" w:rsidR="009F1FE4" w:rsidRDefault="00940624" w:rsidP="009F1FE4"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3023F6EB" wp14:editId="31240BF8">
                <wp:simplePos x="0" y="0"/>
                <wp:positionH relativeFrom="column">
                  <wp:posOffset>1492250</wp:posOffset>
                </wp:positionH>
                <wp:positionV relativeFrom="paragraph">
                  <wp:posOffset>162560</wp:posOffset>
                </wp:positionV>
                <wp:extent cx="970915" cy="457835"/>
                <wp:effectExtent l="6350" t="3810" r="635" b="0"/>
                <wp:wrapThrough wrapText="bothSides">
                  <wp:wrapPolygon edited="0">
                    <wp:start x="0" y="0"/>
                    <wp:lineTo x="21600" y="0"/>
                    <wp:lineTo x="21600" y="21600"/>
                    <wp:lineTo x="0" y="21600"/>
                    <wp:lineTo x="0" y="0"/>
                  </wp:wrapPolygon>
                </wp:wrapThrough>
                <wp:docPr id="36" name="Text Box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0915" cy="4578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6BD83DD" w14:textId="4DACF926" w:rsidR="000007D3" w:rsidRPr="00940624" w:rsidRDefault="000007D3" w:rsidP="009F1FE4">
                            <w:pPr>
                              <w:rPr>
                                <w:sz w:val="44"/>
                                <w:szCs w:val="44"/>
                              </w:rPr>
                            </w:pPr>
                            <w:r w:rsidRPr="00940624">
                              <w:rPr>
                                <w:sz w:val="44"/>
                                <w:szCs w:val="44"/>
                              </w:rPr>
                              <w:t>-</w:t>
                            </w:r>
                          </w:p>
                        </w:txbxContent>
                      </wps:txbx>
                      <wps:bodyPr rot="0" vert="horz" wrap="square" lIns="91440" tIns="91440" rIns="91440" bIns="9144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023F6EB" id="_x0000_s1050" type="#_x0000_t202" style="position:absolute;margin-left:117.5pt;margin-top:12.8pt;width:76.45pt;height:36.0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" filled="f" stroked="f">
                <v:textbox inset=",7.2pt,,7.2pt">
                  <w:txbxContent>
                    <w:p w14:paraId="76BD83DD" w14:textId="4DACF926" w:rsidR="000007D3" w:rsidRPr="00940624" w:rsidRDefault="000007D3" w:rsidP="009F1FE4">
                      <w:pPr>
                        <w:rPr>
                          <w:sz w:val="44"/>
                          <w:szCs w:val="44"/>
                        </w:rPr>
                      </w:pPr>
                      <w:r w:rsidRPr="00940624">
                        <w:rPr>
                          <w:sz w:val="44"/>
                          <w:szCs w:val="44"/>
                        </w:rPr>
                        <w:t>-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2CA426E0" w14:textId="3AB8A1E4" w:rsidR="009F1FE4" w:rsidRDefault="009F1FE4" w:rsidP="009F1FE4"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2B776485" wp14:editId="633AA1FA">
                <wp:simplePos x="0" y="0"/>
                <wp:positionH relativeFrom="column">
                  <wp:posOffset>1101090</wp:posOffset>
                </wp:positionH>
                <wp:positionV relativeFrom="paragraph">
                  <wp:posOffset>130175</wp:posOffset>
                </wp:positionV>
                <wp:extent cx="1113155" cy="1115695"/>
                <wp:effectExtent l="0" t="0" r="29845" b="27305"/>
                <wp:wrapThrough wrapText="bothSides">
                  <wp:wrapPolygon edited="0">
                    <wp:start x="6900" y="0"/>
                    <wp:lineTo x="3450" y="1475"/>
                    <wp:lineTo x="0" y="5901"/>
                    <wp:lineTo x="0" y="17211"/>
                    <wp:lineTo x="5422" y="21637"/>
                    <wp:lineTo x="6900" y="21637"/>
                    <wp:lineTo x="14786" y="21637"/>
                    <wp:lineTo x="16265" y="21637"/>
                    <wp:lineTo x="21686" y="17211"/>
                    <wp:lineTo x="21686" y="5901"/>
                    <wp:lineTo x="18236" y="1475"/>
                    <wp:lineTo x="14786" y="0"/>
                    <wp:lineTo x="6900" y="0"/>
                  </wp:wrapPolygon>
                </wp:wrapThrough>
                <wp:docPr id="35" name="Oval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13155" cy="1115695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gradFill rotWithShape="1">
                                <a:gsLst>
                                  <a:gs pos="0">
                                    <a:srgbClr val="9BC1FF"/>
                                  </a:gs>
                                  <a:gs pos="100000">
                                    <a:srgbClr val="3F80CD"/>
                                  </a:gs>
                                </a:gsLst>
                                <a:lin ang="5400000"/>
                              </a:gradFill>
                            </a14:hiddenFill>
                          </a:ext>
                          <a:ext uri="{AF507438-7753-43e0-B8FC-AC1667EBCBE1}">
                            <a14:hiddenEffects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effectLst>
                                <a:outerShdw blurRad="40000" dist="23000" dir="5400000" rotWithShape="0">
                                  <a:srgbClr val="000000">
                                    <a:alpha val="34999"/>
                                  </a:srgb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7A9002A2" id="Oval 1" o:spid="_x0000_s1026" style="position:absolute;margin-left:86.7pt;margin-top:10.25pt;width:87.65pt;height:87.8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" filled="f">
                <w10:wrap type="through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7F86CC52" wp14:editId="715971FA">
                <wp:simplePos x="0" y="0"/>
                <wp:positionH relativeFrom="column">
                  <wp:posOffset>1038225</wp:posOffset>
                </wp:positionH>
                <wp:positionV relativeFrom="paragraph">
                  <wp:posOffset>93345</wp:posOffset>
                </wp:positionV>
                <wp:extent cx="1238250" cy="0"/>
                <wp:effectExtent l="22225" t="29845" r="34925" b="33655"/>
                <wp:wrapNone/>
                <wp:docPr id="37" name="Straight Connector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238250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effectLst>
                                <a:outerShdw blurRad="40000" dist="20000" dir="5400000" rotWithShape="0">
                                  <a:srgbClr val="000000">
                                    <a:alpha val="37999"/>
                                  </a:srgb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1" o:spid="_x0000_s1026" style="position:absolute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81.75pt,7.35pt" to="179.25pt,7.3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" strokeweight="2pt">
                <v:shadow opacity="24903f" mv:blur="40000f" origin=",.5" offset="0,20000emu"/>
              </v:line>
            </w:pict>
          </mc:Fallback>
        </mc:AlternateContent>
      </w:r>
    </w:p>
    <w:p w14:paraId="30741E51" w14:textId="77777777" w:rsidR="009F1FE4" w:rsidRDefault="009F1FE4" w:rsidP="009F1FE4">
      <w:pPr>
        <w:tabs>
          <w:tab w:val="left" w:pos="2560"/>
        </w:tabs>
      </w:pPr>
      <w:r>
        <w:tab/>
      </w:r>
    </w:p>
    <w:p w14:paraId="71BBD314" w14:textId="77777777" w:rsidR="009F1FE4" w:rsidRDefault="009F1FE4" w:rsidP="009F1FE4"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0F767E55" wp14:editId="4FD935C1">
                <wp:simplePos x="0" y="0"/>
                <wp:positionH relativeFrom="column">
                  <wp:posOffset>1175385</wp:posOffset>
                </wp:positionH>
                <wp:positionV relativeFrom="paragraph">
                  <wp:posOffset>92710</wp:posOffset>
                </wp:positionV>
                <wp:extent cx="928370" cy="6985"/>
                <wp:effectExtent l="29210" t="24765" r="33020" b="31750"/>
                <wp:wrapThrough wrapText="bothSides">
                  <wp:wrapPolygon edited="0">
                    <wp:start x="-325" y="-2147483648"/>
                    <wp:lineTo x="-325" y="-2147483648"/>
                    <wp:lineTo x="21925" y="-2147483648"/>
                    <wp:lineTo x="21925" y="-2147483648"/>
                    <wp:lineTo x="-325" y="-2147483648"/>
                  </wp:wrapPolygon>
                </wp:wrapThrough>
                <wp:docPr id="38" name="Straight Connector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928370" cy="6985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effectLst>
                                <a:outerShdw blurRad="40000" dist="20000" dir="5400000" rotWithShape="0">
                                  <a:srgbClr val="000000">
                                    <a:alpha val="37999"/>
                                  </a:srgb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1" o:spid="_x0000_s1026" style="position:absolute;flip:y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92.55pt,7.3pt" to="165.65pt,7.8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" strokeweight="2pt">
                <v:shadow opacity="24903f" mv:blur="40000f" origin=",.5" offset="0,20000emu"/>
                <w10:wrap type="through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5AF013C4" wp14:editId="47331A33">
                <wp:simplePos x="0" y="0"/>
                <wp:positionH relativeFrom="column">
                  <wp:posOffset>1310005</wp:posOffset>
                </wp:positionH>
                <wp:positionV relativeFrom="paragraph">
                  <wp:posOffset>151765</wp:posOffset>
                </wp:positionV>
                <wp:extent cx="759460" cy="485140"/>
                <wp:effectExtent l="1905" t="0" r="635" b="0"/>
                <wp:wrapThrough wrapText="bothSides">
                  <wp:wrapPolygon edited="0">
                    <wp:start x="0" y="0"/>
                    <wp:lineTo x="21600" y="0"/>
                    <wp:lineTo x="21600" y="21600"/>
                    <wp:lineTo x="0" y="21600"/>
                    <wp:lineTo x="0" y="0"/>
                  </wp:wrapPolygon>
                </wp:wrapThrough>
                <wp:docPr id="39" name="Text Box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9460" cy="4851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4BD1363" w14:textId="77777777" w:rsidR="000007D3" w:rsidRDefault="000007D3" w:rsidP="009F1FE4">
                            <w:r>
                              <w:t>4          0</w:t>
                            </w:r>
                          </w:p>
                        </w:txbxContent>
                      </wps:txbx>
                      <wps:bodyPr rot="0" vert="horz" wrap="square" lIns="91440" tIns="91440" rIns="91440" bIns="9144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AF013C4" id="_x0000_s1051" type="#_x0000_t202" style="position:absolute;margin-left:103.15pt;margin-top:11.95pt;width:59.8pt;height:38.2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" filled="f" stroked="f">
                <v:textbox inset=",7.2pt,,7.2pt">
                  <w:txbxContent>
                    <w:p w14:paraId="34BD1363" w14:textId="77777777" w:rsidR="000007D3" w:rsidRDefault="000007D3" w:rsidP="009F1FE4">
                      <w:r>
                        <w:t>4          0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4D9D954F" w14:textId="77777777" w:rsidR="009F1FE4" w:rsidRDefault="009F1FE4" w:rsidP="009F1FE4"/>
    <w:p w14:paraId="3175D908" w14:textId="77777777" w:rsidR="009F1FE4" w:rsidRDefault="009F1FE4" w:rsidP="009F1FE4"/>
    <w:p w14:paraId="1113DFE0" w14:textId="77777777" w:rsidR="009F1FE4" w:rsidRDefault="009F1FE4" w:rsidP="009F1FE4"/>
    <w:p w14:paraId="4280514B" w14:textId="77777777" w:rsidR="009F1FE4" w:rsidRDefault="009F1FE4" w:rsidP="009F1FE4"/>
    <w:p w14:paraId="4FBB7792" w14:textId="77777777" w:rsidR="009F1FE4" w:rsidRDefault="009F1FE4" w:rsidP="009F1FE4"/>
    <w:p w14:paraId="65E70742" w14:textId="77777777" w:rsidR="009F1FE4" w:rsidRDefault="009F1FE4" w:rsidP="009F1FE4"/>
    <w:p w14:paraId="6B0E6C67" w14:textId="77777777" w:rsidR="009F1FE4" w:rsidRDefault="009F1FE4" w:rsidP="009F1FE4"/>
    <w:p w14:paraId="2361AE2B" w14:textId="77777777" w:rsidR="009F1FE4" w:rsidRDefault="009F1FE4" w:rsidP="009F1FE4"/>
    <w:p w14:paraId="7563801C" w14:textId="77777777" w:rsidR="009F1FE4" w:rsidRDefault="009F1FE4" w:rsidP="009F1FE4"/>
    <w:p w14:paraId="05369FDF" w14:textId="77777777" w:rsidR="009F1FE4" w:rsidRDefault="009F1FE4" w:rsidP="009F1FE4"/>
    <w:p w14:paraId="1B9FDE7E" w14:textId="77777777" w:rsidR="009F1FE4" w:rsidRDefault="009F1FE4" w:rsidP="009F1FE4">
      <w:pPr>
        <w:pBdr>
          <w:top w:val="single" w:sz="1" w:space="0" w:color="000000"/>
        </w:pBdr>
        <w:rPr>
          <w:rFonts w:ascii="Trebuchet MS" w:hAnsi="Trebuchet MS" w:cs="Trebuchet MS"/>
          <w:sz w:val="24"/>
          <w:szCs w:val="24"/>
        </w:rPr>
      </w:pPr>
      <w:r w:rsidRPr="00A21768">
        <w:rPr>
          <w:rFonts w:ascii="Trebuchet MS" w:hAnsi="Trebuchet MS" w:cs="Trebuchet MS"/>
          <w:sz w:val="24"/>
          <w:szCs w:val="24"/>
        </w:rPr>
        <w:t>Convert it into Pyret code:</w:t>
      </w:r>
    </w:p>
    <w:p w14:paraId="5F274F41" w14:textId="77777777" w:rsidR="009F1FE4" w:rsidRPr="00A21768" w:rsidRDefault="009F1FE4" w:rsidP="009F1FE4">
      <w:pPr>
        <w:pBdr>
          <w:top w:val="single" w:sz="1" w:space="0" w:color="000000"/>
        </w:pBdr>
        <w:rPr>
          <w:rFonts w:ascii="Trebuchet MS" w:hAnsi="Trebuchet MS" w:cs="Trebuchet MS"/>
          <w:sz w:val="24"/>
          <w:szCs w:val="24"/>
        </w:rPr>
      </w:pPr>
    </w:p>
    <w:p w14:paraId="02185565" w14:textId="77777777" w:rsidR="009F1FE4" w:rsidRDefault="009F1FE4" w:rsidP="009F1FE4">
      <w:pPr>
        <w:rPr>
          <w:rFonts w:ascii="Trebuchet MS" w:hAnsi="Trebuchet MS" w:cs="Trebuchet MS"/>
          <w:sz w:val="36"/>
        </w:rPr>
      </w:pPr>
    </w:p>
    <w:p w14:paraId="7A90C2ED" w14:textId="77777777" w:rsidR="009F1FE4" w:rsidRDefault="009F1FE4" w:rsidP="009F1FE4">
      <w:pPr>
        <w:rPr>
          <w:rFonts w:ascii="Trebuchet MS" w:hAnsi="Trebuchet MS" w:cs="Trebuchet MS"/>
          <w:sz w:val="36"/>
        </w:rPr>
      </w:pPr>
    </w:p>
    <w:p w14:paraId="1E9309FE" w14:textId="77777777" w:rsidR="009F1FE4" w:rsidRDefault="009F1FE4" w:rsidP="009F1FE4">
      <w:pPr>
        <w:rPr>
          <w:rFonts w:ascii="Trebuchet MS" w:hAnsi="Trebuchet MS" w:cs="Trebuchet MS"/>
          <w:sz w:val="36"/>
        </w:rPr>
      </w:pPr>
    </w:p>
    <w:p w14:paraId="09F3247A" w14:textId="77777777" w:rsidR="009F1FE4" w:rsidRDefault="009F1FE4" w:rsidP="009F1FE4">
      <w:pPr>
        <w:rPr>
          <w:rFonts w:ascii="Trebuchet MS" w:hAnsi="Trebuchet MS" w:cs="Trebuchet MS"/>
          <w:sz w:val="36"/>
        </w:rPr>
      </w:pPr>
    </w:p>
    <w:p w14:paraId="3C21372B" w14:textId="41DEDAEA" w:rsidR="009F1FE4" w:rsidRDefault="009F1FE4" w:rsidP="009F1FE4">
      <w:pPr>
        <w:rPr>
          <w:color w:val="000000"/>
          <w:sz w:val="23"/>
          <w:szCs w:val="23"/>
        </w:rPr>
      </w:pPr>
      <w:r>
        <w:rPr>
          <w:color w:val="000000"/>
          <w:sz w:val="23"/>
          <w:szCs w:val="23"/>
        </w:rPr>
        <w:tab/>
      </w:r>
    </w:p>
    <w:p w14:paraId="614E525F" w14:textId="77777777" w:rsidR="009F1FE4" w:rsidRDefault="009F1FE4" w:rsidP="009F1FE4">
      <w:pPr>
        <w:rPr>
          <w:color w:val="000000"/>
          <w:sz w:val="23"/>
          <w:szCs w:val="23"/>
        </w:rPr>
      </w:pPr>
    </w:p>
    <w:p w14:paraId="560E4E4C" w14:textId="7DDEAC2C" w:rsidR="009F1FE4" w:rsidRDefault="003F272E" w:rsidP="003F272E">
      <w:pPr>
        <w:widowControl/>
        <w:suppressAutoHyphens w:val="0"/>
        <w:rPr>
          <w:color w:val="FFFFFF"/>
          <w:sz w:val="36"/>
          <w:szCs w:val="36"/>
        </w:rPr>
      </w:pPr>
      <w:r>
        <w:rPr>
          <w:color w:val="FFFFFF"/>
          <w:sz w:val="36"/>
          <w:szCs w:val="36"/>
        </w:rPr>
        <w:br w:type="page"/>
      </w:r>
    </w:p>
    <w:p w14:paraId="473B12B4" w14:textId="77777777" w:rsidR="009F1FE4" w:rsidRDefault="009F1FE4" w:rsidP="00B94E0C">
      <w:pPr>
        <w:pStyle w:val="Heading1"/>
      </w:pPr>
      <w:r>
        <w:lastRenderedPageBreak/>
        <w:t>Word Problem</w:t>
      </w:r>
      <w:r w:rsidRPr="0047112A">
        <w:t xml:space="preserve">: </w:t>
      </w:r>
      <w:r>
        <w:t>distance</w:t>
      </w:r>
    </w:p>
    <w:p w14:paraId="4049665F" w14:textId="77777777" w:rsidR="009F1FE4" w:rsidRDefault="009F1FE4" w:rsidP="009F1FE4">
      <w:pPr>
        <w:rPr>
          <w:rFonts w:ascii="Trebuchet MS" w:hAnsi="Trebuchet MS" w:cs="Trebuchet MS"/>
          <w:i/>
          <w:sz w:val="22"/>
          <w:szCs w:val="22"/>
        </w:rPr>
      </w:pPr>
      <w:r>
        <w:rPr>
          <w:rFonts w:ascii="Trebuchet MS" w:hAnsi="Trebuchet MS" w:cs="Trebuchet MS"/>
          <w:i/>
          <w:sz w:val="22"/>
          <w:szCs w:val="22"/>
        </w:rPr>
        <w:t>Write a function</w:t>
      </w:r>
      <w:r>
        <w:rPr>
          <w:rFonts w:ascii="Trebuchet MS" w:hAnsi="Trebuchet MS" w:cs="Trebuchet MS"/>
          <w:sz w:val="22"/>
          <w:szCs w:val="22"/>
        </w:rPr>
        <w:t xml:space="preserve"> </w:t>
      </w:r>
      <w:r>
        <w:rPr>
          <w:rFonts w:ascii="Courier" w:hAnsi="Courier" w:cs="Courier"/>
          <w:sz w:val="22"/>
          <w:szCs w:val="22"/>
          <w:u w:val="single"/>
        </w:rPr>
        <w:t>distance</w:t>
      </w:r>
      <w:r>
        <w:rPr>
          <w:rFonts w:ascii="Trebuchet MS" w:hAnsi="Trebuchet MS" w:cs="Trebuchet MS"/>
          <w:sz w:val="22"/>
          <w:szCs w:val="22"/>
        </w:rPr>
        <w:t xml:space="preserve">, </w:t>
      </w:r>
      <w:r>
        <w:rPr>
          <w:rFonts w:ascii="Trebuchet MS" w:hAnsi="Trebuchet MS" w:cs="Trebuchet MS"/>
          <w:i/>
          <w:sz w:val="22"/>
          <w:szCs w:val="22"/>
        </w:rPr>
        <w:t xml:space="preserve">which takes FOUR inputs: </w:t>
      </w:r>
    </w:p>
    <w:p w14:paraId="5AE92254" w14:textId="77777777" w:rsidR="009F1FE4" w:rsidRDefault="009F1FE4" w:rsidP="009F1FE4">
      <w:pPr>
        <w:numPr>
          <w:ilvl w:val="0"/>
          <w:numId w:val="3"/>
        </w:numPr>
        <w:rPr>
          <w:rFonts w:ascii="Trebuchet MS" w:hAnsi="Trebuchet MS" w:cs="Trebuchet MS"/>
          <w:i/>
          <w:sz w:val="22"/>
          <w:szCs w:val="22"/>
        </w:rPr>
      </w:pPr>
      <w:r>
        <w:rPr>
          <w:rFonts w:ascii="Trebuchet MS" w:hAnsi="Trebuchet MS" w:cs="Trebuchet MS"/>
          <w:i/>
          <w:sz w:val="22"/>
          <w:szCs w:val="22"/>
        </w:rPr>
        <w:t>px: The x-coordinate of the player</w:t>
      </w:r>
    </w:p>
    <w:p w14:paraId="3CD6C5DC" w14:textId="77777777" w:rsidR="009F1FE4" w:rsidRDefault="009F1FE4" w:rsidP="009F1FE4">
      <w:pPr>
        <w:numPr>
          <w:ilvl w:val="0"/>
          <w:numId w:val="3"/>
        </w:numPr>
        <w:rPr>
          <w:rFonts w:ascii="Trebuchet MS" w:hAnsi="Trebuchet MS" w:cs="Trebuchet MS"/>
          <w:i/>
          <w:sz w:val="22"/>
          <w:szCs w:val="22"/>
        </w:rPr>
      </w:pPr>
      <w:r>
        <w:rPr>
          <w:rFonts w:ascii="Trebuchet MS" w:hAnsi="Trebuchet MS" w:cs="Trebuchet MS"/>
          <w:i/>
          <w:sz w:val="22"/>
          <w:szCs w:val="22"/>
        </w:rPr>
        <w:t>py: The y-coordinate of the player</w:t>
      </w:r>
    </w:p>
    <w:p w14:paraId="16715E7E" w14:textId="77777777" w:rsidR="009F1FE4" w:rsidRDefault="009F1FE4" w:rsidP="009F1FE4">
      <w:pPr>
        <w:numPr>
          <w:ilvl w:val="0"/>
          <w:numId w:val="3"/>
        </w:numPr>
        <w:rPr>
          <w:rFonts w:ascii="Trebuchet MS" w:hAnsi="Trebuchet MS" w:cs="Trebuchet MS"/>
          <w:i/>
          <w:sz w:val="22"/>
          <w:szCs w:val="22"/>
        </w:rPr>
      </w:pPr>
      <w:r>
        <w:rPr>
          <w:rFonts w:ascii="Trebuchet MS" w:hAnsi="Trebuchet MS" w:cs="Trebuchet MS"/>
          <w:i/>
          <w:sz w:val="22"/>
          <w:szCs w:val="22"/>
        </w:rPr>
        <w:t xml:space="preserve">cx: The x-coordinate of </w:t>
      </w:r>
      <w:r>
        <w:rPr>
          <w:rFonts w:ascii="Trebuchet MS" w:hAnsi="Trebuchet MS" w:cs="Trebuchet MS"/>
          <w:sz w:val="22"/>
          <w:szCs w:val="22"/>
        </w:rPr>
        <w:t>another game character</w:t>
      </w:r>
    </w:p>
    <w:p w14:paraId="1642CBE3" w14:textId="77777777" w:rsidR="009F1FE4" w:rsidRDefault="009F1FE4" w:rsidP="009F1FE4">
      <w:pPr>
        <w:numPr>
          <w:ilvl w:val="0"/>
          <w:numId w:val="3"/>
        </w:numPr>
        <w:rPr>
          <w:rFonts w:ascii="Trebuchet MS" w:hAnsi="Trebuchet MS" w:cs="Trebuchet MS"/>
          <w:i/>
          <w:sz w:val="22"/>
          <w:szCs w:val="22"/>
        </w:rPr>
      </w:pPr>
      <w:r>
        <w:rPr>
          <w:rFonts w:ascii="Trebuchet MS" w:hAnsi="Trebuchet MS" w:cs="Trebuchet MS"/>
          <w:i/>
          <w:sz w:val="22"/>
          <w:szCs w:val="22"/>
        </w:rPr>
        <w:t>cy: The y-coordinate of another game character</w:t>
      </w:r>
    </w:p>
    <w:p w14:paraId="1B947B37" w14:textId="77777777" w:rsidR="009F1FE4" w:rsidRDefault="009F1FE4" w:rsidP="009F1FE4">
      <w:pPr>
        <w:rPr>
          <w:rFonts w:ascii="Trebuchet MS" w:hAnsi="Trebuchet MS" w:cs="Trebuchet MS"/>
          <w:i/>
          <w:sz w:val="22"/>
          <w:szCs w:val="22"/>
        </w:rPr>
      </w:pPr>
    </w:p>
    <w:p w14:paraId="2A47A5DA" w14:textId="77777777" w:rsidR="009F1FE4" w:rsidRDefault="009F1FE4" w:rsidP="009F1FE4">
      <w:pPr>
        <w:rPr>
          <w:rFonts w:ascii="Trebuchet MS" w:hAnsi="Trebuchet MS" w:cs="Trebuchet MS"/>
          <w:sz w:val="28"/>
          <w:szCs w:val="28"/>
        </w:rPr>
      </w:pPr>
      <w:r>
        <w:rPr>
          <w:rFonts w:ascii="Trebuchet MS" w:hAnsi="Trebuchet MS" w:cs="Trebuchet MS"/>
          <w:i/>
          <w:sz w:val="22"/>
          <w:szCs w:val="22"/>
        </w:rPr>
        <w:t>It should return the distance between the two, using the Distance formula:</w:t>
      </w:r>
      <w:r>
        <w:rPr>
          <w:rFonts w:ascii="Trebuchet MS" w:hAnsi="Trebuchet MS" w:cs="Trebuchet MS"/>
          <w:i/>
          <w:sz w:val="22"/>
          <w:szCs w:val="22"/>
        </w:rPr>
        <w:br/>
      </w:r>
    </w:p>
    <w:p w14:paraId="19B270DE" w14:textId="7C1E40EE" w:rsidR="009F1FE4" w:rsidRDefault="009F1FE4" w:rsidP="009F1FE4">
      <w:pPr>
        <w:jc w:val="center"/>
        <w:rPr>
          <w:color w:val="FFFFFF"/>
        </w:rPr>
      </w:pPr>
      <w:r>
        <w:rPr>
          <w:rFonts w:ascii="Trebuchet MS" w:hAnsi="Trebuchet MS" w:cs="Trebuchet MS"/>
          <w:sz w:val="28"/>
          <w:szCs w:val="28"/>
        </w:rPr>
        <w:t>Distance</w:t>
      </w:r>
      <w:r>
        <w:rPr>
          <w:rFonts w:ascii="Trebuchet MS" w:hAnsi="Trebuchet MS" w:cs="Trebuchet MS"/>
          <w:sz w:val="28"/>
          <w:szCs w:val="28"/>
          <w:vertAlign w:val="superscript"/>
        </w:rPr>
        <w:t>2</w:t>
      </w:r>
      <w:r w:rsidR="00940624">
        <w:rPr>
          <w:rFonts w:ascii="Trebuchet MS" w:hAnsi="Trebuchet MS" w:cs="Trebuchet MS"/>
          <w:sz w:val="28"/>
          <w:szCs w:val="28"/>
        </w:rPr>
        <w:t xml:space="preserve"> =  (</w:t>
      </w:r>
      <w:r>
        <w:rPr>
          <w:rFonts w:ascii="Trebuchet MS" w:hAnsi="Trebuchet MS" w:cs="Trebuchet MS"/>
          <w:sz w:val="28"/>
          <w:szCs w:val="28"/>
        </w:rPr>
        <w:t xml:space="preserve">px </w:t>
      </w:r>
      <w:r w:rsidR="00940624">
        <w:rPr>
          <w:rFonts w:ascii="Trebuchet MS" w:hAnsi="Trebuchet MS" w:cs="Trebuchet MS"/>
          <w:sz w:val="28"/>
          <w:szCs w:val="28"/>
        </w:rPr>
        <w:t xml:space="preserve">- </w:t>
      </w:r>
      <w:r>
        <w:rPr>
          <w:rFonts w:ascii="Trebuchet MS" w:hAnsi="Trebuchet MS" w:cs="Trebuchet MS"/>
          <w:sz w:val="28"/>
          <w:szCs w:val="28"/>
        </w:rPr>
        <w:t>cx)</w:t>
      </w:r>
      <w:r>
        <w:rPr>
          <w:rFonts w:ascii="Trebuchet MS" w:hAnsi="Trebuchet MS" w:cs="Trebuchet MS"/>
          <w:sz w:val="28"/>
          <w:szCs w:val="28"/>
          <w:vertAlign w:val="superscript"/>
        </w:rPr>
        <w:t>2</w:t>
      </w:r>
      <w:r w:rsidR="00940624">
        <w:rPr>
          <w:rFonts w:ascii="Trebuchet MS" w:hAnsi="Trebuchet MS" w:cs="Trebuchet MS"/>
          <w:sz w:val="28"/>
          <w:szCs w:val="28"/>
        </w:rPr>
        <w:t xml:space="preserve"> + (</w:t>
      </w:r>
      <w:r>
        <w:rPr>
          <w:rFonts w:ascii="Trebuchet MS" w:hAnsi="Trebuchet MS" w:cs="Trebuchet MS"/>
          <w:sz w:val="28"/>
          <w:szCs w:val="28"/>
        </w:rPr>
        <w:t>py</w:t>
      </w:r>
      <w:r w:rsidR="00940624">
        <w:rPr>
          <w:rFonts w:ascii="Trebuchet MS" w:hAnsi="Trebuchet MS" w:cs="Trebuchet MS"/>
          <w:sz w:val="28"/>
          <w:szCs w:val="28"/>
        </w:rPr>
        <w:t xml:space="preserve"> -</w:t>
      </w:r>
      <w:r>
        <w:rPr>
          <w:rFonts w:ascii="Trebuchet MS" w:hAnsi="Trebuchet MS" w:cs="Trebuchet MS"/>
          <w:sz w:val="28"/>
          <w:szCs w:val="28"/>
        </w:rPr>
        <w:t xml:space="preserve"> cy)</w:t>
      </w:r>
      <w:r>
        <w:rPr>
          <w:rFonts w:ascii="Trebuchet MS" w:hAnsi="Trebuchet MS" w:cs="Trebuchet MS"/>
          <w:sz w:val="28"/>
          <w:szCs w:val="28"/>
          <w:vertAlign w:val="superscript"/>
        </w:rPr>
        <w:t>2</w:t>
      </w:r>
      <w:r>
        <w:rPr>
          <w:rFonts w:ascii="Trebuchet MS" w:hAnsi="Trebuchet MS" w:cs="Trebuchet MS"/>
          <w:sz w:val="28"/>
          <w:szCs w:val="28"/>
        </w:rPr>
        <w:t xml:space="preserve"> </w:t>
      </w:r>
    </w:p>
    <w:p w14:paraId="6DA0B1DD" w14:textId="77777777" w:rsidR="009F1FE4" w:rsidRPr="00645A1A" w:rsidRDefault="009F1FE4" w:rsidP="00B94E0C">
      <w:pPr>
        <w:pStyle w:val="Heading2"/>
        <w:rPr>
          <w:rFonts w:cs="Trebuchet MS"/>
        </w:rPr>
      </w:pPr>
      <w:r w:rsidRPr="00645A1A">
        <w:t>Contract+Purpose Statement</w:t>
      </w:r>
    </w:p>
    <w:p w14:paraId="48D4547C" w14:textId="77777777" w:rsidR="009F1FE4" w:rsidRDefault="009F1FE4" w:rsidP="009F1FE4">
      <w:pPr>
        <w:rPr>
          <w:rFonts w:ascii="Trebuchet MS" w:hAnsi="Trebuchet MS" w:cs="Trebuchet MS"/>
          <w:sz w:val="22"/>
          <w:szCs w:val="22"/>
        </w:rPr>
      </w:pPr>
    </w:p>
    <w:p w14:paraId="14B9F3CA" w14:textId="77777777" w:rsidR="009F1FE4" w:rsidRDefault="009F1FE4" w:rsidP="009F1FE4">
      <w:pPr>
        <w:rPr>
          <w:rFonts w:ascii="Trebuchet MS" w:hAnsi="Trebuchet MS" w:cs="Trebuchet MS"/>
          <w:sz w:val="22"/>
          <w:szCs w:val="22"/>
        </w:rPr>
      </w:pPr>
      <w:r>
        <w:rPr>
          <w:rFonts w:ascii="Trebuchet MS" w:hAnsi="Trebuchet MS" w:cs="Trebuchet MS"/>
          <w:sz w:val="36"/>
          <w:szCs w:val="22"/>
        </w:rPr>
        <w:t>#</w:t>
      </w:r>
      <w:r>
        <w:rPr>
          <w:rFonts w:ascii="Trebuchet MS" w:hAnsi="Trebuchet MS" w:cs="Trebuchet MS"/>
          <w:sz w:val="22"/>
          <w:szCs w:val="22"/>
        </w:rPr>
        <w:t xml:space="preserve"> __________________ </w:t>
      </w:r>
      <w:r>
        <w:rPr>
          <w:rFonts w:ascii="Trebuchet MS" w:hAnsi="Trebuchet MS" w:cs="Trebuchet MS"/>
          <w:sz w:val="36"/>
          <w:szCs w:val="22"/>
        </w:rPr>
        <w:t>:</w:t>
      </w:r>
      <w:r>
        <w:rPr>
          <w:rFonts w:ascii="Trebuchet MS" w:hAnsi="Trebuchet MS" w:cs="Trebuchet MS"/>
          <w:sz w:val="22"/>
          <w:szCs w:val="22"/>
        </w:rPr>
        <w:t xml:space="preserve"> ________________________________________ </w:t>
      </w:r>
      <w:r>
        <w:rPr>
          <w:rFonts w:ascii="Trebuchet MS" w:hAnsi="Trebuchet MS" w:cs="Trebuchet MS"/>
          <w:sz w:val="36"/>
          <w:szCs w:val="22"/>
        </w:rPr>
        <w:t>-&gt;</w:t>
      </w:r>
      <w:r>
        <w:rPr>
          <w:rFonts w:ascii="Trebuchet MS" w:hAnsi="Trebuchet MS" w:cs="Trebuchet MS"/>
          <w:sz w:val="22"/>
          <w:szCs w:val="22"/>
        </w:rPr>
        <w:t xml:space="preserve"> ______________</w:t>
      </w:r>
    </w:p>
    <w:p w14:paraId="3CCA3E96" w14:textId="77777777" w:rsidR="009F1FE4" w:rsidRDefault="009F1FE4" w:rsidP="009F1FE4">
      <w:pPr>
        <w:rPr>
          <w:rFonts w:ascii="Trebuchet MS" w:hAnsi="Trebuchet MS" w:cs="Trebuchet MS"/>
          <w:sz w:val="18"/>
          <w:szCs w:val="22"/>
        </w:rPr>
      </w:pPr>
      <w:r>
        <w:rPr>
          <w:rFonts w:ascii="Trebuchet MS" w:hAnsi="Trebuchet MS" w:cs="Trebuchet MS"/>
          <w:sz w:val="22"/>
          <w:szCs w:val="22"/>
        </w:rPr>
        <w:tab/>
      </w:r>
    </w:p>
    <w:p w14:paraId="35CFCECB" w14:textId="77777777" w:rsidR="009F1FE4" w:rsidRDefault="009F1FE4" w:rsidP="009F1FE4">
      <w:pPr>
        <w:rPr>
          <w:rFonts w:ascii="Trebuchet MS" w:hAnsi="Trebuchet MS" w:cs="Trebuchet MS"/>
          <w:sz w:val="18"/>
          <w:szCs w:val="22"/>
        </w:rPr>
      </w:pPr>
      <w:r>
        <w:rPr>
          <w:rFonts w:ascii="Trebuchet MS" w:hAnsi="Trebuchet MS" w:cs="Trebuchet MS"/>
          <w:sz w:val="36"/>
          <w:szCs w:val="22"/>
        </w:rPr>
        <w:t>#</w:t>
      </w:r>
      <w:r>
        <w:rPr>
          <w:rFonts w:ascii="Trebuchet MS" w:hAnsi="Trebuchet MS" w:cs="Trebuchet MS"/>
          <w:sz w:val="22"/>
          <w:szCs w:val="22"/>
        </w:rPr>
        <w:t xml:space="preserve"> ______________________________________________________________________________</w:t>
      </w:r>
    </w:p>
    <w:p w14:paraId="003D1479" w14:textId="77777777" w:rsidR="009F1FE4" w:rsidRDefault="009F1FE4" w:rsidP="009F1FE4">
      <w:pPr>
        <w:rPr>
          <w:color w:val="FFFFFF"/>
        </w:rPr>
      </w:pP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  <w:t xml:space="preserve">    </w:t>
      </w:r>
    </w:p>
    <w:p w14:paraId="42470773" w14:textId="77777777" w:rsidR="009F1FE4" w:rsidRPr="00645A1A" w:rsidRDefault="009F1FE4" w:rsidP="00B94E0C">
      <w:pPr>
        <w:pStyle w:val="Heading2"/>
        <w:rPr>
          <w:rFonts w:cs="Trebuchet MS"/>
        </w:rPr>
      </w:pPr>
      <w:r w:rsidRPr="00645A1A">
        <w:t>Give Examples</w:t>
      </w:r>
    </w:p>
    <w:p w14:paraId="39F5A809" w14:textId="77777777" w:rsidR="009F1FE4" w:rsidRPr="00645A1A" w:rsidRDefault="009F1FE4" w:rsidP="009F1FE4">
      <w:pPr>
        <w:pStyle w:val="ListParagraph"/>
        <w:ind w:left="0"/>
        <w:rPr>
          <w:rFonts w:ascii="Century Gothic" w:hAnsi="Century Gothic" w:cs="Courier"/>
          <w:sz w:val="22"/>
          <w:szCs w:val="22"/>
        </w:rPr>
      </w:pPr>
      <w:r w:rsidRPr="00645A1A">
        <w:rPr>
          <w:rFonts w:ascii="Century Gothic" w:hAnsi="Century Gothic" w:cs="Trebuchet MS"/>
          <w:sz w:val="22"/>
          <w:szCs w:val="22"/>
        </w:rPr>
        <w:t>Write examples of your function in action</w:t>
      </w:r>
    </w:p>
    <w:p w14:paraId="203C40A8" w14:textId="77777777" w:rsidR="009F1FE4" w:rsidRDefault="009F1FE4" w:rsidP="009F1FE4">
      <w:pPr>
        <w:rPr>
          <w:rFonts w:ascii="Courier" w:hAnsi="Courier" w:cs="Courier"/>
          <w:sz w:val="22"/>
          <w:szCs w:val="22"/>
        </w:rPr>
      </w:pPr>
    </w:p>
    <w:p w14:paraId="42892946" w14:textId="77777777" w:rsidR="009F1FE4" w:rsidRPr="0080586A" w:rsidRDefault="009F1FE4" w:rsidP="009F1FE4">
      <w:pPr>
        <w:rPr>
          <w:rFonts w:ascii="Trebuchet MS" w:hAnsi="Trebuchet MS" w:cs="Trebuchet MS"/>
          <w:sz w:val="36"/>
          <w:szCs w:val="36"/>
        </w:rPr>
      </w:pPr>
      <w:r w:rsidRPr="009D1E57">
        <w:rPr>
          <w:rFonts w:ascii="Courier New" w:hAnsi="Courier New" w:cs="Courier New"/>
          <w:sz w:val="36"/>
          <w:szCs w:val="36"/>
        </w:rPr>
        <w:t>examples</w:t>
      </w:r>
      <w:r w:rsidRPr="0080586A">
        <w:rPr>
          <w:rFonts w:ascii="Trebuchet MS" w:hAnsi="Trebuchet MS" w:cs="Trebuchet MS"/>
          <w:sz w:val="36"/>
          <w:szCs w:val="36"/>
        </w:rPr>
        <w:t>:</w:t>
      </w:r>
    </w:p>
    <w:p w14:paraId="23013DC5" w14:textId="285E85C4" w:rsidR="009F1FE4" w:rsidRDefault="009F1FE4" w:rsidP="009F1FE4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28"/>
        </w:rPr>
        <w:tab/>
        <w:t xml:space="preserve">_____________(_____________)             </w:t>
      </w:r>
    </w:p>
    <w:p w14:paraId="01AB7228" w14:textId="77777777" w:rsidR="009F1FE4" w:rsidRDefault="009F1FE4" w:rsidP="009F1FE4">
      <w:pPr>
        <w:ind w:right="-1260"/>
        <w:rPr>
          <w:rFonts w:ascii="Trebuchet MS" w:hAnsi="Trebuchet MS" w:cs="Trebuchet MS"/>
          <w:sz w:val="18"/>
        </w:rPr>
      </w:pPr>
    </w:p>
    <w:p w14:paraId="294715DD" w14:textId="77777777" w:rsidR="009F1FE4" w:rsidRDefault="009F1FE4" w:rsidP="009F1FE4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28"/>
        </w:rPr>
        <w:t xml:space="preserve">      </w:t>
      </w:r>
    </w:p>
    <w:p w14:paraId="78C4C877" w14:textId="1E6E65C5" w:rsidR="00607354" w:rsidRDefault="009F1FE4" w:rsidP="00607354">
      <w:pPr>
        <w:ind w:right="-1260"/>
        <w:rPr>
          <w:rFonts w:ascii="Trebuchet MS" w:eastAsia="Trebuchet MS" w:hAnsi="Trebuchet MS" w:cs="Trebuchet MS"/>
          <w:sz w:val="22"/>
        </w:rPr>
      </w:pPr>
      <w:r>
        <w:rPr>
          <w:rFonts w:ascii="Trebuchet MS" w:hAnsi="Trebuchet MS" w:cs="Trebuchet MS"/>
          <w:sz w:val="28"/>
        </w:rPr>
        <w:t xml:space="preserve">    </w:t>
      </w:r>
      <w:r w:rsidR="00607354">
        <w:rPr>
          <w:rFonts w:ascii="Trebuchet MS" w:hAnsi="Trebuchet MS" w:cs="Trebuchet MS"/>
          <w:sz w:val="28"/>
        </w:rPr>
        <w:t xml:space="preserve"> </w:t>
      </w:r>
      <w:r w:rsidR="00607354" w:rsidRPr="00A0576B">
        <w:rPr>
          <w:rFonts w:ascii="Courier" w:hAnsi="Courier"/>
          <w:sz w:val="32"/>
          <w:szCs w:val="32"/>
        </w:rPr>
        <w:t>is</w:t>
      </w:r>
      <w:r w:rsidR="00607354">
        <w:rPr>
          <w:rFonts w:ascii="Trebuchet MS" w:hAnsi="Trebuchet MS" w:cs="Trebuchet MS"/>
          <w:sz w:val="28"/>
        </w:rPr>
        <w:t xml:space="preserve"> _____________________________________________________________</w:t>
      </w:r>
    </w:p>
    <w:p w14:paraId="271E9502" w14:textId="265DD518" w:rsidR="009F1FE4" w:rsidRDefault="009F1FE4" w:rsidP="009F1FE4">
      <w:pPr>
        <w:ind w:right="-1260"/>
        <w:rPr>
          <w:rFonts w:ascii="Trebuchet MS" w:eastAsia="Trebuchet MS" w:hAnsi="Trebuchet MS" w:cs="Trebuchet MS"/>
          <w:sz w:val="22"/>
        </w:rPr>
      </w:pPr>
    </w:p>
    <w:p w14:paraId="55191F4F" w14:textId="77777777" w:rsidR="009F1FE4" w:rsidRDefault="009F1FE4" w:rsidP="009F1FE4">
      <w:pPr>
        <w:ind w:right="-1260"/>
        <w:rPr>
          <w:rFonts w:ascii="Trebuchet MS" w:hAnsi="Trebuchet MS" w:cs="Trebuchet MS"/>
          <w:sz w:val="18"/>
        </w:rPr>
      </w:pPr>
    </w:p>
    <w:p w14:paraId="3FD2FA82" w14:textId="77777777" w:rsidR="009F1FE4" w:rsidRDefault="009F1FE4" w:rsidP="009F1FE4">
      <w:pPr>
        <w:ind w:right="-1260"/>
        <w:rPr>
          <w:rFonts w:ascii="Trebuchet MS" w:hAnsi="Trebuchet MS" w:cs="Trebuchet MS"/>
          <w:sz w:val="18"/>
        </w:rPr>
      </w:pPr>
    </w:p>
    <w:p w14:paraId="1BE11AC8" w14:textId="030E005E" w:rsidR="009F1FE4" w:rsidRDefault="009F1FE4" w:rsidP="009F1FE4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28"/>
        </w:rPr>
        <w:tab/>
        <w:t xml:space="preserve">_____________(_____________)           </w:t>
      </w:r>
    </w:p>
    <w:p w14:paraId="25CD1E0F" w14:textId="77777777" w:rsidR="009F1FE4" w:rsidRDefault="009F1FE4" w:rsidP="009F1FE4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18"/>
        </w:rPr>
        <w:tab/>
      </w:r>
    </w:p>
    <w:p w14:paraId="4906F027" w14:textId="77777777" w:rsidR="009F1FE4" w:rsidRDefault="009F1FE4" w:rsidP="009F1FE4">
      <w:pPr>
        <w:ind w:right="-1260"/>
        <w:rPr>
          <w:rFonts w:ascii="Trebuchet MS" w:hAnsi="Trebuchet MS" w:cs="Trebuchet MS"/>
          <w:sz w:val="28"/>
        </w:rPr>
      </w:pPr>
    </w:p>
    <w:p w14:paraId="2B128106" w14:textId="784F22A0" w:rsidR="00607354" w:rsidRDefault="00607354" w:rsidP="00607354">
      <w:pPr>
        <w:ind w:right="-1260"/>
        <w:rPr>
          <w:rFonts w:ascii="Trebuchet MS" w:eastAsia="Trebuchet MS" w:hAnsi="Trebuchet MS" w:cs="Trebuchet MS"/>
          <w:sz w:val="22"/>
        </w:rPr>
      </w:pPr>
      <w:r>
        <w:rPr>
          <w:rFonts w:ascii="Trebuchet MS" w:hAnsi="Trebuchet MS" w:cs="Trebuchet MS"/>
          <w:sz w:val="28"/>
        </w:rPr>
        <w:t xml:space="preserve">      </w:t>
      </w:r>
      <w:r w:rsidRPr="00A0576B">
        <w:rPr>
          <w:rFonts w:ascii="Courier" w:hAnsi="Courier"/>
          <w:sz w:val="32"/>
          <w:szCs w:val="32"/>
        </w:rPr>
        <w:t>is</w:t>
      </w:r>
      <w:r>
        <w:rPr>
          <w:rFonts w:ascii="Trebuchet MS" w:hAnsi="Trebuchet MS" w:cs="Trebuchet MS"/>
          <w:sz w:val="28"/>
        </w:rPr>
        <w:t xml:space="preserve"> _____________________________________________________________</w:t>
      </w:r>
    </w:p>
    <w:p w14:paraId="3D731210" w14:textId="4B30D2C4" w:rsidR="009F1FE4" w:rsidRDefault="009F1FE4" w:rsidP="00607354">
      <w:pPr>
        <w:ind w:right="-1260"/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</w:p>
    <w:p w14:paraId="0288BF17" w14:textId="77777777" w:rsidR="009F1FE4" w:rsidRPr="009D1E57" w:rsidRDefault="009F1FE4" w:rsidP="009F1FE4">
      <w:pPr>
        <w:rPr>
          <w:rFonts w:ascii="Courier New" w:hAnsi="Courier New" w:cs="Courier New"/>
          <w:sz w:val="36"/>
          <w:szCs w:val="36"/>
        </w:rPr>
      </w:pPr>
      <w:r w:rsidRPr="009D1E57">
        <w:rPr>
          <w:rFonts w:ascii="Courier New" w:hAnsi="Courier New" w:cs="Courier New"/>
          <w:sz w:val="36"/>
          <w:szCs w:val="36"/>
        </w:rPr>
        <w:t>end</w:t>
      </w:r>
    </w:p>
    <w:p w14:paraId="53178F93" w14:textId="77777777" w:rsidR="009F1FE4" w:rsidRPr="00645A1A" w:rsidRDefault="009F1FE4" w:rsidP="00B94E0C">
      <w:pPr>
        <w:pStyle w:val="Heading2"/>
      </w:pPr>
      <w:r w:rsidRPr="00645A1A">
        <w:t xml:space="preserve">Function </w:t>
      </w:r>
    </w:p>
    <w:p w14:paraId="49EBD96A" w14:textId="77777777" w:rsidR="009F1FE4" w:rsidRDefault="009F1FE4" w:rsidP="009F1FE4">
      <w:pPr>
        <w:pStyle w:val="NormalBullet"/>
        <w:numPr>
          <w:ilvl w:val="0"/>
          <w:numId w:val="0"/>
        </w:numPr>
      </w:pPr>
    </w:p>
    <w:p w14:paraId="78008E46" w14:textId="77777777" w:rsidR="009F1FE4" w:rsidRDefault="009F1FE4" w:rsidP="009F1FE4">
      <w:pPr>
        <w:rPr>
          <w:rFonts w:ascii="Trebuchet MS" w:hAnsi="Trebuchet MS" w:cs="Trebuchet MS"/>
          <w:sz w:val="28"/>
        </w:rPr>
      </w:pPr>
      <w:r w:rsidRPr="009D1E57">
        <w:rPr>
          <w:rFonts w:ascii="Courier New" w:hAnsi="Courier New" w:cs="Courier New"/>
          <w:sz w:val="36"/>
        </w:rPr>
        <w:t>fun</w:t>
      </w:r>
      <w:r>
        <w:rPr>
          <w:rFonts w:ascii="Trebuchet MS" w:hAnsi="Trebuchet MS" w:cs="Trebuchet MS"/>
          <w:sz w:val="36"/>
        </w:rPr>
        <w:t xml:space="preserve">  </w:t>
      </w:r>
      <w:r>
        <w:rPr>
          <w:rFonts w:ascii="Trebuchet MS" w:hAnsi="Trebuchet MS" w:cs="Trebuchet MS"/>
          <w:sz w:val="28"/>
        </w:rPr>
        <w:t>___________________(__________________) :</w:t>
      </w:r>
    </w:p>
    <w:p w14:paraId="485EFA4E" w14:textId="77777777" w:rsidR="009F1FE4" w:rsidRDefault="009F1FE4" w:rsidP="009F1FE4">
      <w:pPr>
        <w:rPr>
          <w:rFonts w:ascii="Trebuchet MS" w:hAnsi="Trebuchet MS" w:cs="Trebuchet MS"/>
          <w:sz w:val="28"/>
        </w:rPr>
      </w:pPr>
    </w:p>
    <w:p w14:paraId="7EB56B4F" w14:textId="77777777" w:rsidR="009F1FE4" w:rsidRDefault="009F1FE4" w:rsidP="009F1FE4">
      <w:pPr>
        <w:rPr>
          <w:rFonts w:ascii="Trebuchet MS" w:hAnsi="Trebuchet MS" w:cs="Trebuchet MS"/>
          <w:sz w:val="28"/>
        </w:rPr>
      </w:pPr>
    </w:p>
    <w:p w14:paraId="10E2A1E6" w14:textId="77777777" w:rsidR="009F1FE4" w:rsidRDefault="009F1FE4" w:rsidP="009F1FE4">
      <w:pPr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28"/>
        </w:rPr>
        <w:t xml:space="preserve">         ______________________________________________________________</w:t>
      </w:r>
    </w:p>
    <w:p w14:paraId="6169B31E" w14:textId="77777777" w:rsidR="009F1FE4" w:rsidRDefault="009F1FE4" w:rsidP="009F1FE4">
      <w:pPr>
        <w:rPr>
          <w:rFonts w:ascii="Trebuchet MS" w:hAnsi="Trebuchet MS" w:cs="Trebuchet MS"/>
          <w:sz w:val="28"/>
        </w:rPr>
      </w:pPr>
    </w:p>
    <w:p w14:paraId="2F097970" w14:textId="77777777" w:rsidR="009F1FE4" w:rsidRDefault="009F1FE4" w:rsidP="009F1FE4">
      <w:pPr>
        <w:rPr>
          <w:smallCaps/>
          <w:color w:val="FFFFFF"/>
          <w:sz w:val="36"/>
          <w:szCs w:val="28"/>
        </w:rPr>
      </w:pPr>
      <w:r>
        <w:rPr>
          <w:rFonts w:ascii="Trebuchet MS" w:hAnsi="Trebuchet MS" w:cs="Trebuchet MS"/>
          <w:sz w:val="28"/>
        </w:rPr>
        <w:t xml:space="preserve">         ______________________________________________________________</w:t>
      </w:r>
    </w:p>
    <w:p w14:paraId="19849AFA" w14:textId="77777777" w:rsidR="009F1FE4" w:rsidRDefault="009F1FE4" w:rsidP="009F1FE4">
      <w:pPr>
        <w:rPr>
          <w:smallCaps/>
          <w:color w:val="FFFFFF"/>
          <w:sz w:val="36"/>
          <w:szCs w:val="28"/>
        </w:rPr>
      </w:pPr>
    </w:p>
    <w:p w14:paraId="0F3A21C5" w14:textId="77777777" w:rsidR="009F1FE4" w:rsidRPr="00645A1A" w:rsidRDefault="009F1FE4" w:rsidP="009F1FE4">
      <w:pPr>
        <w:ind w:right="-1260"/>
        <w:rPr>
          <w:rFonts w:ascii="Courier New" w:hAnsi="Courier New" w:cs="Courier New"/>
        </w:rPr>
      </w:pPr>
      <w:r w:rsidRPr="009D1E57">
        <w:rPr>
          <w:rFonts w:ascii="Courier New" w:hAnsi="Courier New" w:cs="Courier New"/>
          <w:sz w:val="36"/>
        </w:rPr>
        <w:t>end</w:t>
      </w:r>
    </w:p>
    <w:p w14:paraId="442E37D7" w14:textId="77777777" w:rsidR="009F1FE4" w:rsidRPr="00BC0BDE" w:rsidRDefault="009F1FE4" w:rsidP="00B94E0C">
      <w:pPr>
        <w:pStyle w:val="Heading1"/>
        <w:rPr>
          <w:rFonts w:cs="Trebuchet MS"/>
          <w:i/>
        </w:rPr>
      </w:pPr>
      <w:r w:rsidRPr="00BC0BDE">
        <w:lastRenderedPageBreak/>
        <w:t xml:space="preserve">Word Problem: </w:t>
      </w:r>
      <w:r>
        <w:t>is-collision</w:t>
      </w:r>
    </w:p>
    <w:p w14:paraId="3C211291" w14:textId="77777777" w:rsidR="009F1FE4" w:rsidRPr="00372504" w:rsidRDefault="009F1FE4" w:rsidP="009F1FE4">
      <w:pPr>
        <w:rPr>
          <w:rFonts w:ascii="Century Gothic" w:hAnsi="Century Gothic" w:cs="Trebuchet MS"/>
          <w:sz w:val="22"/>
          <w:szCs w:val="22"/>
        </w:rPr>
      </w:pPr>
      <w:r w:rsidRPr="00372504">
        <w:rPr>
          <w:rFonts w:ascii="Century Gothic" w:hAnsi="Century Gothic" w:cs="Trebuchet MS"/>
          <w:i/>
          <w:sz w:val="22"/>
          <w:szCs w:val="22"/>
        </w:rPr>
        <w:tab/>
      </w:r>
      <w:r w:rsidRPr="00372504">
        <w:rPr>
          <w:rFonts w:ascii="Century Gothic" w:hAnsi="Century Gothic" w:cs="Trebuchet MS"/>
          <w:sz w:val="22"/>
          <w:szCs w:val="22"/>
        </w:rPr>
        <w:t xml:space="preserve">Write a function </w:t>
      </w:r>
      <w:r w:rsidRPr="00372504">
        <w:rPr>
          <w:rFonts w:ascii="Century Gothic" w:hAnsi="Century Gothic" w:cs="Trebuchet MS"/>
          <w:i/>
          <w:sz w:val="22"/>
          <w:szCs w:val="22"/>
        </w:rPr>
        <w:t>is-collision</w:t>
      </w:r>
      <w:r w:rsidRPr="00372504">
        <w:rPr>
          <w:rFonts w:ascii="Century Gothic" w:hAnsi="Century Gothic" w:cs="Trebuchet MS"/>
          <w:sz w:val="22"/>
          <w:szCs w:val="22"/>
        </w:rPr>
        <w:t xml:space="preserve">, which takes FOUR inputs: </w:t>
      </w:r>
    </w:p>
    <w:p w14:paraId="5BD207E3" w14:textId="77777777" w:rsidR="009F1FE4" w:rsidRPr="00372504" w:rsidRDefault="009F1FE4" w:rsidP="009F1FE4">
      <w:pPr>
        <w:numPr>
          <w:ilvl w:val="0"/>
          <w:numId w:val="3"/>
        </w:numPr>
        <w:rPr>
          <w:rFonts w:ascii="Century Gothic" w:hAnsi="Century Gothic" w:cs="Trebuchet MS"/>
          <w:sz w:val="22"/>
          <w:szCs w:val="22"/>
        </w:rPr>
      </w:pPr>
      <w:r w:rsidRPr="00372504">
        <w:rPr>
          <w:rFonts w:ascii="Century Gothic" w:hAnsi="Century Gothic" w:cs="Trebuchet MS"/>
          <w:sz w:val="22"/>
          <w:szCs w:val="22"/>
        </w:rPr>
        <w:t>px: The x-coordinate of the player</w:t>
      </w:r>
    </w:p>
    <w:p w14:paraId="238566AF" w14:textId="77777777" w:rsidR="009F1FE4" w:rsidRPr="00372504" w:rsidRDefault="009F1FE4" w:rsidP="009F1FE4">
      <w:pPr>
        <w:numPr>
          <w:ilvl w:val="0"/>
          <w:numId w:val="3"/>
        </w:numPr>
        <w:rPr>
          <w:rFonts w:ascii="Century Gothic" w:hAnsi="Century Gothic" w:cs="Trebuchet MS"/>
          <w:sz w:val="22"/>
          <w:szCs w:val="22"/>
        </w:rPr>
      </w:pPr>
      <w:r w:rsidRPr="00372504">
        <w:rPr>
          <w:rFonts w:ascii="Century Gothic" w:hAnsi="Century Gothic" w:cs="Trebuchet MS"/>
          <w:sz w:val="22"/>
          <w:szCs w:val="22"/>
        </w:rPr>
        <w:t>py: The y-coordinate of the player</w:t>
      </w:r>
    </w:p>
    <w:p w14:paraId="4FC10B89" w14:textId="77777777" w:rsidR="009F1FE4" w:rsidRPr="00372504" w:rsidRDefault="009F1FE4" w:rsidP="009F1FE4">
      <w:pPr>
        <w:numPr>
          <w:ilvl w:val="0"/>
          <w:numId w:val="3"/>
        </w:numPr>
        <w:rPr>
          <w:rFonts w:ascii="Century Gothic" w:hAnsi="Century Gothic" w:cs="Trebuchet MS"/>
          <w:sz w:val="22"/>
          <w:szCs w:val="22"/>
        </w:rPr>
      </w:pPr>
      <w:r w:rsidRPr="00372504">
        <w:rPr>
          <w:rFonts w:ascii="Century Gothic" w:hAnsi="Century Gothic" w:cs="Trebuchet MS"/>
          <w:sz w:val="22"/>
          <w:szCs w:val="22"/>
        </w:rPr>
        <w:t>cx: The x-coordinate of another game character</w:t>
      </w:r>
    </w:p>
    <w:p w14:paraId="3BE456F2" w14:textId="77777777" w:rsidR="009F1FE4" w:rsidRPr="00372504" w:rsidRDefault="009F1FE4" w:rsidP="009F1FE4">
      <w:pPr>
        <w:numPr>
          <w:ilvl w:val="0"/>
          <w:numId w:val="3"/>
        </w:numPr>
        <w:rPr>
          <w:rFonts w:ascii="Century Gothic" w:hAnsi="Century Gothic" w:cs="Trebuchet MS"/>
          <w:sz w:val="22"/>
        </w:rPr>
      </w:pPr>
      <w:r w:rsidRPr="00372504">
        <w:rPr>
          <w:rFonts w:ascii="Century Gothic" w:hAnsi="Century Gothic" w:cs="Trebuchet MS"/>
          <w:sz w:val="22"/>
          <w:szCs w:val="22"/>
        </w:rPr>
        <w:t>cy: The y-coordinate of another game character</w:t>
      </w:r>
    </w:p>
    <w:p w14:paraId="41E84307" w14:textId="77777777" w:rsidR="009F1FE4" w:rsidRPr="00372504" w:rsidRDefault="009F1FE4" w:rsidP="009F1FE4">
      <w:pPr>
        <w:rPr>
          <w:rFonts w:ascii="Century Gothic" w:hAnsi="Century Gothic"/>
          <w:color w:val="FFFFFF"/>
        </w:rPr>
      </w:pPr>
      <w:r w:rsidRPr="00372504">
        <w:rPr>
          <w:rFonts w:ascii="Century Gothic" w:hAnsi="Century Gothic" w:cs="Trebuchet MS"/>
          <w:sz w:val="22"/>
        </w:rPr>
        <w:tab/>
        <w:t xml:space="preserve">It should return </w:t>
      </w:r>
      <w:r w:rsidRPr="00372504">
        <w:rPr>
          <w:rFonts w:ascii="Century Gothic" w:hAnsi="Century Gothic" w:cs="Courier"/>
          <w:sz w:val="22"/>
        </w:rPr>
        <w:t>true</w:t>
      </w:r>
      <w:r w:rsidRPr="00372504">
        <w:rPr>
          <w:rFonts w:ascii="Century Gothic" w:hAnsi="Century Gothic" w:cs="Trebuchet MS"/>
          <w:sz w:val="22"/>
        </w:rPr>
        <w:t xml:space="preserve"> if the coordinates of the player are within </w:t>
      </w:r>
      <w:r w:rsidRPr="00372504">
        <w:rPr>
          <w:rFonts w:ascii="Century Gothic" w:hAnsi="Century Gothic" w:cs="Trebuchet MS"/>
          <w:b/>
          <w:bCs/>
          <w:sz w:val="22"/>
        </w:rPr>
        <w:t>50 pixels</w:t>
      </w:r>
      <w:r w:rsidRPr="00372504">
        <w:rPr>
          <w:rFonts w:ascii="Century Gothic" w:hAnsi="Century Gothic" w:cs="Trebuchet MS"/>
          <w:sz w:val="22"/>
        </w:rPr>
        <w:t xml:space="preserve"> of the</w:t>
      </w:r>
      <w:r w:rsidRPr="00372504">
        <w:rPr>
          <w:rFonts w:ascii="Century Gothic" w:hAnsi="Century Gothic" w:cs="Trebuchet MS"/>
          <w:sz w:val="22"/>
        </w:rPr>
        <w:br/>
      </w:r>
      <w:r w:rsidRPr="00372504">
        <w:rPr>
          <w:rFonts w:ascii="Century Gothic" w:hAnsi="Century Gothic" w:cs="Trebuchet MS"/>
          <w:sz w:val="22"/>
        </w:rPr>
        <w:tab/>
        <w:t xml:space="preserve"> coordinates of the other character.  Otherwise, </w:t>
      </w:r>
      <w:r w:rsidRPr="00372504">
        <w:rPr>
          <w:rFonts w:ascii="Century Gothic" w:hAnsi="Century Gothic" w:cs="Courier"/>
          <w:sz w:val="22"/>
        </w:rPr>
        <w:t>false</w:t>
      </w:r>
      <w:r w:rsidRPr="00372504">
        <w:rPr>
          <w:rFonts w:ascii="Century Gothic" w:hAnsi="Century Gothic" w:cs="Trebuchet MS"/>
          <w:sz w:val="22"/>
        </w:rPr>
        <w:t>.</w:t>
      </w:r>
    </w:p>
    <w:p w14:paraId="06603777" w14:textId="77777777" w:rsidR="009F1FE4" w:rsidRPr="00372504" w:rsidRDefault="009F1FE4" w:rsidP="00B94E0C">
      <w:pPr>
        <w:pStyle w:val="Heading2"/>
        <w:rPr>
          <w:rFonts w:cs="Trebuchet MS"/>
        </w:rPr>
      </w:pPr>
      <w:r w:rsidRPr="00372504">
        <w:t>Contract+Purpose Statement</w:t>
      </w:r>
    </w:p>
    <w:p w14:paraId="343C947E" w14:textId="77777777" w:rsidR="009F1FE4" w:rsidRDefault="009F1FE4" w:rsidP="009F1FE4">
      <w:pPr>
        <w:rPr>
          <w:rFonts w:ascii="Trebuchet MS" w:hAnsi="Trebuchet MS" w:cs="Trebuchet MS"/>
          <w:sz w:val="22"/>
          <w:szCs w:val="22"/>
        </w:rPr>
      </w:pPr>
    </w:p>
    <w:p w14:paraId="13196B76" w14:textId="77777777" w:rsidR="009F1FE4" w:rsidRDefault="009F1FE4" w:rsidP="009F1FE4">
      <w:pPr>
        <w:rPr>
          <w:rFonts w:ascii="Trebuchet MS" w:hAnsi="Trebuchet MS" w:cs="Trebuchet MS"/>
          <w:sz w:val="22"/>
          <w:szCs w:val="22"/>
        </w:rPr>
      </w:pPr>
      <w:r>
        <w:rPr>
          <w:rFonts w:ascii="Trebuchet MS" w:hAnsi="Trebuchet MS" w:cs="Trebuchet MS"/>
          <w:sz w:val="36"/>
          <w:szCs w:val="22"/>
        </w:rPr>
        <w:t>#</w:t>
      </w:r>
      <w:r>
        <w:rPr>
          <w:rFonts w:ascii="Trebuchet MS" w:hAnsi="Trebuchet MS" w:cs="Trebuchet MS"/>
          <w:sz w:val="22"/>
          <w:szCs w:val="22"/>
        </w:rPr>
        <w:t xml:space="preserve"> __________________ </w:t>
      </w:r>
      <w:r>
        <w:rPr>
          <w:rFonts w:ascii="Trebuchet MS" w:hAnsi="Trebuchet MS" w:cs="Trebuchet MS"/>
          <w:sz w:val="36"/>
          <w:szCs w:val="22"/>
        </w:rPr>
        <w:t>:</w:t>
      </w:r>
      <w:r>
        <w:rPr>
          <w:rFonts w:ascii="Trebuchet MS" w:hAnsi="Trebuchet MS" w:cs="Trebuchet MS"/>
          <w:sz w:val="22"/>
          <w:szCs w:val="22"/>
        </w:rPr>
        <w:t xml:space="preserve"> ________________________________________ </w:t>
      </w:r>
      <w:r>
        <w:rPr>
          <w:rFonts w:ascii="Trebuchet MS" w:hAnsi="Trebuchet MS" w:cs="Trebuchet MS"/>
          <w:sz w:val="36"/>
          <w:szCs w:val="22"/>
        </w:rPr>
        <w:t>-&gt;</w:t>
      </w:r>
      <w:r>
        <w:rPr>
          <w:rFonts w:ascii="Trebuchet MS" w:hAnsi="Trebuchet MS" w:cs="Trebuchet MS"/>
          <w:sz w:val="22"/>
          <w:szCs w:val="22"/>
        </w:rPr>
        <w:t xml:space="preserve"> ______________</w:t>
      </w:r>
    </w:p>
    <w:p w14:paraId="513C3E7F" w14:textId="77777777" w:rsidR="009F1FE4" w:rsidRDefault="009F1FE4" w:rsidP="009F1FE4">
      <w:pPr>
        <w:rPr>
          <w:rFonts w:ascii="Trebuchet MS" w:hAnsi="Trebuchet MS" w:cs="Trebuchet MS"/>
          <w:sz w:val="18"/>
          <w:szCs w:val="22"/>
        </w:rPr>
      </w:pPr>
      <w:r>
        <w:rPr>
          <w:rFonts w:ascii="Trebuchet MS" w:hAnsi="Trebuchet MS" w:cs="Trebuchet MS"/>
          <w:sz w:val="22"/>
          <w:szCs w:val="22"/>
        </w:rPr>
        <w:tab/>
      </w:r>
    </w:p>
    <w:p w14:paraId="0F36638F" w14:textId="77777777" w:rsidR="009F1FE4" w:rsidRDefault="009F1FE4" w:rsidP="009F1FE4">
      <w:pPr>
        <w:rPr>
          <w:rFonts w:ascii="Trebuchet MS" w:hAnsi="Trebuchet MS" w:cs="Trebuchet MS"/>
          <w:sz w:val="18"/>
          <w:szCs w:val="22"/>
        </w:rPr>
      </w:pPr>
      <w:r>
        <w:rPr>
          <w:rFonts w:ascii="Trebuchet MS" w:hAnsi="Trebuchet MS" w:cs="Trebuchet MS"/>
          <w:sz w:val="36"/>
          <w:szCs w:val="22"/>
        </w:rPr>
        <w:t>#</w:t>
      </w:r>
      <w:r>
        <w:rPr>
          <w:rFonts w:ascii="Trebuchet MS" w:hAnsi="Trebuchet MS" w:cs="Trebuchet MS"/>
          <w:sz w:val="22"/>
          <w:szCs w:val="22"/>
        </w:rPr>
        <w:t xml:space="preserve"> ______________________________________________________________________________</w:t>
      </w:r>
    </w:p>
    <w:p w14:paraId="34961B20" w14:textId="77777777" w:rsidR="009F1FE4" w:rsidRDefault="009F1FE4" w:rsidP="009F1FE4">
      <w:pPr>
        <w:rPr>
          <w:color w:val="FFFFFF"/>
        </w:rPr>
      </w:pP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  <w:t xml:space="preserve">    </w:t>
      </w:r>
    </w:p>
    <w:p w14:paraId="7D9B5A9C" w14:textId="77777777" w:rsidR="009F1FE4" w:rsidRPr="00645A1A" w:rsidRDefault="009F1FE4" w:rsidP="00B94E0C">
      <w:pPr>
        <w:pStyle w:val="Heading2"/>
        <w:rPr>
          <w:rFonts w:cs="Trebuchet MS"/>
        </w:rPr>
      </w:pPr>
      <w:r w:rsidRPr="00645A1A">
        <w:t>Give Examples</w:t>
      </w:r>
    </w:p>
    <w:p w14:paraId="4BF01785" w14:textId="77777777" w:rsidR="009F1FE4" w:rsidRPr="00645A1A" w:rsidRDefault="009F1FE4" w:rsidP="009F1FE4">
      <w:pPr>
        <w:pStyle w:val="ListParagraph"/>
        <w:ind w:left="0"/>
        <w:rPr>
          <w:rFonts w:ascii="Century Gothic" w:hAnsi="Century Gothic" w:cs="Courier"/>
          <w:sz w:val="22"/>
          <w:szCs w:val="22"/>
        </w:rPr>
      </w:pPr>
      <w:r w:rsidRPr="00645A1A">
        <w:rPr>
          <w:rFonts w:ascii="Century Gothic" w:hAnsi="Century Gothic" w:cs="Trebuchet MS"/>
          <w:sz w:val="22"/>
          <w:szCs w:val="22"/>
        </w:rPr>
        <w:t>Write examples of your function in action</w:t>
      </w:r>
    </w:p>
    <w:p w14:paraId="54C3251A" w14:textId="77777777" w:rsidR="009F1FE4" w:rsidRDefault="009F1FE4" w:rsidP="009F1FE4">
      <w:pPr>
        <w:rPr>
          <w:rFonts w:ascii="Courier" w:hAnsi="Courier" w:cs="Courier"/>
          <w:sz w:val="22"/>
          <w:szCs w:val="22"/>
        </w:rPr>
      </w:pPr>
    </w:p>
    <w:p w14:paraId="5D7343D7" w14:textId="77777777" w:rsidR="009F1FE4" w:rsidRPr="0080586A" w:rsidRDefault="009F1FE4" w:rsidP="009F1FE4">
      <w:pPr>
        <w:rPr>
          <w:rFonts w:ascii="Trebuchet MS" w:hAnsi="Trebuchet MS" w:cs="Trebuchet MS"/>
          <w:sz w:val="36"/>
          <w:szCs w:val="36"/>
        </w:rPr>
      </w:pPr>
      <w:r w:rsidRPr="009D1E57">
        <w:rPr>
          <w:rFonts w:ascii="Courier New" w:hAnsi="Courier New" w:cs="Courier New"/>
          <w:sz w:val="36"/>
          <w:szCs w:val="36"/>
        </w:rPr>
        <w:t>examples</w:t>
      </w:r>
      <w:r w:rsidRPr="0080586A">
        <w:rPr>
          <w:rFonts w:ascii="Trebuchet MS" w:hAnsi="Trebuchet MS" w:cs="Trebuchet MS"/>
          <w:sz w:val="36"/>
          <w:szCs w:val="36"/>
        </w:rPr>
        <w:t>:</w:t>
      </w:r>
    </w:p>
    <w:p w14:paraId="29FE7070" w14:textId="53E468CE" w:rsidR="009F1FE4" w:rsidRDefault="009F1FE4" w:rsidP="009F1FE4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28"/>
        </w:rPr>
        <w:tab/>
        <w:t xml:space="preserve">__________________________(_____________________)             </w:t>
      </w:r>
    </w:p>
    <w:p w14:paraId="212C50A8" w14:textId="77777777" w:rsidR="009F1FE4" w:rsidRDefault="009F1FE4" w:rsidP="009F1FE4">
      <w:pPr>
        <w:ind w:right="-1260"/>
        <w:rPr>
          <w:rFonts w:ascii="Trebuchet MS" w:hAnsi="Trebuchet MS" w:cs="Trebuchet MS"/>
          <w:sz w:val="18"/>
        </w:rPr>
      </w:pPr>
    </w:p>
    <w:p w14:paraId="3C1EF9F3" w14:textId="77777777" w:rsidR="009F1FE4" w:rsidRDefault="009F1FE4" w:rsidP="009F1FE4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28"/>
        </w:rPr>
        <w:t xml:space="preserve">      </w:t>
      </w:r>
    </w:p>
    <w:p w14:paraId="33F9F69C" w14:textId="38DE3F52" w:rsidR="00607354" w:rsidRDefault="00607354" w:rsidP="00607354">
      <w:pPr>
        <w:ind w:right="-1260"/>
        <w:rPr>
          <w:rFonts w:ascii="Trebuchet MS" w:eastAsia="Trebuchet MS" w:hAnsi="Trebuchet MS" w:cs="Trebuchet MS"/>
          <w:sz w:val="22"/>
        </w:rPr>
      </w:pPr>
      <w:r>
        <w:rPr>
          <w:rFonts w:ascii="Trebuchet MS" w:hAnsi="Trebuchet MS" w:cs="Trebuchet MS"/>
          <w:sz w:val="28"/>
        </w:rPr>
        <w:t xml:space="preserve">      </w:t>
      </w:r>
      <w:r w:rsidRPr="00A0576B">
        <w:rPr>
          <w:rFonts w:ascii="Courier" w:hAnsi="Courier"/>
          <w:sz w:val="32"/>
          <w:szCs w:val="32"/>
        </w:rPr>
        <w:t>is</w:t>
      </w:r>
      <w:r>
        <w:rPr>
          <w:rFonts w:ascii="Trebuchet MS" w:hAnsi="Trebuchet MS" w:cs="Trebuchet MS"/>
          <w:sz w:val="28"/>
        </w:rPr>
        <w:t xml:space="preserve"> _____________________________________________________________</w:t>
      </w:r>
    </w:p>
    <w:p w14:paraId="0B67AC9B" w14:textId="0EF04E56" w:rsidR="009F1FE4" w:rsidRDefault="009F1FE4" w:rsidP="009F1FE4">
      <w:pPr>
        <w:ind w:right="-1260"/>
        <w:rPr>
          <w:rFonts w:ascii="Trebuchet MS" w:eastAsia="Trebuchet MS" w:hAnsi="Trebuchet MS" w:cs="Trebuchet MS"/>
          <w:sz w:val="22"/>
        </w:rPr>
      </w:pPr>
    </w:p>
    <w:p w14:paraId="23557B2B" w14:textId="77777777" w:rsidR="009F1FE4" w:rsidRDefault="009F1FE4" w:rsidP="009F1FE4">
      <w:pPr>
        <w:ind w:right="-1260"/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  <w:t xml:space="preserve">             </w:t>
      </w:r>
    </w:p>
    <w:p w14:paraId="2162F7B1" w14:textId="12673121" w:rsidR="009F1FE4" w:rsidRDefault="009F1FE4" w:rsidP="009F1FE4">
      <w:pPr>
        <w:ind w:right="-1260" w:firstLine="709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28"/>
        </w:rPr>
        <w:t>________________________________</w:t>
      </w:r>
      <w:r w:rsidR="00607354">
        <w:rPr>
          <w:rFonts w:ascii="Trebuchet MS" w:hAnsi="Trebuchet MS" w:cs="Trebuchet MS"/>
          <w:sz w:val="28"/>
        </w:rPr>
        <w:t>_______________________________</w:t>
      </w:r>
    </w:p>
    <w:p w14:paraId="6CC4F752" w14:textId="77777777" w:rsidR="009F1FE4" w:rsidRDefault="009F1FE4" w:rsidP="009F1FE4">
      <w:pPr>
        <w:ind w:right="-1260" w:firstLine="709"/>
        <w:rPr>
          <w:rFonts w:ascii="Trebuchet MS" w:hAnsi="Trebuchet MS" w:cs="Trebuchet MS"/>
          <w:sz w:val="18"/>
        </w:rPr>
      </w:pPr>
    </w:p>
    <w:p w14:paraId="5B510391" w14:textId="77777777" w:rsidR="009F1FE4" w:rsidRDefault="009F1FE4" w:rsidP="009F1FE4">
      <w:pPr>
        <w:ind w:right="-1260"/>
        <w:rPr>
          <w:rFonts w:ascii="Trebuchet MS" w:hAnsi="Trebuchet MS" w:cs="Trebuchet MS"/>
          <w:sz w:val="18"/>
        </w:rPr>
      </w:pPr>
    </w:p>
    <w:p w14:paraId="4E02B867" w14:textId="77777777" w:rsidR="009F1FE4" w:rsidRDefault="009F1FE4" w:rsidP="009F1FE4">
      <w:pPr>
        <w:ind w:right="-1260"/>
        <w:rPr>
          <w:rFonts w:ascii="Trebuchet MS" w:hAnsi="Trebuchet MS" w:cs="Trebuchet MS"/>
          <w:sz w:val="18"/>
        </w:rPr>
      </w:pPr>
    </w:p>
    <w:p w14:paraId="59692261" w14:textId="41DBBE05" w:rsidR="009F1FE4" w:rsidRDefault="009F1FE4" w:rsidP="009F1FE4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28"/>
        </w:rPr>
        <w:tab/>
        <w:t xml:space="preserve">__________________________(_____________________)              </w:t>
      </w:r>
    </w:p>
    <w:p w14:paraId="3158D0B6" w14:textId="77777777" w:rsidR="009F1FE4" w:rsidRDefault="009F1FE4" w:rsidP="009F1FE4">
      <w:pPr>
        <w:ind w:right="-1260"/>
        <w:rPr>
          <w:rFonts w:ascii="Trebuchet MS" w:hAnsi="Trebuchet MS" w:cs="Trebuchet MS"/>
          <w:sz w:val="18"/>
        </w:rPr>
      </w:pPr>
    </w:p>
    <w:p w14:paraId="374B980E" w14:textId="77777777" w:rsidR="009F1FE4" w:rsidRDefault="009F1FE4" w:rsidP="009F1FE4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28"/>
        </w:rPr>
        <w:t xml:space="preserve">      </w:t>
      </w:r>
    </w:p>
    <w:p w14:paraId="285B2D88" w14:textId="0EC96F31" w:rsidR="00607354" w:rsidRDefault="00607354" w:rsidP="00607354">
      <w:pPr>
        <w:ind w:right="-1260"/>
        <w:rPr>
          <w:rFonts w:ascii="Trebuchet MS" w:eastAsia="Trebuchet MS" w:hAnsi="Trebuchet MS" w:cs="Trebuchet MS"/>
          <w:sz w:val="22"/>
        </w:rPr>
      </w:pPr>
      <w:r>
        <w:rPr>
          <w:rFonts w:ascii="Trebuchet MS" w:hAnsi="Trebuchet MS" w:cs="Trebuchet MS"/>
          <w:sz w:val="28"/>
        </w:rPr>
        <w:t xml:space="preserve">       </w:t>
      </w:r>
      <w:r w:rsidRPr="00A0576B">
        <w:rPr>
          <w:rFonts w:ascii="Courier" w:hAnsi="Courier"/>
          <w:sz w:val="32"/>
          <w:szCs w:val="32"/>
        </w:rPr>
        <w:t>is</w:t>
      </w:r>
      <w:r>
        <w:rPr>
          <w:rFonts w:ascii="Trebuchet MS" w:hAnsi="Trebuchet MS" w:cs="Trebuchet MS"/>
          <w:sz w:val="28"/>
        </w:rPr>
        <w:t xml:space="preserve"> _____________________________________________________________</w:t>
      </w:r>
    </w:p>
    <w:p w14:paraId="6A1524EE" w14:textId="2615AB59" w:rsidR="009F1FE4" w:rsidRDefault="009F1FE4" w:rsidP="009F1FE4">
      <w:pPr>
        <w:ind w:right="-1260"/>
        <w:rPr>
          <w:rFonts w:ascii="Trebuchet MS" w:eastAsia="Trebuchet MS" w:hAnsi="Trebuchet MS" w:cs="Trebuchet MS"/>
          <w:sz w:val="22"/>
        </w:rPr>
      </w:pPr>
    </w:p>
    <w:p w14:paraId="4836A21E" w14:textId="77777777" w:rsidR="009F1FE4" w:rsidRDefault="009F1FE4" w:rsidP="009F1FE4">
      <w:pPr>
        <w:ind w:right="-1260"/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  <w:t xml:space="preserve">             </w:t>
      </w:r>
    </w:p>
    <w:p w14:paraId="72F622B3" w14:textId="0DEBE92D" w:rsidR="009F1FE4" w:rsidRDefault="009F1FE4" w:rsidP="009F1FE4">
      <w:pPr>
        <w:ind w:right="-1260" w:firstLine="709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28"/>
        </w:rPr>
        <w:t>_________________________________________________</w:t>
      </w:r>
      <w:r w:rsidR="00607354">
        <w:rPr>
          <w:rFonts w:ascii="Trebuchet MS" w:hAnsi="Trebuchet MS" w:cs="Trebuchet MS"/>
          <w:sz w:val="28"/>
        </w:rPr>
        <w:t>______________</w:t>
      </w:r>
    </w:p>
    <w:p w14:paraId="679E2A01" w14:textId="77777777" w:rsidR="009F1FE4" w:rsidRDefault="009F1FE4" w:rsidP="009F1FE4">
      <w:pPr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</w:p>
    <w:p w14:paraId="39BE67AB" w14:textId="77777777" w:rsidR="009F1FE4" w:rsidRPr="009D1E57" w:rsidRDefault="009F1FE4" w:rsidP="009F1FE4">
      <w:pPr>
        <w:rPr>
          <w:rFonts w:ascii="Courier New" w:hAnsi="Courier New" w:cs="Courier New"/>
          <w:sz w:val="36"/>
          <w:szCs w:val="36"/>
        </w:rPr>
      </w:pPr>
      <w:r w:rsidRPr="009D1E57">
        <w:rPr>
          <w:rFonts w:ascii="Courier New" w:hAnsi="Courier New" w:cs="Courier New"/>
          <w:sz w:val="36"/>
          <w:szCs w:val="36"/>
        </w:rPr>
        <w:t>end</w:t>
      </w:r>
    </w:p>
    <w:p w14:paraId="589BD5E6" w14:textId="77777777" w:rsidR="009F1FE4" w:rsidRPr="00645A1A" w:rsidRDefault="009F1FE4" w:rsidP="00B94E0C">
      <w:pPr>
        <w:pStyle w:val="Heading2"/>
      </w:pPr>
      <w:r w:rsidRPr="00645A1A">
        <w:t xml:space="preserve">Function </w:t>
      </w:r>
    </w:p>
    <w:p w14:paraId="6D69BD08" w14:textId="77777777" w:rsidR="009F1FE4" w:rsidRDefault="009F1FE4" w:rsidP="009F1FE4">
      <w:pPr>
        <w:pStyle w:val="NormalBullet"/>
        <w:numPr>
          <w:ilvl w:val="0"/>
          <w:numId w:val="0"/>
        </w:numPr>
      </w:pPr>
    </w:p>
    <w:p w14:paraId="0C85CC01" w14:textId="77777777" w:rsidR="009F1FE4" w:rsidRDefault="009F1FE4" w:rsidP="009F1FE4">
      <w:pPr>
        <w:rPr>
          <w:rFonts w:ascii="Trebuchet MS" w:hAnsi="Trebuchet MS" w:cs="Trebuchet MS"/>
          <w:sz w:val="28"/>
        </w:rPr>
      </w:pPr>
      <w:r w:rsidRPr="009D1E57">
        <w:rPr>
          <w:rFonts w:ascii="Courier New" w:hAnsi="Courier New" w:cs="Courier New"/>
          <w:sz w:val="36"/>
        </w:rPr>
        <w:t>fun</w:t>
      </w:r>
      <w:r>
        <w:rPr>
          <w:rFonts w:ascii="Trebuchet MS" w:hAnsi="Trebuchet MS" w:cs="Trebuchet MS"/>
          <w:sz w:val="36"/>
        </w:rPr>
        <w:t xml:space="preserve">  </w:t>
      </w:r>
      <w:r>
        <w:rPr>
          <w:rFonts w:ascii="Trebuchet MS" w:hAnsi="Trebuchet MS" w:cs="Trebuchet MS"/>
          <w:sz w:val="28"/>
        </w:rPr>
        <w:t>___________________(__________________) :</w:t>
      </w:r>
    </w:p>
    <w:p w14:paraId="03EFEBA7" w14:textId="77777777" w:rsidR="009F1FE4" w:rsidRDefault="009F1FE4" w:rsidP="009F1FE4">
      <w:pPr>
        <w:rPr>
          <w:rFonts w:ascii="Trebuchet MS" w:hAnsi="Trebuchet MS" w:cs="Trebuchet MS"/>
          <w:sz w:val="28"/>
        </w:rPr>
      </w:pPr>
    </w:p>
    <w:p w14:paraId="26301C5E" w14:textId="77777777" w:rsidR="009F1FE4" w:rsidRDefault="009F1FE4" w:rsidP="009F1FE4">
      <w:pPr>
        <w:rPr>
          <w:smallCaps/>
          <w:color w:val="FFFFFF"/>
          <w:sz w:val="36"/>
          <w:szCs w:val="28"/>
        </w:rPr>
      </w:pPr>
      <w:r>
        <w:rPr>
          <w:rFonts w:ascii="Trebuchet MS" w:hAnsi="Trebuchet MS" w:cs="Trebuchet MS"/>
          <w:sz w:val="28"/>
        </w:rPr>
        <w:t xml:space="preserve">         ______________________________________________________________</w:t>
      </w:r>
    </w:p>
    <w:p w14:paraId="1EBD0C8E" w14:textId="77777777" w:rsidR="009F1FE4" w:rsidRDefault="009F1FE4" w:rsidP="009F1FE4">
      <w:pPr>
        <w:rPr>
          <w:rFonts w:ascii="Trebuchet MS" w:hAnsi="Trebuchet MS" w:cs="Trebuchet MS"/>
          <w:sz w:val="28"/>
        </w:rPr>
      </w:pPr>
    </w:p>
    <w:p w14:paraId="55976539" w14:textId="77777777" w:rsidR="009F1FE4" w:rsidRDefault="009F1FE4" w:rsidP="009F1FE4">
      <w:pPr>
        <w:rPr>
          <w:smallCaps/>
          <w:color w:val="FFFFFF"/>
          <w:sz w:val="36"/>
          <w:szCs w:val="28"/>
        </w:rPr>
      </w:pPr>
      <w:r>
        <w:rPr>
          <w:rFonts w:ascii="Trebuchet MS" w:hAnsi="Trebuchet MS" w:cs="Trebuchet MS"/>
          <w:sz w:val="28"/>
        </w:rPr>
        <w:t xml:space="preserve">         ______________________________________________________________</w:t>
      </w:r>
    </w:p>
    <w:p w14:paraId="110A5743" w14:textId="38B30FD0" w:rsidR="00A5338B" w:rsidRDefault="009F1FE4" w:rsidP="00BF3F46">
      <w:pPr>
        <w:ind w:right="-1260"/>
        <w:rPr>
          <w:rFonts w:ascii="Courier New" w:hAnsi="Courier New" w:cs="Courier New"/>
          <w:sz w:val="36"/>
        </w:rPr>
      </w:pPr>
      <w:r w:rsidRPr="009D1E57">
        <w:rPr>
          <w:rFonts w:ascii="Courier New" w:hAnsi="Courier New" w:cs="Courier New"/>
          <w:sz w:val="36"/>
        </w:rPr>
        <w:t>end</w:t>
      </w:r>
    </w:p>
    <w:p w14:paraId="59B803FB" w14:textId="77777777" w:rsidR="007F0CB8" w:rsidRPr="00BF3F46" w:rsidRDefault="007F0CB8" w:rsidP="00BF3F46">
      <w:pPr>
        <w:ind w:right="-1260"/>
        <w:rPr>
          <w:rFonts w:ascii="Courier New" w:hAnsi="Courier New" w:cs="Courier New"/>
        </w:rPr>
      </w:pPr>
    </w:p>
    <w:p w14:paraId="4EDA3A75" w14:textId="77777777" w:rsidR="004B516C" w:rsidRPr="00B124BC" w:rsidRDefault="004B516C" w:rsidP="004B516C">
      <w:pPr>
        <w:pStyle w:val="Heading7"/>
        <w:pageBreakBefore/>
        <w:shd w:val="clear" w:color="auto" w:fill="000000"/>
        <w:ind w:left="0" w:firstLine="0"/>
        <w:rPr>
          <w:rFonts w:ascii="Century Gothic" w:hAnsi="Century Gothic"/>
          <w:color w:val="FFFFFF"/>
          <w:sz w:val="40"/>
          <w:szCs w:val="40"/>
        </w:rPr>
      </w:pPr>
      <w:r w:rsidRPr="00B124BC">
        <w:rPr>
          <w:rFonts w:ascii="Century Gothic" w:hAnsi="Century Gothic"/>
          <w:smallCaps/>
          <w:color w:val="FFFFFF"/>
          <w:sz w:val="40"/>
          <w:szCs w:val="40"/>
        </w:rPr>
        <w:lastRenderedPageBreak/>
        <w:t>Design Recipe</w:t>
      </w:r>
    </w:p>
    <w:p w14:paraId="250173E5" w14:textId="77777777" w:rsidR="004B516C" w:rsidRDefault="004B516C" w:rsidP="004B516C">
      <w:pPr>
        <w:rPr>
          <w:rFonts w:ascii="Trebuchet MS" w:hAnsi="Trebuchet MS" w:cs="Trebuchet MS"/>
          <w:sz w:val="22"/>
          <w:szCs w:val="22"/>
        </w:rPr>
      </w:pPr>
    </w:p>
    <w:p w14:paraId="43C7E66B" w14:textId="77777777" w:rsidR="007953B8" w:rsidRDefault="007953B8" w:rsidP="004B516C">
      <w:pPr>
        <w:rPr>
          <w:rFonts w:ascii="Trebuchet MS" w:hAnsi="Trebuchet MS" w:cs="Trebuchet MS"/>
          <w:sz w:val="22"/>
          <w:szCs w:val="22"/>
        </w:rPr>
      </w:pPr>
    </w:p>
    <w:p w14:paraId="66DF629F" w14:textId="77777777" w:rsidR="007953B8" w:rsidRDefault="007953B8" w:rsidP="004B516C">
      <w:pPr>
        <w:rPr>
          <w:rFonts w:ascii="Trebuchet MS" w:hAnsi="Trebuchet MS" w:cs="Trebuchet MS"/>
          <w:sz w:val="22"/>
          <w:szCs w:val="22"/>
        </w:rPr>
      </w:pPr>
    </w:p>
    <w:p w14:paraId="22D7601B" w14:textId="77777777" w:rsidR="007953B8" w:rsidRDefault="007953B8" w:rsidP="004B516C">
      <w:pPr>
        <w:rPr>
          <w:rFonts w:ascii="Trebuchet MS" w:hAnsi="Trebuchet MS" w:cs="Trebuchet MS"/>
          <w:sz w:val="22"/>
          <w:szCs w:val="22"/>
        </w:rPr>
      </w:pPr>
    </w:p>
    <w:p w14:paraId="3B8EA654" w14:textId="77777777" w:rsidR="004B516C" w:rsidRDefault="004B516C" w:rsidP="004B516C">
      <w:pPr>
        <w:rPr>
          <w:rFonts w:ascii="Trebuchet MS" w:hAnsi="Trebuchet MS" w:cs="Trebuchet MS"/>
          <w:sz w:val="22"/>
          <w:szCs w:val="22"/>
        </w:rPr>
      </w:pPr>
    </w:p>
    <w:p w14:paraId="6A8FB908" w14:textId="77777777" w:rsidR="004B516C" w:rsidRPr="00645A1A" w:rsidRDefault="004B516C" w:rsidP="00B94E0C">
      <w:pPr>
        <w:pStyle w:val="Heading2"/>
        <w:rPr>
          <w:rFonts w:cs="Trebuchet MS"/>
        </w:rPr>
      </w:pPr>
      <w:r w:rsidRPr="00645A1A">
        <w:t>Contract+Purpose Statement</w:t>
      </w:r>
    </w:p>
    <w:p w14:paraId="26BA63EA" w14:textId="77777777" w:rsidR="004B516C" w:rsidRPr="00645A1A" w:rsidRDefault="004B516C" w:rsidP="004B516C">
      <w:pPr>
        <w:rPr>
          <w:rFonts w:ascii="Century Gothic" w:hAnsi="Century Gothic" w:cs="Trebuchet MS"/>
          <w:sz w:val="22"/>
          <w:szCs w:val="22"/>
        </w:rPr>
      </w:pPr>
      <w:r w:rsidRPr="00645A1A">
        <w:rPr>
          <w:rFonts w:ascii="Century Gothic" w:hAnsi="Century Gothic" w:cs="Trebuchet MS"/>
          <w:sz w:val="22"/>
          <w:szCs w:val="22"/>
        </w:rPr>
        <w:t>Every contract has three parts:</w:t>
      </w:r>
    </w:p>
    <w:p w14:paraId="5797D316" w14:textId="77777777" w:rsidR="004B516C" w:rsidRDefault="004B516C" w:rsidP="004B516C">
      <w:pPr>
        <w:rPr>
          <w:rFonts w:ascii="Trebuchet MS" w:hAnsi="Trebuchet MS" w:cs="Trebuchet MS"/>
          <w:sz w:val="22"/>
          <w:szCs w:val="22"/>
        </w:rPr>
      </w:pPr>
    </w:p>
    <w:p w14:paraId="7689CCFA" w14:textId="77777777" w:rsidR="004B516C" w:rsidRDefault="004B516C" w:rsidP="004B516C">
      <w:pPr>
        <w:rPr>
          <w:rFonts w:ascii="Trebuchet MS" w:hAnsi="Trebuchet MS" w:cs="Trebuchet MS"/>
          <w:sz w:val="22"/>
          <w:szCs w:val="22"/>
        </w:rPr>
      </w:pPr>
      <w:r>
        <w:rPr>
          <w:rFonts w:ascii="Trebuchet MS" w:hAnsi="Trebuchet MS" w:cs="Trebuchet MS"/>
          <w:sz w:val="36"/>
          <w:szCs w:val="22"/>
        </w:rPr>
        <w:t>#</w:t>
      </w:r>
      <w:r>
        <w:rPr>
          <w:rFonts w:ascii="Trebuchet MS" w:hAnsi="Trebuchet MS" w:cs="Trebuchet MS"/>
          <w:sz w:val="22"/>
          <w:szCs w:val="22"/>
        </w:rPr>
        <w:t xml:space="preserve"> __________________ </w:t>
      </w:r>
      <w:r>
        <w:rPr>
          <w:rFonts w:ascii="Trebuchet MS" w:hAnsi="Trebuchet MS" w:cs="Trebuchet MS"/>
          <w:sz w:val="36"/>
          <w:szCs w:val="22"/>
        </w:rPr>
        <w:t>:</w:t>
      </w:r>
      <w:r>
        <w:rPr>
          <w:rFonts w:ascii="Trebuchet MS" w:hAnsi="Trebuchet MS" w:cs="Trebuchet MS"/>
          <w:sz w:val="22"/>
          <w:szCs w:val="22"/>
        </w:rPr>
        <w:t xml:space="preserve"> ________________________________________ </w:t>
      </w:r>
      <w:r>
        <w:rPr>
          <w:rFonts w:ascii="Trebuchet MS" w:hAnsi="Trebuchet MS" w:cs="Trebuchet MS"/>
          <w:sz w:val="36"/>
          <w:szCs w:val="22"/>
        </w:rPr>
        <w:t>-&gt;</w:t>
      </w:r>
      <w:r>
        <w:rPr>
          <w:rFonts w:ascii="Trebuchet MS" w:hAnsi="Trebuchet MS" w:cs="Trebuchet MS"/>
          <w:sz w:val="22"/>
          <w:szCs w:val="22"/>
        </w:rPr>
        <w:t xml:space="preserve"> ______________</w:t>
      </w:r>
    </w:p>
    <w:p w14:paraId="1F8998CB" w14:textId="77777777" w:rsidR="004B516C" w:rsidRDefault="004B516C" w:rsidP="004B516C">
      <w:pPr>
        <w:rPr>
          <w:rFonts w:ascii="Trebuchet MS" w:hAnsi="Trebuchet MS" w:cs="Trebuchet MS"/>
          <w:sz w:val="18"/>
          <w:szCs w:val="22"/>
        </w:rPr>
      </w:pPr>
      <w:r>
        <w:rPr>
          <w:rFonts w:ascii="Trebuchet MS" w:hAnsi="Trebuchet MS" w:cs="Trebuchet MS"/>
          <w:sz w:val="22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>name</w:t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  <w:t>Domain</w:t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  <w:t xml:space="preserve">    Range</w:t>
      </w:r>
    </w:p>
    <w:p w14:paraId="7CB774E4" w14:textId="77777777" w:rsidR="004B516C" w:rsidRDefault="004B516C" w:rsidP="004B516C">
      <w:pPr>
        <w:rPr>
          <w:rFonts w:ascii="Trebuchet MS" w:hAnsi="Trebuchet MS" w:cs="Trebuchet MS"/>
          <w:sz w:val="18"/>
          <w:szCs w:val="22"/>
        </w:rPr>
      </w:pPr>
    </w:p>
    <w:p w14:paraId="250C442B" w14:textId="77777777" w:rsidR="004B516C" w:rsidRDefault="004B516C" w:rsidP="004B516C">
      <w:pPr>
        <w:rPr>
          <w:rFonts w:ascii="Trebuchet MS" w:hAnsi="Trebuchet MS" w:cs="Trebuchet MS"/>
          <w:sz w:val="18"/>
          <w:szCs w:val="22"/>
        </w:rPr>
      </w:pPr>
      <w:r>
        <w:rPr>
          <w:rFonts w:ascii="Trebuchet MS" w:hAnsi="Trebuchet MS" w:cs="Trebuchet MS"/>
          <w:sz w:val="36"/>
          <w:szCs w:val="22"/>
        </w:rPr>
        <w:t>#</w:t>
      </w:r>
      <w:r>
        <w:rPr>
          <w:rFonts w:ascii="Trebuchet MS" w:hAnsi="Trebuchet MS" w:cs="Trebuchet MS"/>
          <w:sz w:val="22"/>
          <w:szCs w:val="22"/>
        </w:rPr>
        <w:t xml:space="preserve"> ______________________________________________________________________________</w:t>
      </w:r>
    </w:p>
    <w:p w14:paraId="629FEA7A" w14:textId="77777777" w:rsidR="004B516C" w:rsidRDefault="004B516C" w:rsidP="004B516C">
      <w:pPr>
        <w:rPr>
          <w:color w:val="FFFFFF"/>
        </w:rPr>
      </w:pP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  <w:t>What does the function do?</w:t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  <w:t xml:space="preserve">    </w:t>
      </w:r>
    </w:p>
    <w:p w14:paraId="2BF347C0" w14:textId="77777777" w:rsidR="004B516C" w:rsidRPr="00645A1A" w:rsidRDefault="004B516C" w:rsidP="00B94E0C">
      <w:pPr>
        <w:pStyle w:val="Heading2"/>
        <w:rPr>
          <w:rFonts w:cs="Trebuchet MS"/>
        </w:rPr>
      </w:pPr>
      <w:r w:rsidRPr="00645A1A">
        <w:t>Give Examples</w:t>
      </w:r>
    </w:p>
    <w:p w14:paraId="2F146D23" w14:textId="77777777" w:rsidR="004B516C" w:rsidRPr="00645A1A" w:rsidRDefault="004B516C" w:rsidP="004B516C">
      <w:pPr>
        <w:pStyle w:val="ListParagraph"/>
        <w:ind w:left="0"/>
        <w:rPr>
          <w:rFonts w:ascii="Century Gothic" w:hAnsi="Century Gothic" w:cs="Courier"/>
          <w:sz w:val="22"/>
          <w:szCs w:val="22"/>
        </w:rPr>
      </w:pPr>
      <w:r w:rsidRPr="00645A1A">
        <w:rPr>
          <w:rFonts w:ascii="Century Gothic" w:hAnsi="Century Gothic" w:cs="Trebuchet MS"/>
          <w:sz w:val="22"/>
          <w:szCs w:val="22"/>
        </w:rPr>
        <w:t>Write examples of your function in action</w:t>
      </w:r>
    </w:p>
    <w:p w14:paraId="3DABB021" w14:textId="77777777" w:rsidR="004B516C" w:rsidRDefault="004B516C" w:rsidP="004B516C">
      <w:pPr>
        <w:rPr>
          <w:rFonts w:ascii="Courier" w:hAnsi="Courier" w:cs="Courier"/>
          <w:sz w:val="22"/>
          <w:szCs w:val="22"/>
        </w:rPr>
      </w:pPr>
    </w:p>
    <w:p w14:paraId="7E90C8B6" w14:textId="77777777" w:rsidR="004B516C" w:rsidRPr="0080586A" w:rsidRDefault="004B516C" w:rsidP="004B516C">
      <w:pPr>
        <w:rPr>
          <w:rFonts w:ascii="Trebuchet MS" w:hAnsi="Trebuchet MS" w:cs="Trebuchet MS"/>
          <w:sz w:val="36"/>
          <w:szCs w:val="36"/>
        </w:rPr>
      </w:pPr>
      <w:r w:rsidRPr="009D1E57">
        <w:rPr>
          <w:rFonts w:ascii="Courier New" w:hAnsi="Courier New" w:cs="Courier New"/>
          <w:sz w:val="36"/>
          <w:szCs w:val="36"/>
        </w:rPr>
        <w:t>example</w:t>
      </w:r>
      <w:r w:rsidR="002146A4" w:rsidRPr="009D1E57">
        <w:rPr>
          <w:rFonts w:ascii="Courier New" w:hAnsi="Courier New" w:cs="Courier New"/>
          <w:sz w:val="36"/>
          <w:szCs w:val="36"/>
        </w:rPr>
        <w:t>s</w:t>
      </w:r>
      <w:r w:rsidRPr="0080586A">
        <w:rPr>
          <w:rFonts w:ascii="Trebuchet MS" w:hAnsi="Trebuchet MS" w:cs="Trebuchet MS"/>
          <w:sz w:val="36"/>
          <w:szCs w:val="36"/>
        </w:rPr>
        <w:t>:</w:t>
      </w:r>
    </w:p>
    <w:p w14:paraId="1370EF72" w14:textId="5201AA8C" w:rsidR="004B516C" w:rsidRDefault="004B516C" w:rsidP="004B516C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28"/>
        </w:rPr>
        <w:tab/>
        <w:t xml:space="preserve">_____________(_____________)              </w:t>
      </w:r>
    </w:p>
    <w:p w14:paraId="6E9EAFAB" w14:textId="77777777" w:rsidR="004B516C" w:rsidRDefault="004B516C" w:rsidP="004B516C">
      <w:pPr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28"/>
        </w:rPr>
        <w:t xml:space="preserve">   </w:t>
      </w:r>
      <w:r>
        <w:rPr>
          <w:rFonts w:ascii="Trebuchet MS" w:eastAsia="Trebuchet MS" w:hAnsi="Trebuchet MS" w:cs="Trebuchet MS"/>
          <w:sz w:val="22"/>
        </w:rPr>
        <w:t xml:space="preserve">                       </w:t>
      </w:r>
      <w:r>
        <w:rPr>
          <w:rFonts w:ascii="Trebuchet MS" w:hAnsi="Trebuchet MS" w:cs="Trebuchet MS"/>
          <w:sz w:val="18"/>
        </w:rPr>
        <w:t>the user types…</w:t>
      </w:r>
      <w:r>
        <w:rPr>
          <w:rFonts w:ascii="Trebuchet MS" w:hAnsi="Trebuchet MS" w:cs="Trebuchet MS"/>
          <w:sz w:val="18"/>
        </w:rPr>
        <w:tab/>
      </w:r>
    </w:p>
    <w:p w14:paraId="58C6295B" w14:textId="77777777" w:rsidR="004B516C" w:rsidRDefault="004B516C" w:rsidP="004B516C">
      <w:pPr>
        <w:ind w:right="-1260"/>
        <w:rPr>
          <w:rFonts w:ascii="Trebuchet MS" w:hAnsi="Trebuchet MS" w:cs="Trebuchet MS"/>
          <w:sz w:val="28"/>
        </w:rPr>
      </w:pPr>
    </w:p>
    <w:p w14:paraId="2E5D2536" w14:textId="77777777" w:rsidR="00607354" w:rsidRDefault="00607354" w:rsidP="00607354">
      <w:pPr>
        <w:ind w:right="-1260"/>
        <w:rPr>
          <w:rFonts w:ascii="Trebuchet MS" w:eastAsia="Trebuchet MS" w:hAnsi="Trebuchet MS" w:cs="Trebuchet MS"/>
          <w:sz w:val="22"/>
        </w:rPr>
      </w:pPr>
      <w:r>
        <w:rPr>
          <w:rFonts w:ascii="Trebuchet MS" w:hAnsi="Trebuchet MS" w:cs="Trebuchet MS"/>
          <w:sz w:val="28"/>
        </w:rPr>
        <w:t xml:space="preserve">        </w:t>
      </w:r>
      <w:r w:rsidRPr="00A0576B">
        <w:rPr>
          <w:rFonts w:ascii="Courier" w:hAnsi="Courier"/>
          <w:sz w:val="32"/>
          <w:szCs w:val="32"/>
        </w:rPr>
        <w:t>is</w:t>
      </w:r>
      <w:r>
        <w:rPr>
          <w:rFonts w:ascii="Trebuchet MS" w:hAnsi="Trebuchet MS" w:cs="Trebuchet MS"/>
          <w:sz w:val="28"/>
        </w:rPr>
        <w:t xml:space="preserve"> _____________________________________________________________</w:t>
      </w:r>
    </w:p>
    <w:p w14:paraId="7CB4DC52" w14:textId="77777777" w:rsidR="004B516C" w:rsidRDefault="004B516C" w:rsidP="004B516C">
      <w:pPr>
        <w:ind w:right="-1260"/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  <w:t xml:space="preserve">             ...which should become</w:t>
      </w:r>
    </w:p>
    <w:p w14:paraId="41753D09" w14:textId="77777777" w:rsidR="004B516C" w:rsidRDefault="004B516C" w:rsidP="004B516C">
      <w:pPr>
        <w:ind w:right="-1260"/>
        <w:rPr>
          <w:rFonts w:ascii="Trebuchet MS" w:hAnsi="Trebuchet MS" w:cs="Trebuchet MS"/>
          <w:sz w:val="18"/>
        </w:rPr>
      </w:pPr>
    </w:p>
    <w:p w14:paraId="49B356DD" w14:textId="77777777" w:rsidR="004B516C" w:rsidRDefault="004B516C" w:rsidP="004B516C">
      <w:pPr>
        <w:ind w:right="-1260"/>
        <w:rPr>
          <w:rFonts w:ascii="Trebuchet MS" w:hAnsi="Trebuchet MS" w:cs="Trebuchet MS"/>
          <w:sz w:val="18"/>
        </w:rPr>
      </w:pPr>
    </w:p>
    <w:p w14:paraId="001838E7" w14:textId="740A003F" w:rsidR="004B516C" w:rsidRDefault="004B516C" w:rsidP="004B516C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28"/>
        </w:rPr>
        <w:tab/>
        <w:t xml:space="preserve">_____________(_____________)            </w:t>
      </w:r>
    </w:p>
    <w:p w14:paraId="3C4B9683" w14:textId="77777777" w:rsidR="004B516C" w:rsidRDefault="004B516C" w:rsidP="004B516C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eastAsia="Trebuchet MS" w:hAnsi="Trebuchet MS" w:cs="Trebuchet MS"/>
          <w:sz w:val="22"/>
        </w:rPr>
        <w:t xml:space="preserve">                       </w:t>
      </w:r>
      <w:r>
        <w:rPr>
          <w:rFonts w:ascii="Trebuchet MS" w:hAnsi="Trebuchet MS" w:cs="Trebuchet MS"/>
          <w:sz w:val="18"/>
        </w:rPr>
        <w:t>the user types…</w:t>
      </w:r>
      <w:r>
        <w:rPr>
          <w:rFonts w:ascii="Trebuchet MS" w:hAnsi="Trebuchet MS" w:cs="Trebuchet MS"/>
          <w:sz w:val="18"/>
        </w:rPr>
        <w:tab/>
      </w:r>
    </w:p>
    <w:p w14:paraId="3AD9F9F5" w14:textId="77777777" w:rsidR="004B516C" w:rsidRDefault="004B516C" w:rsidP="004B516C">
      <w:pPr>
        <w:ind w:right="-1260"/>
        <w:rPr>
          <w:rFonts w:ascii="Trebuchet MS" w:hAnsi="Trebuchet MS" w:cs="Trebuchet MS"/>
          <w:sz w:val="28"/>
        </w:rPr>
      </w:pPr>
    </w:p>
    <w:p w14:paraId="73045CCE" w14:textId="30A5B9AF" w:rsidR="00607354" w:rsidRDefault="004B516C" w:rsidP="00607354">
      <w:pPr>
        <w:ind w:right="-1260"/>
        <w:rPr>
          <w:rFonts w:ascii="Trebuchet MS" w:eastAsia="Trebuchet MS" w:hAnsi="Trebuchet MS" w:cs="Trebuchet MS"/>
          <w:sz w:val="22"/>
        </w:rPr>
      </w:pPr>
      <w:r>
        <w:rPr>
          <w:rFonts w:ascii="Trebuchet MS" w:hAnsi="Trebuchet MS" w:cs="Trebuchet MS"/>
          <w:sz w:val="28"/>
        </w:rPr>
        <w:t xml:space="preserve">        </w:t>
      </w:r>
      <w:r w:rsidR="00607354">
        <w:rPr>
          <w:rFonts w:ascii="Trebuchet MS" w:hAnsi="Trebuchet MS" w:cs="Trebuchet MS"/>
          <w:sz w:val="28"/>
        </w:rPr>
        <w:t xml:space="preserve"> </w:t>
      </w:r>
      <w:r w:rsidR="00607354" w:rsidRPr="00A0576B">
        <w:rPr>
          <w:rFonts w:ascii="Courier" w:hAnsi="Courier"/>
          <w:sz w:val="32"/>
          <w:szCs w:val="32"/>
        </w:rPr>
        <w:t>is</w:t>
      </w:r>
      <w:r w:rsidR="00607354">
        <w:rPr>
          <w:rFonts w:ascii="Trebuchet MS" w:hAnsi="Trebuchet MS" w:cs="Trebuchet MS"/>
          <w:sz w:val="28"/>
        </w:rPr>
        <w:t xml:space="preserve"> _____________________________________________________________</w:t>
      </w:r>
    </w:p>
    <w:p w14:paraId="5756EF5D" w14:textId="24F8ACA8" w:rsidR="004B516C" w:rsidRDefault="004B516C" w:rsidP="004B516C">
      <w:pPr>
        <w:ind w:right="-1260"/>
        <w:rPr>
          <w:rFonts w:ascii="Trebuchet MS" w:hAnsi="Trebuchet MS" w:cs="Trebuchet MS"/>
          <w:sz w:val="18"/>
        </w:rPr>
      </w:pPr>
    </w:p>
    <w:p w14:paraId="3D29A7F0" w14:textId="77777777" w:rsidR="004B516C" w:rsidRDefault="004B516C" w:rsidP="004B516C">
      <w:pPr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  <w:t xml:space="preserve">           ...which should become</w:t>
      </w:r>
    </w:p>
    <w:p w14:paraId="021C8446" w14:textId="77777777" w:rsidR="004B516C" w:rsidRPr="009D1E57" w:rsidRDefault="004B516C" w:rsidP="004B516C">
      <w:pPr>
        <w:rPr>
          <w:rFonts w:ascii="Courier New" w:hAnsi="Courier New" w:cs="Courier New"/>
          <w:sz w:val="36"/>
          <w:szCs w:val="36"/>
        </w:rPr>
      </w:pPr>
      <w:r w:rsidRPr="009D1E57">
        <w:rPr>
          <w:rFonts w:ascii="Courier New" w:hAnsi="Courier New" w:cs="Courier New"/>
          <w:sz w:val="36"/>
          <w:szCs w:val="36"/>
        </w:rPr>
        <w:t>end</w:t>
      </w:r>
    </w:p>
    <w:p w14:paraId="1B0B1BFE" w14:textId="77777777" w:rsidR="004B516C" w:rsidRPr="00645A1A" w:rsidRDefault="004B516C" w:rsidP="00B94E0C">
      <w:pPr>
        <w:pStyle w:val="Heading2"/>
      </w:pPr>
      <w:r w:rsidRPr="00645A1A">
        <w:t xml:space="preserve">Function </w:t>
      </w:r>
    </w:p>
    <w:p w14:paraId="143D9959" w14:textId="77777777" w:rsidR="004B516C" w:rsidRPr="00645A1A" w:rsidRDefault="004B516C" w:rsidP="004B516C">
      <w:pPr>
        <w:pStyle w:val="NormalBullet"/>
        <w:numPr>
          <w:ilvl w:val="0"/>
          <w:numId w:val="0"/>
        </w:numPr>
        <w:rPr>
          <w:rFonts w:ascii="Century Gothic" w:hAnsi="Century Gothic"/>
        </w:rPr>
      </w:pPr>
      <w:r w:rsidRPr="00645A1A">
        <w:rPr>
          <w:rFonts w:ascii="Century Gothic" w:hAnsi="Century Gothic"/>
        </w:rPr>
        <w:t>Circle the changes in the examples, and name the variables.</w:t>
      </w:r>
    </w:p>
    <w:p w14:paraId="586B644C" w14:textId="77777777" w:rsidR="004B516C" w:rsidRDefault="004B516C" w:rsidP="004B516C">
      <w:pPr>
        <w:pStyle w:val="NormalBullet"/>
        <w:numPr>
          <w:ilvl w:val="0"/>
          <w:numId w:val="0"/>
        </w:numPr>
      </w:pPr>
    </w:p>
    <w:p w14:paraId="2AF3A7A1" w14:textId="77777777" w:rsidR="004B516C" w:rsidRDefault="004B516C" w:rsidP="004B516C">
      <w:pPr>
        <w:rPr>
          <w:rFonts w:ascii="Trebuchet MS" w:hAnsi="Trebuchet MS" w:cs="Trebuchet MS"/>
          <w:sz w:val="28"/>
        </w:rPr>
      </w:pPr>
      <w:r w:rsidRPr="009D1E57">
        <w:rPr>
          <w:rFonts w:ascii="Courier New" w:hAnsi="Courier New" w:cs="Courier New"/>
          <w:sz w:val="36"/>
        </w:rPr>
        <w:t>fun</w:t>
      </w:r>
      <w:r>
        <w:rPr>
          <w:rFonts w:ascii="Trebuchet MS" w:hAnsi="Trebuchet MS" w:cs="Trebuchet MS"/>
          <w:sz w:val="36"/>
        </w:rPr>
        <w:t xml:space="preserve">  </w:t>
      </w:r>
      <w:r>
        <w:rPr>
          <w:rFonts w:ascii="Trebuchet MS" w:hAnsi="Trebuchet MS" w:cs="Trebuchet MS"/>
          <w:sz w:val="28"/>
        </w:rPr>
        <w:t>___________________(__________________) :</w:t>
      </w:r>
    </w:p>
    <w:p w14:paraId="6072942B" w14:textId="77777777" w:rsidR="004B516C" w:rsidRDefault="004B516C" w:rsidP="004B516C">
      <w:pPr>
        <w:rPr>
          <w:rFonts w:ascii="Trebuchet MS" w:hAnsi="Trebuchet MS" w:cs="Trebuchet MS"/>
          <w:sz w:val="28"/>
        </w:rPr>
      </w:pPr>
    </w:p>
    <w:p w14:paraId="26AB16CE" w14:textId="77777777" w:rsidR="004B516C" w:rsidRDefault="004B516C" w:rsidP="004B516C">
      <w:pPr>
        <w:rPr>
          <w:rFonts w:ascii="Trebuchet MS" w:hAnsi="Trebuchet MS" w:cs="Trebuchet MS"/>
          <w:sz w:val="28"/>
        </w:rPr>
      </w:pPr>
    </w:p>
    <w:p w14:paraId="0C96A6DE" w14:textId="77777777" w:rsidR="004B516C" w:rsidRDefault="004B516C" w:rsidP="004B516C">
      <w:pPr>
        <w:rPr>
          <w:smallCaps/>
          <w:color w:val="FFFFFF"/>
          <w:sz w:val="36"/>
          <w:szCs w:val="28"/>
        </w:rPr>
      </w:pPr>
      <w:r>
        <w:rPr>
          <w:rFonts w:ascii="Trebuchet MS" w:hAnsi="Trebuchet MS" w:cs="Trebuchet MS"/>
          <w:sz w:val="28"/>
        </w:rPr>
        <w:t xml:space="preserve">         ______________________________________________________________</w:t>
      </w:r>
    </w:p>
    <w:p w14:paraId="0A8C57D0" w14:textId="77777777" w:rsidR="004B516C" w:rsidRPr="009D1E57" w:rsidRDefault="004B516C" w:rsidP="004B516C">
      <w:pPr>
        <w:ind w:right="-1260"/>
        <w:rPr>
          <w:rFonts w:ascii="Courier New" w:hAnsi="Courier New" w:cs="Courier New"/>
        </w:rPr>
      </w:pPr>
      <w:r w:rsidRPr="009D1E57">
        <w:rPr>
          <w:rFonts w:ascii="Courier New" w:hAnsi="Courier New" w:cs="Courier New"/>
          <w:sz w:val="36"/>
        </w:rPr>
        <w:t>end</w:t>
      </w:r>
    </w:p>
    <w:p w14:paraId="45116CC7" w14:textId="77777777" w:rsidR="004B516C" w:rsidRPr="00B124BC" w:rsidRDefault="004B516C" w:rsidP="004B516C">
      <w:pPr>
        <w:pStyle w:val="Heading7"/>
        <w:pageBreakBefore/>
        <w:shd w:val="clear" w:color="auto" w:fill="000000"/>
        <w:ind w:left="0" w:firstLine="0"/>
        <w:rPr>
          <w:rFonts w:ascii="Century Gothic" w:hAnsi="Century Gothic"/>
          <w:color w:val="FFFFFF"/>
          <w:sz w:val="40"/>
          <w:szCs w:val="40"/>
        </w:rPr>
      </w:pPr>
      <w:r w:rsidRPr="00B124BC">
        <w:rPr>
          <w:rFonts w:ascii="Century Gothic" w:hAnsi="Century Gothic"/>
          <w:smallCaps/>
          <w:color w:val="FFFFFF"/>
          <w:sz w:val="40"/>
          <w:szCs w:val="40"/>
        </w:rPr>
        <w:lastRenderedPageBreak/>
        <w:t>Design Recipe</w:t>
      </w:r>
    </w:p>
    <w:p w14:paraId="4886DA32" w14:textId="77777777" w:rsidR="004B516C" w:rsidRDefault="004B516C" w:rsidP="004B516C">
      <w:pPr>
        <w:rPr>
          <w:rFonts w:ascii="Trebuchet MS" w:hAnsi="Trebuchet MS" w:cs="Trebuchet MS"/>
          <w:sz w:val="22"/>
          <w:szCs w:val="22"/>
        </w:rPr>
      </w:pPr>
    </w:p>
    <w:p w14:paraId="786D8A13" w14:textId="77777777" w:rsidR="004B516C" w:rsidRDefault="004B516C" w:rsidP="004B516C">
      <w:pPr>
        <w:rPr>
          <w:rFonts w:ascii="Trebuchet MS" w:hAnsi="Trebuchet MS" w:cs="Trebuchet MS"/>
          <w:sz w:val="22"/>
          <w:szCs w:val="22"/>
        </w:rPr>
      </w:pPr>
    </w:p>
    <w:p w14:paraId="1D56F9E9" w14:textId="77777777" w:rsidR="007953B8" w:rsidRDefault="007953B8" w:rsidP="004B516C">
      <w:pPr>
        <w:rPr>
          <w:rFonts w:ascii="Trebuchet MS" w:hAnsi="Trebuchet MS" w:cs="Trebuchet MS"/>
          <w:sz w:val="22"/>
          <w:szCs w:val="22"/>
        </w:rPr>
      </w:pPr>
    </w:p>
    <w:p w14:paraId="2CBE0EA0" w14:textId="77777777" w:rsidR="007953B8" w:rsidRDefault="007953B8" w:rsidP="004B516C">
      <w:pPr>
        <w:rPr>
          <w:rFonts w:ascii="Trebuchet MS" w:hAnsi="Trebuchet MS" w:cs="Trebuchet MS"/>
          <w:sz w:val="22"/>
          <w:szCs w:val="22"/>
        </w:rPr>
      </w:pPr>
    </w:p>
    <w:p w14:paraId="1243E5B2" w14:textId="77777777" w:rsidR="007953B8" w:rsidRDefault="007953B8" w:rsidP="004B516C">
      <w:pPr>
        <w:rPr>
          <w:rFonts w:ascii="Trebuchet MS" w:hAnsi="Trebuchet MS" w:cs="Trebuchet MS"/>
          <w:sz w:val="22"/>
          <w:szCs w:val="22"/>
        </w:rPr>
      </w:pPr>
    </w:p>
    <w:p w14:paraId="51CFA1C6" w14:textId="77777777" w:rsidR="004B516C" w:rsidRPr="00645A1A" w:rsidRDefault="004B516C" w:rsidP="00B94E0C">
      <w:pPr>
        <w:pStyle w:val="Heading2"/>
        <w:rPr>
          <w:rFonts w:cs="Trebuchet MS"/>
        </w:rPr>
      </w:pPr>
      <w:r w:rsidRPr="00645A1A">
        <w:t>Contract+Purpose Statement</w:t>
      </w:r>
    </w:p>
    <w:p w14:paraId="257E070B" w14:textId="77777777" w:rsidR="004B516C" w:rsidRPr="00645A1A" w:rsidRDefault="004B516C" w:rsidP="004B516C">
      <w:pPr>
        <w:rPr>
          <w:rFonts w:ascii="Century Gothic" w:hAnsi="Century Gothic" w:cs="Trebuchet MS"/>
          <w:sz w:val="22"/>
          <w:szCs w:val="22"/>
        </w:rPr>
      </w:pPr>
      <w:r w:rsidRPr="00645A1A">
        <w:rPr>
          <w:rFonts w:ascii="Century Gothic" w:hAnsi="Century Gothic" w:cs="Trebuchet MS"/>
          <w:sz w:val="22"/>
          <w:szCs w:val="22"/>
        </w:rPr>
        <w:t>Every contract has three parts:</w:t>
      </w:r>
    </w:p>
    <w:p w14:paraId="6EE0E9DD" w14:textId="77777777" w:rsidR="004B516C" w:rsidRDefault="004B516C" w:rsidP="004B516C">
      <w:pPr>
        <w:rPr>
          <w:rFonts w:ascii="Trebuchet MS" w:hAnsi="Trebuchet MS" w:cs="Trebuchet MS"/>
          <w:sz w:val="22"/>
          <w:szCs w:val="22"/>
        </w:rPr>
      </w:pPr>
    </w:p>
    <w:p w14:paraId="4578BE51" w14:textId="77777777" w:rsidR="004B516C" w:rsidRDefault="004B516C" w:rsidP="004B516C">
      <w:pPr>
        <w:rPr>
          <w:rFonts w:ascii="Trebuchet MS" w:hAnsi="Trebuchet MS" w:cs="Trebuchet MS"/>
          <w:sz w:val="22"/>
          <w:szCs w:val="22"/>
        </w:rPr>
      </w:pPr>
      <w:r>
        <w:rPr>
          <w:rFonts w:ascii="Trebuchet MS" w:hAnsi="Trebuchet MS" w:cs="Trebuchet MS"/>
          <w:sz w:val="36"/>
          <w:szCs w:val="22"/>
        </w:rPr>
        <w:t>#</w:t>
      </w:r>
      <w:r>
        <w:rPr>
          <w:rFonts w:ascii="Trebuchet MS" w:hAnsi="Trebuchet MS" w:cs="Trebuchet MS"/>
          <w:sz w:val="22"/>
          <w:szCs w:val="22"/>
        </w:rPr>
        <w:t xml:space="preserve"> __________________ </w:t>
      </w:r>
      <w:r>
        <w:rPr>
          <w:rFonts w:ascii="Trebuchet MS" w:hAnsi="Trebuchet MS" w:cs="Trebuchet MS"/>
          <w:sz w:val="36"/>
          <w:szCs w:val="22"/>
        </w:rPr>
        <w:t>:</w:t>
      </w:r>
      <w:r>
        <w:rPr>
          <w:rFonts w:ascii="Trebuchet MS" w:hAnsi="Trebuchet MS" w:cs="Trebuchet MS"/>
          <w:sz w:val="22"/>
          <w:szCs w:val="22"/>
        </w:rPr>
        <w:t xml:space="preserve"> ________________________________________ </w:t>
      </w:r>
      <w:r>
        <w:rPr>
          <w:rFonts w:ascii="Trebuchet MS" w:hAnsi="Trebuchet MS" w:cs="Trebuchet MS"/>
          <w:sz w:val="36"/>
          <w:szCs w:val="22"/>
        </w:rPr>
        <w:t>-&gt;</w:t>
      </w:r>
      <w:r>
        <w:rPr>
          <w:rFonts w:ascii="Trebuchet MS" w:hAnsi="Trebuchet MS" w:cs="Trebuchet MS"/>
          <w:sz w:val="22"/>
          <w:szCs w:val="22"/>
        </w:rPr>
        <w:t xml:space="preserve"> ______________</w:t>
      </w:r>
    </w:p>
    <w:p w14:paraId="442A0D28" w14:textId="77777777" w:rsidR="004B516C" w:rsidRDefault="004B516C" w:rsidP="004B516C">
      <w:pPr>
        <w:rPr>
          <w:rFonts w:ascii="Trebuchet MS" w:hAnsi="Trebuchet MS" w:cs="Trebuchet MS"/>
          <w:sz w:val="18"/>
          <w:szCs w:val="22"/>
        </w:rPr>
      </w:pPr>
      <w:r>
        <w:rPr>
          <w:rFonts w:ascii="Trebuchet MS" w:hAnsi="Trebuchet MS" w:cs="Trebuchet MS"/>
          <w:sz w:val="22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>name</w:t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  <w:t>Domain</w:t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  <w:t xml:space="preserve">    Range</w:t>
      </w:r>
    </w:p>
    <w:p w14:paraId="1C47884E" w14:textId="77777777" w:rsidR="004B516C" w:rsidRDefault="004B516C" w:rsidP="004B516C">
      <w:pPr>
        <w:rPr>
          <w:rFonts w:ascii="Trebuchet MS" w:hAnsi="Trebuchet MS" w:cs="Trebuchet MS"/>
          <w:sz w:val="18"/>
          <w:szCs w:val="22"/>
        </w:rPr>
      </w:pPr>
    </w:p>
    <w:p w14:paraId="7F44EAD4" w14:textId="77777777" w:rsidR="004B516C" w:rsidRDefault="004B516C" w:rsidP="004B516C">
      <w:pPr>
        <w:rPr>
          <w:rFonts w:ascii="Trebuchet MS" w:hAnsi="Trebuchet MS" w:cs="Trebuchet MS"/>
          <w:sz w:val="18"/>
          <w:szCs w:val="22"/>
        </w:rPr>
      </w:pPr>
      <w:r>
        <w:rPr>
          <w:rFonts w:ascii="Trebuchet MS" w:hAnsi="Trebuchet MS" w:cs="Trebuchet MS"/>
          <w:sz w:val="36"/>
          <w:szCs w:val="22"/>
        </w:rPr>
        <w:t>#</w:t>
      </w:r>
      <w:r>
        <w:rPr>
          <w:rFonts w:ascii="Trebuchet MS" w:hAnsi="Trebuchet MS" w:cs="Trebuchet MS"/>
          <w:sz w:val="22"/>
          <w:szCs w:val="22"/>
        </w:rPr>
        <w:t xml:space="preserve"> ______________________________________________________________________________</w:t>
      </w:r>
    </w:p>
    <w:p w14:paraId="11F1C6B2" w14:textId="77777777" w:rsidR="004B516C" w:rsidRDefault="004B516C" w:rsidP="004B516C">
      <w:pPr>
        <w:rPr>
          <w:color w:val="FFFFFF"/>
        </w:rPr>
      </w:pP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  <w:t>What does the function do?</w:t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  <w:t xml:space="preserve">    </w:t>
      </w:r>
    </w:p>
    <w:p w14:paraId="036061ED" w14:textId="77777777" w:rsidR="009D1E57" w:rsidRPr="00645A1A" w:rsidRDefault="009D1E57" w:rsidP="00B94E0C">
      <w:pPr>
        <w:pStyle w:val="Heading2"/>
        <w:rPr>
          <w:rFonts w:cs="Trebuchet MS"/>
        </w:rPr>
      </w:pPr>
      <w:r w:rsidRPr="00645A1A">
        <w:t>Give Examples</w:t>
      </w:r>
    </w:p>
    <w:p w14:paraId="23996A9C" w14:textId="77777777" w:rsidR="009D1E57" w:rsidRPr="00645A1A" w:rsidRDefault="009D1E57" w:rsidP="009D1E57">
      <w:pPr>
        <w:pStyle w:val="ListParagraph"/>
        <w:ind w:left="0"/>
        <w:rPr>
          <w:rFonts w:ascii="Century Gothic" w:hAnsi="Century Gothic" w:cs="Courier"/>
          <w:sz w:val="22"/>
          <w:szCs w:val="22"/>
        </w:rPr>
      </w:pPr>
      <w:r w:rsidRPr="00645A1A">
        <w:rPr>
          <w:rFonts w:ascii="Century Gothic" w:hAnsi="Century Gothic" w:cs="Trebuchet MS"/>
          <w:sz w:val="22"/>
          <w:szCs w:val="22"/>
        </w:rPr>
        <w:t>Write examples of your function in action</w:t>
      </w:r>
    </w:p>
    <w:p w14:paraId="4F9BAE46" w14:textId="77777777" w:rsidR="009D1E57" w:rsidRDefault="009D1E57" w:rsidP="009D1E57">
      <w:pPr>
        <w:rPr>
          <w:rFonts w:ascii="Courier" w:hAnsi="Courier" w:cs="Courier"/>
          <w:sz w:val="22"/>
          <w:szCs w:val="22"/>
        </w:rPr>
      </w:pPr>
    </w:p>
    <w:p w14:paraId="227997D6" w14:textId="77777777" w:rsidR="009D1E57" w:rsidRPr="0080586A" w:rsidRDefault="009D1E57" w:rsidP="009D1E57">
      <w:pPr>
        <w:rPr>
          <w:rFonts w:ascii="Trebuchet MS" w:hAnsi="Trebuchet MS" w:cs="Trebuchet MS"/>
          <w:sz w:val="36"/>
          <w:szCs w:val="36"/>
        </w:rPr>
      </w:pPr>
      <w:r w:rsidRPr="009D1E57">
        <w:rPr>
          <w:rFonts w:ascii="Courier New" w:hAnsi="Courier New" w:cs="Courier New"/>
          <w:sz w:val="36"/>
          <w:szCs w:val="36"/>
        </w:rPr>
        <w:t>examples</w:t>
      </w:r>
      <w:r w:rsidRPr="0080586A">
        <w:rPr>
          <w:rFonts w:ascii="Trebuchet MS" w:hAnsi="Trebuchet MS" w:cs="Trebuchet MS"/>
          <w:sz w:val="36"/>
          <w:szCs w:val="36"/>
        </w:rPr>
        <w:t>:</w:t>
      </w:r>
    </w:p>
    <w:p w14:paraId="2DC2AF81" w14:textId="3EB87403" w:rsidR="009D1E57" w:rsidRDefault="009D1E57" w:rsidP="009D1E57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28"/>
        </w:rPr>
        <w:tab/>
        <w:t xml:space="preserve">_____________(_____________) </w:t>
      </w:r>
    </w:p>
    <w:p w14:paraId="20D3BBA3" w14:textId="77777777" w:rsidR="009D1E57" w:rsidRDefault="009D1E57" w:rsidP="009D1E57">
      <w:pPr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28"/>
        </w:rPr>
        <w:t xml:space="preserve">   </w:t>
      </w:r>
      <w:r>
        <w:rPr>
          <w:rFonts w:ascii="Trebuchet MS" w:eastAsia="Trebuchet MS" w:hAnsi="Trebuchet MS" w:cs="Trebuchet MS"/>
          <w:sz w:val="22"/>
        </w:rPr>
        <w:t xml:space="preserve">                       </w:t>
      </w:r>
      <w:r>
        <w:rPr>
          <w:rFonts w:ascii="Trebuchet MS" w:hAnsi="Trebuchet MS" w:cs="Trebuchet MS"/>
          <w:sz w:val="18"/>
        </w:rPr>
        <w:t>the user types…</w:t>
      </w:r>
      <w:r>
        <w:rPr>
          <w:rFonts w:ascii="Trebuchet MS" w:hAnsi="Trebuchet MS" w:cs="Trebuchet MS"/>
          <w:sz w:val="18"/>
        </w:rPr>
        <w:tab/>
      </w:r>
    </w:p>
    <w:p w14:paraId="75D21289" w14:textId="77777777" w:rsidR="009D1E57" w:rsidRDefault="009D1E57" w:rsidP="009D1E57">
      <w:pPr>
        <w:ind w:right="-1260"/>
        <w:rPr>
          <w:rFonts w:ascii="Trebuchet MS" w:hAnsi="Trebuchet MS" w:cs="Trebuchet MS"/>
          <w:sz w:val="28"/>
        </w:rPr>
      </w:pPr>
    </w:p>
    <w:p w14:paraId="600C3468" w14:textId="00D4AA77" w:rsidR="00607354" w:rsidRDefault="009D1E57" w:rsidP="00607354">
      <w:pPr>
        <w:ind w:right="-1260"/>
        <w:rPr>
          <w:rFonts w:ascii="Trebuchet MS" w:eastAsia="Trebuchet MS" w:hAnsi="Trebuchet MS" w:cs="Trebuchet MS"/>
          <w:sz w:val="22"/>
        </w:rPr>
      </w:pPr>
      <w:r>
        <w:rPr>
          <w:rFonts w:ascii="Trebuchet MS" w:hAnsi="Trebuchet MS" w:cs="Trebuchet MS"/>
          <w:sz w:val="28"/>
        </w:rPr>
        <w:t xml:space="preserve">        </w:t>
      </w:r>
      <w:r w:rsidR="00607354" w:rsidRPr="00A0576B">
        <w:rPr>
          <w:rFonts w:ascii="Courier" w:hAnsi="Courier"/>
          <w:sz w:val="32"/>
          <w:szCs w:val="32"/>
        </w:rPr>
        <w:t>is</w:t>
      </w:r>
      <w:r w:rsidR="00607354">
        <w:rPr>
          <w:rFonts w:ascii="Trebuchet MS" w:hAnsi="Trebuchet MS" w:cs="Trebuchet MS"/>
          <w:sz w:val="28"/>
        </w:rPr>
        <w:t xml:space="preserve"> _____________________________________________________________</w:t>
      </w:r>
    </w:p>
    <w:p w14:paraId="171E0610" w14:textId="45476C22" w:rsidR="009D1E57" w:rsidRDefault="009D1E57" w:rsidP="009D1E57">
      <w:pPr>
        <w:ind w:right="-1260"/>
        <w:rPr>
          <w:rFonts w:ascii="Trebuchet MS" w:eastAsia="Trebuchet MS" w:hAnsi="Trebuchet MS" w:cs="Trebuchet MS"/>
          <w:sz w:val="22"/>
        </w:rPr>
      </w:pPr>
    </w:p>
    <w:p w14:paraId="75DB43B0" w14:textId="77777777" w:rsidR="009D1E57" w:rsidRDefault="009D1E57" w:rsidP="009D1E57">
      <w:pPr>
        <w:ind w:right="-1260"/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  <w:t xml:space="preserve">             ...which should become</w:t>
      </w:r>
    </w:p>
    <w:p w14:paraId="77C0B9C2" w14:textId="77777777" w:rsidR="009D1E57" w:rsidRDefault="009D1E57" w:rsidP="009D1E57">
      <w:pPr>
        <w:ind w:right="-1260"/>
        <w:rPr>
          <w:rFonts w:ascii="Trebuchet MS" w:hAnsi="Trebuchet MS" w:cs="Trebuchet MS"/>
          <w:sz w:val="18"/>
        </w:rPr>
      </w:pPr>
    </w:p>
    <w:p w14:paraId="37A34D60" w14:textId="77777777" w:rsidR="009D1E57" w:rsidRDefault="009D1E57" w:rsidP="009D1E57">
      <w:pPr>
        <w:ind w:right="-1260"/>
        <w:rPr>
          <w:rFonts w:ascii="Trebuchet MS" w:hAnsi="Trebuchet MS" w:cs="Trebuchet MS"/>
          <w:sz w:val="18"/>
        </w:rPr>
      </w:pPr>
    </w:p>
    <w:p w14:paraId="0EDC2622" w14:textId="7B389B71" w:rsidR="009D1E57" w:rsidRDefault="009D1E57" w:rsidP="009D1E57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28"/>
        </w:rPr>
        <w:tab/>
        <w:t xml:space="preserve">_____________(_____________)             </w:t>
      </w:r>
    </w:p>
    <w:p w14:paraId="2EAF9A0E" w14:textId="77777777" w:rsidR="009D1E57" w:rsidRDefault="009D1E57" w:rsidP="009D1E57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eastAsia="Trebuchet MS" w:hAnsi="Trebuchet MS" w:cs="Trebuchet MS"/>
          <w:sz w:val="22"/>
        </w:rPr>
        <w:t xml:space="preserve">                       </w:t>
      </w:r>
      <w:r>
        <w:rPr>
          <w:rFonts w:ascii="Trebuchet MS" w:hAnsi="Trebuchet MS" w:cs="Trebuchet MS"/>
          <w:sz w:val="18"/>
        </w:rPr>
        <w:t>the user types…</w:t>
      </w:r>
      <w:r>
        <w:rPr>
          <w:rFonts w:ascii="Trebuchet MS" w:hAnsi="Trebuchet MS" w:cs="Trebuchet MS"/>
          <w:sz w:val="18"/>
        </w:rPr>
        <w:tab/>
      </w:r>
    </w:p>
    <w:p w14:paraId="21B5CB4D" w14:textId="77777777" w:rsidR="009D1E57" w:rsidRDefault="009D1E57" w:rsidP="009D1E57">
      <w:pPr>
        <w:ind w:right="-1260"/>
        <w:rPr>
          <w:rFonts w:ascii="Trebuchet MS" w:hAnsi="Trebuchet MS" w:cs="Trebuchet MS"/>
          <w:sz w:val="28"/>
        </w:rPr>
      </w:pPr>
    </w:p>
    <w:p w14:paraId="150658BA" w14:textId="24B873DA" w:rsidR="00607354" w:rsidRDefault="009D1E57" w:rsidP="00607354">
      <w:pPr>
        <w:ind w:right="-1260"/>
        <w:rPr>
          <w:rFonts w:ascii="Trebuchet MS" w:eastAsia="Trebuchet MS" w:hAnsi="Trebuchet MS" w:cs="Trebuchet MS"/>
          <w:sz w:val="22"/>
        </w:rPr>
      </w:pPr>
      <w:r>
        <w:rPr>
          <w:rFonts w:ascii="Trebuchet MS" w:hAnsi="Trebuchet MS" w:cs="Trebuchet MS"/>
          <w:sz w:val="28"/>
        </w:rPr>
        <w:t xml:space="preserve">        </w:t>
      </w:r>
      <w:r w:rsidR="00607354">
        <w:rPr>
          <w:rFonts w:ascii="Trebuchet MS" w:hAnsi="Trebuchet MS" w:cs="Trebuchet MS"/>
          <w:sz w:val="28"/>
        </w:rPr>
        <w:t xml:space="preserve"> </w:t>
      </w:r>
      <w:bookmarkStart w:id="0" w:name="_GoBack"/>
      <w:bookmarkEnd w:id="0"/>
      <w:r w:rsidR="00607354" w:rsidRPr="00A0576B">
        <w:rPr>
          <w:rFonts w:ascii="Courier" w:hAnsi="Courier"/>
          <w:sz w:val="32"/>
          <w:szCs w:val="32"/>
        </w:rPr>
        <w:t>is</w:t>
      </w:r>
      <w:r w:rsidR="00607354">
        <w:rPr>
          <w:rFonts w:ascii="Trebuchet MS" w:hAnsi="Trebuchet MS" w:cs="Trebuchet MS"/>
          <w:sz w:val="28"/>
        </w:rPr>
        <w:t xml:space="preserve"> _____________________________________________________________</w:t>
      </w:r>
    </w:p>
    <w:p w14:paraId="564515FF" w14:textId="45B03C4E" w:rsidR="009D1E57" w:rsidRDefault="009D1E57" w:rsidP="009D1E57">
      <w:pPr>
        <w:ind w:right="-1260"/>
        <w:rPr>
          <w:rFonts w:ascii="Trebuchet MS" w:hAnsi="Trebuchet MS" w:cs="Trebuchet MS"/>
          <w:sz w:val="18"/>
        </w:rPr>
      </w:pPr>
    </w:p>
    <w:p w14:paraId="3369CD5A" w14:textId="77777777" w:rsidR="009D1E57" w:rsidRDefault="009D1E57" w:rsidP="009D1E57">
      <w:pPr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  <w:t xml:space="preserve">           ...which should become</w:t>
      </w:r>
    </w:p>
    <w:p w14:paraId="7CF7B6E1" w14:textId="77777777" w:rsidR="009D1E57" w:rsidRPr="009D1E57" w:rsidRDefault="009D1E57" w:rsidP="009D1E57">
      <w:pPr>
        <w:rPr>
          <w:rFonts w:ascii="Courier New" w:hAnsi="Courier New" w:cs="Courier New"/>
          <w:sz w:val="36"/>
          <w:szCs w:val="36"/>
        </w:rPr>
      </w:pPr>
      <w:r w:rsidRPr="009D1E57">
        <w:rPr>
          <w:rFonts w:ascii="Courier New" w:hAnsi="Courier New" w:cs="Courier New"/>
          <w:sz w:val="36"/>
          <w:szCs w:val="36"/>
        </w:rPr>
        <w:t>end</w:t>
      </w:r>
    </w:p>
    <w:p w14:paraId="462FD6FD" w14:textId="77777777" w:rsidR="009D1E57" w:rsidRPr="00645A1A" w:rsidRDefault="009D1E57" w:rsidP="00B94E0C">
      <w:pPr>
        <w:pStyle w:val="Heading2"/>
      </w:pPr>
      <w:r w:rsidRPr="00645A1A">
        <w:t xml:space="preserve">Function </w:t>
      </w:r>
    </w:p>
    <w:p w14:paraId="34578E7D" w14:textId="77777777" w:rsidR="009D1E57" w:rsidRPr="00645A1A" w:rsidRDefault="009D1E57" w:rsidP="009D1E57">
      <w:pPr>
        <w:pStyle w:val="NormalBullet"/>
        <w:numPr>
          <w:ilvl w:val="0"/>
          <w:numId w:val="0"/>
        </w:numPr>
        <w:rPr>
          <w:rFonts w:ascii="Century Gothic" w:hAnsi="Century Gothic"/>
        </w:rPr>
      </w:pPr>
      <w:r w:rsidRPr="00645A1A">
        <w:rPr>
          <w:rFonts w:ascii="Century Gothic" w:hAnsi="Century Gothic"/>
        </w:rPr>
        <w:t>Circle the changes in the examples, and name the variables.</w:t>
      </w:r>
    </w:p>
    <w:p w14:paraId="52567E09" w14:textId="77777777" w:rsidR="009D1E57" w:rsidRDefault="009D1E57" w:rsidP="009D1E57">
      <w:pPr>
        <w:pStyle w:val="NormalBullet"/>
        <w:numPr>
          <w:ilvl w:val="0"/>
          <w:numId w:val="0"/>
        </w:numPr>
      </w:pPr>
    </w:p>
    <w:p w14:paraId="5B2E06D2" w14:textId="77777777" w:rsidR="009D1E57" w:rsidRDefault="009D1E57" w:rsidP="009D1E57">
      <w:pPr>
        <w:rPr>
          <w:rFonts w:ascii="Trebuchet MS" w:hAnsi="Trebuchet MS" w:cs="Trebuchet MS"/>
          <w:sz w:val="28"/>
        </w:rPr>
      </w:pPr>
      <w:r w:rsidRPr="009D1E57">
        <w:rPr>
          <w:rFonts w:ascii="Courier New" w:hAnsi="Courier New" w:cs="Courier New"/>
          <w:sz w:val="36"/>
        </w:rPr>
        <w:t>fun</w:t>
      </w:r>
      <w:r>
        <w:rPr>
          <w:rFonts w:ascii="Trebuchet MS" w:hAnsi="Trebuchet MS" w:cs="Trebuchet MS"/>
          <w:sz w:val="36"/>
        </w:rPr>
        <w:t xml:space="preserve">  </w:t>
      </w:r>
      <w:r>
        <w:rPr>
          <w:rFonts w:ascii="Trebuchet MS" w:hAnsi="Trebuchet MS" w:cs="Trebuchet MS"/>
          <w:sz w:val="28"/>
        </w:rPr>
        <w:t>___________________(__________________) :</w:t>
      </w:r>
    </w:p>
    <w:p w14:paraId="0FC8812E" w14:textId="77777777" w:rsidR="009D1E57" w:rsidRDefault="009D1E57" w:rsidP="009D1E57">
      <w:pPr>
        <w:rPr>
          <w:rFonts w:ascii="Trebuchet MS" w:hAnsi="Trebuchet MS" w:cs="Trebuchet MS"/>
          <w:sz w:val="28"/>
        </w:rPr>
      </w:pPr>
    </w:p>
    <w:p w14:paraId="1A1081DA" w14:textId="77777777" w:rsidR="009D1E57" w:rsidRDefault="009D1E57" w:rsidP="009D1E57">
      <w:pPr>
        <w:rPr>
          <w:rFonts w:ascii="Trebuchet MS" w:hAnsi="Trebuchet MS" w:cs="Trebuchet MS"/>
          <w:sz w:val="28"/>
        </w:rPr>
      </w:pPr>
    </w:p>
    <w:p w14:paraId="06524E42" w14:textId="77777777" w:rsidR="009D1E57" w:rsidRDefault="009D1E57" w:rsidP="009D1E57">
      <w:pPr>
        <w:rPr>
          <w:smallCaps/>
          <w:color w:val="FFFFFF"/>
          <w:sz w:val="36"/>
          <w:szCs w:val="28"/>
        </w:rPr>
      </w:pPr>
      <w:r>
        <w:rPr>
          <w:rFonts w:ascii="Trebuchet MS" w:hAnsi="Trebuchet MS" w:cs="Trebuchet MS"/>
          <w:sz w:val="28"/>
        </w:rPr>
        <w:t xml:space="preserve">         ______________________________________________________________</w:t>
      </w:r>
    </w:p>
    <w:p w14:paraId="1E90E716" w14:textId="77777777" w:rsidR="009D1E57" w:rsidRPr="009D1E57" w:rsidRDefault="009D1E57" w:rsidP="009D1E57">
      <w:pPr>
        <w:ind w:right="-1260"/>
        <w:rPr>
          <w:rFonts w:ascii="Courier New" w:hAnsi="Courier New" w:cs="Courier New"/>
        </w:rPr>
      </w:pPr>
      <w:r w:rsidRPr="009D1E57">
        <w:rPr>
          <w:rFonts w:ascii="Courier New" w:hAnsi="Courier New" w:cs="Courier New"/>
          <w:sz w:val="36"/>
        </w:rPr>
        <w:t>end</w:t>
      </w:r>
    </w:p>
    <w:p w14:paraId="37FDF7CE" w14:textId="77777777" w:rsidR="00EE54CC" w:rsidRDefault="00EE54CC">
      <w:pPr>
        <w:rPr>
          <w:color w:val="000000"/>
          <w:sz w:val="23"/>
          <w:szCs w:val="23"/>
        </w:rPr>
      </w:pPr>
    </w:p>
    <w:p w14:paraId="6D3EB7D1" w14:textId="77777777" w:rsidR="000C5C3B" w:rsidRDefault="000C5C3B"/>
    <w:p w14:paraId="1A1EB1B5" w14:textId="77777777" w:rsidR="000C5C3B" w:rsidRDefault="000C5C3B"/>
    <w:p w14:paraId="29DF467D" w14:textId="759FE354" w:rsidR="000C5C3B" w:rsidRDefault="00A1713F" w:rsidP="00A1713F">
      <w:pPr>
        <w:widowControl/>
        <w:suppressAutoHyphens w:val="0"/>
      </w:pPr>
      <w:r>
        <w:br w:type="page"/>
      </w:r>
    </w:p>
    <w:p w14:paraId="7799A41D" w14:textId="77777777" w:rsidR="00B46F3E" w:rsidRPr="00A1713F" w:rsidRDefault="00B46F3E" w:rsidP="00B46F3E">
      <w:pPr>
        <w:pStyle w:val="Heading1"/>
        <w:rPr>
          <w:rFonts w:cs="Courier New"/>
          <w:color w:val="000000"/>
          <w:sz w:val="32"/>
          <w:szCs w:val="32"/>
        </w:rPr>
      </w:pPr>
      <w:r w:rsidRPr="005D53F7">
        <w:lastRenderedPageBreak/>
        <w:t>Animation Design Worksheet</w:t>
      </w:r>
    </w:p>
    <w:p w14:paraId="5C39D3C9" w14:textId="77777777" w:rsidR="00B46F3E" w:rsidRPr="00781D9F" w:rsidRDefault="00B46F3E" w:rsidP="00B46F3E"/>
    <w:p w14:paraId="317EAB8C" w14:textId="77777777" w:rsidR="00B46F3E" w:rsidRPr="005D53F7" w:rsidRDefault="00B46F3E" w:rsidP="00B46F3E">
      <w:pPr>
        <w:pStyle w:val="Heading2"/>
      </w:pPr>
      <w:r w:rsidRPr="005D53F7">
        <w:t>Draw a sketch for three distinct moments of the animation</w:t>
      </w:r>
    </w:p>
    <w:p w14:paraId="6387F86B" w14:textId="77777777" w:rsidR="00B46F3E" w:rsidRPr="005D53F7" w:rsidRDefault="00B46F3E" w:rsidP="00B46F3E">
      <w:pPr>
        <w:ind w:left="-450" w:firstLine="450"/>
        <w:rPr>
          <w:rFonts w:ascii="Century Gothic" w:hAnsi="Century Gothic"/>
          <w:sz w:val="28"/>
          <w:szCs w:val="28"/>
        </w:rPr>
      </w:pPr>
      <w:r w:rsidRPr="005D53F7">
        <w:rPr>
          <w:rFonts w:ascii="Century Gothic" w:hAnsi="Century Gothic"/>
          <w:sz w:val="28"/>
          <w:szCs w:val="28"/>
        </w:rPr>
        <w:tab/>
      </w:r>
      <w:r w:rsidRPr="005D53F7">
        <w:rPr>
          <w:rFonts w:ascii="Century Gothic" w:hAnsi="Century Gothic"/>
          <w:sz w:val="28"/>
          <w:szCs w:val="28"/>
        </w:rPr>
        <w:tab/>
        <w:t xml:space="preserve">              </w:t>
      </w:r>
    </w:p>
    <w:tbl>
      <w:tblPr>
        <w:tblStyle w:val="TableGrid"/>
        <w:tblW w:w="10008" w:type="dxa"/>
        <w:tblInd w:w="119" w:type="dxa"/>
        <w:tblLook w:val="04A0" w:firstRow="1" w:lastRow="0" w:firstColumn="1" w:lastColumn="0" w:noHBand="0" w:noVBand="1"/>
      </w:tblPr>
      <w:tblGrid>
        <w:gridCol w:w="3170"/>
        <w:gridCol w:w="3451"/>
        <w:gridCol w:w="3387"/>
      </w:tblGrid>
      <w:tr w:rsidR="00B46F3E" w:rsidRPr="005D53F7" w14:paraId="4ED44915" w14:textId="77777777" w:rsidTr="000007D3">
        <w:trPr>
          <w:trHeight w:val="2475"/>
        </w:trPr>
        <w:tc>
          <w:tcPr>
            <w:tcW w:w="3170" w:type="dxa"/>
            <w:tcBorders>
              <w:bottom w:val="single" w:sz="4" w:space="0" w:color="auto"/>
            </w:tcBorders>
          </w:tcPr>
          <w:p w14:paraId="7252038D" w14:textId="77777777" w:rsidR="00B46F3E" w:rsidRPr="005D53F7" w:rsidRDefault="00B46F3E" w:rsidP="000007D3">
            <w:pPr>
              <w:jc w:val="center"/>
              <w:rPr>
                <w:rFonts w:ascii="Century Gothic" w:hAnsi="Century Gothic"/>
              </w:rPr>
            </w:pPr>
          </w:p>
        </w:tc>
        <w:tc>
          <w:tcPr>
            <w:tcW w:w="3451" w:type="dxa"/>
            <w:tcBorders>
              <w:bottom w:val="single" w:sz="4" w:space="0" w:color="auto"/>
            </w:tcBorders>
          </w:tcPr>
          <w:p w14:paraId="4F5F1A87" w14:textId="77777777" w:rsidR="00B46F3E" w:rsidRPr="005D53F7" w:rsidRDefault="00B46F3E" w:rsidP="000007D3">
            <w:pPr>
              <w:jc w:val="center"/>
              <w:rPr>
                <w:rFonts w:ascii="Century Gothic" w:hAnsi="Century Gothic"/>
              </w:rPr>
            </w:pPr>
          </w:p>
        </w:tc>
        <w:tc>
          <w:tcPr>
            <w:tcW w:w="3387" w:type="dxa"/>
            <w:tcBorders>
              <w:bottom w:val="single" w:sz="4" w:space="0" w:color="auto"/>
            </w:tcBorders>
          </w:tcPr>
          <w:p w14:paraId="0E8992E0" w14:textId="77777777" w:rsidR="00B46F3E" w:rsidRPr="005D53F7" w:rsidRDefault="00B46F3E" w:rsidP="000007D3">
            <w:pPr>
              <w:jc w:val="center"/>
              <w:rPr>
                <w:rFonts w:ascii="Century Gothic" w:hAnsi="Century Gothic"/>
              </w:rPr>
            </w:pPr>
          </w:p>
        </w:tc>
      </w:tr>
      <w:tr w:rsidR="00B46F3E" w:rsidRPr="00EB294A" w14:paraId="21419D44" w14:textId="77777777" w:rsidTr="000007D3">
        <w:trPr>
          <w:trHeight w:val="282"/>
        </w:trPr>
        <w:tc>
          <w:tcPr>
            <w:tcW w:w="3170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41047CD3" w14:textId="77777777" w:rsidR="00B46F3E" w:rsidRPr="00EB294A" w:rsidRDefault="00B46F3E" w:rsidP="000007D3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A</w:t>
            </w:r>
          </w:p>
        </w:tc>
        <w:tc>
          <w:tcPr>
            <w:tcW w:w="3451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64358E74" w14:textId="77777777" w:rsidR="00B46F3E" w:rsidRPr="00EB294A" w:rsidRDefault="00B46F3E" w:rsidP="000007D3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B</w:t>
            </w:r>
          </w:p>
        </w:tc>
        <w:tc>
          <w:tcPr>
            <w:tcW w:w="3387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75A6F63E" w14:textId="77777777" w:rsidR="00B46F3E" w:rsidRPr="00EB294A" w:rsidRDefault="00B46F3E" w:rsidP="000007D3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C</w:t>
            </w:r>
          </w:p>
        </w:tc>
      </w:tr>
    </w:tbl>
    <w:p w14:paraId="6D3AED2D" w14:textId="77777777" w:rsidR="00B46F3E" w:rsidRPr="00EB294A" w:rsidRDefault="00B46F3E" w:rsidP="00B46F3E">
      <w:pPr>
        <w:rPr>
          <w:rFonts w:ascii="Century Gothic" w:hAnsi="Century Gothic"/>
        </w:rPr>
      </w:pPr>
    </w:p>
    <w:p w14:paraId="08A9CF63" w14:textId="77777777" w:rsidR="00B46F3E" w:rsidRPr="00EB294A" w:rsidRDefault="00B46F3E" w:rsidP="00B46F3E">
      <w:pPr>
        <w:pStyle w:val="Heading2"/>
        <w:rPr>
          <w:b/>
        </w:rPr>
      </w:pPr>
      <w:r w:rsidRPr="00EB294A">
        <w:t>What things are changing?</w:t>
      </w:r>
    </w:p>
    <w:tbl>
      <w:tblPr>
        <w:tblW w:w="10087" w:type="dxa"/>
        <w:tblInd w:w="101" w:type="dxa"/>
        <w:tblLayout w:type="fixed"/>
        <w:tblLook w:val="0000" w:firstRow="0" w:lastRow="0" w:firstColumn="0" w:lastColumn="0" w:noHBand="0" w:noVBand="0"/>
      </w:tblPr>
      <w:tblGrid>
        <w:gridCol w:w="1627"/>
        <w:gridCol w:w="8460"/>
      </w:tblGrid>
      <w:tr w:rsidR="00B46F3E" w:rsidRPr="005D53F7" w14:paraId="6C2A472E" w14:textId="77777777" w:rsidTr="000007D3">
        <w:tc>
          <w:tcPr>
            <w:tcW w:w="1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8D8D8"/>
          </w:tcPr>
          <w:p w14:paraId="7585BC23" w14:textId="77777777" w:rsidR="00B46F3E" w:rsidRPr="005D53F7" w:rsidRDefault="00B46F3E" w:rsidP="000007D3">
            <w:pPr>
              <w:snapToGrid w:val="0"/>
              <w:spacing w:before="40" w:after="40"/>
              <w:jc w:val="center"/>
              <w:rPr>
                <w:rFonts w:ascii="Century Gothic" w:hAnsi="Century Gothic"/>
                <w:b/>
              </w:rPr>
            </w:pPr>
            <w:r w:rsidRPr="005D53F7">
              <w:rPr>
                <w:rFonts w:ascii="Century Gothic" w:hAnsi="Century Gothic"/>
                <w:b/>
              </w:rPr>
              <w:t>Thing</w:t>
            </w:r>
          </w:p>
        </w:tc>
        <w:tc>
          <w:tcPr>
            <w:tcW w:w="8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14:paraId="268F8D3E" w14:textId="77777777" w:rsidR="00B46F3E" w:rsidRPr="005D53F7" w:rsidRDefault="00B46F3E" w:rsidP="000007D3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>
              <w:rPr>
                <w:rFonts w:ascii="Century Gothic" w:hAnsi="Century Gothic"/>
                <w:b/>
              </w:rPr>
              <w:t>Describe how it changes</w:t>
            </w:r>
          </w:p>
        </w:tc>
      </w:tr>
      <w:tr w:rsidR="00B46F3E" w:rsidRPr="005D53F7" w14:paraId="0B61BA24" w14:textId="77777777" w:rsidTr="000007D3">
        <w:tc>
          <w:tcPr>
            <w:tcW w:w="1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CF9B0BD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8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1FE1469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B46F3E" w:rsidRPr="005D53F7" w14:paraId="05D853A3" w14:textId="77777777" w:rsidTr="000007D3">
        <w:tc>
          <w:tcPr>
            <w:tcW w:w="1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F2EC12F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8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FB60B31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B46F3E" w:rsidRPr="005D53F7" w14:paraId="01557148" w14:textId="77777777" w:rsidTr="000007D3">
        <w:tc>
          <w:tcPr>
            <w:tcW w:w="1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70D3901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8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150BC52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B46F3E" w:rsidRPr="005D53F7" w14:paraId="725021AB" w14:textId="77777777" w:rsidTr="000007D3">
        <w:tc>
          <w:tcPr>
            <w:tcW w:w="1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5E78251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8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D7F28E1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</w:tbl>
    <w:p w14:paraId="07288679" w14:textId="77777777" w:rsidR="00B46F3E" w:rsidRPr="005D53F7" w:rsidRDefault="00B46F3E" w:rsidP="00B46F3E">
      <w:pPr>
        <w:rPr>
          <w:rFonts w:ascii="Century Gothic" w:hAnsi="Century Gothic"/>
        </w:rPr>
      </w:pPr>
    </w:p>
    <w:p w14:paraId="38BB926B" w14:textId="77777777" w:rsidR="00B46F3E" w:rsidRPr="005D53F7" w:rsidRDefault="00B46F3E" w:rsidP="00B46F3E">
      <w:pPr>
        <w:pStyle w:val="Heading2"/>
        <w:rPr>
          <w:b/>
        </w:rPr>
      </w:pPr>
      <w:r w:rsidRPr="005D53F7">
        <w:t>What fields do you need to represent the things that change?</w:t>
      </w:r>
    </w:p>
    <w:tbl>
      <w:tblPr>
        <w:tblW w:w="10044" w:type="dxa"/>
        <w:tblInd w:w="101" w:type="dxa"/>
        <w:tblLayout w:type="fixed"/>
        <w:tblLook w:val="0000" w:firstRow="0" w:lastRow="0" w:firstColumn="0" w:lastColumn="0" w:noHBand="0" w:noVBand="0"/>
      </w:tblPr>
      <w:tblGrid>
        <w:gridCol w:w="4687"/>
        <w:gridCol w:w="5357"/>
      </w:tblGrid>
      <w:tr w:rsidR="00B46F3E" w:rsidRPr="005D53F7" w14:paraId="0CA12D53" w14:textId="77777777" w:rsidTr="000007D3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8D8D8"/>
          </w:tcPr>
          <w:p w14:paraId="0EECF122" w14:textId="77777777" w:rsidR="00B46F3E" w:rsidRPr="005D53F7" w:rsidRDefault="00B46F3E" w:rsidP="000007D3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 w:rsidRPr="005D53F7">
              <w:rPr>
                <w:rFonts w:ascii="Century Gothic" w:hAnsi="Century Gothic"/>
                <w:b/>
              </w:rPr>
              <w:t xml:space="preserve">Field name </w:t>
            </w:r>
            <w:r w:rsidRPr="005D53F7">
              <w:rPr>
                <w:rFonts w:ascii="Century Gothic" w:hAnsi="Century Gothic"/>
              </w:rPr>
              <w:t>(dangerX, score, playerIMG…)</w:t>
            </w:r>
          </w:p>
        </w:tc>
        <w:tc>
          <w:tcPr>
            <w:tcW w:w="5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14:paraId="32EB6C29" w14:textId="77777777" w:rsidR="00B46F3E" w:rsidRPr="005D53F7" w:rsidRDefault="00B46F3E" w:rsidP="000007D3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 w:rsidRPr="005D53F7">
              <w:rPr>
                <w:rFonts w:ascii="Century Gothic" w:hAnsi="Century Gothic"/>
                <w:b/>
              </w:rPr>
              <w:t xml:space="preserve">Datatype </w:t>
            </w:r>
            <w:r w:rsidRPr="005D53F7">
              <w:rPr>
                <w:rFonts w:ascii="Century Gothic" w:hAnsi="Century Gothic"/>
              </w:rPr>
              <w:t>(Number, String, Image, Boolean…)</w:t>
            </w:r>
          </w:p>
        </w:tc>
      </w:tr>
      <w:tr w:rsidR="00B46F3E" w:rsidRPr="005D53F7" w14:paraId="75CE2CF9" w14:textId="77777777" w:rsidTr="000007D3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E54871F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BD06C0E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B46F3E" w:rsidRPr="005D53F7" w14:paraId="2B7428F6" w14:textId="77777777" w:rsidTr="000007D3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1A04F23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E089CCC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B46F3E" w:rsidRPr="005D53F7" w14:paraId="46775C89" w14:textId="77777777" w:rsidTr="000007D3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2542522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12152EF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B46F3E" w:rsidRPr="005D53F7" w14:paraId="03C871B5" w14:textId="77777777" w:rsidTr="000007D3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C25D912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3057790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</w:tbl>
    <w:p w14:paraId="3BBEEE8B" w14:textId="77777777" w:rsidR="00B46F3E" w:rsidRDefault="00B46F3E" w:rsidP="00B46F3E">
      <w:pPr>
        <w:rPr>
          <w:rFonts w:ascii="Century Gothic" w:hAnsi="Century Gothic"/>
        </w:rPr>
      </w:pPr>
    </w:p>
    <w:p w14:paraId="26D22766" w14:textId="77777777" w:rsidR="00B46F3E" w:rsidRPr="00664144" w:rsidRDefault="00B46F3E" w:rsidP="00B46F3E">
      <w:pPr>
        <w:pStyle w:val="Heading2"/>
      </w:pPr>
      <w:r>
        <w:t>Make a To-Do List, and check off each as “Done” when you finish each one.</w:t>
      </w:r>
    </w:p>
    <w:tbl>
      <w:tblPr>
        <w:tblStyle w:val="TableGrid"/>
        <w:tblW w:w="10020" w:type="dxa"/>
        <w:tblInd w:w="11" w:type="dxa"/>
        <w:tblLayout w:type="fixed"/>
        <w:tblLook w:val="04A0" w:firstRow="1" w:lastRow="0" w:firstColumn="1" w:lastColumn="0" w:noHBand="0" w:noVBand="1"/>
      </w:tblPr>
      <w:tblGrid>
        <w:gridCol w:w="1596"/>
        <w:gridCol w:w="7065"/>
        <w:gridCol w:w="693"/>
        <w:gridCol w:w="666"/>
      </w:tblGrid>
      <w:tr w:rsidR="00B46F3E" w:rsidRPr="00664144" w14:paraId="75E25EA8" w14:textId="77777777" w:rsidTr="000007D3">
        <w:tc>
          <w:tcPr>
            <w:tcW w:w="1596" w:type="dxa"/>
            <w:shd w:val="clear" w:color="auto" w:fill="D9D9D9" w:themeFill="background1" w:themeFillShade="D9"/>
            <w:tcMar>
              <w:top w:w="58" w:type="dxa"/>
              <w:left w:w="0" w:type="dxa"/>
              <w:bottom w:w="58" w:type="dxa"/>
              <w:right w:w="115" w:type="dxa"/>
            </w:tcMar>
          </w:tcPr>
          <w:p w14:paraId="673E4799" w14:textId="77777777" w:rsidR="00B46F3E" w:rsidRPr="00664144" w:rsidRDefault="00B46F3E" w:rsidP="000007D3">
            <w:pPr>
              <w:rPr>
                <w:rFonts w:ascii="Century Gothic" w:hAnsi="Century Gothic"/>
                <w:b/>
                <w:sz w:val="22"/>
                <w:szCs w:val="22"/>
              </w:rPr>
            </w:pPr>
            <w:r w:rsidRPr="00664144">
              <w:rPr>
                <w:rFonts w:ascii="Century Gothic" w:hAnsi="Century Gothic"/>
                <w:b/>
                <w:sz w:val="22"/>
                <w:szCs w:val="22"/>
              </w:rPr>
              <w:t>Component</w:t>
            </w:r>
          </w:p>
        </w:tc>
        <w:tc>
          <w:tcPr>
            <w:tcW w:w="7065" w:type="dxa"/>
            <w:shd w:val="clear" w:color="auto" w:fill="D9D9D9" w:themeFill="background1" w:themeFillShade="D9"/>
            <w:tcMar>
              <w:top w:w="58" w:type="dxa"/>
              <w:bottom w:w="58" w:type="dxa"/>
            </w:tcMar>
          </w:tcPr>
          <w:p w14:paraId="5B4DA6BA" w14:textId="77777777" w:rsidR="00B46F3E" w:rsidRPr="00664144" w:rsidRDefault="00B46F3E" w:rsidP="000007D3">
            <w:pPr>
              <w:rPr>
                <w:rFonts w:ascii="Century Gothic" w:hAnsi="Century Gothic"/>
                <w:b/>
                <w:i/>
                <w:sz w:val="22"/>
                <w:szCs w:val="22"/>
              </w:rPr>
            </w:pPr>
            <w:r w:rsidRPr="00664144">
              <w:rPr>
                <w:rFonts w:ascii="Century Gothic" w:hAnsi="Century Gothic"/>
                <w:b/>
                <w:i/>
                <w:sz w:val="22"/>
                <w:szCs w:val="22"/>
              </w:rPr>
              <w:t>When is there work to be done?</w:t>
            </w:r>
          </w:p>
        </w:tc>
        <w:tc>
          <w:tcPr>
            <w:tcW w:w="693" w:type="dxa"/>
            <w:shd w:val="clear" w:color="auto" w:fill="D9D9D9" w:themeFill="background1" w:themeFillShade="D9"/>
            <w:tcMar>
              <w:top w:w="58" w:type="dxa"/>
              <w:left w:w="0" w:type="dxa"/>
              <w:bottom w:w="58" w:type="dxa"/>
              <w:right w:w="58" w:type="dxa"/>
            </w:tcMar>
          </w:tcPr>
          <w:p w14:paraId="4D0207DC" w14:textId="77777777" w:rsidR="00B46F3E" w:rsidRPr="00664144" w:rsidRDefault="00B46F3E" w:rsidP="000007D3">
            <w:pPr>
              <w:jc w:val="center"/>
              <w:rPr>
                <w:rFonts w:ascii="Century Gothic" w:hAnsi="Century Gothic"/>
                <w:b/>
                <w:sz w:val="22"/>
                <w:szCs w:val="22"/>
              </w:rPr>
            </w:pPr>
            <w:r w:rsidRPr="00664144">
              <w:rPr>
                <w:rFonts w:ascii="Century Gothic" w:hAnsi="Century Gothic"/>
                <w:b/>
                <w:sz w:val="22"/>
                <w:szCs w:val="22"/>
              </w:rPr>
              <w:t>To-Do</w:t>
            </w:r>
          </w:p>
        </w:tc>
        <w:tc>
          <w:tcPr>
            <w:tcW w:w="666" w:type="dxa"/>
            <w:shd w:val="clear" w:color="auto" w:fill="D9D9D9" w:themeFill="background1" w:themeFillShade="D9"/>
            <w:tcMar>
              <w:top w:w="58" w:type="dxa"/>
              <w:left w:w="0" w:type="dxa"/>
              <w:bottom w:w="58" w:type="dxa"/>
              <w:right w:w="58" w:type="dxa"/>
            </w:tcMar>
          </w:tcPr>
          <w:p w14:paraId="61F4580A" w14:textId="77777777" w:rsidR="00B46F3E" w:rsidRPr="00664144" w:rsidRDefault="00B46F3E" w:rsidP="000007D3">
            <w:pPr>
              <w:jc w:val="center"/>
              <w:rPr>
                <w:rFonts w:ascii="Century Gothic" w:hAnsi="Century Gothic"/>
                <w:b/>
                <w:sz w:val="22"/>
                <w:szCs w:val="22"/>
              </w:rPr>
            </w:pPr>
            <w:r w:rsidRPr="00664144">
              <w:rPr>
                <w:rFonts w:ascii="Century Gothic" w:hAnsi="Century Gothic"/>
                <w:b/>
                <w:sz w:val="22"/>
                <w:szCs w:val="22"/>
              </w:rPr>
              <w:t>Done</w:t>
            </w:r>
          </w:p>
        </w:tc>
      </w:tr>
      <w:tr w:rsidR="00B46F3E" w:rsidRPr="00E332D0" w14:paraId="19E09DB5" w14:textId="77777777" w:rsidTr="000007D3">
        <w:trPr>
          <w:trHeight w:val="440"/>
        </w:trPr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085649DF" w14:textId="77777777" w:rsidR="00B46F3E" w:rsidRPr="00EF11FE" w:rsidRDefault="00B46F3E" w:rsidP="000007D3">
            <w:pPr>
              <w:rPr>
                <w:rFonts w:ascii="Century Gothic" w:hAnsi="Century Gothic"/>
              </w:rPr>
            </w:pPr>
            <w:r w:rsidRPr="00EF11FE">
              <w:rPr>
                <w:rFonts w:ascii="Century Gothic" w:hAnsi="Century Gothic"/>
              </w:rPr>
              <w:t>Data Structure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715CA6C8" w14:textId="77777777" w:rsidR="00B46F3E" w:rsidRPr="00EF11FE" w:rsidRDefault="00B46F3E" w:rsidP="000007D3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any new field(s) were added, changed or removed</w:t>
            </w:r>
          </w:p>
        </w:tc>
        <w:tc>
          <w:tcPr>
            <w:tcW w:w="693" w:type="dxa"/>
            <w:tcMar>
              <w:top w:w="0" w:type="dxa"/>
            </w:tcMar>
          </w:tcPr>
          <w:p w14:paraId="0A773E65" w14:textId="77777777" w:rsidR="00B46F3E" w:rsidRPr="00E332D0" w:rsidRDefault="00B46F3E" w:rsidP="000007D3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1BA1665C" w14:textId="77777777" w:rsidR="00B46F3E" w:rsidRPr="0061259A" w:rsidRDefault="00B46F3E" w:rsidP="000007D3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  <w:tr w:rsidR="00B46F3E" w:rsidRPr="00E332D0" w14:paraId="02D50D74" w14:textId="77777777" w:rsidTr="000007D3">
        <w:trPr>
          <w:trHeight w:val="125"/>
        </w:trPr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590EEAC4" w14:textId="77777777" w:rsidR="00B46F3E" w:rsidRPr="00EF11FE" w:rsidRDefault="00B46F3E" w:rsidP="000007D3">
            <w:pPr>
              <w:rPr>
                <w:rFonts w:ascii="Century Gothic" w:hAnsi="Century Gothic" w:cs="Courier New"/>
              </w:rPr>
            </w:pPr>
            <w:r w:rsidRPr="00EF11FE">
              <w:rPr>
                <w:rFonts w:ascii="Century Gothic" w:hAnsi="Century Gothic" w:cs="Courier New"/>
              </w:rPr>
              <w:t>draw-state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2C513C05" w14:textId="77777777" w:rsidR="00B46F3E" w:rsidRPr="00EF11FE" w:rsidRDefault="00B46F3E" w:rsidP="000007D3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something is displayed in a new way or position</w:t>
            </w:r>
          </w:p>
        </w:tc>
        <w:tc>
          <w:tcPr>
            <w:tcW w:w="693" w:type="dxa"/>
            <w:tcMar>
              <w:top w:w="0" w:type="dxa"/>
            </w:tcMar>
          </w:tcPr>
          <w:p w14:paraId="437844FD" w14:textId="77777777" w:rsidR="00B46F3E" w:rsidRPr="00E332D0" w:rsidRDefault="00B46F3E" w:rsidP="000007D3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77FB6816" w14:textId="77777777" w:rsidR="00B46F3E" w:rsidRPr="0061259A" w:rsidRDefault="00B46F3E" w:rsidP="000007D3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  <w:tr w:rsidR="00B46F3E" w:rsidRPr="00E332D0" w14:paraId="348EAD85" w14:textId="77777777" w:rsidTr="000007D3"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4271DF8D" w14:textId="77777777" w:rsidR="00B46F3E" w:rsidRPr="00EF11FE" w:rsidRDefault="00B46F3E" w:rsidP="000007D3">
            <w:pPr>
              <w:rPr>
                <w:rFonts w:ascii="Century Gothic" w:hAnsi="Century Gothic" w:cs="Courier New"/>
              </w:rPr>
            </w:pPr>
            <w:r w:rsidRPr="00EF11FE">
              <w:rPr>
                <w:rFonts w:ascii="Century Gothic" w:hAnsi="Century Gothic" w:cs="Courier New"/>
              </w:rPr>
              <w:t>next-state-tick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2599F7D9" w14:textId="77777777" w:rsidR="00B46F3E" w:rsidRPr="00EF11FE" w:rsidRDefault="00B46F3E" w:rsidP="000007D3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the Data Structure changed, or the animation happens automatically</w:t>
            </w:r>
          </w:p>
        </w:tc>
        <w:tc>
          <w:tcPr>
            <w:tcW w:w="693" w:type="dxa"/>
            <w:tcMar>
              <w:top w:w="0" w:type="dxa"/>
            </w:tcMar>
          </w:tcPr>
          <w:p w14:paraId="1EC5FF39" w14:textId="77777777" w:rsidR="00B46F3E" w:rsidRPr="00E332D0" w:rsidRDefault="00B46F3E" w:rsidP="000007D3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2CDCFACF" w14:textId="77777777" w:rsidR="00B46F3E" w:rsidRPr="0061259A" w:rsidRDefault="00B46F3E" w:rsidP="000007D3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  <w:tr w:rsidR="00B46F3E" w:rsidRPr="00E332D0" w14:paraId="6381CA87" w14:textId="77777777" w:rsidTr="000007D3">
        <w:trPr>
          <w:trHeight w:val="370"/>
        </w:trPr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60A38462" w14:textId="77777777" w:rsidR="00B46F3E" w:rsidRPr="00EF11FE" w:rsidRDefault="00B46F3E" w:rsidP="000007D3">
            <w:pPr>
              <w:rPr>
                <w:rFonts w:ascii="Century Gothic" w:hAnsi="Century Gothic" w:cs="Courier New"/>
              </w:rPr>
            </w:pPr>
            <w:r w:rsidRPr="00EF11FE">
              <w:rPr>
                <w:rFonts w:ascii="Century Gothic" w:hAnsi="Century Gothic" w:cs="Courier New"/>
              </w:rPr>
              <w:t>next-state-key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7C1A7EDC" w14:textId="77777777" w:rsidR="00B46F3E" w:rsidRPr="00EF11FE" w:rsidRDefault="00B46F3E" w:rsidP="000007D3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the Data Structure changed, or a keypress triggers the animation</w:t>
            </w:r>
          </w:p>
        </w:tc>
        <w:tc>
          <w:tcPr>
            <w:tcW w:w="693" w:type="dxa"/>
            <w:tcMar>
              <w:top w:w="0" w:type="dxa"/>
            </w:tcMar>
          </w:tcPr>
          <w:p w14:paraId="1F81C745" w14:textId="77777777" w:rsidR="00B46F3E" w:rsidRPr="00E332D0" w:rsidRDefault="00B46F3E" w:rsidP="000007D3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50C65398" w14:textId="77777777" w:rsidR="00B46F3E" w:rsidRPr="0061259A" w:rsidRDefault="00B46F3E" w:rsidP="000007D3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  <w:tr w:rsidR="00B46F3E" w:rsidRPr="00E332D0" w14:paraId="69CDCECD" w14:textId="77777777" w:rsidTr="000007D3">
        <w:trPr>
          <w:trHeight w:val="391"/>
        </w:trPr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054394DB" w14:textId="77777777" w:rsidR="00B46F3E" w:rsidRPr="00EF11FE" w:rsidRDefault="00B46F3E" w:rsidP="000007D3">
            <w:pPr>
              <w:rPr>
                <w:rFonts w:ascii="Century Gothic" w:hAnsi="Century Gothic"/>
              </w:rPr>
            </w:pPr>
            <w:r w:rsidRPr="00EF11FE">
              <w:rPr>
                <w:rFonts w:ascii="Century Gothic" w:hAnsi="Century Gothic"/>
              </w:rPr>
              <w:t>reactor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0CB25A0C" w14:textId="77777777" w:rsidR="00B46F3E" w:rsidRPr="00EF11FE" w:rsidRDefault="00B46F3E" w:rsidP="000007D3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either next-state function is new</w:t>
            </w:r>
          </w:p>
        </w:tc>
        <w:tc>
          <w:tcPr>
            <w:tcW w:w="693" w:type="dxa"/>
            <w:tcMar>
              <w:top w:w="0" w:type="dxa"/>
            </w:tcMar>
          </w:tcPr>
          <w:p w14:paraId="31353296" w14:textId="77777777" w:rsidR="00B46F3E" w:rsidRPr="00E332D0" w:rsidRDefault="00B46F3E" w:rsidP="000007D3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60E26F1E" w14:textId="77777777" w:rsidR="00B46F3E" w:rsidRPr="00E332D0" w:rsidRDefault="00B46F3E" w:rsidP="000007D3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</w:tbl>
    <w:p w14:paraId="6BC4F11C" w14:textId="32CAC6CF" w:rsidR="00A1713F" w:rsidRPr="00C0065B" w:rsidRDefault="00A1713F" w:rsidP="00B46F3E">
      <w:pPr>
        <w:pStyle w:val="ListParagraph"/>
        <w:spacing w:line="360" w:lineRule="auto"/>
        <w:ind w:left="0"/>
        <w:rPr>
          <w:rFonts w:ascii="Century Gothic" w:hAnsi="Century Gothic" w:cs="Trebuchet MS"/>
          <w:color w:val="000000"/>
          <w:sz w:val="28"/>
          <w:szCs w:val="28"/>
        </w:rPr>
      </w:pPr>
    </w:p>
    <w:p w14:paraId="7D62B52E" w14:textId="77777777" w:rsidR="00A1713F" w:rsidRPr="00AF0933" w:rsidRDefault="00A1713F" w:rsidP="00B94E0C">
      <w:pPr>
        <w:pStyle w:val="Heading2"/>
      </w:pPr>
      <w:r>
        <w:t>Define the Data Structure</w:t>
      </w:r>
    </w:p>
    <w:p w14:paraId="4ECDA936" w14:textId="77777777" w:rsidR="00A1713F" w:rsidRPr="005D53F7" w:rsidRDefault="00A1713F" w:rsidP="00A1713F">
      <w:pPr>
        <w:spacing w:line="360" w:lineRule="auto"/>
        <w:rPr>
          <w:rFonts w:ascii="Century Gothic" w:hAnsi="Century Gothic" w:cs="Trebuchet MS"/>
          <w:color w:val="000000"/>
          <w:sz w:val="36"/>
          <w:szCs w:val="36"/>
        </w:rPr>
      </w:pPr>
    </w:p>
    <w:p w14:paraId="42E14E10" w14:textId="77777777" w:rsidR="00A1713F" w:rsidRPr="00D12DD3" w:rsidRDefault="00A1713F" w:rsidP="00A1713F">
      <w:pPr>
        <w:pStyle w:val="Code"/>
        <w:framePr w:wrap="around"/>
      </w:pPr>
      <w:r w:rsidRPr="00D12DD3">
        <w:t># a _________</w:t>
      </w:r>
      <w:r w:rsidRPr="00D12DD3">
        <w:rPr>
          <w:b/>
        </w:rPr>
        <w:t xml:space="preserve">State </w:t>
      </w:r>
      <w:r w:rsidRPr="00D12DD3">
        <w:t>is</w:t>
      </w:r>
      <w:r w:rsidRPr="00D12DD3">
        <w:rPr>
          <w:b/>
        </w:rPr>
        <w:t xml:space="preserve"> </w:t>
      </w:r>
      <w:r w:rsidRPr="00D12DD3">
        <w:t>________________________</w:t>
      </w:r>
    </w:p>
    <w:p w14:paraId="587CA6A9" w14:textId="77777777" w:rsidR="00A1713F" w:rsidRPr="00D12DD3" w:rsidRDefault="00A1713F" w:rsidP="00A1713F">
      <w:pPr>
        <w:pStyle w:val="Code"/>
        <w:framePr w:wrap="around"/>
      </w:pPr>
    </w:p>
    <w:p w14:paraId="41127BFC" w14:textId="77777777" w:rsidR="00A1713F" w:rsidRPr="00D12DD3" w:rsidRDefault="00A1713F" w:rsidP="00A1713F">
      <w:pPr>
        <w:pStyle w:val="Code"/>
        <w:framePr w:wrap="around"/>
      </w:pPr>
      <w:r w:rsidRPr="00D12DD3">
        <w:t>data _________</w:t>
      </w:r>
      <w:r w:rsidRPr="00D12DD3">
        <w:rPr>
          <w:b/>
        </w:rPr>
        <w:t>State</w:t>
      </w:r>
      <w:r w:rsidRPr="00D12DD3">
        <w:t>:</w:t>
      </w:r>
    </w:p>
    <w:p w14:paraId="7D2B3D2C" w14:textId="77777777" w:rsidR="00A1713F" w:rsidRPr="00D12DD3" w:rsidRDefault="00A1713F" w:rsidP="00A1713F">
      <w:pPr>
        <w:pStyle w:val="Code"/>
        <w:framePr w:wrap="around"/>
      </w:pPr>
    </w:p>
    <w:p w14:paraId="7ED6BDE3" w14:textId="77777777" w:rsidR="00A1713F" w:rsidRPr="00D12DD3" w:rsidRDefault="00A1713F" w:rsidP="00A1713F">
      <w:pPr>
        <w:pStyle w:val="Code"/>
        <w:framePr w:wrap="around"/>
      </w:pPr>
      <w:r w:rsidRPr="00D12DD3">
        <w:t>| __________(_________________________________</w:t>
      </w:r>
    </w:p>
    <w:p w14:paraId="0F3FA5E1" w14:textId="77777777" w:rsidR="00A1713F" w:rsidRPr="00D12DD3" w:rsidRDefault="00A1713F" w:rsidP="00A1713F">
      <w:pPr>
        <w:pStyle w:val="Code"/>
        <w:framePr w:wrap="around"/>
      </w:pPr>
      <w:r w:rsidRPr="00D12DD3">
        <w:t xml:space="preserve"> </w:t>
      </w:r>
      <w:r w:rsidRPr="00D12DD3">
        <w:tab/>
      </w:r>
      <w:r w:rsidRPr="00D12DD3">
        <w:tab/>
        <w:t xml:space="preserve">            </w:t>
      </w:r>
    </w:p>
    <w:p w14:paraId="17CB5852" w14:textId="77777777" w:rsidR="00A1713F" w:rsidRPr="00D12DD3" w:rsidRDefault="00A1713F" w:rsidP="00A1713F">
      <w:pPr>
        <w:pStyle w:val="Code"/>
        <w:framePr w:wrap="around"/>
      </w:pPr>
      <w:r w:rsidRPr="00D12DD3">
        <w:t xml:space="preserve">             _________________________________ </w:t>
      </w:r>
    </w:p>
    <w:p w14:paraId="6F080260" w14:textId="77777777" w:rsidR="00A1713F" w:rsidRPr="00D12DD3" w:rsidRDefault="00A1713F" w:rsidP="00A1713F">
      <w:pPr>
        <w:pStyle w:val="Code"/>
        <w:framePr w:wrap="around"/>
      </w:pPr>
    </w:p>
    <w:p w14:paraId="21500CBF" w14:textId="3ED4AC3C" w:rsidR="00A1713F" w:rsidRPr="00D12DD3" w:rsidRDefault="00A1713F" w:rsidP="00A1713F">
      <w:pPr>
        <w:pStyle w:val="Code"/>
        <w:framePr w:wrap="around"/>
      </w:pPr>
      <w:r w:rsidRPr="00D12DD3">
        <w:t xml:space="preserve">          </w:t>
      </w:r>
      <w:r w:rsidR="003E034C">
        <w:t xml:space="preserve">   </w:t>
      </w:r>
      <w:r w:rsidRPr="00D12DD3">
        <w:t>_________________________________</w:t>
      </w:r>
    </w:p>
    <w:p w14:paraId="1705B635" w14:textId="77777777" w:rsidR="00A1713F" w:rsidRPr="00D12DD3" w:rsidRDefault="00A1713F" w:rsidP="00A1713F">
      <w:pPr>
        <w:pStyle w:val="Code"/>
        <w:framePr w:wrap="around"/>
      </w:pPr>
    </w:p>
    <w:p w14:paraId="512BD948" w14:textId="7FE05F05" w:rsidR="00A1713F" w:rsidRPr="00D12DD3" w:rsidRDefault="00A1713F" w:rsidP="00A1713F">
      <w:pPr>
        <w:pStyle w:val="Code"/>
        <w:framePr w:wrap="around"/>
      </w:pPr>
      <w:r w:rsidRPr="00D12DD3">
        <w:tab/>
      </w:r>
      <w:r w:rsidRPr="00D12DD3">
        <w:tab/>
      </w:r>
      <w:r w:rsidR="003E034C">
        <w:t xml:space="preserve">      </w:t>
      </w:r>
      <w:r w:rsidRPr="00D12DD3">
        <w:t>________________________________)</w:t>
      </w:r>
    </w:p>
    <w:p w14:paraId="1A3B8AAE" w14:textId="77777777" w:rsidR="00A1713F" w:rsidRPr="005D53F7" w:rsidRDefault="00A1713F" w:rsidP="00A1713F">
      <w:pPr>
        <w:pStyle w:val="Code"/>
        <w:framePr w:wrap="around"/>
        <w:rPr>
          <w:rFonts w:ascii="Century Gothic" w:hAnsi="Century Gothic"/>
          <w:color w:val="000000"/>
          <w:sz w:val="36"/>
          <w:szCs w:val="36"/>
        </w:rPr>
      </w:pPr>
      <w:r w:rsidRPr="00D12DD3">
        <w:t>end</w:t>
      </w:r>
      <w:r w:rsidRPr="00D12DD3">
        <w:tab/>
      </w:r>
      <w:r w:rsidRPr="00D12DD3">
        <w:tab/>
      </w:r>
      <w:r w:rsidRPr="005D53F7">
        <w:rPr>
          <w:rFonts w:ascii="Century Gothic" w:hAnsi="Century Gothic"/>
          <w:color w:val="000000"/>
          <w:sz w:val="36"/>
          <w:szCs w:val="36"/>
        </w:rPr>
        <w:tab/>
        <w:t xml:space="preserve"> </w:t>
      </w:r>
    </w:p>
    <w:p w14:paraId="794401C9" w14:textId="77777777" w:rsidR="00A1713F" w:rsidRPr="005D53F7" w:rsidRDefault="00A1713F" w:rsidP="00A1713F">
      <w:pPr>
        <w:ind w:left="-1080" w:firstLine="1080"/>
        <w:rPr>
          <w:rFonts w:ascii="Century Gothic" w:hAnsi="Century Gothic"/>
        </w:rPr>
      </w:pPr>
    </w:p>
    <w:p w14:paraId="41056E49" w14:textId="77777777" w:rsidR="00A1713F" w:rsidRDefault="00A1713F" w:rsidP="00B94E0C">
      <w:pPr>
        <w:pStyle w:val="Heading2"/>
      </w:pPr>
      <w:r w:rsidRPr="005D53F7">
        <w:t xml:space="preserve">Make </w:t>
      </w:r>
      <w:r>
        <w:t>a sample instance for each</w:t>
      </w:r>
      <w:r w:rsidRPr="005D53F7">
        <w:t xml:space="preserve"> </w:t>
      </w:r>
      <w:r w:rsidRPr="00444703">
        <w:t>sketch</w:t>
      </w:r>
      <w:r>
        <w:t xml:space="preserve"> from the </w:t>
      </w:r>
      <w:r w:rsidRPr="005D53F7">
        <w:t>previous page:</w:t>
      </w:r>
    </w:p>
    <w:p w14:paraId="0864C083" w14:textId="5ADEAE7D" w:rsidR="00A1713F" w:rsidRPr="00EB294A" w:rsidRDefault="00A1713F" w:rsidP="00A1713F">
      <w:pPr>
        <w:spacing w:before="240" w:line="360" w:lineRule="auto"/>
        <w:ind w:left="-1080" w:firstLine="1080"/>
        <w:rPr>
          <w:rFonts w:ascii="Century Gothic" w:hAnsi="Century Gothic" w:cs="Courier New"/>
          <w:color w:val="000000"/>
          <w:sz w:val="36"/>
          <w:szCs w:val="36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__________________________________</w:t>
      </w:r>
    </w:p>
    <w:p w14:paraId="1C3A1AD6" w14:textId="2BD8D537" w:rsidR="00A1713F" w:rsidRPr="00EB294A" w:rsidRDefault="00A1713F" w:rsidP="00A1713F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6"/>
          <w:szCs w:val="36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_______________________________</w:t>
      </w:r>
      <w:r>
        <w:rPr>
          <w:rFonts w:ascii="Century Gothic" w:hAnsi="Century Gothic" w:cs="Courier New"/>
          <w:color w:val="000000"/>
          <w:sz w:val="36"/>
          <w:szCs w:val="36"/>
        </w:rPr>
        <w:t>_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__</w:t>
      </w:r>
    </w:p>
    <w:p w14:paraId="7C2454E3" w14:textId="387876B9" w:rsidR="00A1713F" w:rsidRPr="005D53F7" w:rsidRDefault="00A1713F" w:rsidP="00A1713F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28"/>
          <w:szCs w:val="28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__________________________________</w:t>
      </w:r>
    </w:p>
    <w:p w14:paraId="18D97DCE" w14:textId="77777777" w:rsidR="00A1713F" w:rsidRDefault="00A1713F" w:rsidP="00A1713F">
      <w:pPr>
        <w:spacing w:line="360" w:lineRule="auto"/>
        <w:rPr>
          <w:rFonts w:ascii="Century Gothic" w:hAnsi="Century Gothic" w:cs="Trebuchet MS"/>
          <w:color w:val="000000"/>
        </w:rPr>
      </w:pPr>
    </w:p>
    <w:p w14:paraId="6ABC0CB1" w14:textId="77777777" w:rsidR="00A1713F" w:rsidRPr="005D53F7" w:rsidRDefault="00A1713F" w:rsidP="00B94E0C">
      <w:pPr>
        <w:pStyle w:val="Heading2"/>
      </w:pPr>
      <w:r w:rsidRPr="005D53F7">
        <w:t>Write an example for one of the functions on the previous page:</w:t>
      </w:r>
    </w:p>
    <w:p w14:paraId="4B3FDFBB" w14:textId="77777777" w:rsidR="00A1713F" w:rsidRPr="005D53F7" w:rsidRDefault="00A1713F" w:rsidP="00A1713F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6C76E551" w14:textId="77777777" w:rsidR="00A1713F" w:rsidRPr="005D53F7" w:rsidRDefault="00A1713F" w:rsidP="00A1713F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28485335" w14:textId="77777777" w:rsidR="00A1713F" w:rsidRPr="005D53F7" w:rsidRDefault="00A1713F" w:rsidP="00A1713F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79ACD89D" w14:textId="77777777" w:rsidR="00A1713F" w:rsidRPr="005D53F7" w:rsidRDefault="00A1713F" w:rsidP="00A1713F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76FF005C" w14:textId="479DFEB9" w:rsidR="00A1713F" w:rsidRDefault="00A1713F" w:rsidP="00A1713F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1A1EA9CD" w14:textId="1A4BCB2B" w:rsidR="00A1713F" w:rsidRDefault="00A1713F">
      <w:pPr>
        <w:widowControl/>
        <w:suppressAutoHyphens w:val="0"/>
        <w:rPr>
          <w:rFonts w:ascii="Century Gothic" w:hAnsi="Century Gothic" w:cs="Courier New"/>
          <w:color w:val="000000"/>
          <w:sz w:val="32"/>
          <w:szCs w:val="32"/>
        </w:rPr>
      </w:pPr>
      <w:r>
        <w:rPr>
          <w:rFonts w:ascii="Century Gothic" w:hAnsi="Century Gothic" w:cs="Courier New"/>
          <w:color w:val="000000"/>
          <w:sz w:val="32"/>
          <w:szCs w:val="32"/>
        </w:rPr>
        <w:br w:type="page"/>
      </w:r>
    </w:p>
    <w:p w14:paraId="4C6D6AF3" w14:textId="77777777" w:rsidR="00B46F3E" w:rsidRPr="00A1713F" w:rsidRDefault="00B46F3E" w:rsidP="00B46F3E">
      <w:pPr>
        <w:pStyle w:val="Heading1"/>
        <w:rPr>
          <w:rFonts w:cs="Courier New"/>
          <w:color w:val="000000"/>
          <w:sz w:val="32"/>
          <w:szCs w:val="32"/>
        </w:rPr>
      </w:pPr>
      <w:r w:rsidRPr="005D53F7">
        <w:lastRenderedPageBreak/>
        <w:t>Animation Design Worksheet</w:t>
      </w:r>
    </w:p>
    <w:p w14:paraId="1CACDA46" w14:textId="77777777" w:rsidR="00B46F3E" w:rsidRPr="00781D9F" w:rsidRDefault="00B46F3E" w:rsidP="00B46F3E"/>
    <w:p w14:paraId="2E3E7BC8" w14:textId="77777777" w:rsidR="00B46F3E" w:rsidRPr="005D53F7" w:rsidRDefault="00B46F3E" w:rsidP="00B46F3E">
      <w:pPr>
        <w:pStyle w:val="Heading2"/>
      </w:pPr>
      <w:r w:rsidRPr="005D53F7">
        <w:t>Draw a sketch for three distinct moments of the animation</w:t>
      </w:r>
    </w:p>
    <w:p w14:paraId="2E1F8505" w14:textId="77777777" w:rsidR="00B46F3E" w:rsidRPr="005D53F7" w:rsidRDefault="00B46F3E" w:rsidP="00B46F3E">
      <w:pPr>
        <w:ind w:left="-450" w:firstLine="450"/>
        <w:rPr>
          <w:rFonts w:ascii="Century Gothic" w:hAnsi="Century Gothic"/>
          <w:sz w:val="28"/>
          <w:szCs w:val="28"/>
        </w:rPr>
      </w:pPr>
      <w:r w:rsidRPr="005D53F7">
        <w:rPr>
          <w:rFonts w:ascii="Century Gothic" w:hAnsi="Century Gothic"/>
          <w:sz w:val="28"/>
          <w:szCs w:val="28"/>
        </w:rPr>
        <w:tab/>
      </w:r>
      <w:r w:rsidRPr="005D53F7">
        <w:rPr>
          <w:rFonts w:ascii="Century Gothic" w:hAnsi="Century Gothic"/>
          <w:sz w:val="28"/>
          <w:szCs w:val="28"/>
        </w:rPr>
        <w:tab/>
        <w:t xml:space="preserve">              </w:t>
      </w:r>
    </w:p>
    <w:tbl>
      <w:tblPr>
        <w:tblStyle w:val="TableGrid"/>
        <w:tblW w:w="10008" w:type="dxa"/>
        <w:tblInd w:w="119" w:type="dxa"/>
        <w:tblLook w:val="04A0" w:firstRow="1" w:lastRow="0" w:firstColumn="1" w:lastColumn="0" w:noHBand="0" w:noVBand="1"/>
      </w:tblPr>
      <w:tblGrid>
        <w:gridCol w:w="3170"/>
        <w:gridCol w:w="3451"/>
        <w:gridCol w:w="3387"/>
      </w:tblGrid>
      <w:tr w:rsidR="00B46F3E" w:rsidRPr="005D53F7" w14:paraId="040EAABA" w14:textId="77777777" w:rsidTr="000007D3">
        <w:trPr>
          <w:trHeight w:val="2475"/>
        </w:trPr>
        <w:tc>
          <w:tcPr>
            <w:tcW w:w="3170" w:type="dxa"/>
            <w:tcBorders>
              <w:bottom w:val="single" w:sz="4" w:space="0" w:color="auto"/>
            </w:tcBorders>
          </w:tcPr>
          <w:p w14:paraId="0A3ED0BC" w14:textId="77777777" w:rsidR="00B46F3E" w:rsidRPr="005D53F7" w:rsidRDefault="00B46F3E" w:rsidP="000007D3">
            <w:pPr>
              <w:jc w:val="center"/>
              <w:rPr>
                <w:rFonts w:ascii="Century Gothic" w:hAnsi="Century Gothic"/>
              </w:rPr>
            </w:pPr>
          </w:p>
        </w:tc>
        <w:tc>
          <w:tcPr>
            <w:tcW w:w="3451" w:type="dxa"/>
            <w:tcBorders>
              <w:bottom w:val="single" w:sz="4" w:space="0" w:color="auto"/>
            </w:tcBorders>
          </w:tcPr>
          <w:p w14:paraId="26DA6D74" w14:textId="77777777" w:rsidR="00B46F3E" w:rsidRPr="005D53F7" w:rsidRDefault="00B46F3E" w:rsidP="000007D3">
            <w:pPr>
              <w:jc w:val="center"/>
              <w:rPr>
                <w:rFonts w:ascii="Century Gothic" w:hAnsi="Century Gothic"/>
              </w:rPr>
            </w:pPr>
          </w:p>
        </w:tc>
        <w:tc>
          <w:tcPr>
            <w:tcW w:w="3387" w:type="dxa"/>
            <w:tcBorders>
              <w:bottom w:val="single" w:sz="4" w:space="0" w:color="auto"/>
            </w:tcBorders>
          </w:tcPr>
          <w:p w14:paraId="24A5B49D" w14:textId="77777777" w:rsidR="00B46F3E" w:rsidRPr="005D53F7" w:rsidRDefault="00B46F3E" w:rsidP="000007D3">
            <w:pPr>
              <w:jc w:val="center"/>
              <w:rPr>
                <w:rFonts w:ascii="Century Gothic" w:hAnsi="Century Gothic"/>
              </w:rPr>
            </w:pPr>
          </w:p>
        </w:tc>
      </w:tr>
      <w:tr w:rsidR="00B46F3E" w:rsidRPr="00EB294A" w14:paraId="64538DCB" w14:textId="77777777" w:rsidTr="000007D3">
        <w:trPr>
          <w:trHeight w:val="282"/>
        </w:trPr>
        <w:tc>
          <w:tcPr>
            <w:tcW w:w="3170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41B8642F" w14:textId="77777777" w:rsidR="00B46F3E" w:rsidRPr="00EB294A" w:rsidRDefault="00B46F3E" w:rsidP="000007D3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A</w:t>
            </w:r>
          </w:p>
        </w:tc>
        <w:tc>
          <w:tcPr>
            <w:tcW w:w="3451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59E824E8" w14:textId="77777777" w:rsidR="00B46F3E" w:rsidRPr="00EB294A" w:rsidRDefault="00B46F3E" w:rsidP="000007D3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B</w:t>
            </w:r>
          </w:p>
        </w:tc>
        <w:tc>
          <w:tcPr>
            <w:tcW w:w="3387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39DCBD36" w14:textId="77777777" w:rsidR="00B46F3E" w:rsidRPr="00EB294A" w:rsidRDefault="00B46F3E" w:rsidP="000007D3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C</w:t>
            </w:r>
          </w:p>
        </w:tc>
      </w:tr>
    </w:tbl>
    <w:p w14:paraId="74738207" w14:textId="77777777" w:rsidR="00B46F3E" w:rsidRPr="00EB294A" w:rsidRDefault="00B46F3E" w:rsidP="00B46F3E">
      <w:pPr>
        <w:rPr>
          <w:rFonts w:ascii="Century Gothic" w:hAnsi="Century Gothic"/>
        </w:rPr>
      </w:pPr>
    </w:p>
    <w:p w14:paraId="0E504C38" w14:textId="77777777" w:rsidR="00B46F3E" w:rsidRPr="00EB294A" w:rsidRDefault="00B46F3E" w:rsidP="00B46F3E">
      <w:pPr>
        <w:pStyle w:val="Heading2"/>
        <w:rPr>
          <w:b/>
        </w:rPr>
      </w:pPr>
      <w:r w:rsidRPr="00EB294A">
        <w:t>What things are changing?</w:t>
      </w:r>
    </w:p>
    <w:tbl>
      <w:tblPr>
        <w:tblW w:w="10087" w:type="dxa"/>
        <w:tblInd w:w="101" w:type="dxa"/>
        <w:tblLayout w:type="fixed"/>
        <w:tblLook w:val="0000" w:firstRow="0" w:lastRow="0" w:firstColumn="0" w:lastColumn="0" w:noHBand="0" w:noVBand="0"/>
      </w:tblPr>
      <w:tblGrid>
        <w:gridCol w:w="1627"/>
        <w:gridCol w:w="8460"/>
      </w:tblGrid>
      <w:tr w:rsidR="00B46F3E" w:rsidRPr="005D53F7" w14:paraId="0933B423" w14:textId="77777777" w:rsidTr="000007D3">
        <w:tc>
          <w:tcPr>
            <w:tcW w:w="1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8D8D8"/>
          </w:tcPr>
          <w:p w14:paraId="3988B59E" w14:textId="77777777" w:rsidR="00B46F3E" w:rsidRPr="005D53F7" w:rsidRDefault="00B46F3E" w:rsidP="000007D3">
            <w:pPr>
              <w:snapToGrid w:val="0"/>
              <w:spacing w:before="40" w:after="40"/>
              <w:jc w:val="center"/>
              <w:rPr>
                <w:rFonts w:ascii="Century Gothic" w:hAnsi="Century Gothic"/>
                <w:b/>
              </w:rPr>
            </w:pPr>
            <w:r w:rsidRPr="005D53F7">
              <w:rPr>
                <w:rFonts w:ascii="Century Gothic" w:hAnsi="Century Gothic"/>
                <w:b/>
              </w:rPr>
              <w:t>Thing</w:t>
            </w:r>
          </w:p>
        </w:tc>
        <w:tc>
          <w:tcPr>
            <w:tcW w:w="8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14:paraId="4CAC4DDB" w14:textId="77777777" w:rsidR="00B46F3E" w:rsidRPr="005D53F7" w:rsidRDefault="00B46F3E" w:rsidP="000007D3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>
              <w:rPr>
                <w:rFonts w:ascii="Century Gothic" w:hAnsi="Century Gothic"/>
                <w:b/>
              </w:rPr>
              <w:t>Describe how it changes</w:t>
            </w:r>
          </w:p>
        </w:tc>
      </w:tr>
      <w:tr w:rsidR="00B46F3E" w:rsidRPr="005D53F7" w14:paraId="594AEC2C" w14:textId="77777777" w:rsidTr="000007D3">
        <w:tc>
          <w:tcPr>
            <w:tcW w:w="1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F925392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8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B9CCC00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B46F3E" w:rsidRPr="005D53F7" w14:paraId="2F7496A5" w14:textId="77777777" w:rsidTr="000007D3">
        <w:tc>
          <w:tcPr>
            <w:tcW w:w="1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A533B76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8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61CF1C9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B46F3E" w:rsidRPr="005D53F7" w14:paraId="5321E651" w14:textId="77777777" w:rsidTr="000007D3">
        <w:tc>
          <w:tcPr>
            <w:tcW w:w="1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6C3FDA0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8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7E5BA1E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B46F3E" w:rsidRPr="005D53F7" w14:paraId="086AFD55" w14:textId="77777777" w:rsidTr="000007D3">
        <w:tc>
          <w:tcPr>
            <w:tcW w:w="1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68D8DF6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8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F8BFCB9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</w:tbl>
    <w:p w14:paraId="0B855B3B" w14:textId="77777777" w:rsidR="00B46F3E" w:rsidRPr="005D53F7" w:rsidRDefault="00B46F3E" w:rsidP="00B46F3E">
      <w:pPr>
        <w:rPr>
          <w:rFonts w:ascii="Century Gothic" w:hAnsi="Century Gothic"/>
        </w:rPr>
      </w:pPr>
    </w:p>
    <w:p w14:paraId="1609A680" w14:textId="77777777" w:rsidR="00B46F3E" w:rsidRPr="005D53F7" w:rsidRDefault="00B46F3E" w:rsidP="00B46F3E">
      <w:pPr>
        <w:pStyle w:val="Heading2"/>
        <w:rPr>
          <w:b/>
        </w:rPr>
      </w:pPr>
      <w:r w:rsidRPr="005D53F7">
        <w:t>What fields do you need to represent the things that change?</w:t>
      </w:r>
    </w:p>
    <w:tbl>
      <w:tblPr>
        <w:tblW w:w="10044" w:type="dxa"/>
        <w:tblInd w:w="101" w:type="dxa"/>
        <w:tblLayout w:type="fixed"/>
        <w:tblLook w:val="0000" w:firstRow="0" w:lastRow="0" w:firstColumn="0" w:lastColumn="0" w:noHBand="0" w:noVBand="0"/>
      </w:tblPr>
      <w:tblGrid>
        <w:gridCol w:w="4687"/>
        <w:gridCol w:w="5357"/>
      </w:tblGrid>
      <w:tr w:rsidR="00B46F3E" w:rsidRPr="005D53F7" w14:paraId="35BAE737" w14:textId="77777777" w:rsidTr="000007D3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8D8D8"/>
          </w:tcPr>
          <w:p w14:paraId="0B453B98" w14:textId="77777777" w:rsidR="00B46F3E" w:rsidRPr="005D53F7" w:rsidRDefault="00B46F3E" w:rsidP="000007D3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 w:rsidRPr="005D53F7">
              <w:rPr>
                <w:rFonts w:ascii="Century Gothic" w:hAnsi="Century Gothic"/>
                <w:b/>
              </w:rPr>
              <w:t xml:space="preserve">Field name </w:t>
            </w:r>
            <w:r w:rsidRPr="005D53F7">
              <w:rPr>
                <w:rFonts w:ascii="Century Gothic" w:hAnsi="Century Gothic"/>
              </w:rPr>
              <w:t>(dangerX, score, playerIMG…)</w:t>
            </w:r>
          </w:p>
        </w:tc>
        <w:tc>
          <w:tcPr>
            <w:tcW w:w="5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14:paraId="7A0BE772" w14:textId="77777777" w:rsidR="00B46F3E" w:rsidRPr="005D53F7" w:rsidRDefault="00B46F3E" w:rsidP="000007D3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 w:rsidRPr="005D53F7">
              <w:rPr>
                <w:rFonts w:ascii="Century Gothic" w:hAnsi="Century Gothic"/>
                <w:b/>
              </w:rPr>
              <w:t xml:space="preserve">Datatype </w:t>
            </w:r>
            <w:r w:rsidRPr="005D53F7">
              <w:rPr>
                <w:rFonts w:ascii="Century Gothic" w:hAnsi="Century Gothic"/>
              </w:rPr>
              <w:t>(Number, String, Image, Boolean…)</w:t>
            </w:r>
          </w:p>
        </w:tc>
      </w:tr>
      <w:tr w:rsidR="00B46F3E" w:rsidRPr="005D53F7" w14:paraId="077B79F4" w14:textId="77777777" w:rsidTr="000007D3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E450AE9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9C075FF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B46F3E" w:rsidRPr="005D53F7" w14:paraId="19320351" w14:textId="77777777" w:rsidTr="000007D3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7022F9A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9E8F5FF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B46F3E" w:rsidRPr="005D53F7" w14:paraId="2205ACAA" w14:textId="77777777" w:rsidTr="000007D3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EB5FF70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7152A55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B46F3E" w:rsidRPr="005D53F7" w14:paraId="3DF9FFF8" w14:textId="77777777" w:rsidTr="000007D3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EBDA88F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CF855A2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</w:tbl>
    <w:p w14:paraId="3ADD97F3" w14:textId="77777777" w:rsidR="00B46F3E" w:rsidRDefault="00B46F3E" w:rsidP="00B46F3E">
      <w:pPr>
        <w:rPr>
          <w:rFonts w:ascii="Century Gothic" w:hAnsi="Century Gothic"/>
        </w:rPr>
      </w:pPr>
    </w:p>
    <w:p w14:paraId="621B0A5C" w14:textId="77777777" w:rsidR="00B46F3E" w:rsidRPr="00664144" w:rsidRDefault="00B46F3E" w:rsidP="00B46F3E">
      <w:pPr>
        <w:pStyle w:val="Heading2"/>
      </w:pPr>
      <w:r>
        <w:t>Make a To-Do List, and check off each as “Done” when you finish each one.</w:t>
      </w:r>
    </w:p>
    <w:tbl>
      <w:tblPr>
        <w:tblStyle w:val="TableGrid"/>
        <w:tblW w:w="10020" w:type="dxa"/>
        <w:tblInd w:w="11" w:type="dxa"/>
        <w:tblLayout w:type="fixed"/>
        <w:tblLook w:val="04A0" w:firstRow="1" w:lastRow="0" w:firstColumn="1" w:lastColumn="0" w:noHBand="0" w:noVBand="1"/>
      </w:tblPr>
      <w:tblGrid>
        <w:gridCol w:w="1596"/>
        <w:gridCol w:w="7065"/>
        <w:gridCol w:w="693"/>
        <w:gridCol w:w="666"/>
      </w:tblGrid>
      <w:tr w:rsidR="00B46F3E" w:rsidRPr="00664144" w14:paraId="090F66D9" w14:textId="77777777" w:rsidTr="000007D3">
        <w:tc>
          <w:tcPr>
            <w:tcW w:w="1596" w:type="dxa"/>
            <w:shd w:val="clear" w:color="auto" w:fill="D9D9D9" w:themeFill="background1" w:themeFillShade="D9"/>
            <w:tcMar>
              <w:top w:w="58" w:type="dxa"/>
              <w:left w:w="0" w:type="dxa"/>
              <w:bottom w:w="58" w:type="dxa"/>
              <w:right w:w="115" w:type="dxa"/>
            </w:tcMar>
          </w:tcPr>
          <w:p w14:paraId="42695765" w14:textId="77777777" w:rsidR="00B46F3E" w:rsidRPr="00664144" w:rsidRDefault="00B46F3E" w:rsidP="000007D3">
            <w:pPr>
              <w:rPr>
                <w:rFonts w:ascii="Century Gothic" w:hAnsi="Century Gothic"/>
                <w:b/>
                <w:sz w:val="22"/>
                <w:szCs w:val="22"/>
              </w:rPr>
            </w:pPr>
            <w:r w:rsidRPr="00664144">
              <w:rPr>
                <w:rFonts w:ascii="Century Gothic" w:hAnsi="Century Gothic"/>
                <w:b/>
                <w:sz w:val="22"/>
                <w:szCs w:val="22"/>
              </w:rPr>
              <w:t>Component</w:t>
            </w:r>
          </w:p>
        </w:tc>
        <w:tc>
          <w:tcPr>
            <w:tcW w:w="7065" w:type="dxa"/>
            <w:shd w:val="clear" w:color="auto" w:fill="D9D9D9" w:themeFill="background1" w:themeFillShade="D9"/>
            <w:tcMar>
              <w:top w:w="58" w:type="dxa"/>
              <w:bottom w:w="58" w:type="dxa"/>
            </w:tcMar>
          </w:tcPr>
          <w:p w14:paraId="5E4A8DB7" w14:textId="77777777" w:rsidR="00B46F3E" w:rsidRPr="00664144" w:rsidRDefault="00B46F3E" w:rsidP="000007D3">
            <w:pPr>
              <w:rPr>
                <w:rFonts w:ascii="Century Gothic" w:hAnsi="Century Gothic"/>
                <w:b/>
                <w:i/>
                <w:sz w:val="22"/>
                <w:szCs w:val="22"/>
              </w:rPr>
            </w:pPr>
            <w:r w:rsidRPr="00664144">
              <w:rPr>
                <w:rFonts w:ascii="Century Gothic" w:hAnsi="Century Gothic"/>
                <w:b/>
                <w:i/>
                <w:sz w:val="22"/>
                <w:szCs w:val="22"/>
              </w:rPr>
              <w:t>When is there work to be done?</w:t>
            </w:r>
          </w:p>
        </w:tc>
        <w:tc>
          <w:tcPr>
            <w:tcW w:w="693" w:type="dxa"/>
            <w:shd w:val="clear" w:color="auto" w:fill="D9D9D9" w:themeFill="background1" w:themeFillShade="D9"/>
            <w:tcMar>
              <w:top w:w="58" w:type="dxa"/>
              <w:left w:w="0" w:type="dxa"/>
              <w:bottom w:w="58" w:type="dxa"/>
              <w:right w:w="58" w:type="dxa"/>
            </w:tcMar>
          </w:tcPr>
          <w:p w14:paraId="6D2B7F04" w14:textId="77777777" w:rsidR="00B46F3E" w:rsidRPr="00664144" w:rsidRDefault="00B46F3E" w:rsidP="000007D3">
            <w:pPr>
              <w:jc w:val="center"/>
              <w:rPr>
                <w:rFonts w:ascii="Century Gothic" w:hAnsi="Century Gothic"/>
                <w:b/>
                <w:sz w:val="22"/>
                <w:szCs w:val="22"/>
              </w:rPr>
            </w:pPr>
            <w:r w:rsidRPr="00664144">
              <w:rPr>
                <w:rFonts w:ascii="Century Gothic" w:hAnsi="Century Gothic"/>
                <w:b/>
                <w:sz w:val="22"/>
                <w:szCs w:val="22"/>
              </w:rPr>
              <w:t>To-Do</w:t>
            </w:r>
          </w:p>
        </w:tc>
        <w:tc>
          <w:tcPr>
            <w:tcW w:w="666" w:type="dxa"/>
            <w:shd w:val="clear" w:color="auto" w:fill="D9D9D9" w:themeFill="background1" w:themeFillShade="D9"/>
            <w:tcMar>
              <w:top w:w="58" w:type="dxa"/>
              <w:left w:w="0" w:type="dxa"/>
              <w:bottom w:w="58" w:type="dxa"/>
              <w:right w:w="58" w:type="dxa"/>
            </w:tcMar>
          </w:tcPr>
          <w:p w14:paraId="38B4BEFB" w14:textId="77777777" w:rsidR="00B46F3E" w:rsidRPr="00664144" w:rsidRDefault="00B46F3E" w:rsidP="000007D3">
            <w:pPr>
              <w:jc w:val="center"/>
              <w:rPr>
                <w:rFonts w:ascii="Century Gothic" w:hAnsi="Century Gothic"/>
                <w:b/>
                <w:sz w:val="22"/>
                <w:szCs w:val="22"/>
              </w:rPr>
            </w:pPr>
            <w:r w:rsidRPr="00664144">
              <w:rPr>
                <w:rFonts w:ascii="Century Gothic" w:hAnsi="Century Gothic"/>
                <w:b/>
                <w:sz w:val="22"/>
                <w:szCs w:val="22"/>
              </w:rPr>
              <w:t>Done</w:t>
            </w:r>
          </w:p>
        </w:tc>
      </w:tr>
      <w:tr w:rsidR="00B46F3E" w:rsidRPr="00E332D0" w14:paraId="6A59BF40" w14:textId="77777777" w:rsidTr="000007D3">
        <w:trPr>
          <w:trHeight w:val="440"/>
        </w:trPr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2EE94722" w14:textId="77777777" w:rsidR="00B46F3E" w:rsidRPr="00EF11FE" w:rsidRDefault="00B46F3E" w:rsidP="000007D3">
            <w:pPr>
              <w:rPr>
                <w:rFonts w:ascii="Century Gothic" w:hAnsi="Century Gothic"/>
              </w:rPr>
            </w:pPr>
            <w:r w:rsidRPr="00EF11FE">
              <w:rPr>
                <w:rFonts w:ascii="Century Gothic" w:hAnsi="Century Gothic"/>
              </w:rPr>
              <w:t>Data Structure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465AB4F3" w14:textId="77777777" w:rsidR="00B46F3E" w:rsidRPr="00EF11FE" w:rsidRDefault="00B46F3E" w:rsidP="000007D3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any new field(s) were added, changed or removed</w:t>
            </w:r>
          </w:p>
        </w:tc>
        <w:tc>
          <w:tcPr>
            <w:tcW w:w="693" w:type="dxa"/>
            <w:tcMar>
              <w:top w:w="0" w:type="dxa"/>
            </w:tcMar>
          </w:tcPr>
          <w:p w14:paraId="20DCA0B3" w14:textId="77777777" w:rsidR="00B46F3E" w:rsidRPr="00E332D0" w:rsidRDefault="00B46F3E" w:rsidP="000007D3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4B0DC560" w14:textId="77777777" w:rsidR="00B46F3E" w:rsidRPr="0061259A" w:rsidRDefault="00B46F3E" w:rsidP="000007D3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  <w:tr w:rsidR="00B46F3E" w:rsidRPr="00E332D0" w14:paraId="79DB5A7A" w14:textId="77777777" w:rsidTr="000007D3">
        <w:trPr>
          <w:trHeight w:val="125"/>
        </w:trPr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100AF01E" w14:textId="77777777" w:rsidR="00B46F3E" w:rsidRPr="00EF11FE" w:rsidRDefault="00B46F3E" w:rsidP="000007D3">
            <w:pPr>
              <w:rPr>
                <w:rFonts w:ascii="Century Gothic" w:hAnsi="Century Gothic" w:cs="Courier New"/>
              </w:rPr>
            </w:pPr>
            <w:r w:rsidRPr="00EF11FE">
              <w:rPr>
                <w:rFonts w:ascii="Century Gothic" w:hAnsi="Century Gothic" w:cs="Courier New"/>
              </w:rPr>
              <w:t>draw-state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0EAA57AA" w14:textId="77777777" w:rsidR="00B46F3E" w:rsidRPr="00EF11FE" w:rsidRDefault="00B46F3E" w:rsidP="000007D3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something is displayed in a new way or position</w:t>
            </w:r>
          </w:p>
        </w:tc>
        <w:tc>
          <w:tcPr>
            <w:tcW w:w="693" w:type="dxa"/>
            <w:tcMar>
              <w:top w:w="0" w:type="dxa"/>
            </w:tcMar>
          </w:tcPr>
          <w:p w14:paraId="37F1C10B" w14:textId="77777777" w:rsidR="00B46F3E" w:rsidRPr="00E332D0" w:rsidRDefault="00B46F3E" w:rsidP="000007D3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508783E2" w14:textId="77777777" w:rsidR="00B46F3E" w:rsidRPr="0061259A" w:rsidRDefault="00B46F3E" w:rsidP="000007D3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  <w:tr w:rsidR="00B46F3E" w:rsidRPr="00E332D0" w14:paraId="0FF5AF9B" w14:textId="77777777" w:rsidTr="000007D3"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6F2AF14E" w14:textId="77777777" w:rsidR="00B46F3E" w:rsidRPr="00EF11FE" w:rsidRDefault="00B46F3E" w:rsidP="000007D3">
            <w:pPr>
              <w:rPr>
                <w:rFonts w:ascii="Century Gothic" w:hAnsi="Century Gothic" w:cs="Courier New"/>
              </w:rPr>
            </w:pPr>
            <w:r w:rsidRPr="00EF11FE">
              <w:rPr>
                <w:rFonts w:ascii="Century Gothic" w:hAnsi="Century Gothic" w:cs="Courier New"/>
              </w:rPr>
              <w:t>next-state-tick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5D782842" w14:textId="77777777" w:rsidR="00B46F3E" w:rsidRPr="00EF11FE" w:rsidRDefault="00B46F3E" w:rsidP="000007D3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the Data Structure changed, or the animation happens automatically</w:t>
            </w:r>
          </w:p>
        </w:tc>
        <w:tc>
          <w:tcPr>
            <w:tcW w:w="693" w:type="dxa"/>
            <w:tcMar>
              <w:top w:w="0" w:type="dxa"/>
            </w:tcMar>
          </w:tcPr>
          <w:p w14:paraId="65AD4D9B" w14:textId="77777777" w:rsidR="00B46F3E" w:rsidRPr="00E332D0" w:rsidRDefault="00B46F3E" w:rsidP="000007D3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44872726" w14:textId="77777777" w:rsidR="00B46F3E" w:rsidRPr="0061259A" w:rsidRDefault="00B46F3E" w:rsidP="000007D3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  <w:tr w:rsidR="00B46F3E" w:rsidRPr="00E332D0" w14:paraId="0990A68F" w14:textId="77777777" w:rsidTr="000007D3">
        <w:trPr>
          <w:trHeight w:val="370"/>
        </w:trPr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5F5E75C5" w14:textId="77777777" w:rsidR="00B46F3E" w:rsidRPr="00EF11FE" w:rsidRDefault="00B46F3E" w:rsidP="000007D3">
            <w:pPr>
              <w:rPr>
                <w:rFonts w:ascii="Century Gothic" w:hAnsi="Century Gothic" w:cs="Courier New"/>
              </w:rPr>
            </w:pPr>
            <w:r w:rsidRPr="00EF11FE">
              <w:rPr>
                <w:rFonts w:ascii="Century Gothic" w:hAnsi="Century Gothic" w:cs="Courier New"/>
              </w:rPr>
              <w:t>next-state-key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45D8E3B4" w14:textId="77777777" w:rsidR="00B46F3E" w:rsidRPr="00EF11FE" w:rsidRDefault="00B46F3E" w:rsidP="000007D3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the Data Structure changed, or a keypress triggers the animation</w:t>
            </w:r>
          </w:p>
        </w:tc>
        <w:tc>
          <w:tcPr>
            <w:tcW w:w="693" w:type="dxa"/>
            <w:tcMar>
              <w:top w:w="0" w:type="dxa"/>
            </w:tcMar>
          </w:tcPr>
          <w:p w14:paraId="2CA441C4" w14:textId="77777777" w:rsidR="00B46F3E" w:rsidRPr="00E332D0" w:rsidRDefault="00B46F3E" w:rsidP="000007D3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347BB9B8" w14:textId="77777777" w:rsidR="00B46F3E" w:rsidRPr="0061259A" w:rsidRDefault="00B46F3E" w:rsidP="000007D3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  <w:tr w:rsidR="00B46F3E" w:rsidRPr="00E332D0" w14:paraId="24E724F0" w14:textId="77777777" w:rsidTr="000007D3">
        <w:trPr>
          <w:trHeight w:val="391"/>
        </w:trPr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0D525FD8" w14:textId="77777777" w:rsidR="00B46F3E" w:rsidRPr="00EF11FE" w:rsidRDefault="00B46F3E" w:rsidP="000007D3">
            <w:pPr>
              <w:rPr>
                <w:rFonts w:ascii="Century Gothic" w:hAnsi="Century Gothic"/>
              </w:rPr>
            </w:pPr>
            <w:r w:rsidRPr="00EF11FE">
              <w:rPr>
                <w:rFonts w:ascii="Century Gothic" w:hAnsi="Century Gothic"/>
              </w:rPr>
              <w:t>reactor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2C33952C" w14:textId="77777777" w:rsidR="00B46F3E" w:rsidRPr="00EF11FE" w:rsidRDefault="00B46F3E" w:rsidP="000007D3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either next-state function is new</w:t>
            </w:r>
          </w:p>
        </w:tc>
        <w:tc>
          <w:tcPr>
            <w:tcW w:w="693" w:type="dxa"/>
            <w:tcMar>
              <w:top w:w="0" w:type="dxa"/>
            </w:tcMar>
          </w:tcPr>
          <w:p w14:paraId="51EE7932" w14:textId="77777777" w:rsidR="00B46F3E" w:rsidRPr="00E332D0" w:rsidRDefault="00B46F3E" w:rsidP="000007D3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44AC668E" w14:textId="77777777" w:rsidR="00B46F3E" w:rsidRPr="00E332D0" w:rsidRDefault="00B46F3E" w:rsidP="000007D3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</w:tbl>
    <w:p w14:paraId="28092BA2" w14:textId="322D59C4" w:rsidR="00A1713F" w:rsidRPr="00C0065B" w:rsidRDefault="00A1713F" w:rsidP="00B46F3E">
      <w:pPr>
        <w:pStyle w:val="ListParagraph"/>
        <w:spacing w:line="360" w:lineRule="auto"/>
        <w:ind w:left="0"/>
        <w:rPr>
          <w:rFonts w:ascii="Century Gothic" w:hAnsi="Century Gothic" w:cs="Trebuchet MS"/>
          <w:color w:val="000000"/>
          <w:sz w:val="28"/>
          <w:szCs w:val="28"/>
        </w:rPr>
      </w:pPr>
    </w:p>
    <w:p w14:paraId="02DBA9D1" w14:textId="77777777" w:rsidR="00A1713F" w:rsidRPr="00AF0933" w:rsidRDefault="00A1713F" w:rsidP="00B94E0C">
      <w:pPr>
        <w:pStyle w:val="Heading2"/>
      </w:pPr>
      <w:r>
        <w:t>Define the Data Structure</w:t>
      </w:r>
    </w:p>
    <w:p w14:paraId="400E60BC" w14:textId="77777777" w:rsidR="00A1713F" w:rsidRPr="005D53F7" w:rsidRDefault="00A1713F" w:rsidP="00A1713F">
      <w:pPr>
        <w:spacing w:line="360" w:lineRule="auto"/>
        <w:rPr>
          <w:rFonts w:ascii="Century Gothic" w:hAnsi="Century Gothic" w:cs="Trebuchet MS"/>
          <w:color w:val="000000"/>
          <w:sz w:val="36"/>
          <w:szCs w:val="36"/>
        </w:rPr>
      </w:pPr>
    </w:p>
    <w:p w14:paraId="02A1F3C7" w14:textId="77777777" w:rsidR="00A1713F" w:rsidRPr="00D12DD3" w:rsidRDefault="00A1713F" w:rsidP="00A1713F">
      <w:pPr>
        <w:pStyle w:val="Code"/>
        <w:framePr w:wrap="around"/>
      </w:pPr>
      <w:r w:rsidRPr="00D12DD3">
        <w:t># a _________</w:t>
      </w:r>
      <w:r w:rsidRPr="00D12DD3">
        <w:rPr>
          <w:b/>
        </w:rPr>
        <w:t xml:space="preserve">State </w:t>
      </w:r>
      <w:r w:rsidRPr="00D12DD3">
        <w:t>is</w:t>
      </w:r>
      <w:r w:rsidRPr="00D12DD3">
        <w:rPr>
          <w:b/>
        </w:rPr>
        <w:t xml:space="preserve"> </w:t>
      </w:r>
      <w:r w:rsidRPr="00D12DD3">
        <w:t>________________________</w:t>
      </w:r>
    </w:p>
    <w:p w14:paraId="1A11DDDB" w14:textId="77777777" w:rsidR="00A1713F" w:rsidRPr="00D12DD3" w:rsidRDefault="00A1713F" w:rsidP="00A1713F">
      <w:pPr>
        <w:pStyle w:val="Code"/>
        <w:framePr w:wrap="around"/>
      </w:pPr>
    </w:p>
    <w:p w14:paraId="3A78D5C1" w14:textId="77777777" w:rsidR="00A1713F" w:rsidRPr="00D12DD3" w:rsidRDefault="00A1713F" w:rsidP="00A1713F">
      <w:pPr>
        <w:pStyle w:val="Code"/>
        <w:framePr w:wrap="around"/>
      </w:pPr>
      <w:r w:rsidRPr="00D12DD3">
        <w:t>data _________</w:t>
      </w:r>
      <w:r w:rsidRPr="00D12DD3">
        <w:rPr>
          <w:b/>
        </w:rPr>
        <w:t>State</w:t>
      </w:r>
      <w:r w:rsidRPr="00D12DD3">
        <w:t>:</w:t>
      </w:r>
    </w:p>
    <w:p w14:paraId="48AD2AA0" w14:textId="77777777" w:rsidR="00A1713F" w:rsidRPr="00D12DD3" w:rsidRDefault="00A1713F" w:rsidP="00A1713F">
      <w:pPr>
        <w:pStyle w:val="Code"/>
        <w:framePr w:wrap="around"/>
      </w:pPr>
    </w:p>
    <w:p w14:paraId="364909FA" w14:textId="77777777" w:rsidR="00A1713F" w:rsidRPr="00D12DD3" w:rsidRDefault="00A1713F" w:rsidP="00A1713F">
      <w:pPr>
        <w:pStyle w:val="Code"/>
        <w:framePr w:wrap="around"/>
      </w:pPr>
      <w:r w:rsidRPr="00D12DD3">
        <w:t>| __________(_________________________________</w:t>
      </w:r>
    </w:p>
    <w:p w14:paraId="2B108B19" w14:textId="77777777" w:rsidR="00A1713F" w:rsidRPr="00D12DD3" w:rsidRDefault="00A1713F" w:rsidP="00A1713F">
      <w:pPr>
        <w:pStyle w:val="Code"/>
        <w:framePr w:wrap="around"/>
      </w:pPr>
      <w:r w:rsidRPr="00D12DD3">
        <w:t xml:space="preserve"> </w:t>
      </w:r>
      <w:r w:rsidRPr="00D12DD3">
        <w:tab/>
      </w:r>
      <w:r w:rsidRPr="00D12DD3">
        <w:tab/>
        <w:t xml:space="preserve">            </w:t>
      </w:r>
    </w:p>
    <w:p w14:paraId="34B4F84D" w14:textId="77777777" w:rsidR="00A1713F" w:rsidRPr="00D12DD3" w:rsidRDefault="00A1713F" w:rsidP="00A1713F">
      <w:pPr>
        <w:pStyle w:val="Code"/>
        <w:framePr w:wrap="around"/>
      </w:pPr>
      <w:r w:rsidRPr="00D12DD3">
        <w:t xml:space="preserve">             _________________________________ </w:t>
      </w:r>
    </w:p>
    <w:p w14:paraId="1DA680FC" w14:textId="77777777" w:rsidR="00A1713F" w:rsidRPr="00D12DD3" w:rsidRDefault="00A1713F" w:rsidP="00A1713F">
      <w:pPr>
        <w:pStyle w:val="Code"/>
        <w:framePr w:wrap="around"/>
      </w:pPr>
    </w:p>
    <w:p w14:paraId="17AF0350" w14:textId="5DAA523A" w:rsidR="00A1713F" w:rsidRPr="00D12DD3" w:rsidRDefault="00A1713F" w:rsidP="00A1713F">
      <w:pPr>
        <w:pStyle w:val="Code"/>
        <w:framePr w:wrap="around"/>
      </w:pPr>
      <w:r w:rsidRPr="00D12DD3">
        <w:t xml:space="preserve">          </w:t>
      </w:r>
      <w:r w:rsidR="003E034C">
        <w:t xml:space="preserve">   </w:t>
      </w:r>
      <w:r w:rsidRPr="00D12DD3">
        <w:t>_________________________________</w:t>
      </w:r>
    </w:p>
    <w:p w14:paraId="301EDDA5" w14:textId="77777777" w:rsidR="00A1713F" w:rsidRPr="00D12DD3" w:rsidRDefault="00A1713F" w:rsidP="00A1713F">
      <w:pPr>
        <w:pStyle w:val="Code"/>
        <w:framePr w:wrap="around"/>
      </w:pPr>
    </w:p>
    <w:p w14:paraId="2B29C4A8" w14:textId="1F949459" w:rsidR="00A1713F" w:rsidRPr="00D12DD3" w:rsidRDefault="00A1713F" w:rsidP="00A1713F">
      <w:pPr>
        <w:pStyle w:val="Code"/>
        <w:framePr w:wrap="around"/>
      </w:pPr>
      <w:r w:rsidRPr="00D12DD3">
        <w:tab/>
      </w:r>
      <w:r w:rsidRPr="00D12DD3">
        <w:tab/>
      </w:r>
      <w:r w:rsidR="003E034C">
        <w:t xml:space="preserve">      </w:t>
      </w:r>
      <w:r w:rsidRPr="00D12DD3">
        <w:t>________________________________)</w:t>
      </w:r>
    </w:p>
    <w:p w14:paraId="7C6A1FF8" w14:textId="6A216E62" w:rsidR="00A1713F" w:rsidRPr="005D53F7" w:rsidRDefault="00A1713F" w:rsidP="00A1713F">
      <w:pPr>
        <w:pStyle w:val="Code"/>
        <w:framePr w:wrap="around"/>
        <w:rPr>
          <w:rFonts w:ascii="Century Gothic" w:hAnsi="Century Gothic"/>
          <w:color w:val="000000"/>
          <w:sz w:val="36"/>
          <w:szCs w:val="36"/>
        </w:rPr>
      </w:pPr>
      <w:r w:rsidRPr="00D12DD3">
        <w:t>end</w:t>
      </w:r>
      <w:r w:rsidRPr="00D12DD3">
        <w:tab/>
      </w:r>
      <w:r w:rsidRPr="00D12DD3">
        <w:tab/>
      </w:r>
      <w:r w:rsidR="003E034C">
        <w:t xml:space="preserve">   </w:t>
      </w:r>
      <w:r w:rsidRPr="005D53F7">
        <w:rPr>
          <w:rFonts w:ascii="Century Gothic" w:hAnsi="Century Gothic"/>
          <w:color w:val="000000"/>
          <w:sz w:val="36"/>
          <w:szCs w:val="36"/>
        </w:rPr>
        <w:tab/>
        <w:t xml:space="preserve"> </w:t>
      </w:r>
    </w:p>
    <w:p w14:paraId="0E595D1D" w14:textId="77777777" w:rsidR="00A1713F" w:rsidRPr="005D53F7" w:rsidRDefault="00A1713F" w:rsidP="00A1713F">
      <w:pPr>
        <w:ind w:left="-1080" w:firstLine="1080"/>
        <w:rPr>
          <w:rFonts w:ascii="Century Gothic" w:hAnsi="Century Gothic"/>
        </w:rPr>
      </w:pPr>
    </w:p>
    <w:p w14:paraId="1555EA4B" w14:textId="77777777" w:rsidR="00A1713F" w:rsidRDefault="00A1713F" w:rsidP="00B94E0C">
      <w:pPr>
        <w:pStyle w:val="Heading2"/>
      </w:pPr>
      <w:r w:rsidRPr="005D53F7">
        <w:t xml:space="preserve">Make </w:t>
      </w:r>
      <w:r>
        <w:t>a sample instance for each</w:t>
      </w:r>
      <w:r w:rsidRPr="005D53F7">
        <w:t xml:space="preserve"> </w:t>
      </w:r>
      <w:r w:rsidRPr="00444703">
        <w:t>sketch</w:t>
      </w:r>
      <w:r>
        <w:t xml:space="preserve"> from the </w:t>
      </w:r>
      <w:r w:rsidRPr="005D53F7">
        <w:t>previous page:</w:t>
      </w:r>
    </w:p>
    <w:p w14:paraId="1C0A0109" w14:textId="44009AF7" w:rsidR="00A1713F" w:rsidRPr="00EB294A" w:rsidRDefault="00A1713F" w:rsidP="00A1713F">
      <w:pPr>
        <w:spacing w:before="240" w:line="360" w:lineRule="auto"/>
        <w:ind w:left="-1080" w:firstLine="1080"/>
        <w:rPr>
          <w:rFonts w:ascii="Century Gothic" w:hAnsi="Century Gothic" w:cs="Courier New"/>
          <w:color w:val="000000"/>
          <w:sz w:val="36"/>
          <w:szCs w:val="36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__________________________________</w:t>
      </w:r>
    </w:p>
    <w:p w14:paraId="46D67C2D" w14:textId="6645BD36" w:rsidR="00A1713F" w:rsidRPr="00EB294A" w:rsidRDefault="00A1713F" w:rsidP="00A1713F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6"/>
          <w:szCs w:val="36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_______________________________</w:t>
      </w:r>
      <w:r>
        <w:rPr>
          <w:rFonts w:ascii="Century Gothic" w:hAnsi="Century Gothic" w:cs="Courier New"/>
          <w:color w:val="000000"/>
          <w:sz w:val="36"/>
          <w:szCs w:val="36"/>
        </w:rPr>
        <w:t>_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__</w:t>
      </w:r>
    </w:p>
    <w:p w14:paraId="2D66B63F" w14:textId="1C78A566" w:rsidR="00A1713F" w:rsidRPr="005D53F7" w:rsidRDefault="00A1713F" w:rsidP="00A1713F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28"/>
          <w:szCs w:val="28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__________________________________</w:t>
      </w:r>
    </w:p>
    <w:p w14:paraId="586A57F1" w14:textId="77777777" w:rsidR="00A1713F" w:rsidRDefault="00A1713F" w:rsidP="00A1713F">
      <w:pPr>
        <w:spacing w:line="360" w:lineRule="auto"/>
        <w:rPr>
          <w:rFonts w:ascii="Century Gothic" w:hAnsi="Century Gothic" w:cs="Trebuchet MS"/>
          <w:color w:val="000000"/>
        </w:rPr>
      </w:pPr>
    </w:p>
    <w:p w14:paraId="02BC9637" w14:textId="77777777" w:rsidR="00A1713F" w:rsidRPr="005D53F7" w:rsidRDefault="00A1713F" w:rsidP="00B94E0C">
      <w:pPr>
        <w:pStyle w:val="Heading2"/>
      </w:pPr>
      <w:r w:rsidRPr="005D53F7">
        <w:t>Write an example for one of the functions on the previous page:</w:t>
      </w:r>
    </w:p>
    <w:p w14:paraId="17DB7168" w14:textId="77777777" w:rsidR="00A1713F" w:rsidRPr="005D53F7" w:rsidRDefault="00A1713F" w:rsidP="00A1713F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589A69D0" w14:textId="77777777" w:rsidR="00A1713F" w:rsidRPr="005D53F7" w:rsidRDefault="00A1713F" w:rsidP="00A1713F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36DA48E6" w14:textId="77777777" w:rsidR="00A1713F" w:rsidRPr="005D53F7" w:rsidRDefault="00A1713F" w:rsidP="00A1713F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6F2B6E74" w14:textId="77777777" w:rsidR="00A1713F" w:rsidRPr="005D53F7" w:rsidRDefault="00A1713F" w:rsidP="00A1713F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70393C3E" w14:textId="77777777" w:rsidR="00A1713F" w:rsidRDefault="00A1713F" w:rsidP="00A1713F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5EC90A23" w14:textId="57E4E5F6" w:rsidR="009000F4" w:rsidRDefault="00A1713F">
      <w:pPr>
        <w:widowControl/>
        <w:suppressAutoHyphens w:val="0"/>
        <w:rPr>
          <w:rFonts w:ascii="Century Gothic" w:hAnsi="Century Gothic" w:cs="Courier New"/>
          <w:color w:val="000000"/>
          <w:sz w:val="32"/>
          <w:szCs w:val="32"/>
        </w:rPr>
      </w:pPr>
      <w:r>
        <w:rPr>
          <w:rFonts w:ascii="Century Gothic" w:hAnsi="Century Gothic" w:cs="Courier New"/>
          <w:color w:val="000000"/>
          <w:sz w:val="32"/>
          <w:szCs w:val="32"/>
        </w:rPr>
        <w:br w:type="page"/>
      </w:r>
    </w:p>
    <w:p w14:paraId="01511A08" w14:textId="77777777" w:rsidR="00B46F3E" w:rsidRPr="00A1713F" w:rsidRDefault="00B46F3E" w:rsidP="00B46F3E">
      <w:pPr>
        <w:pStyle w:val="Heading1"/>
        <w:rPr>
          <w:rFonts w:cs="Courier New"/>
          <w:color w:val="000000"/>
          <w:sz w:val="32"/>
          <w:szCs w:val="32"/>
        </w:rPr>
      </w:pPr>
      <w:r w:rsidRPr="005D53F7">
        <w:lastRenderedPageBreak/>
        <w:t>Animation Design Worksheet</w:t>
      </w:r>
    </w:p>
    <w:p w14:paraId="1F605204" w14:textId="77777777" w:rsidR="00B46F3E" w:rsidRPr="00781D9F" w:rsidRDefault="00B46F3E" w:rsidP="00B46F3E"/>
    <w:p w14:paraId="4D372444" w14:textId="77777777" w:rsidR="00B46F3E" w:rsidRPr="005D53F7" w:rsidRDefault="00B46F3E" w:rsidP="00B46F3E">
      <w:pPr>
        <w:pStyle w:val="Heading2"/>
      </w:pPr>
      <w:r w:rsidRPr="005D53F7">
        <w:t>Draw a sketch for three distinct moments of the animation</w:t>
      </w:r>
    </w:p>
    <w:p w14:paraId="57772E9D" w14:textId="77777777" w:rsidR="00B46F3E" w:rsidRPr="005D53F7" w:rsidRDefault="00B46F3E" w:rsidP="00B46F3E">
      <w:pPr>
        <w:ind w:left="-450" w:firstLine="450"/>
        <w:rPr>
          <w:rFonts w:ascii="Century Gothic" w:hAnsi="Century Gothic"/>
          <w:sz w:val="28"/>
          <w:szCs w:val="28"/>
        </w:rPr>
      </w:pPr>
      <w:r w:rsidRPr="005D53F7">
        <w:rPr>
          <w:rFonts w:ascii="Century Gothic" w:hAnsi="Century Gothic"/>
          <w:sz w:val="28"/>
          <w:szCs w:val="28"/>
        </w:rPr>
        <w:tab/>
      </w:r>
      <w:r w:rsidRPr="005D53F7">
        <w:rPr>
          <w:rFonts w:ascii="Century Gothic" w:hAnsi="Century Gothic"/>
          <w:sz w:val="28"/>
          <w:szCs w:val="28"/>
        </w:rPr>
        <w:tab/>
        <w:t xml:space="preserve">              </w:t>
      </w:r>
    </w:p>
    <w:tbl>
      <w:tblPr>
        <w:tblStyle w:val="TableGrid"/>
        <w:tblW w:w="10008" w:type="dxa"/>
        <w:tblInd w:w="119" w:type="dxa"/>
        <w:tblLook w:val="04A0" w:firstRow="1" w:lastRow="0" w:firstColumn="1" w:lastColumn="0" w:noHBand="0" w:noVBand="1"/>
      </w:tblPr>
      <w:tblGrid>
        <w:gridCol w:w="3170"/>
        <w:gridCol w:w="3451"/>
        <w:gridCol w:w="3387"/>
      </w:tblGrid>
      <w:tr w:rsidR="00B46F3E" w:rsidRPr="005D53F7" w14:paraId="60DC77BA" w14:textId="77777777" w:rsidTr="000007D3">
        <w:trPr>
          <w:trHeight w:val="2475"/>
        </w:trPr>
        <w:tc>
          <w:tcPr>
            <w:tcW w:w="3170" w:type="dxa"/>
            <w:tcBorders>
              <w:bottom w:val="single" w:sz="4" w:space="0" w:color="auto"/>
            </w:tcBorders>
          </w:tcPr>
          <w:p w14:paraId="12442065" w14:textId="77777777" w:rsidR="00B46F3E" w:rsidRPr="005D53F7" w:rsidRDefault="00B46F3E" w:rsidP="000007D3">
            <w:pPr>
              <w:jc w:val="center"/>
              <w:rPr>
                <w:rFonts w:ascii="Century Gothic" w:hAnsi="Century Gothic"/>
              </w:rPr>
            </w:pPr>
          </w:p>
        </w:tc>
        <w:tc>
          <w:tcPr>
            <w:tcW w:w="3451" w:type="dxa"/>
            <w:tcBorders>
              <w:bottom w:val="single" w:sz="4" w:space="0" w:color="auto"/>
            </w:tcBorders>
          </w:tcPr>
          <w:p w14:paraId="5A9B709F" w14:textId="77777777" w:rsidR="00B46F3E" w:rsidRPr="005D53F7" w:rsidRDefault="00B46F3E" w:rsidP="000007D3">
            <w:pPr>
              <w:jc w:val="center"/>
              <w:rPr>
                <w:rFonts w:ascii="Century Gothic" w:hAnsi="Century Gothic"/>
              </w:rPr>
            </w:pPr>
          </w:p>
        </w:tc>
        <w:tc>
          <w:tcPr>
            <w:tcW w:w="3387" w:type="dxa"/>
            <w:tcBorders>
              <w:bottom w:val="single" w:sz="4" w:space="0" w:color="auto"/>
            </w:tcBorders>
          </w:tcPr>
          <w:p w14:paraId="183C6ADE" w14:textId="77777777" w:rsidR="00B46F3E" w:rsidRPr="005D53F7" w:rsidRDefault="00B46F3E" w:rsidP="000007D3">
            <w:pPr>
              <w:jc w:val="center"/>
              <w:rPr>
                <w:rFonts w:ascii="Century Gothic" w:hAnsi="Century Gothic"/>
              </w:rPr>
            </w:pPr>
          </w:p>
        </w:tc>
      </w:tr>
      <w:tr w:rsidR="00B46F3E" w:rsidRPr="00EB294A" w14:paraId="695BF703" w14:textId="77777777" w:rsidTr="000007D3">
        <w:trPr>
          <w:trHeight w:val="282"/>
        </w:trPr>
        <w:tc>
          <w:tcPr>
            <w:tcW w:w="3170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04E9F370" w14:textId="77777777" w:rsidR="00B46F3E" w:rsidRPr="00EB294A" w:rsidRDefault="00B46F3E" w:rsidP="000007D3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A</w:t>
            </w:r>
          </w:p>
        </w:tc>
        <w:tc>
          <w:tcPr>
            <w:tcW w:w="3451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1E2CD380" w14:textId="77777777" w:rsidR="00B46F3E" w:rsidRPr="00EB294A" w:rsidRDefault="00B46F3E" w:rsidP="000007D3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B</w:t>
            </w:r>
          </w:p>
        </w:tc>
        <w:tc>
          <w:tcPr>
            <w:tcW w:w="3387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38BA97BD" w14:textId="77777777" w:rsidR="00B46F3E" w:rsidRPr="00EB294A" w:rsidRDefault="00B46F3E" w:rsidP="000007D3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C</w:t>
            </w:r>
          </w:p>
        </w:tc>
      </w:tr>
    </w:tbl>
    <w:p w14:paraId="082027A1" w14:textId="77777777" w:rsidR="00B46F3E" w:rsidRPr="00EB294A" w:rsidRDefault="00B46F3E" w:rsidP="00B46F3E">
      <w:pPr>
        <w:rPr>
          <w:rFonts w:ascii="Century Gothic" w:hAnsi="Century Gothic"/>
        </w:rPr>
      </w:pPr>
    </w:p>
    <w:p w14:paraId="549CF06D" w14:textId="77777777" w:rsidR="00B46F3E" w:rsidRPr="00EB294A" w:rsidRDefault="00B46F3E" w:rsidP="00B46F3E">
      <w:pPr>
        <w:pStyle w:val="Heading2"/>
        <w:rPr>
          <w:b/>
        </w:rPr>
      </w:pPr>
      <w:r w:rsidRPr="00EB294A">
        <w:t>What things are changing?</w:t>
      </w:r>
    </w:p>
    <w:tbl>
      <w:tblPr>
        <w:tblW w:w="10087" w:type="dxa"/>
        <w:tblInd w:w="101" w:type="dxa"/>
        <w:tblLayout w:type="fixed"/>
        <w:tblLook w:val="0000" w:firstRow="0" w:lastRow="0" w:firstColumn="0" w:lastColumn="0" w:noHBand="0" w:noVBand="0"/>
      </w:tblPr>
      <w:tblGrid>
        <w:gridCol w:w="1627"/>
        <w:gridCol w:w="8460"/>
      </w:tblGrid>
      <w:tr w:rsidR="00B46F3E" w:rsidRPr="005D53F7" w14:paraId="5E2F6716" w14:textId="77777777" w:rsidTr="000007D3">
        <w:tc>
          <w:tcPr>
            <w:tcW w:w="1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8D8D8"/>
          </w:tcPr>
          <w:p w14:paraId="23C0747E" w14:textId="77777777" w:rsidR="00B46F3E" w:rsidRPr="005D53F7" w:rsidRDefault="00B46F3E" w:rsidP="000007D3">
            <w:pPr>
              <w:snapToGrid w:val="0"/>
              <w:spacing w:before="40" w:after="40"/>
              <w:jc w:val="center"/>
              <w:rPr>
                <w:rFonts w:ascii="Century Gothic" w:hAnsi="Century Gothic"/>
                <w:b/>
              </w:rPr>
            </w:pPr>
            <w:r w:rsidRPr="005D53F7">
              <w:rPr>
                <w:rFonts w:ascii="Century Gothic" w:hAnsi="Century Gothic"/>
                <w:b/>
              </w:rPr>
              <w:t>Thing</w:t>
            </w:r>
          </w:p>
        </w:tc>
        <w:tc>
          <w:tcPr>
            <w:tcW w:w="8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14:paraId="2941D905" w14:textId="77777777" w:rsidR="00B46F3E" w:rsidRPr="005D53F7" w:rsidRDefault="00B46F3E" w:rsidP="000007D3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>
              <w:rPr>
                <w:rFonts w:ascii="Century Gothic" w:hAnsi="Century Gothic"/>
                <w:b/>
              </w:rPr>
              <w:t>Describe how it changes</w:t>
            </w:r>
          </w:p>
        </w:tc>
      </w:tr>
      <w:tr w:rsidR="00B46F3E" w:rsidRPr="005D53F7" w14:paraId="02EA0068" w14:textId="77777777" w:rsidTr="000007D3">
        <w:tc>
          <w:tcPr>
            <w:tcW w:w="1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B92A1C3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8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354AFD3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B46F3E" w:rsidRPr="005D53F7" w14:paraId="36759E0E" w14:textId="77777777" w:rsidTr="000007D3">
        <w:tc>
          <w:tcPr>
            <w:tcW w:w="1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61E4595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8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26060FD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B46F3E" w:rsidRPr="005D53F7" w14:paraId="4AFF9EF1" w14:textId="77777777" w:rsidTr="000007D3">
        <w:tc>
          <w:tcPr>
            <w:tcW w:w="1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93D5840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8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16F6EF0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B46F3E" w:rsidRPr="005D53F7" w14:paraId="1AF2FA42" w14:textId="77777777" w:rsidTr="000007D3">
        <w:tc>
          <w:tcPr>
            <w:tcW w:w="1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B814E67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8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AA9B0DE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</w:tbl>
    <w:p w14:paraId="767785FF" w14:textId="77777777" w:rsidR="00B46F3E" w:rsidRPr="005D53F7" w:rsidRDefault="00B46F3E" w:rsidP="00B46F3E">
      <w:pPr>
        <w:rPr>
          <w:rFonts w:ascii="Century Gothic" w:hAnsi="Century Gothic"/>
        </w:rPr>
      </w:pPr>
    </w:p>
    <w:p w14:paraId="625C878A" w14:textId="77777777" w:rsidR="00B46F3E" w:rsidRPr="005D53F7" w:rsidRDefault="00B46F3E" w:rsidP="00B46F3E">
      <w:pPr>
        <w:pStyle w:val="Heading2"/>
        <w:rPr>
          <w:b/>
        </w:rPr>
      </w:pPr>
      <w:r w:rsidRPr="005D53F7">
        <w:t>What fields do you need to represent the things that change?</w:t>
      </w:r>
    </w:p>
    <w:tbl>
      <w:tblPr>
        <w:tblW w:w="10044" w:type="dxa"/>
        <w:tblInd w:w="101" w:type="dxa"/>
        <w:tblLayout w:type="fixed"/>
        <w:tblLook w:val="0000" w:firstRow="0" w:lastRow="0" w:firstColumn="0" w:lastColumn="0" w:noHBand="0" w:noVBand="0"/>
      </w:tblPr>
      <w:tblGrid>
        <w:gridCol w:w="4687"/>
        <w:gridCol w:w="5357"/>
      </w:tblGrid>
      <w:tr w:rsidR="00B46F3E" w:rsidRPr="005D53F7" w14:paraId="776603E0" w14:textId="77777777" w:rsidTr="000007D3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8D8D8"/>
          </w:tcPr>
          <w:p w14:paraId="12C8955F" w14:textId="77777777" w:rsidR="00B46F3E" w:rsidRPr="005D53F7" w:rsidRDefault="00B46F3E" w:rsidP="000007D3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 w:rsidRPr="005D53F7">
              <w:rPr>
                <w:rFonts w:ascii="Century Gothic" w:hAnsi="Century Gothic"/>
                <w:b/>
              </w:rPr>
              <w:t xml:space="preserve">Field name </w:t>
            </w:r>
            <w:r w:rsidRPr="005D53F7">
              <w:rPr>
                <w:rFonts w:ascii="Century Gothic" w:hAnsi="Century Gothic"/>
              </w:rPr>
              <w:t>(dangerX, score, playerIMG…)</w:t>
            </w:r>
          </w:p>
        </w:tc>
        <w:tc>
          <w:tcPr>
            <w:tcW w:w="5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14:paraId="341727FE" w14:textId="77777777" w:rsidR="00B46F3E" w:rsidRPr="005D53F7" w:rsidRDefault="00B46F3E" w:rsidP="000007D3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 w:rsidRPr="005D53F7">
              <w:rPr>
                <w:rFonts w:ascii="Century Gothic" w:hAnsi="Century Gothic"/>
                <w:b/>
              </w:rPr>
              <w:t xml:space="preserve">Datatype </w:t>
            </w:r>
            <w:r w:rsidRPr="005D53F7">
              <w:rPr>
                <w:rFonts w:ascii="Century Gothic" w:hAnsi="Century Gothic"/>
              </w:rPr>
              <w:t>(Number, String, Image, Boolean…)</w:t>
            </w:r>
          </w:p>
        </w:tc>
      </w:tr>
      <w:tr w:rsidR="00B46F3E" w:rsidRPr="005D53F7" w14:paraId="38013E88" w14:textId="77777777" w:rsidTr="000007D3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FAFA8F4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0F166CB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B46F3E" w:rsidRPr="005D53F7" w14:paraId="455F048D" w14:textId="77777777" w:rsidTr="000007D3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2C8B782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934B060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B46F3E" w:rsidRPr="005D53F7" w14:paraId="1305267F" w14:textId="77777777" w:rsidTr="000007D3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93E7F78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DAD0E2A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B46F3E" w:rsidRPr="005D53F7" w14:paraId="2213C354" w14:textId="77777777" w:rsidTr="000007D3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7A28351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094A892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</w:tbl>
    <w:p w14:paraId="6B3942A2" w14:textId="77777777" w:rsidR="00B46F3E" w:rsidRDefault="00B46F3E" w:rsidP="00B46F3E">
      <w:pPr>
        <w:rPr>
          <w:rFonts w:ascii="Century Gothic" w:hAnsi="Century Gothic"/>
        </w:rPr>
      </w:pPr>
    </w:p>
    <w:p w14:paraId="0EBE27E2" w14:textId="77777777" w:rsidR="00B46F3E" w:rsidRPr="00664144" w:rsidRDefault="00B46F3E" w:rsidP="00B46F3E">
      <w:pPr>
        <w:pStyle w:val="Heading2"/>
      </w:pPr>
      <w:r>
        <w:t>Make a To-Do List, and check off each as “Done” when you finish each one.</w:t>
      </w:r>
    </w:p>
    <w:tbl>
      <w:tblPr>
        <w:tblStyle w:val="TableGrid"/>
        <w:tblW w:w="10020" w:type="dxa"/>
        <w:tblInd w:w="11" w:type="dxa"/>
        <w:tblLayout w:type="fixed"/>
        <w:tblLook w:val="04A0" w:firstRow="1" w:lastRow="0" w:firstColumn="1" w:lastColumn="0" w:noHBand="0" w:noVBand="1"/>
      </w:tblPr>
      <w:tblGrid>
        <w:gridCol w:w="1596"/>
        <w:gridCol w:w="7065"/>
        <w:gridCol w:w="693"/>
        <w:gridCol w:w="666"/>
      </w:tblGrid>
      <w:tr w:rsidR="00B46F3E" w:rsidRPr="00664144" w14:paraId="01345DA5" w14:textId="77777777" w:rsidTr="000007D3">
        <w:tc>
          <w:tcPr>
            <w:tcW w:w="1596" w:type="dxa"/>
            <w:shd w:val="clear" w:color="auto" w:fill="D9D9D9" w:themeFill="background1" w:themeFillShade="D9"/>
            <w:tcMar>
              <w:top w:w="58" w:type="dxa"/>
              <w:left w:w="0" w:type="dxa"/>
              <w:bottom w:w="58" w:type="dxa"/>
              <w:right w:w="115" w:type="dxa"/>
            </w:tcMar>
          </w:tcPr>
          <w:p w14:paraId="300CB34A" w14:textId="77777777" w:rsidR="00B46F3E" w:rsidRPr="00664144" w:rsidRDefault="00B46F3E" w:rsidP="000007D3">
            <w:pPr>
              <w:rPr>
                <w:rFonts w:ascii="Century Gothic" w:hAnsi="Century Gothic"/>
                <w:b/>
                <w:sz w:val="22"/>
                <w:szCs w:val="22"/>
              </w:rPr>
            </w:pPr>
            <w:r w:rsidRPr="00664144">
              <w:rPr>
                <w:rFonts w:ascii="Century Gothic" w:hAnsi="Century Gothic"/>
                <w:b/>
                <w:sz w:val="22"/>
                <w:szCs w:val="22"/>
              </w:rPr>
              <w:t>Component</w:t>
            </w:r>
          </w:p>
        </w:tc>
        <w:tc>
          <w:tcPr>
            <w:tcW w:w="7065" w:type="dxa"/>
            <w:shd w:val="clear" w:color="auto" w:fill="D9D9D9" w:themeFill="background1" w:themeFillShade="D9"/>
            <w:tcMar>
              <w:top w:w="58" w:type="dxa"/>
              <w:bottom w:w="58" w:type="dxa"/>
            </w:tcMar>
          </w:tcPr>
          <w:p w14:paraId="7246DB79" w14:textId="77777777" w:rsidR="00B46F3E" w:rsidRPr="00664144" w:rsidRDefault="00B46F3E" w:rsidP="000007D3">
            <w:pPr>
              <w:rPr>
                <w:rFonts w:ascii="Century Gothic" w:hAnsi="Century Gothic"/>
                <w:b/>
                <w:i/>
                <w:sz w:val="22"/>
                <w:szCs w:val="22"/>
              </w:rPr>
            </w:pPr>
            <w:r w:rsidRPr="00664144">
              <w:rPr>
                <w:rFonts w:ascii="Century Gothic" w:hAnsi="Century Gothic"/>
                <w:b/>
                <w:i/>
                <w:sz w:val="22"/>
                <w:szCs w:val="22"/>
              </w:rPr>
              <w:t>When is there work to be done?</w:t>
            </w:r>
          </w:p>
        </w:tc>
        <w:tc>
          <w:tcPr>
            <w:tcW w:w="693" w:type="dxa"/>
            <w:shd w:val="clear" w:color="auto" w:fill="D9D9D9" w:themeFill="background1" w:themeFillShade="D9"/>
            <w:tcMar>
              <w:top w:w="58" w:type="dxa"/>
              <w:left w:w="0" w:type="dxa"/>
              <w:bottom w:w="58" w:type="dxa"/>
              <w:right w:w="58" w:type="dxa"/>
            </w:tcMar>
          </w:tcPr>
          <w:p w14:paraId="235E96A3" w14:textId="77777777" w:rsidR="00B46F3E" w:rsidRPr="00664144" w:rsidRDefault="00B46F3E" w:rsidP="000007D3">
            <w:pPr>
              <w:jc w:val="center"/>
              <w:rPr>
                <w:rFonts w:ascii="Century Gothic" w:hAnsi="Century Gothic"/>
                <w:b/>
                <w:sz w:val="22"/>
                <w:szCs w:val="22"/>
              </w:rPr>
            </w:pPr>
            <w:r w:rsidRPr="00664144">
              <w:rPr>
                <w:rFonts w:ascii="Century Gothic" w:hAnsi="Century Gothic"/>
                <w:b/>
                <w:sz w:val="22"/>
                <w:szCs w:val="22"/>
              </w:rPr>
              <w:t>To-Do</w:t>
            </w:r>
          </w:p>
        </w:tc>
        <w:tc>
          <w:tcPr>
            <w:tcW w:w="666" w:type="dxa"/>
            <w:shd w:val="clear" w:color="auto" w:fill="D9D9D9" w:themeFill="background1" w:themeFillShade="D9"/>
            <w:tcMar>
              <w:top w:w="58" w:type="dxa"/>
              <w:left w:w="0" w:type="dxa"/>
              <w:bottom w:w="58" w:type="dxa"/>
              <w:right w:w="58" w:type="dxa"/>
            </w:tcMar>
          </w:tcPr>
          <w:p w14:paraId="7EC5B16B" w14:textId="77777777" w:rsidR="00B46F3E" w:rsidRPr="00664144" w:rsidRDefault="00B46F3E" w:rsidP="000007D3">
            <w:pPr>
              <w:jc w:val="center"/>
              <w:rPr>
                <w:rFonts w:ascii="Century Gothic" w:hAnsi="Century Gothic"/>
                <w:b/>
                <w:sz w:val="22"/>
                <w:szCs w:val="22"/>
              </w:rPr>
            </w:pPr>
            <w:r w:rsidRPr="00664144">
              <w:rPr>
                <w:rFonts w:ascii="Century Gothic" w:hAnsi="Century Gothic"/>
                <w:b/>
                <w:sz w:val="22"/>
                <w:szCs w:val="22"/>
              </w:rPr>
              <w:t>Done</w:t>
            </w:r>
          </w:p>
        </w:tc>
      </w:tr>
      <w:tr w:rsidR="00B46F3E" w:rsidRPr="00E332D0" w14:paraId="365D476B" w14:textId="77777777" w:rsidTr="000007D3">
        <w:trPr>
          <w:trHeight w:val="440"/>
        </w:trPr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50F93B83" w14:textId="77777777" w:rsidR="00B46F3E" w:rsidRPr="00EF11FE" w:rsidRDefault="00B46F3E" w:rsidP="000007D3">
            <w:pPr>
              <w:rPr>
                <w:rFonts w:ascii="Century Gothic" w:hAnsi="Century Gothic"/>
              </w:rPr>
            </w:pPr>
            <w:r w:rsidRPr="00EF11FE">
              <w:rPr>
                <w:rFonts w:ascii="Century Gothic" w:hAnsi="Century Gothic"/>
              </w:rPr>
              <w:t>Data Structure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046CEFC1" w14:textId="77777777" w:rsidR="00B46F3E" w:rsidRPr="00EF11FE" w:rsidRDefault="00B46F3E" w:rsidP="000007D3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any new field(s) were added, changed or removed</w:t>
            </w:r>
          </w:p>
        </w:tc>
        <w:tc>
          <w:tcPr>
            <w:tcW w:w="693" w:type="dxa"/>
            <w:tcMar>
              <w:top w:w="0" w:type="dxa"/>
            </w:tcMar>
          </w:tcPr>
          <w:p w14:paraId="623671EA" w14:textId="77777777" w:rsidR="00B46F3E" w:rsidRPr="00E332D0" w:rsidRDefault="00B46F3E" w:rsidP="000007D3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5DBCFDB1" w14:textId="77777777" w:rsidR="00B46F3E" w:rsidRPr="0061259A" w:rsidRDefault="00B46F3E" w:rsidP="000007D3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  <w:tr w:rsidR="00B46F3E" w:rsidRPr="00E332D0" w14:paraId="0CB7187D" w14:textId="77777777" w:rsidTr="000007D3">
        <w:trPr>
          <w:trHeight w:val="125"/>
        </w:trPr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33899EBA" w14:textId="77777777" w:rsidR="00B46F3E" w:rsidRPr="00EF11FE" w:rsidRDefault="00B46F3E" w:rsidP="000007D3">
            <w:pPr>
              <w:rPr>
                <w:rFonts w:ascii="Century Gothic" w:hAnsi="Century Gothic" w:cs="Courier New"/>
              </w:rPr>
            </w:pPr>
            <w:r w:rsidRPr="00EF11FE">
              <w:rPr>
                <w:rFonts w:ascii="Century Gothic" w:hAnsi="Century Gothic" w:cs="Courier New"/>
              </w:rPr>
              <w:t>draw-state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419B0AA8" w14:textId="77777777" w:rsidR="00B46F3E" w:rsidRPr="00EF11FE" w:rsidRDefault="00B46F3E" w:rsidP="000007D3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something is displayed in a new way or position</w:t>
            </w:r>
          </w:p>
        </w:tc>
        <w:tc>
          <w:tcPr>
            <w:tcW w:w="693" w:type="dxa"/>
            <w:tcMar>
              <w:top w:w="0" w:type="dxa"/>
            </w:tcMar>
          </w:tcPr>
          <w:p w14:paraId="73F494A3" w14:textId="77777777" w:rsidR="00B46F3E" w:rsidRPr="00E332D0" w:rsidRDefault="00B46F3E" w:rsidP="000007D3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08F7279B" w14:textId="77777777" w:rsidR="00B46F3E" w:rsidRPr="0061259A" w:rsidRDefault="00B46F3E" w:rsidP="000007D3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  <w:tr w:rsidR="00B46F3E" w:rsidRPr="00E332D0" w14:paraId="59167789" w14:textId="77777777" w:rsidTr="000007D3"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67332935" w14:textId="77777777" w:rsidR="00B46F3E" w:rsidRPr="00EF11FE" w:rsidRDefault="00B46F3E" w:rsidP="000007D3">
            <w:pPr>
              <w:rPr>
                <w:rFonts w:ascii="Century Gothic" w:hAnsi="Century Gothic" w:cs="Courier New"/>
              </w:rPr>
            </w:pPr>
            <w:r w:rsidRPr="00EF11FE">
              <w:rPr>
                <w:rFonts w:ascii="Century Gothic" w:hAnsi="Century Gothic" w:cs="Courier New"/>
              </w:rPr>
              <w:t>next-state-tick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30C0C021" w14:textId="77777777" w:rsidR="00B46F3E" w:rsidRPr="00EF11FE" w:rsidRDefault="00B46F3E" w:rsidP="000007D3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the Data Structure changed, or the animation happens automatically</w:t>
            </w:r>
          </w:p>
        </w:tc>
        <w:tc>
          <w:tcPr>
            <w:tcW w:w="693" w:type="dxa"/>
            <w:tcMar>
              <w:top w:w="0" w:type="dxa"/>
            </w:tcMar>
          </w:tcPr>
          <w:p w14:paraId="6D977EB6" w14:textId="77777777" w:rsidR="00B46F3E" w:rsidRPr="00E332D0" w:rsidRDefault="00B46F3E" w:rsidP="000007D3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67E50C51" w14:textId="77777777" w:rsidR="00B46F3E" w:rsidRPr="0061259A" w:rsidRDefault="00B46F3E" w:rsidP="000007D3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  <w:tr w:rsidR="00B46F3E" w:rsidRPr="00E332D0" w14:paraId="72341F29" w14:textId="77777777" w:rsidTr="000007D3">
        <w:trPr>
          <w:trHeight w:val="370"/>
        </w:trPr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4DF4A320" w14:textId="77777777" w:rsidR="00B46F3E" w:rsidRPr="00EF11FE" w:rsidRDefault="00B46F3E" w:rsidP="000007D3">
            <w:pPr>
              <w:rPr>
                <w:rFonts w:ascii="Century Gothic" w:hAnsi="Century Gothic" w:cs="Courier New"/>
              </w:rPr>
            </w:pPr>
            <w:r w:rsidRPr="00EF11FE">
              <w:rPr>
                <w:rFonts w:ascii="Century Gothic" w:hAnsi="Century Gothic" w:cs="Courier New"/>
              </w:rPr>
              <w:t>next-state-key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3D22F318" w14:textId="77777777" w:rsidR="00B46F3E" w:rsidRPr="00EF11FE" w:rsidRDefault="00B46F3E" w:rsidP="000007D3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the Data Structure changed, or a keypress triggers the animation</w:t>
            </w:r>
          </w:p>
        </w:tc>
        <w:tc>
          <w:tcPr>
            <w:tcW w:w="693" w:type="dxa"/>
            <w:tcMar>
              <w:top w:w="0" w:type="dxa"/>
            </w:tcMar>
          </w:tcPr>
          <w:p w14:paraId="00D4ABDA" w14:textId="77777777" w:rsidR="00B46F3E" w:rsidRPr="00E332D0" w:rsidRDefault="00B46F3E" w:rsidP="000007D3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79D16C49" w14:textId="77777777" w:rsidR="00B46F3E" w:rsidRPr="0061259A" w:rsidRDefault="00B46F3E" w:rsidP="000007D3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  <w:tr w:rsidR="00B46F3E" w:rsidRPr="00E332D0" w14:paraId="16FFC93D" w14:textId="77777777" w:rsidTr="000007D3">
        <w:trPr>
          <w:trHeight w:val="391"/>
        </w:trPr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549C49D3" w14:textId="77777777" w:rsidR="00B46F3E" w:rsidRPr="00EF11FE" w:rsidRDefault="00B46F3E" w:rsidP="000007D3">
            <w:pPr>
              <w:rPr>
                <w:rFonts w:ascii="Century Gothic" w:hAnsi="Century Gothic"/>
              </w:rPr>
            </w:pPr>
            <w:r w:rsidRPr="00EF11FE">
              <w:rPr>
                <w:rFonts w:ascii="Century Gothic" w:hAnsi="Century Gothic"/>
              </w:rPr>
              <w:t>reactor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0AC90D14" w14:textId="77777777" w:rsidR="00B46F3E" w:rsidRPr="00EF11FE" w:rsidRDefault="00B46F3E" w:rsidP="000007D3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either next-state function is new</w:t>
            </w:r>
          </w:p>
        </w:tc>
        <w:tc>
          <w:tcPr>
            <w:tcW w:w="693" w:type="dxa"/>
            <w:tcMar>
              <w:top w:w="0" w:type="dxa"/>
            </w:tcMar>
          </w:tcPr>
          <w:p w14:paraId="5E07818B" w14:textId="77777777" w:rsidR="00B46F3E" w:rsidRPr="00E332D0" w:rsidRDefault="00B46F3E" w:rsidP="000007D3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6101A40F" w14:textId="77777777" w:rsidR="00B46F3E" w:rsidRPr="00E332D0" w:rsidRDefault="00B46F3E" w:rsidP="000007D3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</w:tbl>
    <w:p w14:paraId="518FA011" w14:textId="10518732" w:rsidR="009000F4" w:rsidRPr="00C0065B" w:rsidRDefault="009000F4" w:rsidP="00B46F3E">
      <w:pPr>
        <w:pStyle w:val="ListParagraph"/>
        <w:spacing w:line="360" w:lineRule="auto"/>
        <w:ind w:left="0"/>
        <w:rPr>
          <w:rFonts w:ascii="Century Gothic" w:hAnsi="Century Gothic" w:cs="Trebuchet MS"/>
          <w:color w:val="000000"/>
          <w:sz w:val="28"/>
          <w:szCs w:val="28"/>
        </w:rPr>
      </w:pPr>
    </w:p>
    <w:p w14:paraId="0DFC8F76" w14:textId="77777777" w:rsidR="009000F4" w:rsidRPr="00AF0933" w:rsidRDefault="009000F4" w:rsidP="009000F4">
      <w:pPr>
        <w:pStyle w:val="Heading2"/>
      </w:pPr>
      <w:r>
        <w:t>Define the Data Structure</w:t>
      </w:r>
    </w:p>
    <w:p w14:paraId="2D1848D5" w14:textId="77777777" w:rsidR="009000F4" w:rsidRPr="005D53F7" w:rsidRDefault="009000F4" w:rsidP="009000F4">
      <w:pPr>
        <w:spacing w:line="360" w:lineRule="auto"/>
        <w:rPr>
          <w:rFonts w:ascii="Century Gothic" w:hAnsi="Century Gothic" w:cs="Trebuchet MS"/>
          <w:color w:val="000000"/>
          <w:sz w:val="36"/>
          <w:szCs w:val="36"/>
        </w:rPr>
      </w:pPr>
    </w:p>
    <w:p w14:paraId="17AED83E" w14:textId="77777777" w:rsidR="009000F4" w:rsidRPr="00D12DD3" w:rsidRDefault="009000F4" w:rsidP="009000F4">
      <w:pPr>
        <w:pStyle w:val="Code"/>
        <w:framePr w:wrap="around"/>
      </w:pPr>
      <w:r w:rsidRPr="00D12DD3">
        <w:t># a _________</w:t>
      </w:r>
      <w:r w:rsidRPr="00D12DD3">
        <w:rPr>
          <w:b/>
        </w:rPr>
        <w:t xml:space="preserve">State </w:t>
      </w:r>
      <w:r w:rsidRPr="00D12DD3">
        <w:t>is</w:t>
      </w:r>
      <w:r w:rsidRPr="00D12DD3">
        <w:rPr>
          <w:b/>
        </w:rPr>
        <w:t xml:space="preserve"> </w:t>
      </w:r>
      <w:r w:rsidRPr="00D12DD3">
        <w:t>________________________</w:t>
      </w:r>
    </w:p>
    <w:p w14:paraId="29AA733B" w14:textId="77777777" w:rsidR="009000F4" w:rsidRPr="00D12DD3" w:rsidRDefault="009000F4" w:rsidP="009000F4">
      <w:pPr>
        <w:pStyle w:val="Code"/>
        <w:framePr w:wrap="around"/>
      </w:pPr>
    </w:p>
    <w:p w14:paraId="0B135476" w14:textId="77777777" w:rsidR="009000F4" w:rsidRPr="00D12DD3" w:rsidRDefault="009000F4" w:rsidP="009000F4">
      <w:pPr>
        <w:pStyle w:val="Code"/>
        <w:framePr w:wrap="around"/>
      </w:pPr>
      <w:r w:rsidRPr="00D12DD3">
        <w:t>data _________</w:t>
      </w:r>
      <w:r w:rsidRPr="00D12DD3">
        <w:rPr>
          <w:b/>
        </w:rPr>
        <w:t>State</w:t>
      </w:r>
      <w:r w:rsidRPr="00D12DD3">
        <w:t>:</w:t>
      </w:r>
    </w:p>
    <w:p w14:paraId="7F9BE4EA" w14:textId="77777777" w:rsidR="009000F4" w:rsidRPr="00D12DD3" w:rsidRDefault="009000F4" w:rsidP="009000F4">
      <w:pPr>
        <w:pStyle w:val="Code"/>
        <w:framePr w:wrap="around"/>
      </w:pPr>
    </w:p>
    <w:p w14:paraId="1AA9F21A" w14:textId="77777777" w:rsidR="009000F4" w:rsidRPr="00D12DD3" w:rsidRDefault="009000F4" w:rsidP="009000F4">
      <w:pPr>
        <w:pStyle w:val="Code"/>
        <w:framePr w:wrap="around"/>
      </w:pPr>
      <w:r w:rsidRPr="00D12DD3">
        <w:t>| __________(_________________________________</w:t>
      </w:r>
    </w:p>
    <w:p w14:paraId="04B98420" w14:textId="77777777" w:rsidR="009000F4" w:rsidRPr="00D12DD3" w:rsidRDefault="009000F4" w:rsidP="009000F4">
      <w:pPr>
        <w:pStyle w:val="Code"/>
        <w:framePr w:wrap="around"/>
      </w:pPr>
      <w:r w:rsidRPr="00D12DD3">
        <w:t xml:space="preserve"> </w:t>
      </w:r>
      <w:r w:rsidRPr="00D12DD3">
        <w:tab/>
      </w:r>
      <w:r w:rsidRPr="00D12DD3">
        <w:tab/>
        <w:t xml:space="preserve">            </w:t>
      </w:r>
    </w:p>
    <w:p w14:paraId="5C0E6756" w14:textId="77777777" w:rsidR="009000F4" w:rsidRPr="00D12DD3" w:rsidRDefault="009000F4" w:rsidP="009000F4">
      <w:pPr>
        <w:pStyle w:val="Code"/>
        <w:framePr w:wrap="around"/>
      </w:pPr>
      <w:r w:rsidRPr="00D12DD3">
        <w:t xml:space="preserve">             _________________________________ </w:t>
      </w:r>
    </w:p>
    <w:p w14:paraId="2F9F326C" w14:textId="77777777" w:rsidR="009000F4" w:rsidRPr="00D12DD3" w:rsidRDefault="009000F4" w:rsidP="009000F4">
      <w:pPr>
        <w:pStyle w:val="Code"/>
        <w:framePr w:wrap="around"/>
      </w:pPr>
    </w:p>
    <w:p w14:paraId="095E2D75" w14:textId="220BDFA5" w:rsidR="009000F4" w:rsidRPr="00D12DD3" w:rsidRDefault="009000F4" w:rsidP="009000F4">
      <w:pPr>
        <w:pStyle w:val="Code"/>
        <w:framePr w:wrap="around"/>
      </w:pPr>
      <w:r w:rsidRPr="00D12DD3">
        <w:t xml:space="preserve">          </w:t>
      </w:r>
      <w:r w:rsidR="003E034C">
        <w:t xml:space="preserve">   </w:t>
      </w:r>
      <w:r w:rsidRPr="00D12DD3">
        <w:t>_________________________________</w:t>
      </w:r>
    </w:p>
    <w:p w14:paraId="7D029B45" w14:textId="77777777" w:rsidR="009000F4" w:rsidRPr="00D12DD3" w:rsidRDefault="009000F4" w:rsidP="009000F4">
      <w:pPr>
        <w:pStyle w:val="Code"/>
        <w:framePr w:wrap="around"/>
      </w:pPr>
    </w:p>
    <w:p w14:paraId="680BA7FD" w14:textId="3C8F7118" w:rsidR="009000F4" w:rsidRPr="00D12DD3" w:rsidRDefault="009000F4" w:rsidP="009000F4">
      <w:pPr>
        <w:pStyle w:val="Code"/>
        <w:framePr w:wrap="around"/>
      </w:pPr>
      <w:r w:rsidRPr="00D12DD3">
        <w:tab/>
      </w:r>
      <w:r w:rsidRPr="00D12DD3">
        <w:tab/>
      </w:r>
      <w:r w:rsidR="003E034C">
        <w:t xml:space="preserve">      </w:t>
      </w:r>
      <w:r w:rsidRPr="00D12DD3">
        <w:t>________________________________)</w:t>
      </w:r>
    </w:p>
    <w:p w14:paraId="223893EA" w14:textId="77777777" w:rsidR="009000F4" w:rsidRPr="005D53F7" w:rsidRDefault="009000F4" w:rsidP="009000F4">
      <w:pPr>
        <w:pStyle w:val="Code"/>
        <w:framePr w:wrap="around"/>
        <w:rPr>
          <w:rFonts w:ascii="Century Gothic" w:hAnsi="Century Gothic"/>
          <w:color w:val="000000"/>
          <w:sz w:val="36"/>
          <w:szCs w:val="36"/>
        </w:rPr>
      </w:pPr>
      <w:r w:rsidRPr="00D12DD3">
        <w:t>end</w:t>
      </w:r>
      <w:r w:rsidRPr="00D12DD3">
        <w:tab/>
      </w:r>
      <w:r w:rsidRPr="00D12DD3">
        <w:tab/>
      </w:r>
      <w:r w:rsidRPr="005D53F7">
        <w:rPr>
          <w:rFonts w:ascii="Century Gothic" w:hAnsi="Century Gothic"/>
          <w:color w:val="000000"/>
          <w:sz w:val="36"/>
          <w:szCs w:val="36"/>
        </w:rPr>
        <w:tab/>
        <w:t xml:space="preserve"> </w:t>
      </w:r>
    </w:p>
    <w:p w14:paraId="6F8F4D46" w14:textId="77777777" w:rsidR="009000F4" w:rsidRPr="005D53F7" w:rsidRDefault="009000F4" w:rsidP="009000F4">
      <w:pPr>
        <w:ind w:left="-1080" w:firstLine="1080"/>
        <w:rPr>
          <w:rFonts w:ascii="Century Gothic" w:hAnsi="Century Gothic"/>
        </w:rPr>
      </w:pPr>
    </w:p>
    <w:p w14:paraId="67946B64" w14:textId="77777777" w:rsidR="009000F4" w:rsidRDefault="009000F4" w:rsidP="009000F4">
      <w:pPr>
        <w:pStyle w:val="Heading2"/>
      </w:pPr>
      <w:r w:rsidRPr="005D53F7">
        <w:t xml:space="preserve">Make </w:t>
      </w:r>
      <w:r>
        <w:t>a sample instance for each</w:t>
      </w:r>
      <w:r w:rsidRPr="005D53F7">
        <w:t xml:space="preserve"> </w:t>
      </w:r>
      <w:r w:rsidRPr="00444703">
        <w:t>sketch</w:t>
      </w:r>
      <w:r>
        <w:t xml:space="preserve"> from the </w:t>
      </w:r>
      <w:r w:rsidRPr="005D53F7">
        <w:t>previous page:</w:t>
      </w:r>
    </w:p>
    <w:p w14:paraId="43E8C9FF" w14:textId="5FDE3F10" w:rsidR="009000F4" w:rsidRPr="00EB294A" w:rsidRDefault="009000F4" w:rsidP="009000F4">
      <w:pPr>
        <w:spacing w:before="240" w:line="360" w:lineRule="auto"/>
        <w:ind w:left="-1080" w:firstLine="1080"/>
        <w:rPr>
          <w:rFonts w:ascii="Century Gothic" w:hAnsi="Century Gothic" w:cs="Courier New"/>
          <w:color w:val="000000"/>
          <w:sz w:val="36"/>
          <w:szCs w:val="36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__________________________________</w:t>
      </w:r>
    </w:p>
    <w:p w14:paraId="549A2057" w14:textId="6C26214D" w:rsidR="009000F4" w:rsidRPr="00EB294A" w:rsidRDefault="009000F4" w:rsidP="009000F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6"/>
          <w:szCs w:val="36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_______________________________</w:t>
      </w:r>
      <w:r>
        <w:rPr>
          <w:rFonts w:ascii="Century Gothic" w:hAnsi="Century Gothic" w:cs="Courier New"/>
          <w:color w:val="000000"/>
          <w:sz w:val="36"/>
          <w:szCs w:val="36"/>
        </w:rPr>
        <w:t>_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__</w:t>
      </w:r>
    </w:p>
    <w:p w14:paraId="37D7883E" w14:textId="0DD874AC" w:rsidR="009000F4" w:rsidRPr="005D53F7" w:rsidRDefault="009000F4" w:rsidP="009000F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28"/>
          <w:szCs w:val="28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__________________________________</w:t>
      </w:r>
    </w:p>
    <w:p w14:paraId="629275CF" w14:textId="77777777" w:rsidR="009000F4" w:rsidRDefault="009000F4" w:rsidP="009000F4">
      <w:pPr>
        <w:spacing w:line="360" w:lineRule="auto"/>
        <w:rPr>
          <w:rFonts w:ascii="Century Gothic" w:hAnsi="Century Gothic" w:cs="Trebuchet MS"/>
          <w:color w:val="000000"/>
        </w:rPr>
      </w:pPr>
    </w:p>
    <w:p w14:paraId="27BE6463" w14:textId="77777777" w:rsidR="009000F4" w:rsidRPr="005D53F7" w:rsidRDefault="009000F4" w:rsidP="009000F4">
      <w:pPr>
        <w:pStyle w:val="Heading2"/>
      </w:pPr>
      <w:r w:rsidRPr="005D53F7">
        <w:t>Write an example for one of the functions on the previous page:</w:t>
      </w:r>
    </w:p>
    <w:p w14:paraId="4E1DE9CE" w14:textId="77777777" w:rsidR="009000F4" w:rsidRPr="005D53F7" w:rsidRDefault="009000F4" w:rsidP="009000F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6C9F5462" w14:textId="77777777" w:rsidR="009000F4" w:rsidRPr="005D53F7" w:rsidRDefault="009000F4" w:rsidP="009000F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3775178F" w14:textId="77777777" w:rsidR="009000F4" w:rsidRPr="005D53F7" w:rsidRDefault="009000F4" w:rsidP="009000F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2215886A" w14:textId="77777777" w:rsidR="009000F4" w:rsidRPr="005D53F7" w:rsidRDefault="009000F4" w:rsidP="009000F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2F1F1E94" w14:textId="77777777" w:rsidR="009000F4" w:rsidRDefault="009000F4" w:rsidP="009000F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08B1D579" w14:textId="09ABF104" w:rsidR="001A20A4" w:rsidRDefault="001A20A4">
      <w:pPr>
        <w:widowControl/>
        <w:suppressAutoHyphens w:val="0"/>
        <w:rPr>
          <w:rFonts w:ascii="Century Gothic" w:hAnsi="Century Gothic" w:cs="Courier New"/>
          <w:color w:val="000000"/>
          <w:sz w:val="32"/>
          <w:szCs w:val="32"/>
        </w:rPr>
      </w:pPr>
      <w:r>
        <w:rPr>
          <w:rFonts w:ascii="Century Gothic" w:hAnsi="Century Gothic" w:cs="Courier New"/>
          <w:color w:val="000000"/>
          <w:sz w:val="32"/>
          <w:szCs w:val="32"/>
        </w:rPr>
        <w:br w:type="page"/>
      </w:r>
    </w:p>
    <w:p w14:paraId="1587E508" w14:textId="77777777" w:rsidR="00B46F3E" w:rsidRDefault="00B46F3E" w:rsidP="00B46F3E">
      <w:pPr>
        <w:pStyle w:val="Heading1"/>
      </w:pPr>
      <w:r w:rsidRPr="005D53F7">
        <w:lastRenderedPageBreak/>
        <w:t xml:space="preserve">Animation </w:t>
      </w:r>
      <w:r>
        <w:t>Extension</w:t>
      </w:r>
      <w:r w:rsidRPr="005D53F7">
        <w:t xml:space="preserve"> Worksheet</w:t>
      </w:r>
    </w:p>
    <w:p w14:paraId="196A0DDE" w14:textId="77777777" w:rsidR="00B46F3E" w:rsidRPr="002664D5" w:rsidRDefault="00B46F3E" w:rsidP="00B46F3E">
      <w:pPr>
        <w:pStyle w:val="Heading2"/>
        <w:numPr>
          <w:ilvl w:val="0"/>
          <w:numId w:val="0"/>
        </w:numPr>
        <w:jc w:val="center"/>
        <w:rPr>
          <w:sz w:val="20"/>
          <w:szCs w:val="20"/>
        </w:rPr>
      </w:pPr>
      <w:r w:rsidRPr="002664D5">
        <w:rPr>
          <w:sz w:val="20"/>
          <w:szCs w:val="20"/>
        </w:rPr>
        <w:t>Describe the goal of your change: what new feature or behavior will it add to your animation?</w:t>
      </w:r>
    </w:p>
    <w:p w14:paraId="14A2CCB3" w14:textId="77777777" w:rsidR="00B46F3E" w:rsidRDefault="00B46F3E" w:rsidP="00B46F3E">
      <w:pPr>
        <w:pStyle w:val="BodyText"/>
      </w:pPr>
    </w:p>
    <w:p w14:paraId="4493BAB4" w14:textId="77777777" w:rsidR="00B46F3E" w:rsidRDefault="00B46F3E" w:rsidP="00B46F3E">
      <w:pPr>
        <w:pStyle w:val="BodyText"/>
      </w:pPr>
    </w:p>
    <w:p w14:paraId="726E76C3" w14:textId="77777777" w:rsidR="00B46F3E" w:rsidRDefault="00B46F3E" w:rsidP="00B46F3E">
      <w:pPr>
        <w:pStyle w:val="BodyText"/>
      </w:pPr>
    </w:p>
    <w:p w14:paraId="12CEFBD9" w14:textId="77777777" w:rsidR="00B46F3E" w:rsidRPr="00C64072" w:rsidRDefault="00B46F3E" w:rsidP="00B46F3E">
      <w:pPr>
        <w:pStyle w:val="BodyText"/>
      </w:pPr>
    </w:p>
    <w:p w14:paraId="29A0619D" w14:textId="77777777" w:rsidR="00B46F3E" w:rsidRPr="004A7606" w:rsidRDefault="00B46F3E" w:rsidP="00B46F3E">
      <w:pPr>
        <w:pStyle w:val="Heading2"/>
      </w:pPr>
      <w:r w:rsidRPr="005D53F7">
        <w:t>Draw a sketch for three distinct moments of the animation</w:t>
      </w:r>
      <w:r w:rsidRPr="004A7606">
        <w:rPr>
          <w:sz w:val="28"/>
          <w:szCs w:val="28"/>
        </w:rPr>
        <w:tab/>
        <w:t xml:space="preserve">              </w:t>
      </w:r>
    </w:p>
    <w:tbl>
      <w:tblPr>
        <w:tblStyle w:val="TableGrid"/>
        <w:tblW w:w="10017" w:type="dxa"/>
        <w:tblInd w:w="101" w:type="dxa"/>
        <w:tblLook w:val="04A0" w:firstRow="1" w:lastRow="0" w:firstColumn="1" w:lastColumn="0" w:noHBand="0" w:noVBand="1"/>
      </w:tblPr>
      <w:tblGrid>
        <w:gridCol w:w="3188"/>
        <w:gridCol w:w="3451"/>
        <w:gridCol w:w="3378"/>
      </w:tblGrid>
      <w:tr w:rsidR="00B46F3E" w:rsidRPr="005D53F7" w14:paraId="27797F27" w14:textId="77777777" w:rsidTr="000007D3">
        <w:trPr>
          <w:trHeight w:val="2475"/>
        </w:trPr>
        <w:tc>
          <w:tcPr>
            <w:tcW w:w="3188" w:type="dxa"/>
            <w:tcBorders>
              <w:bottom w:val="single" w:sz="4" w:space="0" w:color="auto"/>
            </w:tcBorders>
          </w:tcPr>
          <w:p w14:paraId="08CD9D34" w14:textId="77777777" w:rsidR="00B46F3E" w:rsidRPr="005D53F7" w:rsidRDefault="00B46F3E" w:rsidP="000007D3">
            <w:pPr>
              <w:jc w:val="center"/>
              <w:rPr>
                <w:rFonts w:ascii="Century Gothic" w:hAnsi="Century Gothic"/>
              </w:rPr>
            </w:pPr>
          </w:p>
        </w:tc>
        <w:tc>
          <w:tcPr>
            <w:tcW w:w="3451" w:type="dxa"/>
            <w:tcBorders>
              <w:bottom w:val="single" w:sz="4" w:space="0" w:color="auto"/>
            </w:tcBorders>
          </w:tcPr>
          <w:p w14:paraId="53148D36" w14:textId="77777777" w:rsidR="00B46F3E" w:rsidRPr="005D53F7" w:rsidRDefault="00B46F3E" w:rsidP="000007D3">
            <w:pPr>
              <w:jc w:val="center"/>
              <w:rPr>
                <w:rFonts w:ascii="Century Gothic" w:hAnsi="Century Gothic"/>
              </w:rPr>
            </w:pPr>
          </w:p>
        </w:tc>
        <w:tc>
          <w:tcPr>
            <w:tcW w:w="3378" w:type="dxa"/>
            <w:tcBorders>
              <w:bottom w:val="single" w:sz="4" w:space="0" w:color="auto"/>
            </w:tcBorders>
          </w:tcPr>
          <w:p w14:paraId="567A28BB" w14:textId="77777777" w:rsidR="00B46F3E" w:rsidRPr="005D53F7" w:rsidRDefault="00B46F3E" w:rsidP="000007D3">
            <w:pPr>
              <w:jc w:val="center"/>
              <w:rPr>
                <w:rFonts w:ascii="Century Gothic" w:hAnsi="Century Gothic"/>
              </w:rPr>
            </w:pPr>
          </w:p>
        </w:tc>
      </w:tr>
      <w:tr w:rsidR="00B46F3E" w:rsidRPr="00EB294A" w14:paraId="32FC0C58" w14:textId="77777777" w:rsidTr="000007D3">
        <w:trPr>
          <w:trHeight w:val="282"/>
        </w:trPr>
        <w:tc>
          <w:tcPr>
            <w:tcW w:w="3188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7B0FC040" w14:textId="77777777" w:rsidR="00B46F3E" w:rsidRPr="00EB294A" w:rsidRDefault="00B46F3E" w:rsidP="000007D3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A</w:t>
            </w:r>
          </w:p>
        </w:tc>
        <w:tc>
          <w:tcPr>
            <w:tcW w:w="3451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264F4339" w14:textId="77777777" w:rsidR="00B46F3E" w:rsidRPr="00EB294A" w:rsidRDefault="00B46F3E" w:rsidP="000007D3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B</w:t>
            </w:r>
          </w:p>
        </w:tc>
        <w:tc>
          <w:tcPr>
            <w:tcW w:w="3378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49D2B1CE" w14:textId="77777777" w:rsidR="00B46F3E" w:rsidRPr="00EB294A" w:rsidRDefault="00B46F3E" w:rsidP="000007D3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C</w:t>
            </w:r>
          </w:p>
        </w:tc>
      </w:tr>
    </w:tbl>
    <w:p w14:paraId="0A726403" w14:textId="77777777" w:rsidR="00B46F3E" w:rsidRPr="00EB294A" w:rsidRDefault="00B46F3E" w:rsidP="00B46F3E">
      <w:pPr>
        <w:rPr>
          <w:rFonts w:ascii="Century Gothic" w:hAnsi="Century Gothic"/>
        </w:rPr>
      </w:pPr>
    </w:p>
    <w:p w14:paraId="61738AF9" w14:textId="77777777" w:rsidR="00B46F3E" w:rsidRPr="00EB294A" w:rsidRDefault="00B46F3E" w:rsidP="00B46F3E">
      <w:pPr>
        <w:pStyle w:val="Heading2"/>
        <w:rPr>
          <w:b/>
        </w:rPr>
      </w:pPr>
      <w:r w:rsidRPr="00EB294A">
        <w:t>What things are changing?</w:t>
      </w:r>
    </w:p>
    <w:tbl>
      <w:tblPr>
        <w:tblW w:w="9997" w:type="dxa"/>
        <w:tblInd w:w="101" w:type="dxa"/>
        <w:tblLayout w:type="fixed"/>
        <w:tblLook w:val="0000" w:firstRow="0" w:lastRow="0" w:firstColumn="0" w:lastColumn="0" w:noHBand="0" w:noVBand="0"/>
      </w:tblPr>
      <w:tblGrid>
        <w:gridCol w:w="2077"/>
        <w:gridCol w:w="7920"/>
      </w:tblGrid>
      <w:tr w:rsidR="00B46F3E" w:rsidRPr="005D53F7" w14:paraId="18FB84D7" w14:textId="77777777" w:rsidTr="000007D3">
        <w:tc>
          <w:tcPr>
            <w:tcW w:w="2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8D8D8"/>
          </w:tcPr>
          <w:p w14:paraId="28A76207" w14:textId="77777777" w:rsidR="00B46F3E" w:rsidRPr="005D53F7" w:rsidRDefault="00B46F3E" w:rsidP="000007D3">
            <w:pPr>
              <w:snapToGrid w:val="0"/>
              <w:spacing w:before="40" w:after="40"/>
              <w:jc w:val="center"/>
              <w:rPr>
                <w:rFonts w:ascii="Century Gothic" w:hAnsi="Century Gothic"/>
                <w:b/>
              </w:rPr>
            </w:pPr>
            <w:r w:rsidRPr="005D53F7">
              <w:rPr>
                <w:rFonts w:ascii="Century Gothic" w:hAnsi="Century Gothic"/>
                <w:b/>
              </w:rPr>
              <w:t>Thing</w:t>
            </w:r>
          </w:p>
        </w:tc>
        <w:tc>
          <w:tcPr>
            <w:tcW w:w="7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14:paraId="38686BC7" w14:textId="77777777" w:rsidR="00B46F3E" w:rsidRPr="005D53F7" w:rsidRDefault="00B46F3E" w:rsidP="000007D3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>
              <w:rPr>
                <w:rFonts w:ascii="Century Gothic" w:hAnsi="Century Gothic"/>
                <w:b/>
              </w:rPr>
              <w:t>Describe how it changes</w:t>
            </w:r>
          </w:p>
        </w:tc>
      </w:tr>
      <w:tr w:rsidR="00B46F3E" w:rsidRPr="005D53F7" w14:paraId="07C5323C" w14:textId="77777777" w:rsidTr="000007D3">
        <w:tc>
          <w:tcPr>
            <w:tcW w:w="2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423F3E4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7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25025C0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B46F3E" w:rsidRPr="005D53F7" w14:paraId="7B4A3197" w14:textId="77777777" w:rsidTr="000007D3">
        <w:tc>
          <w:tcPr>
            <w:tcW w:w="2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324E876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7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9F6C758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B46F3E" w:rsidRPr="005D53F7" w14:paraId="5D645C57" w14:textId="77777777" w:rsidTr="000007D3">
        <w:tc>
          <w:tcPr>
            <w:tcW w:w="2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85D57A7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7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FF88DCA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</w:tbl>
    <w:p w14:paraId="6E376D43" w14:textId="77777777" w:rsidR="00B46F3E" w:rsidRPr="005D53F7" w:rsidRDefault="00B46F3E" w:rsidP="00B46F3E">
      <w:pPr>
        <w:rPr>
          <w:rFonts w:ascii="Century Gothic" w:hAnsi="Century Gothic"/>
        </w:rPr>
      </w:pPr>
    </w:p>
    <w:p w14:paraId="5F67A69D" w14:textId="77777777" w:rsidR="00B46F3E" w:rsidRPr="005D53F7" w:rsidRDefault="00B46F3E" w:rsidP="00B46F3E">
      <w:pPr>
        <w:pStyle w:val="Heading2"/>
        <w:rPr>
          <w:b/>
        </w:rPr>
      </w:pPr>
      <w:r w:rsidRPr="005D53F7">
        <w:t>What fields do you need to represent the things that change?</w:t>
      </w:r>
    </w:p>
    <w:tbl>
      <w:tblPr>
        <w:tblW w:w="10053" w:type="dxa"/>
        <w:tblInd w:w="92" w:type="dxa"/>
        <w:tblLayout w:type="fixed"/>
        <w:tblLook w:val="0000" w:firstRow="0" w:lastRow="0" w:firstColumn="0" w:lastColumn="0" w:noHBand="0" w:noVBand="0"/>
      </w:tblPr>
      <w:tblGrid>
        <w:gridCol w:w="4696"/>
        <w:gridCol w:w="5357"/>
      </w:tblGrid>
      <w:tr w:rsidR="00B46F3E" w:rsidRPr="005D53F7" w14:paraId="01C1DDA2" w14:textId="77777777" w:rsidTr="000007D3">
        <w:tc>
          <w:tcPr>
            <w:tcW w:w="4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8D8D8"/>
          </w:tcPr>
          <w:p w14:paraId="266FB7DE" w14:textId="77777777" w:rsidR="00B46F3E" w:rsidRPr="005D53F7" w:rsidRDefault="00B46F3E" w:rsidP="000007D3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 w:rsidRPr="005D53F7">
              <w:rPr>
                <w:rFonts w:ascii="Century Gothic" w:hAnsi="Century Gothic"/>
                <w:b/>
              </w:rPr>
              <w:t xml:space="preserve">Field name </w:t>
            </w:r>
            <w:r w:rsidRPr="005D53F7">
              <w:rPr>
                <w:rFonts w:ascii="Century Gothic" w:hAnsi="Century Gothic"/>
              </w:rPr>
              <w:t>(dangerX, score, playerIMG…)</w:t>
            </w:r>
          </w:p>
        </w:tc>
        <w:tc>
          <w:tcPr>
            <w:tcW w:w="5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14:paraId="26ED8988" w14:textId="77777777" w:rsidR="00B46F3E" w:rsidRPr="005D53F7" w:rsidRDefault="00B46F3E" w:rsidP="000007D3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 w:rsidRPr="005D53F7">
              <w:rPr>
                <w:rFonts w:ascii="Century Gothic" w:hAnsi="Century Gothic"/>
                <w:b/>
              </w:rPr>
              <w:t xml:space="preserve">Datatype </w:t>
            </w:r>
            <w:r w:rsidRPr="005D53F7">
              <w:rPr>
                <w:rFonts w:ascii="Century Gothic" w:hAnsi="Century Gothic"/>
              </w:rPr>
              <w:t>(Number, String, Image, Boolean…)</w:t>
            </w:r>
          </w:p>
        </w:tc>
      </w:tr>
      <w:tr w:rsidR="00B46F3E" w:rsidRPr="005D53F7" w14:paraId="235CCE26" w14:textId="77777777" w:rsidTr="000007D3">
        <w:tc>
          <w:tcPr>
            <w:tcW w:w="4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5603E50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84327DA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B46F3E" w:rsidRPr="005D53F7" w14:paraId="2800B38E" w14:textId="77777777" w:rsidTr="000007D3">
        <w:tc>
          <w:tcPr>
            <w:tcW w:w="4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A5D4AF1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810CFCD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B46F3E" w:rsidRPr="005D53F7" w14:paraId="0BA1561C" w14:textId="77777777" w:rsidTr="000007D3">
        <w:tc>
          <w:tcPr>
            <w:tcW w:w="4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DF51E63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F9B8098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</w:tbl>
    <w:p w14:paraId="477132A2" w14:textId="77777777" w:rsidR="00B46F3E" w:rsidRDefault="00B46F3E" w:rsidP="00B46F3E">
      <w:pPr>
        <w:rPr>
          <w:rFonts w:ascii="Century Gothic" w:hAnsi="Century Gothic"/>
        </w:rPr>
      </w:pPr>
    </w:p>
    <w:p w14:paraId="5CB04F1C" w14:textId="77777777" w:rsidR="00B46F3E" w:rsidRPr="00664144" w:rsidRDefault="00B46F3E" w:rsidP="00B46F3E">
      <w:pPr>
        <w:pStyle w:val="Heading2"/>
      </w:pPr>
      <w:r>
        <w:t>Make a To-Do List, and check off each as “Done” when you finish each one.</w:t>
      </w:r>
    </w:p>
    <w:tbl>
      <w:tblPr>
        <w:tblStyle w:val="TableGrid"/>
        <w:tblW w:w="10020" w:type="dxa"/>
        <w:tblInd w:w="11" w:type="dxa"/>
        <w:tblLayout w:type="fixed"/>
        <w:tblLook w:val="04A0" w:firstRow="1" w:lastRow="0" w:firstColumn="1" w:lastColumn="0" w:noHBand="0" w:noVBand="1"/>
      </w:tblPr>
      <w:tblGrid>
        <w:gridCol w:w="1596"/>
        <w:gridCol w:w="7065"/>
        <w:gridCol w:w="693"/>
        <w:gridCol w:w="666"/>
      </w:tblGrid>
      <w:tr w:rsidR="00B46F3E" w:rsidRPr="00664144" w14:paraId="084A8280" w14:textId="77777777" w:rsidTr="000007D3">
        <w:tc>
          <w:tcPr>
            <w:tcW w:w="1596" w:type="dxa"/>
            <w:shd w:val="clear" w:color="auto" w:fill="D9D9D9" w:themeFill="background1" w:themeFillShade="D9"/>
            <w:tcMar>
              <w:top w:w="58" w:type="dxa"/>
              <w:left w:w="0" w:type="dxa"/>
              <w:bottom w:w="58" w:type="dxa"/>
              <w:right w:w="115" w:type="dxa"/>
            </w:tcMar>
          </w:tcPr>
          <w:p w14:paraId="72D7D257" w14:textId="77777777" w:rsidR="00B46F3E" w:rsidRPr="00664144" w:rsidRDefault="00B46F3E" w:rsidP="000007D3">
            <w:pPr>
              <w:rPr>
                <w:rFonts w:ascii="Century Gothic" w:hAnsi="Century Gothic"/>
                <w:b/>
                <w:sz w:val="22"/>
                <w:szCs w:val="22"/>
              </w:rPr>
            </w:pPr>
            <w:r w:rsidRPr="00664144">
              <w:rPr>
                <w:rFonts w:ascii="Century Gothic" w:hAnsi="Century Gothic"/>
                <w:b/>
                <w:sz w:val="22"/>
                <w:szCs w:val="22"/>
              </w:rPr>
              <w:t>Component</w:t>
            </w:r>
          </w:p>
        </w:tc>
        <w:tc>
          <w:tcPr>
            <w:tcW w:w="7065" w:type="dxa"/>
            <w:shd w:val="clear" w:color="auto" w:fill="D9D9D9" w:themeFill="background1" w:themeFillShade="D9"/>
            <w:tcMar>
              <w:top w:w="58" w:type="dxa"/>
              <w:bottom w:w="58" w:type="dxa"/>
            </w:tcMar>
          </w:tcPr>
          <w:p w14:paraId="5CAD4665" w14:textId="77777777" w:rsidR="00B46F3E" w:rsidRPr="00664144" w:rsidRDefault="00B46F3E" w:rsidP="000007D3">
            <w:pPr>
              <w:rPr>
                <w:rFonts w:ascii="Century Gothic" w:hAnsi="Century Gothic"/>
                <w:b/>
                <w:i/>
                <w:sz w:val="22"/>
                <w:szCs w:val="22"/>
              </w:rPr>
            </w:pPr>
            <w:r w:rsidRPr="00664144">
              <w:rPr>
                <w:rFonts w:ascii="Century Gothic" w:hAnsi="Century Gothic"/>
                <w:b/>
                <w:i/>
                <w:sz w:val="22"/>
                <w:szCs w:val="22"/>
              </w:rPr>
              <w:t>When is there work to be done?</w:t>
            </w:r>
          </w:p>
        </w:tc>
        <w:tc>
          <w:tcPr>
            <w:tcW w:w="693" w:type="dxa"/>
            <w:shd w:val="clear" w:color="auto" w:fill="D9D9D9" w:themeFill="background1" w:themeFillShade="D9"/>
            <w:tcMar>
              <w:top w:w="58" w:type="dxa"/>
              <w:left w:w="0" w:type="dxa"/>
              <w:bottom w:w="58" w:type="dxa"/>
              <w:right w:w="58" w:type="dxa"/>
            </w:tcMar>
          </w:tcPr>
          <w:p w14:paraId="7E727504" w14:textId="77777777" w:rsidR="00B46F3E" w:rsidRPr="00664144" w:rsidRDefault="00B46F3E" w:rsidP="000007D3">
            <w:pPr>
              <w:jc w:val="center"/>
              <w:rPr>
                <w:rFonts w:ascii="Century Gothic" w:hAnsi="Century Gothic"/>
                <w:b/>
                <w:sz w:val="22"/>
                <w:szCs w:val="22"/>
              </w:rPr>
            </w:pPr>
            <w:r w:rsidRPr="00664144">
              <w:rPr>
                <w:rFonts w:ascii="Century Gothic" w:hAnsi="Century Gothic"/>
                <w:b/>
                <w:sz w:val="22"/>
                <w:szCs w:val="22"/>
              </w:rPr>
              <w:t>To-Do</w:t>
            </w:r>
          </w:p>
        </w:tc>
        <w:tc>
          <w:tcPr>
            <w:tcW w:w="666" w:type="dxa"/>
            <w:shd w:val="clear" w:color="auto" w:fill="D9D9D9" w:themeFill="background1" w:themeFillShade="D9"/>
            <w:tcMar>
              <w:top w:w="58" w:type="dxa"/>
              <w:left w:w="0" w:type="dxa"/>
              <w:bottom w:w="58" w:type="dxa"/>
              <w:right w:w="58" w:type="dxa"/>
            </w:tcMar>
          </w:tcPr>
          <w:p w14:paraId="080022FA" w14:textId="77777777" w:rsidR="00B46F3E" w:rsidRPr="00664144" w:rsidRDefault="00B46F3E" w:rsidP="000007D3">
            <w:pPr>
              <w:jc w:val="center"/>
              <w:rPr>
                <w:rFonts w:ascii="Century Gothic" w:hAnsi="Century Gothic"/>
                <w:b/>
                <w:sz w:val="22"/>
                <w:szCs w:val="22"/>
              </w:rPr>
            </w:pPr>
            <w:r w:rsidRPr="00664144">
              <w:rPr>
                <w:rFonts w:ascii="Century Gothic" w:hAnsi="Century Gothic"/>
                <w:b/>
                <w:sz w:val="22"/>
                <w:szCs w:val="22"/>
              </w:rPr>
              <w:t>Done</w:t>
            </w:r>
          </w:p>
        </w:tc>
      </w:tr>
      <w:tr w:rsidR="00B46F3E" w:rsidRPr="00E332D0" w14:paraId="3191F99D" w14:textId="77777777" w:rsidTr="000007D3">
        <w:trPr>
          <w:trHeight w:val="440"/>
        </w:trPr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2D7D2C63" w14:textId="77777777" w:rsidR="00B46F3E" w:rsidRPr="00EF11FE" w:rsidRDefault="00B46F3E" w:rsidP="000007D3">
            <w:pPr>
              <w:rPr>
                <w:rFonts w:ascii="Century Gothic" w:hAnsi="Century Gothic"/>
              </w:rPr>
            </w:pPr>
            <w:r w:rsidRPr="00EF11FE">
              <w:rPr>
                <w:rFonts w:ascii="Century Gothic" w:hAnsi="Century Gothic"/>
              </w:rPr>
              <w:t>Data Structure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361C9B2C" w14:textId="77777777" w:rsidR="00B46F3E" w:rsidRPr="00EF11FE" w:rsidRDefault="00B46F3E" w:rsidP="000007D3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any new field(s) were added, changed or removed</w:t>
            </w:r>
          </w:p>
        </w:tc>
        <w:tc>
          <w:tcPr>
            <w:tcW w:w="693" w:type="dxa"/>
            <w:tcMar>
              <w:top w:w="0" w:type="dxa"/>
            </w:tcMar>
          </w:tcPr>
          <w:p w14:paraId="0279AC39" w14:textId="77777777" w:rsidR="00B46F3E" w:rsidRPr="00E332D0" w:rsidRDefault="00B46F3E" w:rsidP="000007D3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10D0B3E4" w14:textId="77777777" w:rsidR="00B46F3E" w:rsidRPr="0061259A" w:rsidRDefault="00B46F3E" w:rsidP="000007D3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  <w:tr w:rsidR="00B46F3E" w:rsidRPr="00E332D0" w14:paraId="25F9A025" w14:textId="77777777" w:rsidTr="000007D3">
        <w:trPr>
          <w:trHeight w:val="125"/>
        </w:trPr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4821C6F7" w14:textId="77777777" w:rsidR="00B46F3E" w:rsidRPr="00EF11FE" w:rsidRDefault="00B46F3E" w:rsidP="000007D3">
            <w:pPr>
              <w:rPr>
                <w:rFonts w:ascii="Century Gothic" w:hAnsi="Century Gothic" w:cs="Courier New"/>
              </w:rPr>
            </w:pPr>
            <w:r w:rsidRPr="00EF11FE">
              <w:rPr>
                <w:rFonts w:ascii="Century Gothic" w:hAnsi="Century Gothic" w:cs="Courier New"/>
              </w:rPr>
              <w:t>draw-state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52DABDC8" w14:textId="77777777" w:rsidR="00B46F3E" w:rsidRPr="00EF11FE" w:rsidRDefault="00B46F3E" w:rsidP="000007D3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something is displayed in a new way or position</w:t>
            </w:r>
          </w:p>
        </w:tc>
        <w:tc>
          <w:tcPr>
            <w:tcW w:w="693" w:type="dxa"/>
            <w:tcMar>
              <w:top w:w="0" w:type="dxa"/>
            </w:tcMar>
          </w:tcPr>
          <w:p w14:paraId="2CAF8982" w14:textId="77777777" w:rsidR="00B46F3E" w:rsidRPr="00E332D0" w:rsidRDefault="00B46F3E" w:rsidP="000007D3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653B109F" w14:textId="77777777" w:rsidR="00B46F3E" w:rsidRPr="0061259A" w:rsidRDefault="00B46F3E" w:rsidP="000007D3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  <w:tr w:rsidR="00B46F3E" w:rsidRPr="00E332D0" w14:paraId="72F1A439" w14:textId="77777777" w:rsidTr="000007D3"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748172FF" w14:textId="77777777" w:rsidR="00B46F3E" w:rsidRPr="00EF11FE" w:rsidRDefault="00B46F3E" w:rsidP="000007D3">
            <w:pPr>
              <w:rPr>
                <w:rFonts w:ascii="Century Gothic" w:hAnsi="Century Gothic" w:cs="Courier New"/>
              </w:rPr>
            </w:pPr>
            <w:r w:rsidRPr="00EF11FE">
              <w:rPr>
                <w:rFonts w:ascii="Century Gothic" w:hAnsi="Century Gothic" w:cs="Courier New"/>
              </w:rPr>
              <w:t>next-state-tick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25258C63" w14:textId="77777777" w:rsidR="00B46F3E" w:rsidRPr="00EF11FE" w:rsidRDefault="00B46F3E" w:rsidP="000007D3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the Data Structure changed, or the animation happens automatically</w:t>
            </w:r>
          </w:p>
        </w:tc>
        <w:tc>
          <w:tcPr>
            <w:tcW w:w="693" w:type="dxa"/>
            <w:tcMar>
              <w:top w:w="0" w:type="dxa"/>
            </w:tcMar>
          </w:tcPr>
          <w:p w14:paraId="2C876D3C" w14:textId="77777777" w:rsidR="00B46F3E" w:rsidRPr="00E332D0" w:rsidRDefault="00B46F3E" w:rsidP="000007D3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62766445" w14:textId="77777777" w:rsidR="00B46F3E" w:rsidRPr="0061259A" w:rsidRDefault="00B46F3E" w:rsidP="000007D3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  <w:tr w:rsidR="00B46F3E" w:rsidRPr="00E332D0" w14:paraId="19379EAE" w14:textId="77777777" w:rsidTr="000007D3">
        <w:trPr>
          <w:trHeight w:val="370"/>
        </w:trPr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3B3613E5" w14:textId="77777777" w:rsidR="00B46F3E" w:rsidRPr="00EF11FE" w:rsidRDefault="00B46F3E" w:rsidP="000007D3">
            <w:pPr>
              <w:rPr>
                <w:rFonts w:ascii="Century Gothic" w:hAnsi="Century Gothic" w:cs="Courier New"/>
              </w:rPr>
            </w:pPr>
            <w:r w:rsidRPr="00EF11FE">
              <w:rPr>
                <w:rFonts w:ascii="Century Gothic" w:hAnsi="Century Gothic" w:cs="Courier New"/>
              </w:rPr>
              <w:t>next-state-key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24A61554" w14:textId="77777777" w:rsidR="00B46F3E" w:rsidRPr="00EF11FE" w:rsidRDefault="00B46F3E" w:rsidP="000007D3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the Data Structure changed, or a keypress triggers the animation</w:t>
            </w:r>
          </w:p>
        </w:tc>
        <w:tc>
          <w:tcPr>
            <w:tcW w:w="693" w:type="dxa"/>
            <w:tcMar>
              <w:top w:w="0" w:type="dxa"/>
            </w:tcMar>
          </w:tcPr>
          <w:p w14:paraId="128D08E4" w14:textId="77777777" w:rsidR="00B46F3E" w:rsidRPr="00E332D0" w:rsidRDefault="00B46F3E" w:rsidP="000007D3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479AD058" w14:textId="77777777" w:rsidR="00B46F3E" w:rsidRPr="0061259A" w:rsidRDefault="00B46F3E" w:rsidP="000007D3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  <w:tr w:rsidR="00B46F3E" w:rsidRPr="00E332D0" w14:paraId="06753A6F" w14:textId="77777777" w:rsidTr="000007D3">
        <w:trPr>
          <w:trHeight w:val="391"/>
        </w:trPr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05CF4378" w14:textId="77777777" w:rsidR="00B46F3E" w:rsidRPr="00EF11FE" w:rsidRDefault="00B46F3E" w:rsidP="000007D3">
            <w:pPr>
              <w:rPr>
                <w:rFonts w:ascii="Century Gothic" w:hAnsi="Century Gothic"/>
              </w:rPr>
            </w:pPr>
            <w:r w:rsidRPr="00EF11FE">
              <w:rPr>
                <w:rFonts w:ascii="Century Gothic" w:hAnsi="Century Gothic"/>
              </w:rPr>
              <w:t>reactor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7B5C064A" w14:textId="77777777" w:rsidR="00B46F3E" w:rsidRPr="00EF11FE" w:rsidRDefault="00B46F3E" w:rsidP="000007D3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either next-state function is new</w:t>
            </w:r>
          </w:p>
        </w:tc>
        <w:tc>
          <w:tcPr>
            <w:tcW w:w="693" w:type="dxa"/>
            <w:tcMar>
              <w:top w:w="0" w:type="dxa"/>
            </w:tcMar>
          </w:tcPr>
          <w:p w14:paraId="146A51D3" w14:textId="77777777" w:rsidR="00B46F3E" w:rsidRPr="00E332D0" w:rsidRDefault="00B46F3E" w:rsidP="000007D3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4DD1D8C1" w14:textId="77777777" w:rsidR="00B46F3E" w:rsidRPr="00E332D0" w:rsidRDefault="00B46F3E" w:rsidP="000007D3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</w:tbl>
    <w:p w14:paraId="54A82397" w14:textId="77777777" w:rsidR="001A20A4" w:rsidRDefault="001A20A4" w:rsidP="001A20A4">
      <w:pPr>
        <w:pStyle w:val="Heading2"/>
        <w:numPr>
          <w:ilvl w:val="0"/>
          <w:numId w:val="0"/>
        </w:numPr>
      </w:pPr>
      <w:r w:rsidRPr="005D53F7">
        <w:lastRenderedPageBreak/>
        <w:t xml:space="preserve">Make </w:t>
      </w:r>
      <w:r>
        <w:t>a sample instance for each</w:t>
      </w:r>
      <w:r w:rsidRPr="005D53F7">
        <w:t xml:space="preserve"> </w:t>
      </w:r>
      <w:r w:rsidRPr="00444703">
        <w:t>sketch</w:t>
      </w:r>
      <w:r>
        <w:t xml:space="preserve"> from the </w:t>
      </w:r>
      <w:r w:rsidRPr="005D53F7">
        <w:t>previous page:</w:t>
      </w:r>
    </w:p>
    <w:p w14:paraId="516A3212" w14:textId="5A4F7164" w:rsidR="001A20A4" w:rsidRPr="00EB294A" w:rsidRDefault="001A20A4" w:rsidP="001A20A4">
      <w:pPr>
        <w:spacing w:before="240" w:line="360" w:lineRule="auto"/>
        <w:ind w:left="-1080" w:firstLine="1080"/>
        <w:rPr>
          <w:rFonts w:ascii="Century Gothic" w:hAnsi="Century Gothic" w:cs="Courier New"/>
          <w:color w:val="000000"/>
          <w:sz w:val="36"/>
          <w:szCs w:val="36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__________________________________</w:t>
      </w:r>
    </w:p>
    <w:p w14:paraId="720FAAB0" w14:textId="34BDE498" w:rsidR="001A20A4" w:rsidRPr="00EB294A" w:rsidRDefault="001A20A4" w:rsidP="001A20A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6"/>
          <w:szCs w:val="36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_______________________________</w:t>
      </w:r>
      <w:r>
        <w:rPr>
          <w:rFonts w:ascii="Century Gothic" w:hAnsi="Century Gothic" w:cs="Courier New"/>
          <w:color w:val="000000"/>
          <w:sz w:val="36"/>
          <w:szCs w:val="36"/>
        </w:rPr>
        <w:t>_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__</w:t>
      </w:r>
    </w:p>
    <w:p w14:paraId="5E140D15" w14:textId="73F757D5" w:rsidR="001A20A4" w:rsidRPr="005D53F7" w:rsidRDefault="001A20A4" w:rsidP="001A20A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28"/>
          <w:szCs w:val="28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__________________________________</w:t>
      </w:r>
    </w:p>
    <w:p w14:paraId="4246D53E" w14:textId="77777777" w:rsidR="001A20A4" w:rsidRDefault="001A20A4" w:rsidP="001A20A4">
      <w:pPr>
        <w:spacing w:line="360" w:lineRule="auto"/>
        <w:rPr>
          <w:rFonts w:ascii="Century Gothic" w:hAnsi="Century Gothic" w:cs="Trebuchet MS"/>
          <w:color w:val="000000"/>
        </w:rPr>
      </w:pPr>
    </w:p>
    <w:p w14:paraId="326F739B" w14:textId="77777777" w:rsidR="001A20A4" w:rsidRDefault="001A20A4" w:rsidP="001A20A4">
      <w:pPr>
        <w:pStyle w:val="Heading2"/>
      </w:pPr>
      <w:r w:rsidRPr="005D53F7">
        <w:t xml:space="preserve">Write </w:t>
      </w:r>
      <w:r>
        <w:t>at least one NEW</w:t>
      </w:r>
      <w:r w:rsidRPr="005D53F7">
        <w:t xml:space="preserve"> example for one of th</w:t>
      </w:r>
      <w:r>
        <w:t>e functions on your To-Do list</w:t>
      </w:r>
    </w:p>
    <w:p w14:paraId="78B2D11B" w14:textId="77777777" w:rsidR="001A20A4" w:rsidRPr="00E332D0" w:rsidRDefault="001A20A4" w:rsidP="001A20A4">
      <w:pPr>
        <w:pStyle w:val="BodyText"/>
      </w:pPr>
    </w:p>
    <w:p w14:paraId="7F0CE3CD" w14:textId="77777777" w:rsidR="001A20A4" w:rsidRPr="005D53F7" w:rsidRDefault="001A20A4" w:rsidP="001A20A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2C8C3E5D" w14:textId="77777777" w:rsidR="001A20A4" w:rsidRPr="005D53F7" w:rsidRDefault="001A20A4" w:rsidP="001A20A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1B413840" w14:textId="77777777" w:rsidR="001A20A4" w:rsidRPr="005D53F7" w:rsidRDefault="001A20A4" w:rsidP="001A20A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3017A726" w14:textId="77777777" w:rsidR="001A20A4" w:rsidRPr="005D53F7" w:rsidRDefault="001A20A4" w:rsidP="001A20A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1674239D" w14:textId="77777777" w:rsidR="001A20A4" w:rsidRDefault="001A20A4" w:rsidP="001A20A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00870A77" w14:textId="77777777" w:rsidR="001A20A4" w:rsidRDefault="001A20A4" w:rsidP="001A20A4">
      <w:pPr>
        <w:widowControl/>
        <w:suppressAutoHyphens w:val="0"/>
        <w:rPr>
          <w:rFonts w:ascii="Courier New" w:hAnsi="Courier New" w:cs="Courier New"/>
          <w:sz w:val="28"/>
          <w:szCs w:val="28"/>
        </w:rPr>
      </w:pPr>
    </w:p>
    <w:p w14:paraId="57A93532" w14:textId="77777777" w:rsidR="001A20A4" w:rsidRDefault="001A20A4" w:rsidP="001A20A4">
      <w:pPr>
        <w:widowControl/>
        <w:suppressAutoHyphens w:val="0"/>
        <w:rPr>
          <w:rFonts w:ascii="Courier New" w:hAnsi="Courier New" w:cs="Courier New"/>
          <w:sz w:val="28"/>
          <w:szCs w:val="28"/>
        </w:rPr>
      </w:pPr>
    </w:p>
    <w:p w14:paraId="116AA153" w14:textId="77777777" w:rsidR="001A20A4" w:rsidRPr="00E332D0" w:rsidRDefault="001A20A4" w:rsidP="001A20A4">
      <w:pPr>
        <w:pStyle w:val="Heading2"/>
      </w:pPr>
      <w:r>
        <w:t xml:space="preserve">If you have another function on your To-Do list , write at least one NEW example </w:t>
      </w:r>
    </w:p>
    <w:p w14:paraId="42BBAA25" w14:textId="77777777" w:rsidR="001A20A4" w:rsidRPr="00E332D0" w:rsidRDefault="001A20A4" w:rsidP="001A20A4">
      <w:pPr>
        <w:pStyle w:val="BodyText"/>
      </w:pPr>
    </w:p>
    <w:p w14:paraId="347B21BD" w14:textId="77777777" w:rsidR="001A20A4" w:rsidRPr="005D53F7" w:rsidRDefault="001A20A4" w:rsidP="001A20A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72CA1065" w14:textId="77777777" w:rsidR="001A20A4" w:rsidRPr="005D53F7" w:rsidRDefault="001A20A4" w:rsidP="001A20A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4CE3F07F" w14:textId="77777777" w:rsidR="001A20A4" w:rsidRPr="005D53F7" w:rsidRDefault="001A20A4" w:rsidP="001A20A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5F8E1113" w14:textId="77777777" w:rsidR="001A20A4" w:rsidRPr="005D53F7" w:rsidRDefault="001A20A4" w:rsidP="001A20A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6831F70B" w14:textId="77777777" w:rsidR="001A20A4" w:rsidRDefault="001A20A4" w:rsidP="001A20A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2449D4B0" w14:textId="77777777" w:rsidR="00A1713F" w:rsidRPr="00EB294A" w:rsidRDefault="00A1713F" w:rsidP="00A1713F">
      <w:pPr>
        <w:widowControl/>
        <w:suppressAutoHyphens w:val="0"/>
        <w:rPr>
          <w:rFonts w:ascii="Century Gothic" w:hAnsi="Century Gothic" w:cs="Courier New"/>
          <w:color w:val="000000"/>
          <w:sz w:val="32"/>
          <w:szCs w:val="32"/>
        </w:rPr>
      </w:pPr>
    </w:p>
    <w:p w14:paraId="3936E7CF" w14:textId="77777777" w:rsidR="001A20A4" w:rsidRDefault="001A20A4">
      <w:pPr>
        <w:widowControl/>
        <w:suppressAutoHyphens w:val="0"/>
      </w:pPr>
      <w:r>
        <w:br w:type="page"/>
      </w:r>
    </w:p>
    <w:p w14:paraId="54943AAD" w14:textId="77777777" w:rsidR="00B46F3E" w:rsidRDefault="00B46F3E" w:rsidP="00B46F3E">
      <w:pPr>
        <w:pStyle w:val="Heading1"/>
      </w:pPr>
      <w:r w:rsidRPr="005D53F7">
        <w:lastRenderedPageBreak/>
        <w:t xml:space="preserve">Animation </w:t>
      </w:r>
      <w:r>
        <w:t>Extension</w:t>
      </w:r>
      <w:r w:rsidRPr="005D53F7">
        <w:t xml:space="preserve"> Worksheet</w:t>
      </w:r>
    </w:p>
    <w:p w14:paraId="559BCFFE" w14:textId="77777777" w:rsidR="00B46F3E" w:rsidRPr="002664D5" w:rsidRDefault="00B46F3E" w:rsidP="00B46F3E">
      <w:pPr>
        <w:pStyle w:val="Heading2"/>
        <w:numPr>
          <w:ilvl w:val="0"/>
          <w:numId w:val="0"/>
        </w:numPr>
        <w:jc w:val="center"/>
        <w:rPr>
          <w:sz w:val="20"/>
          <w:szCs w:val="20"/>
        </w:rPr>
      </w:pPr>
      <w:r w:rsidRPr="002664D5">
        <w:rPr>
          <w:sz w:val="20"/>
          <w:szCs w:val="20"/>
        </w:rPr>
        <w:t>Describe the goal of your change: what new feature or behavior will it add to your animation?</w:t>
      </w:r>
    </w:p>
    <w:p w14:paraId="5587389C" w14:textId="77777777" w:rsidR="00B46F3E" w:rsidRDefault="00B46F3E" w:rsidP="00B46F3E">
      <w:pPr>
        <w:pStyle w:val="BodyText"/>
      </w:pPr>
    </w:p>
    <w:p w14:paraId="3F93A3BF" w14:textId="77777777" w:rsidR="00B46F3E" w:rsidRDefault="00B46F3E" w:rsidP="00B46F3E">
      <w:pPr>
        <w:pStyle w:val="BodyText"/>
      </w:pPr>
    </w:p>
    <w:p w14:paraId="1DFD9F85" w14:textId="77777777" w:rsidR="00B46F3E" w:rsidRDefault="00B46F3E" w:rsidP="00B46F3E">
      <w:pPr>
        <w:pStyle w:val="BodyText"/>
      </w:pPr>
    </w:p>
    <w:p w14:paraId="25DD6F95" w14:textId="77777777" w:rsidR="00B46F3E" w:rsidRPr="00C64072" w:rsidRDefault="00B46F3E" w:rsidP="00B46F3E">
      <w:pPr>
        <w:pStyle w:val="BodyText"/>
      </w:pPr>
    </w:p>
    <w:p w14:paraId="3B0E7ECC" w14:textId="77777777" w:rsidR="00B46F3E" w:rsidRPr="004A7606" w:rsidRDefault="00B46F3E" w:rsidP="00B46F3E">
      <w:pPr>
        <w:pStyle w:val="Heading2"/>
      </w:pPr>
      <w:r w:rsidRPr="005D53F7">
        <w:t>Draw a sketch for three distinct moments of the animation</w:t>
      </w:r>
      <w:r w:rsidRPr="004A7606">
        <w:rPr>
          <w:sz w:val="28"/>
          <w:szCs w:val="28"/>
        </w:rPr>
        <w:tab/>
        <w:t xml:space="preserve">              </w:t>
      </w:r>
    </w:p>
    <w:tbl>
      <w:tblPr>
        <w:tblStyle w:val="TableGrid"/>
        <w:tblW w:w="10017" w:type="dxa"/>
        <w:tblInd w:w="101" w:type="dxa"/>
        <w:tblLook w:val="04A0" w:firstRow="1" w:lastRow="0" w:firstColumn="1" w:lastColumn="0" w:noHBand="0" w:noVBand="1"/>
      </w:tblPr>
      <w:tblGrid>
        <w:gridCol w:w="3188"/>
        <w:gridCol w:w="3451"/>
        <w:gridCol w:w="3378"/>
      </w:tblGrid>
      <w:tr w:rsidR="00B46F3E" w:rsidRPr="005D53F7" w14:paraId="47D6FB8A" w14:textId="77777777" w:rsidTr="000007D3">
        <w:trPr>
          <w:trHeight w:val="2475"/>
        </w:trPr>
        <w:tc>
          <w:tcPr>
            <w:tcW w:w="3188" w:type="dxa"/>
            <w:tcBorders>
              <w:bottom w:val="single" w:sz="4" w:space="0" w:color="auto"/>
            </w:tcBorders>
          </w:tcPr>
          <w:p w14:paraId="36231F84" w14:textId="77777777" w:rsidR="00B46F3E" w:rsidRPr="005D53F7" w:rsidRDefault="00B46F3E" w:rsidP="000007D3">
            <w:pPr>
              <w:jc w:val="center"/>
              <w:rPr>
                <w:rFonts w:ascii="Century Gothic" w:hAnsi="Century Gothic"/>
              </w:rPr>
            </w:pPr>
          </w:p>
        </w:tc>
        <w:tc>
          <w:tcPr>
            <w:tcW w:w="3451" w:type="dxa"/>
            <w:tcBorders>
              <w:bottom w:val="single" w:sz="4" w:space="0" w:color="auto"/>
            </w:tcBorders>
          </w:tcPr>
          <w:p w14:paraId="7C7CE8C3" w14:textId="77777777" w:rsidR="00B46F3E" w:rsidRPr="005D53F7" w:rsidRDefault="00B46F3E" w:rsidP="000007D3">
            <w:pPr>
              <w:jc w:val="center"/>
              <w:rPr>
                <w:rFonts w:ascii="Century Gothic" w:hAnsi="Century Gothic"/>
              </w:rPr>
            </w:pPr>
          </w:p>
        </w:tc>
        <w:tc>
          <w:tcPr>
            <w:tcW w:w="3378" w:type="dxa"/>
            <w:tcBorders>
              <w:bottom w:val="single" w:sz="4" w:space="0" w:color="auto"/>
            </w:tcBorders>
          </w:tcPr>
          <w:p w14:paraId="5EFA6A90" w14:textId="77777777" w:rsidR="00B46F3E" w:rsidRPr="005D53F7" w:rsidRDefault="00B46F3E" w:rsidP="000007D3">
            <w:pPr>
              <w:jc w:val="center"/>
              <w:rPr>
                <w:rFonts w:ascii="Century Gothic" w:hAnsi="Century Gothic"/>
              </w:rPr>
            </w:pPr>
          </w:p>
        </w:tc>
      </w:tr>
      <w:tr w:rsidR="00B46F3E" w:rsidRPr="00EB294A" w14:paraId="714DEF9F" w14:textId="77777777" w:rsidTr="000007D3">
        <w:trPr>
          <w:trHeight w:val="282"/>
        </w:trPr>
        <w:tc>
          <w:tcPr>
            <w:tcW w:w="3188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1D7CC62F" w14:textId="77777777" w:rsidR="00B46F3E" w:rsidRPr="00EB294A" w:rsidRDefault="00B46F3E" w:rsidP="000007D3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A</w:t>
            </w:r>
          </w:p>
        </w:tc>
        <w:tc>
          <w:tcPr>
            <w:tcW w:w="3451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56CBC5E0" w14:textId="77777777" w:rsidR="00B46F3E" w:rsidRPr="00EB294A" w:rsidRDefault="00B46F3E" w:rsidP="000007D3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B</w:t>
            </w:r>
          </w:p>
        </w:tc>
        <w:tc>
          <w:tcPr>
            <w:tcW w:w="3378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6273032E" w14:textId="77777777" w:rsidR="00B46F3E" w:rsidRPr="00EB294A" w:rsidRDefault="00B46F3E" w:rsidP="000007D3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C</w:t>
            </w:r>
          </w:p>
        </w:tc>
      </w:tr>
    </w:tbl>
    <w:p w14:paraId="55EEA6E3" w14:textId="77777777" w:rsidR="00B46F3E" w:rsidRPr="00EB294A" w:rsidRDefault="00B46F3E" w:rsidP="00B46F3E">
      <w:pPr>
        <w:rPr>
          <w:rFonts w:ascii="Century Gothic" w:hAnsi="Century Gothic"/>
        </w:rPr>
      </w:pPr>
    </w:p>
    <w:p w14:paraId="3F8543AF" w14:textId="77777777" w:rsidR="00B46F3E" w:rsidRPr="00EB294A" w:rsidRDefault="00B46F3E" w:rsidP="00B46F3E">
      <w:pPr>
        <w:pStyle w:val="Heading2"/>
        <w:rPr>
          <w:b/>
        </w:rPr>
      </w:pPr>
      <w:r w:rsidRPr="00EB294A">
        <w:t>What things are changing?</w:t>
      </w:r>
    </w:p>
    <w:tbl>
      <w:tblPr>
        <w:tblW w:w="9997" w:type="dxa"/>
        <w:tblInd w:w="101" w:type="dxa"/>
        <w:tblLayout w:type="fixed"/>
        <w:tblLook w:val="0000" w:firstRow="0" w:lastRow="0" w:firstColumn="0" w:lastColumn="0" w:noHBand="0" w:noVBand="0"/>
      </w:tblPr>
      <w:tblGrid>
        <w:gridCol w:w="2077"/>
        <w:gridCol w:w="7920"/>
      </w:tblGrid>
      <w:tr w:rsidR="00B46F3E" w:rsidRPr="005D53F7" w14:paraId="4FAFC876" w14:textId="77777777" w:rsidTr="000007D3">
        <w:tc>
          <w:tcPr>
            <w:tcW w:w="2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8D8D8"/>
          </w:tcPr>
          <w:p w14:paraId="768255A8" w14:textId="77777777" w:rsidR="00B46F3E" w:rsidRPr="005D53F7" w:rsidRDefault="00B46F3E" w:rsidP="000007D3">
            <w:pPr>
              <w:snapToGrid w:val="0"/>
              <w:spacing w:before="40" w:after="40"/>
              <w:jc w:val="center"/>
              <w:rPr>
                <w:rFonts w:ascii="Century Gothic" w:hAnsi="Century Gothic"/>
                <w:b/>
              </w:rPr>
            </w:pPr>
            <w:r w:rsidRPr="005D53F7">
              <w:rPr>
                <w:rFonts w:ascii="Century Gothic" w:hAnsi="Century Gothic"/>
                <w:b/>
              </w:rPr>
              <w:t>Thing</w:t>
            </w:r>
          </w:p>
        </w:tc>
        <w:tc>
          <w:tcPr>
            <w:tcW w:w="7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14:paraId="011CFA02" w14:textId="77777777" w:rsidR="00B46F3E" w:rsidRPr="005D53F7" w:rsidRDefault="00B46F3E" w:rsidP="000007D3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>
              <w:rPr>
                <w:rFonts w:ascii="Century Gothic" w:hAnsi="Century Gothic"/>
                <w:b/>
              </w:rPr>
              <w:t>Describe how it changes</w:t>
            </w:r>
          </w:p>
        </w:tc>
      </w:tr>
      <w:tr w:rsidR="00B46F3E" w:rsidRPr="005D53F7" w14:paraId="46A80878" w14:textId="77777777" w:rsidTr="000007D3">
        <w:tc>
          <w:tcPr>
            <w:tcW w:w="2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5AA3761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7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E1B4162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B46F3E" w:rsidRPr="005D53F7" w14:paraId="6963F2B3" w14:textId="77777777" w:rsidTr="000007D3">
        <w:tc>
          <w:tcPr>
            <w:tcW w:w="2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759C274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7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985B456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B46F3E" w:rsidRPr="005D53F7" w14:paraId="65C35B7F" w14:textId="77777777" w:rsidTr="000007D3">
        <w:tc>
          <w:tcPr>
            <w:tcW w:w="2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A62A45B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7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547FD0A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</w:tbl>
    <w:p w14:paraId="129A0283" w14:textId="77777777" w:rsidR="00B46F3E" w:rsidRPr="005D53F7" w:rsidRDefault="00B46F3E" w:rsidP="00B46F3E">
      <w:pPr>
        <w:rPr>
          <w:rFonts w:ascii="Century Gothic" w:hAnsi="Century Gothic"/>
        </w:rPr>
      </w:pPr>
    </w:p>
    <w:p w14:paraId="395F1A3B" w14:textId="77777777" w:rsidR="00B46F3E" w:rsidRPr="005D53F7" w:rsidRDefault="00B46F3E" w:rsidP="00B46F3E">
      <w:pPr>
        <w:pStyle w:val="Heading2"/>
        <w:rPr>
          <w:b/>
        </w:rPr>
      </w:pPr>
      <w:r w:rsidRPr="005D53F7">
        <w:t>What fields do you need to represent the things that change?</w:t>
      </w:r>
    </w:p>
    <w:tbl>
      <w:tblPr>
        <w:tblW w:w="10053" w:type="dxa"/>
        <w:tblInd w:w="92" w:type="dxa"/>
        <w:tblLayout w:type="fixed"/>
        <w:tblLook w:val="0000" w:firstRow="0" w:lastRow="0" w:firstColumn="0" w:lastColumn="0" w:noHBand="0" w:noVBand="0"/>
      </w:tblPr>
      <w:tblGrid>
        <w:gridCol w:w="4696"/>
        <w:gridCol w:w="5357"/>
      </w:tblGrid>
      <w:tr w:rsidR="00B46F3E" w:rsidRPr="005D53F7" w14:paraId="5B3B7D25" w14:textId="77777777" w:rsidTr="000007D3">
        <w:tc>
          <w:tcPr>
            <w:tcW w:w="4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8D8D8"/>
          </w:tcPr>
          <w:p w14:paraId="107E1D95" w14:textId="77777777" w:rsidR="00B46F3E" w:rsidRPr="005D53F7" w:rsidRDefault="00B46F3E" w:rsidP="000007D3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 w:rsidRPr="005D53F7">
              <w:rPr>
                <w:rFonts w:ascii="Century Gothic" w:hAnsi="Century Gothic"/>
                <w:b/>
              </w:rPr>
              <w:t xml:space="preserve">Field name </w:t>
            </w:r>
            <w:r w:rsidRPr="005D53F7">
              <w:rPr>
                <w:rFonts w:ascii="Century Gothic" w:hAnsi="Century Gothic"/>
              </w:rPr>
              <w:t>(dangerX, score, playerIMG…)</w:t>
            </w:r>
          </w:p>
        </w:tc>
        <w:tc>
          <w:tcPr>
            <w:tcW w:w="5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14:paraId="51418FEE" w14:textId="77777777" w:rsidR="00B46F3E" w:rsidRPr="005D53F7" w:rsidRDefault="00B46F3E" w:rsidP="000007D3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 w:rsidRPr="005D53F7">
              <w:rPr>
                <w:rFonts w:ascii="Century Gothic" w:hAnsi="Century Gothic"/>
                <w:b/>
              </w:rPr>
              <w:t xml:space="preserve">Datatype </w:t>
            </w:r>
            <w:r w:rsidRPr="005D53F7">
              <w:rPr>
                <w:rFonts w:ascii="Century Gothic" w:hAnsi="Century Gothic"/>
              </w:rPr>
              <w:t>(Number, String, Image, Boolean…)</w:t>
            </w:r>
          </w:p>
        </w:tc>
      </w:tr>
      <w:tr w:rsidR="00B46F3E" w:rsidRPr="005D53F7" w14:paraId="054227EC" w14:textId="77777777" w:rsidTr="000007D3">
        <w:tc>
          <w:tcPr>
            <w:tcW w:w="4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43CCC8F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B8054CD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B46F3E" w:rsidRPr="005D53F7" w14:paraId="19709E99" w14:textId="77777777" w:rsidTr="000007D3">
        <w:tc>
          <w:tcPr>
            <w:tcW w:w="4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6024E7E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18A15BC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B46F3E" w:rsidRPr="005D53F7" w14:paraId="45D1202B" w14:textId="77777777" w:rsidTr="000007D3">
        <w:tc>
          <w:tcPr>
            <w:tcW w:w="4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0810A22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16E76D2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</w:tbl>
    <w:p w14:paraId="02CBEF36" w14:textId="77777777" w:rsidR="00B46F3E" w:rsidRDefault="00B46F3E" w:rsidP="00B46F3E">
      <w:pPr>
        <w:rPr>
          <w:rFonts w:ascii="Century Gothic" w:hAnsi="Century Gothic"/>
        </w:rPr>
      </w:pPr>
    </w:p>
    <w:p w14:paraId="64A49912" w14:textId="77777777" w:rsidR="00B46F3E" w:rsidRPr="00664144" w:rsidRDefault="00B46F3E" w:rsidP="00B46F3E">
      <w:pPr>
        <w:pStyle w:val="Heading2"/>
      </w:pPr>
      <w:r>
        <w:t>Make a To-Do List, and check off each as “Done” when you finish each one.</w:t>
      </w:r>
    </w:p>
    <w:tbl>
      <w:tblPr>
        <w:tblStyle w:val="TableGrid"/>
        <w:tblW w:w="10020" w:type="dxa"/>
        <w:tblInd w:w="11" w:type="dxa"/>
        <w:tblLayout w:type="fixed"/>
        <w:tblLook w:val="04A0" w:firstRow="1" w:lastRow="0" w:firstColumn="1" w:lastColumn="0" w:noHBand="0" w:noVBand="1"/>
      </w:tblPr>
      <w:tblGrid>
        <w:gridCol w:w="1596"/>
        <w:gridCol w:w="7065"/>
        <w:gridCol w:w="693"/>
        <w:gridCol w:w="666"/>
      </w:tblGrid>
      <w:tr w:rsidR="00B46F3E" w:rsidRPr="00664144" w14:paraId="7BEC9CD0" w14:textId="77777777" w:rsidTr="000007D3">
        <w:tc>
          <w:tcPr>
            <w:tcW w:w="1596" w:type="dxa"/>
            <w:shd w:val="clear" w:color="auto" w:fill="D9D9D9" w:themeFill="background1" w:themeFillShade="D9"/>
            <w:tcMar>
              <w:top w:w="58" w:type="dxa"/>
              <w:left w:w="0" w:type="dxa"/>
              <w:bottom w:w="58" w:type="dxa"/>
              <w:right w:w="115" w:type="dxa"/>
            </w:tcMar>
          </w:tcPr>
          <w:p w14:paraId="1991390F" w14:textId="77777777" w:rsidR="00B46F3E" w:rsidRPr="00664144" w:rsidRDefault="00B46F3E" w:rsidP="000007D3">
            <w:pPr>
              <w:rPr>
                <w:rFonts w:ascii="Century Gothic" w:hAnsi="Century Gothic"/>
                <w:b/>
                <w:sz w:val="22"/>
                <w:szCs w:val="22"/>
              </w:rPr>
            </w:pPr>
            <w:r w:rsidRPr="00664144">
              <w:rPr>
                <w:rFonts w:ascii="Century Gothic" w:hAnsi="Century Gothic"/>
                <w:b/>
                <w:sz w:val="22"/>
                <w:szCs w:val="22"/>
              </w:rPr>
              <w:t>Component</w:t>
            </w:r>
          </w:p>
        </w:tc>
        <w:tc>
          <w:tcPr>
            <w:tcW w:w="7065" w:type="dxa"/>
            <w:shd w:val="clear" w:color="auto" w:fill="D9D9D9" w:themeFill="background1" w:themeFillShade="D9"/>
            <w:tcMar>
              <w:top w:w="58" w:type="dxa"/>
              <w:bottom w:w="58" w:type="dxa"/>
            </w:tcMar>
          </w:tcPr>
          <w:p w14:paraId="7346C60B" w14:textId="77777777" w:rsidR="00B46F3E" w:rsidRPr="00664144" w:rsidRDefault="00B46F3E" w:rsidP="000007D3">
            <w:pPr>
              <w:rPr>
                <w:rFonts w:ascii="Century Gothic" w:hAnsi="Century Gothic"/>
                <w:b/>
                <w:i/>
                <w:sz w:val="22"/>
                <w:szCs w:val="22"/>
              </w:rPr>
            </w:pPr>
            <w:r w:rsidRPr="00664144">
              <w:rPr>
                <w:rFonts w:ascii="Century Gothic" w:hAnsi="Century Gothic"/>
                <w:b/>
                <w:i/>
                <w:sz w:val="22"/>
                <w:szCs w:val="22"/>
              </w:rPr>
              <w:t>When is there work to be done?</w:t>
            </w:r>
          </w:p>
        </w:tc>
        <w:tc>
          <w:tcPr>
            <w:tcW w:w="693" w:type="dxa"/>
            <w:shd w:val="clear" w:color="auto" w:fill="D9D9D9" w:themeFill="background1" w:themeFillShade="D9"/>
            <w:tcMar>
              <w:top w:w="58" w:type="dxa"/>
              <w:left w:w="0" w:type="dxa"/>
              <w:bottom w:w="58" w:type="dxa"/>
              <w:right w:w="58" w:type="dxa"/>
            </w:tcMar>
          </w:tcPr>
          <w:p w14:paraId="7D288CC7" w14:textId="77777777" w:rsidR="00B46F3E" w:rsidRPr="00664144" w:rsidRDefault="00B46F3E" w:rsidP="000007D3">
            <w:pPr>
              <w:jc w:val="center"/>
              <w:rPr>
                <w:rFonts w:ascii="Century Gothic" w:hAnsi="Century Gothic"/>
                <w:b/>
                <w:sz w:val="22"/>
                <w:szCs w:val="22"/>
              </w:rPr>
            </w:pPr>
            <w:r w:rsidRPr="00664144">
              <w:rPr>
                <w:rFonts w:ascii="Century Gothic" w:hAnsi="Century Gothic"/>
                <w:b/>
                <w:sz w:val="22"/>
                <w:szCs w:val="22"/>
              </w:rPr>
              <w:t>To-Do</w:t>
            </w:r>
          </w:p>
        </w:tc>
        <w:tc>
          <w:tcPr>
            <w:tcW w:w="666" w:type="dxa"/>
            <w:shd w:val="clear" w:color="auto" w:fill="D9D9D9" w:themeFill="background1" w:themeFillShade="D9"/>
            <w:tcMar>
              <w:top w:w="58" w:type="dxa"/>
              <w:left w:w="0" w:type="dxa"/>
              <w:bottom w:w="58" w:type="dxa"/>
              <w:right w:w="58" w:type="dxa"/>
            </w:tcMar>
          </w:tcPr>
          <w:p w14:paraId="17ADA701" w14:textId="77777777" w:rsidR="00B46F3E" w:rsidRPr="00664144" w:rsidRDefault="00B46F3E" w:rsidP="000007D3">
            <w:pPr>
              <w:jc w:val="center"/>
              <w:rPr>
                <w:rFonts w:ascii="Century Gothic" w:hAnsi="Century Gothic"/>
                <w:b/>
                <w:sz w:val="22"/>
                <w:szCs w:val="22"/>
              </w:rPr>
            </w:pPr>
            <w:r w:rsidRPr="00664144">
              <w:rPr>
                <w:rFonts w:ascii="Century Gothic" w:hAnsi="Century Gothic"/>
                <w:b/>
                <w:sz w:val="22"/>
                <w:szCs w:val="22"/>
              </w:rPr>
              <w:t>Done</w:t>
            </w:r>
          </w:p>
        </w:tc>
      </w:tr>
      <w:tr w:rsidR="00B46F3E" w:rsidRPr="00E332D0" w14:paraId="306F1684" w14:textId="77777777" w:rsidTr="000007D3">
        <w:trPr>
          <w:trHeight w:val="440"/>
        </w:trPr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3F48D465" w14:textId="77777777" w:rsidR="00B46F3E" w:rsidRPr="00EF11FE" w:rsidRDefault="00B46F3E" w:rsidP="000007D3">
            <w:pPr>
              <w:rPr>
                <w:rFonts w:ascii="Century Gothic" w:hAnsi="Century Gothic"/>
              </w:rPr>
            </w:pPr>
            <w:r w:rsidRPr="00EF11FE">
              <w:rPr>
                <w:rFonts w:ascii="Century Gothic" w:hAnsi="Century Gothic"/>
              </w:rPr>
              <w:t>Data Structure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6808F1D8" w14:textId="77777777" w:rsidR="00B46F3E" w:rsidRPr="00EF11FE" w:rsidRDefault="00B46F3E" w:rsidP="000007D3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any new field(s) were added, changed or removed</w:t>
            </w:r>
          </w:p>
        </w:tc>
        <w:tc>
          <w:tcPr>
            <w:tcW w:w="693" w:type="dxa"/>
            <w:tcMar>
              <w:top w:w="0" w:type="dxa"/>
            </w:tcMar>
          </w:tcPr>
          <w:p w14:paraId="3A32CC6D" w14:textId="77777777" w:rsidR="00B46F3E" w:rsidRPr="00E332D0" w:rsidRDefault="00B46F3E" w:rsidP="000007D3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49D94D16" w14:textId="77777777" w:rsidR="00B46F3E" w:rsidRPr="0061259A" w:rsidRDefault="00B46F3E" w:rsidP="000007D3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  <w:tr w:rsidR="00B46F3E" w:rsidRPr="00E332D0" w14:paraId="744EE994" w14:textId="77777777" w:rsidTr="000007D3">
        <w:trPr>
          <w:trHeight w:val="125"/>
        </w:trPr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30BF9168" w14:textId="77777777" w:rsidR="00B46F3E" w:rsidRPr="00EF11FE" w:rsidRDefault="00B46F3E" w:rsidP="000007D3">
            <w:pPr>
              <w:rPr>
                <w:rFonts w:ascii="Century Gothic" w:hAnsi="Century Gothic" w:cs="Courier New"/>
              </w:rPr>
            </w:pPr>
            <w:r w:rsidRPr="00EF11FE">
              <w:rPr>
                <w:rFonts w:ascii="Century Gothic" w:hAnsi="Century Gothic" w:cs="Courier New"/>
              </w:rPr>
              <w:t>draw-state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403A1940" w14:textId="77777777" w:rsidR="00B46F3E" w:rsidRPr="00EF11FE" w:rsidRDefault="00B46F3E" w:rsidP="000007D3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something is displayed in a new way or position</w:t>
            </w:r>
          </w:p>
        </w:tc>
        <w:tc>
          <w:tcPr>
            <w:tcW w:w="693" w:type="dxa"/>
            <w:tcMar>
              <w:top w:w="0" w:type="dxa"/>
            </w:tcMar>
          </w:tcPr>
          <w:p w14:paraId="0FE77742" w14:textId="77777777" w:rsidR="00B46F3E" w:rsidRPr="00E332D0" w:rsidRDefault="00B46F3E" w:rsidP="000007D3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3DD6CBA2" w14:textId="77777777" w:rsidR="00B46F3E" w:rsidRPr="0061259A" w:rsidRDefault="00B46F3E" w:rsidP="000007D3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  <w:tr w:rsidR="00B46F3E" w:rsidRPr="00E332D0" w14:paraId="4D4827EC" w14:textId="77777777" w:rsidTr="000007D3"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1263C9E8" w14:textId="77777777" w:rsidR="00B46F3E" w:rsidRPr="00EF11FE" w:rsidRDefault="00B46F3E" w:rsidP="000007D3">
            <w:pPr>
              <w:rPr>
                <w:rFonts w:ascii="Century Gothic" w:hAnsi="Century Gothic" w:cs="Courier New"/>
              </w:rPr>
            </w:pPr>
            <w:r w:rsidRPr="00EF11FE">
              <w:rPr>
                <w:rFonts w:ascii="Century Gothic" w:hAnsi="Century Gothic" w:cs="Courier New"/>
              </w:rPr>
              <w:t>next-state-tick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19457591" w14:textId="77777777" w:rsidR="00B46F3E" w:rsidRPr="00EF11FE" w:rsidRDefault="00B46F3E" w:rsidP="000007D3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the Data Structure changed, or the animation happens automatically</w:t>
            </w:r>
          </w:p>
        </w:tc>
        <w:tc>
          <w:tcPr>
            <w:tcW w:w="693" w:type="dxa"/>
            <w:tcMar>
              <w:top w:w="0" w:type="dxa"/>
            </w:tcMar>
          </w:tcPr>
          <w:p w14:paraId="18BBFC91" w14:textId="77777777" w:rsidR="00B46F3E" w:rsidRPr="00E332D0" w:rsidRDefault="00B46F3E" w:rsidP="000007D3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7ED505B0" w14:textId="77777777" w:rsidR="00B46F3E" w:rsidRPr="0061259A" w:rsidRDefault="00B46F3E" w:rsidP="000007D3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  <w:tr w:rsidR="00B46F3E" w:rsidRPr="00E332D0" w14:paraId="2E9DBDD8" w14:textId="77777777" w:rsidTr="000007D3">
        <w:trPr>
          <w:trHeight w:val="370"/>
        </w:trPr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643073A8" w14:textId="77777777" w:rsidR="00B46F3E" w:rsidRPr="00EF11FE" w:rsidRDefault="00B46F3E" w:rsidP="000007D3">
            <w:pPr>
              <w:rPr>
                <w:rFonts w:ascii="Century Gothic" w:hAnsi="Century Gothic" w:cs="Courier New"/>
              </w:rPr>
            </w:pPr>
            <w:r w:rsidRPr="00EF11FE">
              <w:rPr>
                <w:rFonts w:ascii="Century Gothic" w:hAnsi="Century Gothic" w:cs="Courier New"/>
              </w:rPr>
              <w:t>next-state-key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31D1D597" w14:textId="77777777" w:rsidR="00B46F3E" w:rsidRPr="00EF11FE" w:rsidRDefault="00B46F3E" w:rsidP="000007D3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the Data Structure changed, or a keypress triggers the animation</w:t>
            </w:r>
          </w:p>
        </w:tc>
        <w:tc>
          <w:tcPr>
            <w:tcW w:w="693" w:type="dxa"/>
            <w:tcMar>
              <w:top w:w="0" w:type="dxa"/>
            </w:tcMar>
          </w:tcPr>
          <w:p w14:paraId="59FBC85D" w14:textId="77777777" w:rsidR="00B46F3E" w:rsidRPr="00E332D0" w:rsidRDefault="00B46F3E" w:rsidP="000007D3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2B426EB4" w14:textId="77777777" w:rsidR="00B46F3E" w:rsidRPr="0061259A" w:rsidRDefault="00B46F3E" w:rsidP="000007D3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  <w:tr w:rsidR="00B46F3E" w:rsidRPr="00E332D0" w14:paraId="17DF44BD" w14:textId="77777777" w:rsidTr="000007D3">
        <w:trPr>
          <w:trHeight w:val="391"/>
        </w:trPr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7488C1C3" w14:textId="77777777" w:rsidR="00B46F3E" w:rsidRPr="00EF11FE" w:rsidRDefault="00B46F3E" w:rsidP="000007D3">
            <w:pPr>
              <w:rPr>
                <w:rFonts w:ascii="Century Gothic" w:hAnsi="Century Gothic"/>
              </w:rPr>
            </w:pPr>
            <w:r w:rsidRPr="00EF11FE">
              <w:rPr>
                <w:rFonts w:ascii="Century Gothic" w:hAnsi="Century Gothic"/>
              </w:rPr>
              <w:t>reactor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3D7E3BD1" w14:textId="77777777" w:rsidR="00B46F3E" w:rsidRPr="00EF11FE" w:rsidRDefault="00B46F3E" w:rsidP="000007D3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either next-state function is new</w:t>
            </w:r>
          </w:p>
        </w:tc>
        <w:tc>
          <w:tcPr>
            <w:tcW w:w="693" w:type="dxa"/>
            <w:tcMar>
              <w:top w:w="0" w:type="dxa"/>
            </w:tcMar>
          </w:tcPr>
          <w:p w14:paraId="2EC9A302" w14:textId="77777777" w:rsidR="00B46F3E" w:rsidRPr="00E332D0" w:rsidRDefault="00B46F3E" w:rsidP="000007D3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087F54A7" w14:textId="77777777" w:rsidR="00B46F3E" w:rsidRPr="00E332D0" w:rsidRDefault="00B46F3E" w:rsidP="000007D3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</w:tbl>
    <w:p w14:paraId="6AC24A9C" w14:textId="77777777" w:rsidR="001A20A4" w:rsidRDefault="001A20A4" w:rsidP="001A20A4">
      <w:pPr>
        <w:pStyle w:val="Heading2"/>
        <w:numPr>
          <w:ilvl w:val="0"/>
          <w:numId w:val="0"/>
        </w:numPr>
      </w:pPr>
      <w:r w:rsidRPr="005D53F7">
        <w:lastRenderedPageBreak/>
        <w:t xml:space="preserve">Make </w:t>
      </w:r>
      <w:r>
        <w:t>a sample instance for each</w:t>
      </w:r>
      <w:r w:rsidRPr="005D53F7">
        <w:t xml:space="preserve"> </w:t>
      </w:r>
      <w:r w:rsidRPr="00444703">
        <w:t>sketch</w:t>
      </w:r>
      <w:r>
        <w:t xml:space="preserve"> from the </w:t>
      </w:r>
      <w:r w:rsidRPr="005D53F7">
        <w:t>previous page:</w:t>
      </w:r>
    </w:p>
    <w:p w14:paraId="3AB53217" w14:textId="6B5CD7BB" w:rsidR="001A20A4" w:rsidRPr="00EB294A" w:rsidRDefault="001A20A4" w:rsidP="001A20A4">
      <w:pPr>
        <w:spacing w:before="240" w:line="360" w:lineRule="auto"/>
        <w:ind w:left="-1080" w:firstLine="1080"/>
        <w:rPr>
          <w:rFonts w:ascii="Century Gothic" w:hAnsi="Century Gothic" w:cs="Courier New"/>
          <w:color w:val="000000"/>
          <w:sz w:val="36"/>
          <w:szCs w:val="36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__________________________________</w:t>
      </w:r>
    </w:p>
    <w:p w14:paraId="544F7A04" w14:textId="63CD0F4D" w:rsidR="001A20A4" w:rsidRPr="00EB294A" w:rsidRDefault="001A20A4" w:rsidP="001A20A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6"/>
          <w:szCs w:val="36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_______________________________</w:t>
      </w:r>
      <w:r>
        <w:rPr>
          <w:rFonts w:ascii="Century Gothic" w:hAnsi="Century Gothic" w:cs="Courier New"/>
          <w:color w:val="000000"/>
          <w:sz w:val="36"/>
          <w:szCs w:val="36"/>
        </w:rPr>
        <w:t>_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__</w:t>
      </w:r>
    </w:p>
    <w:p w14:paraId="0808C73E" w14:textId="4CD0EC3E" w:rsidR="001A20A4" w:rsidRPr="005D53F7" w:rsidRDefault="001A20A4" w:rsidP="001A20A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28"/>
          <w:szCs w:val="28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__________________________________</w:t>
      </w:r>
    </w:p>
    <w:p w14:paraId="53D05C8E" w14:textId="77777777" w:rsidR="001A20A4" w:rsidRDefault="001A20A4" w:rsidP="001A20A4">
      <w:pPr>
        <w:spacing w:line="360" w:lineRule="auto"/>
        <w:rPr>
          <w:rFonts w:ascii="Century Gothic" w:hAnsi="Century Gothic" w:cs="Trebuchet MS"/>
          <w:color w:val="000000"/>
        </w:rPr>
      </w:pPr>
    </w:p>
    <w:p w14:paraId="7B7B94EA" w14:textId="77777777" w:rsidR="001A20A4" w:rsidRDefault="001A20A4" w:rsidP="001A20A4">
      <w:pPr>
        <w:pStyle w:val="Heading2"/>
      </w:pPr>
      <w:r w:rsidRPr="005D53F7">
        <w:t xml:space="preserve">Write </w:t>
      </w:r>
      <w:r>
        <w:t>at least one NEW</w:t>
      </w:r>
      <w:r w:rsidRPr="005D53F7">
        <w:t xml:space="preserve"> example for one of th</w:t>
      </w:r>
      <w:r>
        <w:t>e functions on your To-Do list</w:t>
      </w:r>
    </w:p>
    <w:p w14:paraId="4F0CD356" w14:textId="77777777" w:rsidR="001A20A4" w:rsidRPr="00E332D0" w:rsidRDefault="001A20A4" w:rsidP="001A20A4">
      <w:pPr>
        <w:pStyle w:val="BodyText"/>
      </w:pPr>
    </w:p>
    <w:p w14:paraId="3A146DAC" w14:textId="77777777" w:rsidR="001A20A4" w:rsidRPr="005D53F7" w:rsidRDefault="001A20A4" w:rsidP="001A20A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3CC03ABF" w14:textId="77777777" w:rsidR="001A20A4" w:rsidRPr="005D53F7" w:rsidRDefault="001A20A4" w:rsidP="001A20A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359A945E" w14:textId="77777777" w:rsidR="001A20A4" w:rsidRPr="005D53F7" w:rsidRDefault="001A20A4" w:rsidP="001A20A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063AB1F8" w14:textId="77777777" w:rsidR="001A20A4" w:rsidRPr="005D53F7" w:rsidRDefault="001A20A4" w:rsidP="001A20A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14CA2614" w14:textId="77777777" w:rsidR="001A20A4" w:rsidRDefault="001A20A4" w:rsidP="001A20A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2A237C79" w14:textId="77777777" w:rsidR="001A20A4" w:rsidRDefault="001A20A4" w:rsidP="001A20A4">
      <w:pPr>
        <w:widowControl/>
        <w:suppressAutoHyphens w:val="0"/>
        <w:rPr>
          <w:rFonts w:ascii="Courier New" w:hAnsi="Courier New" w:cs="Courier New"/>
          <w:sz w:val="28"/>
          <w:szCs w:val="28"/>
        </w:rPr>
      </w:pPr>
    </w:p>
    <w:p w14:paraId="2E6AF211" w14:textId="77777777" w:rsidR="001A20A4" w:rsidRDefault="001A20A4" w:rsidP="001A20A4">
      <w:pPr>
        <w:widowControl/>
        <w:suppressAutoHyphens w:val="0"/>
        <w:rPr>
          <w:rFonts w:ascii="Courier New" w:hAnsi="Courier New" w:cs="Courier New"/>
          <w:sz w:val="28"/>
          <w:szCs w:val="28"/>
        </w:rPr>
      </w:pPr>
    </w:p>
    <w:p w14:paraId="57D55449" w14:textId="77777777" w:rsidR="001A20A4" w:rsidRPr="00E332D0" w:rsidRDefault="001A20A4" w:rsidP="001A20A4">
      <w:pPr>
        <w:pStyle w:val="Heading2"/>
      </w:pPr>
      <w:r>
        <w:t xml:space="preserve">If you have another function on your To-Do list , write at least one NEW example </w:t>
      </w:r>
    </w:p>
    <w:p w14:paraId="2E0F53C1" w14:textId="77777777" w:rsidR="001A20A4" w:rsidRPr="00E332D0" w:rsidRDefault="001A20A4" w:rsidP="001A20A4">
      <w:pPr>
        <w:pStyle w:val="BodyText"/>
      </w:pPr>
    </w:p>
    <w:p w14:paraId="1D0CE7C9" w14:textId="77777777" w:rsidR="001A20A4" w:rsidRPr="005D53F7" w:rsidRDefault="001A20A4" w:rsidP="001A20A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1324C73D" w14:textId="77777777" w:rsidR="001A20A4" w:rsidRPr="005D53F7" w:rsidRDefault="001A20A4" w:rsidP="001A20A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04FC3200" w14:textId="77777777" w:rsidR="001A20A4" w:rsidRPr="005D53F7" w:rsidRDefault="001A20A4" w:rsidP="001A20A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5A16DE60" w14:textId="77777777" w:rsidR="001A20A4" w:rsidRPr="005D53F7" w:rsidRDefault="001A20A4" w:rsidP="001A20A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3A5DE171" w14:textId="77777777" w:rsidR="001A20A4" w:rsidRDefault="001A20A4" w:rsidP="001A20A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1D6B74AD" w14:textId="76370E92" w:rsidR="001A20A4" w:rsidRDefault="001A20A4">
      <w:pPr>
        <w:widowControl/>
        <w:suppressAutoHyphens w:val="0"/>
      </w:pPr>
      <w:r>
        <w:br w:type="page"/>
      </w:r>
    </w:p>
    <w:p w14:paraId="29427960" w14:textId="77777777" w:rsidR="005819F5" w:rsidRDefault="005819F5"/>
    <w:p w14:paraId="3E67C4EC" w14:textId="77777777" w:rsidR="000C5C3B" w:rsidRDefault="00554432">
      <w:r>
        <w:rPr>
          <w:noProof/>
        </w:rPr>
        <w:drawing>
          <wp:inline distT="0" distB="0" distL="0" distR="0" wp14:anchorId="650678CE" wp14:editId="445566EE">
            <wp:extent cx="6323330" cy="8242300"/>
            <wp:effectExtent l="0" t="0" r="0" b="0"/>
            <wp:docPr id="2" name="Picture 2" descr="Screenshot 2015-08-09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creenshot 2015-08-09 1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3330" cy="824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B5A881D" wp14:editId="7B24773B">
            <wp:extent cx="6323330" cy="8242300"/>
            <wp:effectExtent l="0" t="0" r="0" b="0"/>
            <wp:docPr id="3" name="Picture 3" descr="Screenshot 2015-08-09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creenshot 2015-08-09 1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3330" cy="824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C5C3B" w:rsidSect="00EB294A">
      <w:footerReference w:type="default" r:id="rId18"/>
      <w:footerReference w:type="first" r:id="rId19"/>
      <w:pgSz w:w="12240" w:h="15840"/>
      <w:pgMar w:top="720" w:right="1260" w:bottom="990" w:left="990" w:header="720" w:footer="1134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183C882" w14:textId="77777777" w:rsidR="00D63296" w:rsidRDefault="00D63296">
      <w:r>
        <w:separator/>
      </w:r>
    </w:p>
    <w:p w14:paraId="37AFE278" w14:textId="77777777" w:rsidR="00D63296" w:rsidRDefault="00D63296"/>
  </w:endnote>
  <w:endnote w:type="continuationSeparator" w:id="0">
    <w:p w14:paraId="35E20080" w14:textId="77777777" w:rsidR="00D63296" w:rsidRDefault="00D63296">
      <w:r>
        <w:continuationSeparator/>
      </w:r>
    </w:p>
    <w:p w14:paraId="3A3A093D" w14:textId="77777777" w:rsidR="00D63296" w:rsidRDefault="00D63296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auto"/>
    <w:pitch w:val="variable"/>
    <w:sig w:usb0="00000287" w:usb1="00000000" w:usb2="00000000" w:usb3="00000000" w:csb0="0000009F" w:csb1="00000000"/>
  </w:font>
  <w:font w:name="Lohit Hindi">
    <w:altName w:val="Times New Roman"/>
    <w:charset w:val="80"/>
    <w:family w:val="auto"/>
    <w:pitch w:val="variable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Trebuchet MS">
    <w:panose1 w:val="020B0603020202020204"/>
    <w:charset w:val="00"/>
    <w:family w:val="auto"/>
    <w:pitch w:val="variable"/>
    <w:sig w:usb0="00000287" w:usb1="00000000" w:usb2="00000000" w:usb3="00000000" w:csb0="0000009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Lithos Pro Black">
    <w:panose1 w:val="04020905040E02020A04"/>
    <w:charset w:val="00"/>
    <w:family w:val="auto"/>
    <w:pitch w:val="variable"/>
    <w:sig w:usb0="800000AF" w:usb1="5000204B" w:usb2="00000000" w:usb3="00000000" w:csb0="0000009B" w:csb1="00000000"/>
  </w:font>
  <w:font w:name="Menlo Regular">
    <w:charset w:val="00"/>
    <w:family w:val="auto"/>
    <w:pitch w:val="variable"/>
    <w:sig w:usb0="E60022FF" w:usb1="D200F9FB" w:usb2="02000028" w:usb3="00000000" w:csb0="000001DF" w:csb1="00000000"/>
  </w:font>
  <w:font w:name="ＭＳ ゴシック">
    <w:charset w:val="80"/>
    <w:family w:val="auto"/>
    <w:pitch w:val="variable"/>
    <w:sig w:usb0="E00002FF" w:usb1="6AC7FDFB" w:usb2="08000012" w:usb3="00000000" w:csb0="000200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ＭＳ 明朝">
    <w:charset w:val="80"/>
    <w:family w:val="auto"/>
    <w:pitch w:val="variable"/>
    <w:sig w:usb0="E00002FF" w:usb1="6AC7FDFB" w:usb2="08000012" w:usb3="00000000" w:csb0="0002009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22075B3" w14:textId="77777777" w:rsidR="000007D3" w:rsidRDefault="000007D3" w:rsidP="001D0072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22503151" w14:textId="77777777" w:rsidR="000007D3" w:rsidRDefault="000007D3" w:rsidP="002E1AAC">
    <w:pPr>
      <w:pStyle w:val="Footer"/>
      <w:ind w:right="360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343FA56" w14:textId="77777777" w:rsidR="000007D3" w:rsidRDefault="000007D3" w:rsidP="001D0072">
    <w:pPr>
      <w:pStyle w:val="Footer"/>
      <w:ind w:right="360"/>
    </w:pPr>
  </w:p>
</w:ftr>
</file>

<file path=word/footer3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CA8FD01" w14:textId="77777777" w:rsidR="000007D3" w:rsidRDefault="000007D3" w:rsidP="00126034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607354">
      <w:rPr>
        <w:rStyle w:val="PageNumber"/>
        <w:noProof/>
      </w:rPr>
      <w:t>61</w:t>
    </w:r>
    <w:r>
      <w:rPr>
        <w:rStyle w:val="PageNumber"/>
      </w:rPr>
      <w:fldChar w:fldCharType="end"/>
    </w:r>
  </w:p>
  <w:p w14:paraId="79FEFB08" w14:textId="77777777" w:rsidR="000007D3" w:rsidRDefault="000007D3" w:rsidP="001D0072">
    <w:pPr>
      <w:pStyle w:val="Footer"/>
      <w:ind w:right="360"/>
    </w:pPr>
  </w:p>
  <w:p w14:paraId="235C711C" w14:textId="77777777" w:rsidR="000007D3" w:rsidRDefault="000007D3"/>
</w:ftr>
</file>

<file path=word/footer4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C1012D7" w14:textId="77777777" w:rsidR="000007D3" w:rsidRDefault="000007D3">
    <w:pPr>
      <w:pStyle w:val="Foo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B2B7E7B" w14:textId="77777777" w:rsidR="00D63296" w:rsidRDefault="00D63296">
      <w:r>
        <w:separator/>
      </w:r>
    </w:p>
    <w:p w14:paraId="2EA02574" w14:textId="77777777" w:rsidR="00D63296" w:rsidRDefault="00D63296"/>
  </w:footnote>
  <w:footnote w:type="continuationSeparator" w:id="0">
    <w:p w14:paraId="605D74A0" w14:textId="77777777" w:rsidR="00D63296" w:rsidRDefault="00D63296">
      <w:r>
        <w:continuationSeparator/>
      </w:r>
    </w:p>
    <w:p w14:paraId="7C501243" w14:textId="77777777" w:rsidR="00D63296" w:rsidRDefault="00D63296"/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1"/>
    <w:multiLevelType w:val="multilevel"/>
    <w:tmpl w:val="00000001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576" w:hanging="576"/>
      </w:pPr>
    </w:lvl>
    <w:lvl w:ilvl="2">
      <w:start w:val="1"/>
      <w:numFmt w:val="none"/>
      <w:pStyle w:val="Heading3"/>
      <w:suff w:val="nothing"/>
      <w:lvlText w:val=""/>
      <w:lvlJc w:val="left"/>
      <w:pPr>
        <w:tabs>
          <w:tab w:val="num" w:pos="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1584" w:hanging="1584"/>
      </w:pPr>
    </w:lvl>
  </w:abstractNum>
  <w:abstractNum w:abstractNumId="1">
    <w:nsid w:val="00000002"/>
    <w:multiLevelType w:val="multilevel"/>
    <w:tmpl w:val="2048BD96"/>
    <w:name w:val="WW8Num1"/>
    <w:lvl w:ilvl="0">
      <w:start w:val="1"/>
      <w:numFmt w:val="none"/>
      <w:pStyle w:val="Heading2"/>
      <w:suff w:val="nothing"/>
      <w:lvlText w:val=""/>
      <w:lvlJc w:val="left"/>
      <w:pPr>
        <w:tabs>
          <w:tab w:val="num" w:pos="0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1584" w:hanging="1584"/>
      </w:pPr>
    </w:lvl>
  </w:abstractNum>
  <w:abstractNum w:abstractNumId="2">
    <w:nsid w:val="00000003"/>
    <w:multiLevelType w:val="singleLevel"/>
    <w:tmpl w:val="00000003"/>
    <w:name w:val="WW8Num2"/>
    <w:lvl w:ilvl="0">
      <w:start w:val="1"/>
      <w:numFmt w:val="bullet"/>
      <w:pStyle w:val="Normal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cs="Wingdings"/>
      </w:rPr>
    </w:lvl>
  </w:abstractNum>
  <w:abstractNum w:abstractNumId="3">
    <w:nsid w:val="00000004"/>
    <w:multiLevelType w:val="multilevel"/>
    <w:tmpl w:val="00000004"/>
    <w:name w:val="WW8Num3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1584" w:hanging="1584"/>
      </w:pPr>
    </w:lvl>
  </w:abstractNum>
  <w:abstractNum w:abstractNumId="4">
    <w:nsid w:val="00000005"/>
    <w:multiLevelType w:val="multilevel"/>
    <w:tmpl w:val="00000005"/>
    <w:name w:val="WW8Num4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1584" w:hanging="1584"/>
      </w:pPr>
    </w:lvl>
  </w:abstractNum>
  <w:abstractNum w:abstractNumId="5">
    <w:nsid w:val="0429389C"/>
    <w:multiLevelType w:val="hybridMultilevel"/>
    <w:tmpl w:val="10782AE2"/>
    <w:lvl w:ilvl="0" w:tplc="E4402F24">
      <w:start w:val="1"/>
      <w:numFmt w:val="bullet"/>
      <w:lvlText w:val=""/>
      <w:lvlJc w:val="left"/>
      <w:pPr>
        <w:ind w:left="-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</w:abstractNum>
  <w:abstractNum w:abstractNumId="6">
    <w:nsid w:val="7D5C166D"/>
    <w:multiLevelType w:val="hybridMultilevel"/>
    <w:tmpl w:val="157232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6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displayBackgroundShape/>
  <w:embedSystemFonts/>
  <w:activeWritingStyle w:appName="MSWord" w:lang="en-US" w:vendorID="64" w:dllVersion="6" w:nlCheck="1" w:checkStyle="0"/>
  <w:activeWritingStyle w:appName="MSWord" w:lang="en-US" w:vendorID="64" w:dllVersion="0" w:nlCheck="1" w:checkStyle="0"/>
  <w:defaultTabStop w:val="709"/>
  <w:defaultTableStyle w:val="Normal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strictFirstAndLastChars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A4B67"/>
    <w:rsid w:val="00000423"/>
    <w:rsid w:val="000007D3"/>
    <w:rsid w:val="00002A86"/>
    <w:rsid w:val="00005102"/>
    <w:rsid w:val="000146E9"/>
    <w:rsid w:val="00016896"/>
    <w:rsid w:val="00016B30"/>
    <w:rsid w:val="000171F8"/>
    <w:rsid w:val="00017D8B"/>
    <w:rsid w:val="00021685"/>
    <w:rsid w:val="000244A1"/>
    <w:rsid w:val="0002560B"/>
    <w:rsid w:val="0002573E"/>
    <w:rsid w:val="00027B91"/>
    <w:rsid w:val="0003324C"/>
    <w:rsid w:val="0003430F"/>
    <w:rsid w:val="000343C4"/>
    <w:rsid w:val="0003474D"/>
    <w:rsid w:val="00036C94"/>
    <w:rsid w:val="00057B17"/>
    <w:rsid w:val="000737DA"/>
    <w:rsid w:val="00073B18"/>
    <w:rsid w:val="00074E55"/>
    <w:rsid w:val="0007538E"/>
    <w:rsid w:val="000829EA"/>
    <w:rsid w:val="00082F56"/>
    <w:rsid w:val="00084656"/>
    <w:rsid w:val="00097325"/>
    <w:rsid w:val="000974F7"/>
    <w:rsid w:val="000A1C89"/>
    <w:rsid w:val="000A535A"/>
    <w:rsid w:val="000A72F0"/>
    <w:rsid w:val="000B204B"/>
    <w:rsid w:val="000C35EA"/>
    <w:rsid w:val="000C44CC"/>
    <w:rsid w:val="000C5C3B"/>
    <w:rsid w:val="000C64AA"/>
    <w:rsid w:val="000D0A1C"/>
    <w:rsid w:val="000D0F74"/>
    <w:rsid w:val="000D3FFF"/>
    <w:rsid w:val="000D512A"/>
    <w:rsid w:val="000E0588"/>
    <w:rsid w:val="000E2300"/>
    <w:rsid w:val="000E7177"/>
    <w:rsid w:val="000F0293"/>
    <w:rsid w:val="00100F5C"/>
    <w:rsid w:val="001053D2"/>
    <w:rsid w:val="00106B14"/>
    <w:rsid w:val="00111AC9"/>
    <w:rsid w:val="00114221"/>
    <w:rsid w:val="001147FB"/>
    <w:rsid w:val="00114EA9"/>
    <w:rsid w:val="001153C0"/>
    <w:rsid w:val="00117C8D"/>
    <w:rsid w:val="00117F77"/>
    <w:rsid w:val="001234B4"/>
    <w:rsid w:val="00125233"/>
    <w:rsid w:val="00126034"/>
    <w:rsid w:val="001273BF"/>
    <w:rsid w:val="00134BDD"/>
    <w:rsid w:val="001405D4"/>
    <w:rsid w:val="00141228"/>
    <w:rsid w:val="0015791C"/>
    <w:rsid w:val="001624C8"/>
    <w:rsid w:val="0016391A"/>
    <w:rsid w:val="00171566"/>
    <w:rsid w:val="00183BD4"/>
    <w:rsid w:val="00191081"/>
    <w:rsid w:val="001920FA"/>
    <w:rsid w:val="001A20A4"/>
    <w:rsid w:val="001A3B90"/>
    <w:rsid w:val="001B424E"/>
    <w:rsid w:val="001C5A87"/>
    <w:rsid w:val="001D0072"/>
    <w:rsid w:val="001D2704"/>
    <w:rsid w:val="001E3EE9"/>
    <w:rsid w:val="001E40E1"/>
    <w:rsid w:val="001E47A3"/>
    <w:rsid w:val="001F017D"/>
    <w:rsid w:val="001F177F"/>
    <w:rsid w:val="00203A37"/>
    <w:rsid w:val="00203B4A"/>
    <w:rsid w:val="00203E74"/>
    <w:rsid w:val="00206274"/>
    <w:rsid w:val="00206715"/>
    <w:rsid w:val="002115EB"/>
    <w:rsid w:val="002121E5"/>
    <w:rsid w:val="00212DD4"/>
    <w:rsid w:val="0021405E"/>
    <w:rsid w:val="002146A4"/>
    <w:rsid w:val="00220492"/>
    <w:rsid w:val="002205AD"/>
    <w:rsid w:val="00232EF8"/>
    <w:rsid w:val="00241BA0"/>
    <w:rsid w:val="00250CD2"/>
    <w:rsid w:val="00252427"/>
    <w:rsid w:val="00265855"/>
    <w:rsid w:val="002658AD"/>
    <w:rsid w:val="002742DF"/>
    <w:rsid w:val="00281E3B"/>
    <w:rsid w:val="00282209"/>
    <w:rsid w:val="002912B7"/>
    <w:rsid w:val="0029380B"/>
    <w:rsid w:val="00294ABF"/>
    <w:rsid w:val="002A092E"/>
    <w:rsid w:val="002A11DF"/>
    <w:rsid w:val="002A120E"/>
    <w:rsid w:val="002A35D8"/>
    <w:rsid w:val="002A73D4"/>
    <w:rsid w:val="002B0A57"/>
    <w:rsid w:val="002B0CF7"/>
    <w:rsid w:val="002C5074"/>
    <w:rsid w:val="002C6F24"/>
    <w:rsid w:val="002D03AF"/>
    <w:rsid w:val="002D26ED"/>
    <w:rsid w:val="002D2F0E"/>
    <w:rsid w:val="002D7142"/>
    <w:rsid w:val="002E1AAC"/>
    <w:rsid w:val="002E4791"/>
    <w:rsid w:val="002E48E8"/>
    <w:rsid w:val="002E7272"/>
    <w:rsid w:val="002F1838"/>
    <w:rsid w:val="002F59C1"/>
    <w:rsid w:val="002F7C09"/>
    <w:rsid w:val="00300899"/>
    <w:rsid w:val="00305B7A"/>
    <w:rsid w:val="00307569"/>
    <w:rsid w:val="00310B17"/>
    <w:rsid w:val="00313034"/>
    <w:rsid w:val="003134C6"/>
    <w:rsid w:val="003346B2"/>
    <w:rsid w:val="00335621"/>
    <w:rsid w:val="0033642D"/>
    <w:rsid w:val="00343AEE"/>
    <w:rsid w:val="00345930"/>
    <w:rsid w:val="00346F0E"/>
    <w:rsid w:val="003524B7"/>
    <w:rsid w:val="00353B0F"/>
    <w:rsid w:val="003564E1"/>
    <w:rsid w:val="00360CF9"/>
    <w:rsid w:val="00372504"/>
    <w:rsid w:val="00385596"/>
    <w:rsid w:val="00392586"/>
    <w:rsid w:val="00393600"/>
    <w:rsid w:val="003A4C22"/>
    <w:rsid w:val="003B49B4"/>
    <w:rsid w:val="003C603D"/>
    <w:rsid w:val="003D0B48"/>
    <w:rsid w:val="003D7D92"/>
    <w:rsid w:val="003E034C"/>
    <w:rsid w:val="003E1D28"/>
    <w:rsid w:val="003E6DFA"/>
    <w:rsid w:val="003E7F47"/>
    <w:rsid w:val="003F272E"/>
    <w:rsid w:val="003F31EE"/>
    <w:rsid w:val="003F53C0"/>
    <w:rsid w:val="00404708"/>
    <w:rsid w:val="0040683E"/>
    <w:rsid w:val="00407D3E"/>
    <w:rsid w:val="004113A8"/>
    <w:rsid w:val="00414DB1"/>
    <w:rsid w:val="00415C09"/>
    <w:rsid w:val="00416CF8"/>
    <w:rsid w:val="00422801"/>
    <w:rsid w:val="00422BBF"/>
    <w:rsid w:val="004238B5"/>
    <w:rsid w:val="00423E2F"/>
    <w:rsid w:val="004252F9"/>
    <w:rsid w:val="00431970"/>
    <w:rsid w:val="004346DE"/>
    <w:rsid w:val="00444703"/>
    <w:rsid w:val="00445D5D"/>
    <w:rsid w:val="00445EB4"/>
    <w:rsid w:val="0044640A"/>
    <w:rsid w:val="00447718"/>
    <w:rsid w:val="00452DB0"/>
    <w:rsid w:val="0045614E"/>
    <w:rsid w:val="0046638D"/>
    <w:rsid w:val="0047112A"/>
    <w:rsid w:val="004712EA"/>
    <w:rsid w:val="00475A58"/>
    <w:rsid w:val="00476908"/>
    <w:rsid w:val="0047700F"/>
    <w:rsid w:val="0048560E"/>
    <w:rsid w:val="00487E67"/>
    <w:rsid w:val="00491FD2"/>
    <w:rsid w:val="00494066"/>
    <w:rsid w:val="00497610"/>
    <w:rsid w:val="00497A61"/>
    <w:rsid w:val="004A0DEA"/>
    <w:rsid w:val="004B1054"/>
    <w:rsid w:val="004B4436"/>
    <w:rsid w:val="004B516C"/>
    <w:rsid w:val="004C0286"/>
    <w:rsid w:val="004C1310"/>
    <w:rsid w:val="004C6522"/>
    <w:rsid w:val="004C65D1"/>
    <w:rsid w:val="004D3D43"/>
    <w:rsid w:val="004D5B88"/>
    <w:rsid w:val="004E24F5"/>
    <w:rsid w:val="004F51A3"/>
    <w:rsid w:val="004F5592"/>
    <w:rsid w:val="004F62A0"/>
    <w:rsid w:val="0050345D"/>
    <w:rsid w:val="00503DB5"/>
    <w:rsid w:val="005059E7"/>
    <w:rsid w:val="00505BC5"/>
    <w:rsid w:val="00513B68"/>
    <w:rsid w:val="00514816"/>
    <w:rsid w:val="0052144B"/>
    <w:rsid w:val="005231BE"/>
    <w:rsid w:val="00535E2F"/>
    <w:rsid w:val="00546A0A"/>
    <w:rsid w:val="0055097D"/>
    <w:rsid w:val="00554432"/>
    <w:rsid w:val="0055727C"/>
    <w:rsid w:val="0056527D"/>
    <w:rsid w:val="0056587E"/>
    <w:rsid w:val="0056717F"/>
    <w:rsid w:val="0057277A"/>
    <w:rsid w:val="00573DCC"/>
    <w:rsid w:val="005778F8"/>
    <w:rsid w:val="005819F5"/>
    <w:rsid w:val="00582C0F"/>
    <w:rsid w:val="00593DC0"/>
    <w:rsid w:val="005A015F"/>
    <w:rsid w:val="005A1FB8"/>
    <w:rsid w:val="005A2DCB"/>
    <w:rsid w:val="005A2E9C"/>
    <w:rsid w:val="005B05EC"/>
    <w:rsid w:val="005B0673"/>
    <w:rsid w:val="005C4565"/>
    <w:rsid w:val="005C53D3"/>
    <w:rsid w:val="005E117C"/>
    <w:rsid w:val="005E1FBC"/>
    <w:rsid w:val="0060120D"/>
    <w:rsid w:val="00603B31"/>
    <w:rsid w:val="00605E9E"/>
    <w:rsid w:val="00607354"/>
    <w:rsid w:val="00623686"/>
    <w:rsid w:val="0062601F"/>
    <w:rsid w:val="00634DCC"/>
    <w:rsid w:val="00636207"/>
    <w:rsid w:val="00636E6A"/>
    <w:rsid w:val="00641909"/>
    <w:rsid w:val="00643C6C"/>
    <w:rsid w:val="00645A1A"/>
    <w:rsid w:val="006521AF"/>
    <w:rsid w:val="00652998"/>
    <w:rsid w:val="00655C20"/>
    <w:rsid w:val="00657EC7"/>
    <w:rsid w:val="00660D42"/>
    <w:rsid w:val="00663262"/>
    <w:rsid w:val="0066383B"/>
    <w:rsid w:val="00665027"/>
    <w:rsid w:val="00671719"/>
    <w:rsid w:val="00676A92"/>
    <w:rsid w:val="00677540"/>
    <w:rsid w:val="00677C28"/>
    <w:rsid w:val="0068178F"/>
    <w:rsid w:val="006818F1"/>
    <w:rsid w:val="00685A97"/>
    <w:rsid w:val="006A39DB"/>
    <w:rsid w:val="006C7C54"/>
    <w:rsid w:val="006D2AAD"/>
    <w:rsid w:val="006D666F"/>
    <w:rsid w:val="006D6DEE"/>
    <w:rsid w:val="006E3547"/>
    <w:rsid w:val="006E53BA"/>
    <w:rsid w:val="006F0157"/>
    <w:rsid w:val="006F0C80"/>
    <w:rsid w:val="006F4FFE"/>
    <w:rsid w:val="006F6656"/>
    <w:rsid w:val="00704F00"/>
    <w:rsid w:val="00707D58"/>
    <w:rsid w:val="007151BD"/>
    <w:rsid w:val="00731FBC"/>
    <w:rsid w:val="00732CD1"/>
    <w:rsid w:val="00740315"/>
    <w:rsid w:val="007440BF"/>
    <w:rsid w:val="00745545"/>
    <w:rsid w:val="00745815"/>
    <w:rsid w:val="00746067"/>
    <w:rsid w:val="007525E2"/>
    <w:rsid w:val="0075422E"/>
    <w:rsid w:val="00760E70"/>
    <w:rsid w:val="0076425E"/>
    <w:rsid w:val="007711B5"/>
    <w:rsid w:val="007746D0"/>
    <w:rsid w:val="00776AA6"/>
    <w:rsid w:val="00781D9F"/>
    <w:rsid w:val="00782514"/>
    <w:rsid w:val="00787D5C"/>
    <w:rsid w:val="007953B8"/>
    <w:rsid w:val="007A5C54"/>
    <w:rsid w:val="007B6057"/>
    <w:rsid w:val="007B6B24"/>
    <w:rsid w:val="007C2257"/>
    <w:rsid w:val="007C661D"/>
    <w:rsid w:val="007D53B9"/>
    <w:rsid w:val="007D6AE4"/>
    <w:rsid w:val="007D79DC"/>
    <w:rsid w:val="007E4FE4"/>
    <w:rsid w:val="007E6997"/>
    <w:rsid w:val="007E6D0F"/>
    <w:rsid w:val="007F0CB8"/>
    <w:rsid w:val="007F1FD9"/>
    <w:rsid w:val="00800161"/>
    <w:rsid w:val="00801281"/>
    <w:rsid w:val="00803E06"/>
    <w:rsid w:val="0080586A"/>
    <w:rsid w:val="00805FE8"/>
    <w:rsid w:val="008135A7"/>
    <w:rsid w:val="00817762"/>
    <w:rsid w:val="00820A51"/>
    <w:rsid w:val="00827131"/>
    <w:rsid w:val="00830770"/>
    <w:rsid w:val="008323CA"/>
    <w:rsid w:val="0083449C"/>
    <w:rsid w:val="00843BF3"/>
    <w:rsid w:val="008516FB"/>
    <w:rsid w:val="00856323"/>
    <w:rsid w:val="00862BF1"/>
    <w:rsid w:val="00864631"/>
    <w:rsid w:val="0086751F"/>
    <w:rsid w:val="00867B60"/>
    <w:rsid w:val="00870625"/>
    <w:rsid w:val="00882FA9"/>
    <w:rsid w:val="00883EE4"/>
    <w:rsid w:val="00890B4E"/>
    <w:rsid w:val="00896BA1"/>
    <w:rsid w:val="008A1B51"/>
    <w:rsid w:val="008A1C5C"/>
    <w:rsid w:val="008B275B"/>
    <w:rsid w:val="008B37AF"/>
    <w:rsid w:val="008B57C4"/>
    <w:rsid w:val="008B592A"/>
    <w:rsid w:val="008C69A2"/>
    <w:rsid w:val="008D21F3"/>
    <w:rsid w:val="008D4F9B"/>
    <w:rsid w:val="008E1DF2"/>
    <w:rsid w:val="008E352E"/>
    <w:rsid w:val="008E364B"/>
    <w:rsid w:val="008E4248"/>
    <w:rsid w:val="008E4339"/>
    <w:rsid w:val="009000F4"/>
    <w:rsid w:val="00901740"/>
    <w:rsid w:val="00903FD8"/>
    <w:rsid w:val="009102E2"/>
    <w:rsid w:val="00910DC1"/>
    <w:rsid w:val="00911D2F"/>
    <w:rsid w:val="009126A3"/>
    <w:rsid w:val="0091549E"/>
    <w:rsid w:val="00915692"/>
    <w:rsid w:val="0091699E"/>
    <w:rsid w:val="00917308"/>
    <w:rsid w:val="009370E2"/>
    <w:rsid w:val="00937C61"/>
    <w:rsid w:val="00940624"/>
    <w:rsid w:val="009445A4"/>
    <w:rsid w:val="00946969"/>
    <w:rsid w:val="00950161"/>
    <w:rsid w:val="00953A50"/>
    <w:rsid w:val="00954A61"/>
    <w:rsid w:val="00954AC2"/>
    <w:rsid w:val="00954FFE"/>
    <w:rsid w:val="00960DF9"/>
    <w:rsid w:val="00964588"/>
    <w:rsid w:val="00965924"/>
    <w:rsid w:val="00966C86"/>
    <w:rsid w:val="009712E9"/>
    <w:rsid w:val="00973E06"/>
    <w:rsid w:val="0097402C"/>
    <w:rsid w:val="009761E6"/>
    <w:rsid w:val="0097753D"/>
    <w:rsid w:val="009822B1"/>
    <w:rsid w:val="00983309"/>
    <w:rsid w:val="00983480"/>
    <w:rsid w:val="00992B10"/>
    <w:rsid w:val="009B3631"/>
    <w:rsid w:val="009B473F"/>
    <w:rsid w:val="009C7347"/>
    <w:rsid w:val="009D1E57"/>
    <w:rsid w:val="009D726E"/>
    <w:rsid w:val="009D7C96"/>
    <w:rsid w:val="009E148A"/>
    <w:rsid w:val="009F1FE4"/>
    <w:rsid w:val="009F34B6"/>
    <w:rsid w:val="009F4BC0"/>
    <w:rsid w:val="009F7781"/>
    <w:rsid w:val="00A000F7"/>
    <w:rsid w:val="00A01FC5"/>
    <w:rsid w:val="00A05107"/>
    <w:rsid w:val="00A0576B"/>
    <w:rsid w:val="00A14302"/>
    <w:rsid w:val="00A1713F"/>
    <w:rsid w:val="00A209AA"/>
    <w:rsid w:val="00A21768"/>
    <w:rsid w:val="00A2584A"/>
    <w:rsid w:val="00A2642F"/>
    <w:rsid w:val="00A316E8"/>
    <w:rsid w:val="00A364D0"/>
    <w:rsid w:val="00A37130"/>
    <w:rsid w:val="00A45228"/>
    <w:rsid w:val="00A469A8"/>
    <w:rsid w:val="00A52978"/>
    <w:rsid w:val="00A5338B"/>
    <w:rsid w:val="00A56C82"/>
    <w:rsid w:val="00A62CFD"/>
    <w:rsid w:val="00A64AD5"/>
    <w:rsid w:val="00AA1358"/>
    <w:rsid w:val="00AA4CB9"/>
    <w:rsid w:val="00AC152E"/>
    <w:rsid w:val="00AD31E5"/>
    <w:rsid w:val="00AD77EE"/>
    <w:rsid w:val="00AE0A42"/>
    <w:rsid w:val="00AE1187"/>
    <w:rsid w:val="00AE621D"/>
    <w:rsid w:val="00AF0933"/>
    <w:rsid w:val="00AF0A61"/>
    <w:rsid w:val="00AF40D9"/>
    <w:rsid w:val="00B0181D"/>
    <w:rsid w:val="00B023F2"/>
    <w:rsid w:val="00B06075"/>
    <w:rsid w:val="00B124BC"/>
    <w:rsid w:val="00B27F92"/>
    <w:rsid w:val="00B37F97"/>
    <w:rsid w:val="00B404E7"/>
    <w:rsid w:val="00B41CA2"/>
    <w:rsid w:val="00B46F3E"/>
    <w:rsid w:val="00B47E21"/>
    <w:rsid w:val="00B5302D"/>
    <w:rsid w:val="00B62E06"/>
    <w:rsid w:val="00B639FE"/>
    <w:rsid w:val="00B63F11"/>
    <w:rsid w:val="00B75B55"/>
    <w:rsid w:val="00B7692E"/>
    <w:rsid w:val="00B8435B"/>
    <w:rsid w:val="00B9079F"/>
    <w:rsid w:val="00B94D61"/>
    <w:rsid w:val="00B94E0C"/>
    <w:rsid w:val="00B97900"/>
    <w:rsid w:val="00BA7297"/>
    <w:rsid w:val="00BB32A0"/>
    <w:rsid w:val="00BB70B7"/>
    <w:rsid w:val="00BC0BDE"/>
    <w:rsid w:val="00BC3AA5"/>
    <w:rsid w:val="00BC5B37"/>
    <w:rsid w:val="00BC7B4F"/>
    <w:rsid w:val="00BD0CD7"/>
    <w:rsid w:val="00BD6C85"/>
    <w:rsid w:val="00BE05FD"/>
    <w:rsid w:val="00BE69DF"/>
    <w:rsid w:val="00BF3F46"/>
    <w:rsid w:val="00C000BC"/>
    <w:rsid w:val="00C0065B"/>
    <w:rsid w:val="00C1541C"/>
    <w:rsid w:val="00C209EA"/>
    <w:rsid w:val="00C25370"/>
    <w:rsid w:val="00C306F8"/>
    <w:rsid w:val="00C31256"/>
    <w:rsid w:val="00C40CC7"/>
    <w:rsid w:val="00C424A3"/>
    <w:rsid w:val="00C426B5"/>
    <w:rsid w:val="00C5680B"/>
    <w:rsid w:val="00C61059"/>
    <w:rsid w:val="00C63A3D"/>
    <w:rsid w:val="00C65B93"/>
    <w:rsid w:val="00CA2DFE"/>
    <w:rsid w:val="00CA33E6"/>
    <w:rsid w:val="00CA5000"/>
    <w:rsid w:val="00CA5527"/>
    <w:rsid w:val="00CC56D0"/>
    <w:rsid w:val="00CD2393"/>
    <w:rsid w:val="00CD399D"/>
    <w:rsid w:val="00CE09C6"/>
    <w:rsid w:val="00CE240A"/>
    <w:rsid w:val="00CE3595"/>
    <w:rsid w:val="00CF02F5"/>
    <w:rsid w:val="00CF685D"/>
    <w:rsid w:val="00D0462C"/>
    <w:rsid w:val="00D12DD3"/>
    <w:rsid w:val="00D20C35"/>
    <w:rsid w:val="00D22575"/>
    <w:rsid w:val="00D31FBA"/>
    <w:rsid w:val="00D334A0"/>
    <w:rsid w:val="00D37704"/>
    <w:rsid w:val="00D42630"/>
    <w:rsid w:val="00D4669A"/>
    <w:rsid w:val="00D50D4A"/>
    <w:rsid w:val="00D53676"/>
    <w:rsid w:val="00D556A0"/>
    <w:rsid w:val="00D55772"/>
    <w:rsid w:val="00D603F2"/>
    <w:rsid w:val="00D6172D"/>
    <w:rsid w:val="00D63296"/>
    <w:rsid w:val="00D71D54"/>
    <w:rsid w:val="00D721B9"/>
    <w:rsid w:val="00D76131"/>
    <w:rsid w:val="00D82B6E"/>
    <w:rsid w:val="00D82C1B"/>
    <w:rsid w:val="00D85C5E"/>
    <w:rsid w:val="00D870CB"/>
    <w:rsid w:val="00D97C37"/>
    <w:rsid w:val="00DA62B1"/>
    <w:rsid w:val="00DA78BE"/>
    <w:rsid w:val="00DB6B12"/>
    <w:rsid w:val="00DC05E3"/>
    <w:rsid w:val="00DC1D1E"/>
    <w:rsid w:val="00DC67CA"/>
    <w:rsid w:val="00DD0DFF"/>
    <w:rsid w:val="00DD503D"/>
    <w:rsid w:val="00DD7208"/>
    <w:rsid w:val="00DD73CB"/>
    <w:rsid w:val="00DE0480"/>
    <w:rsid w:val="00DE2831"/>
    <w:rsid w:val="00DE3FD7"/>
    <w:rsid w:val="00DE62B4"/>
    <w:rsid w:val="00DF168B"/>
    <w:rsid w:val="00DF30C5"/>
    <w:rsid w:val="00DF4DFB"/>
    <w:rsid w:val="00DF5CE5"/>
    <w:rsid w:val="00E01678"/>
    <w:rsid w:val="00E060CA"/>
    <w:rsid w:val="00E1051C"/>
    <w:rsid w:val="00E12340"/>
    <w:rsid w:val="00E125B6"/>
    <w:rsid w:val="00E12E8B"/>
    <w:rsid w:val="00E14D1B"/>
    <w:rsid w:val="00E21586"/>
    <w:rsid w:val="00E23A4E"/>
    <w:rsid w:val="00E25515"/>
    <w:rsid w:val="00E25BD1"/>
    <w:rsid w:val="00E30F5F"/>
    <w:rsid w:val="00E3262B"/>
    <w:rsid w:val="00E32C09"/>
    <w:rsid w:val="00E330E1"/>
    <w:rsid w:val="00E3523E"/>
    <w:rsid w:val="00E35FC1"/>
    <w:rsid w:val="00E375B2"/>
    <w:rsid w:val="00E50993"/>
    <w:rsid w:val="00E57E3B"/>
    <w:rsid w:val="00E631F7"/>
    <w:rsid w:val="00E75F08"/>
    <w:rsid w:val="00E8043B"/>
    <w:rsid w:val="00E80CE9"/>
    <w:rsid w:val="00E94AC4"/>
    <w:rsid w:val="00E95E3A"/>
    <w:rsid w:val="00EA0C6B"/>
    <w:rsid w:val="00EA3A7F"/>
    <w:rsid w:val="00EA4B67"/>
    <w:rsid w:val="00EA5E5C"/>
    <w:rsid w:val="00EB294A"/>
    <w:rsid w:val="00EB46DD"/>
    <w:rsid w:val="00ED21FF"/>
    <w:rsid w:val="00ED5A03"/>
    <w:rsid w:val="00ED6F7B"/>
    <w:rsid w:val="00EE0824"/>
    <w:rsid w:val="00EE1726"/>
    <w:rsid w:val="00EE2440"/>
    <w:rsid w:val="00EE41C5"/>
    <w:rsid w:val="00EE4ED9"/>
    <w:rsid w:val="00EE54CC"/>
    <w:rsid w:val="00EF473E"/>
    <w:rsid w:val="00EF68A9"/>
    <w:rsid w:val="00F0359F"/>
    <w:rsid w:val="00F074BF"/>
    <w:rsid w:val="00F10C97"/>
    <w:rsid w:val="00F10D72"/>
    <w:rsid w:val="00F128ED"/>
    <w:rsid w:val="00F12E59"/>
    <w:rsid w:val="00F17CAF"/>
    <w:rsid w:val="00F17CC3"/>
    <w:rsid w:val="00F2049A"/>
    <w:rsid w:val="00F20840"/>
    <w:rsid w:val="00F228F9"/>
    <w:rsid w:val="00F2384B"/>
    <w:rsid w:val="00F26251"/>
    <w:rsid w:val="00F32A6C"/>
    <w:rsid w:val="00F3460C"/>
    <w:rsid w:val="00F36D4B"/>
    <w:rsid w:val="00F4421E"/>
    <w:rsid w:val="00F45B56"/>
    <w:rsid w:val="00F514B6"/>
    <w:rsid w:val="00F6748F"/>
    <w:rsid w:val="00F73B21"/>
    <w:rsid w:val="00F75D97"/>
    <w:rsid w:val="00F76832"/>
    <w:rsid w:val="00F76C18"/>
    <w:rsid w:val="00F834DD"/>
    <w:rsid w:val="00F904C0"/>
    <w:rsid w:val="00F91349"/>
    <w:rsid w:val="00F924C3"/>
    <w:rsid w:val="00F951AB"/>
    <w:rsid w:val="00F96975"/>
    <w:rsid w:val="00FA67C3"/>
    <w:rsid w:val="00FA6CCE"/>
    <w:rsid w:val="00FB1D66"/>
    <w:rsid w:val="00FB2B6C"/>
    <w:rsid w:val="00FB55F7"/>
    <w:rsid w:val="00FB682E"/>
    <w:rsid w:val="00FD1252"/>
    <w:rsid w:val="00FD4C07"/>
    <w:rsid w:val="00FE4226"/>
    <w:rsid w:val="00FF69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oNotEmbedSmartTags/>
  <w:decimalSymbol w:val="."/>
  <w:listSeparator w:val=","/>
  <w14:docId w14:val="6A275BDE"/>
  <w14:defaultImageDpi w14:val="300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0" w:qFormat="1"/>
    <w:lsdException w:name="heading 2" w:uiPriority="0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uiPriority="9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pPr>
      <w:widowControl w:val="0"/>
      <w:suppressAutoHyphens/>
    </w:pPr>
  </w:style>
  <w:style w:type="paragraph" w:styleId="Heading1">
    <w:name w:val="heading 1"/>
    <w:basedOn w:val="BodyText"/>
    <w:next w:val="Normal"/>
    <w:link w:val="Heading1Char"/>
    <w:autoRedefine/>
    <w:qFormat/>
    <w:rsid w:val="00B94E0C"/>
    <w:pPr>
      <w:shd w:val="clear" w:color="auto" w:fill="000000"/>
      <w:spacing w:after="0"/>
      <w:ind w:right="-26"/>
      <w:jc w:val="center"/>
      <w:outlineLvl w:val="0"/>
    </w:pPr>
    <w:rPr>
      <w:rFonts w:ascii="Century Gothic" w:hAnsi="Century Gothic"/>
      <w:color w:val="FFFFFF"/>
      <w:sz w:val="40"/>
      <w:szCs w:val="40"/>
    </w:rPr>
  </w:style>
  <w:style w:type="paragraph" w:styleId="Heading2">
    <w:name w:val="heading 2"/>
    <w:basedOn w:val="Heading1"/>
    <w:next w:val="BodyText"/>
    <w:qFormat/>
    <w:rsid w:val="0047700F"/>
    <w:pPr>
      <w:numPr>
        <w:numId w:val="2"/>
      </w:numPr>
      <w:ind w:left="0" w:firstLine="0"/>
      <w:jc w:val="left"/>
      <w:outlineLvl w:val="1"/>
    </w:pPr>
    <w:rPr>
      <w:sz w:val="22"/>
      <w:szCs w:val="22"/>
    </w:rPr>
  </w:style>
  <w:style w:type="paragraph" w:styleId="Heading3">
    <w:name w:val="heading 3"/>
    <w:basedOn w:val="Heading"/>
    <w:next w:val="BodyText"/>
    <w:qFormat/>
    <w:pPr>
      <w:numPr>
        <w:ilvl w:val="2"/>
        <w:numId w:val="1"/>
      </w:numPr>
      <w:outlineLvl w:val="2"/>
    </w:pPr>
  </w:style>
  <w:style w:type="paragraph" w:styleId="Heading7">
    <w:name w:val="heading 7"/>
    <w:basedOn w:val="Normal"/>
    <w:next w:val="Normal"/>
    <w:qFormat/>
    <w:pPr>
      <w:keepNext/>
      <w:ind w:left="720" w:firstLine="720"/>
      <w:jc w:val="center"/>
      <w:outlineLvl w:val="6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WW8Num2z0">
    <w:name w:val="WW8Num2z0"/>
    <w:rPr>
      <w:rFonts w:ascii="Wingdings" w:hAnsi="Wingdings" w:cs="Wingdings"/>
    </w:rPr>
  </w:style>
  <w:style w:type="character" w:customStyle="1" w:styleId="Absatz-Standardschriftart">
    <w:name w:val="Absatz-Standardschriftart"/>
  </w:style>
  <w:style w:type="character" w:customStyle="1" w:styleId="NumberingSymbols">
    <w:name w:val="Numbering Symbols"/>
  </w:style>
  <w:style w:type="character" w:customStyle="1" w:styleId="Bullets">
    <w:name w:val="Bullets"/>
  </w:style>
  <w:style w:type="paragraph" w:customStyle="1" w:styleId="Heading">
    <w:name w:val="Heading"/>
    <w:basedOn w:val="Normal"/>
    <w:next w:val="BodyText"/>
    <w:pPr>
      <w:keepNext/>
      <w:spacing w:before="240" w:after="120"/>
    </w:pPr>
  </w:style>
  <w:style w:type="paragraph" w:styleId="BodyText">
    <w:name w:val="Body Text"/>
    <w:basedOn w:val="Normal"/>
    <w:pPr>
      <w:spacing w:after="120"/>
    </w:pPr>
  </w:style>
  <w:style w:type="paragraph" w:styleId="List">
    <w:name w:val="List"/>
    <w:basedOn w:val="BodyText"/>
    <w:rPr>
      <w:rFonts w:cs="Lohit Hindi"/>
    </w:rPr>
  </w:style>
  <w:style w:type="paragraph" w:styleId="Caption">
    <w:name w:val="caption"/>
    <w:basedOn w:val="Normal"/>
    <w:qFormat/>
    <w:pPr>
      <w:suppressLineNumbers/>
      <w:spacing w:before="120" w:after="120"/>
    </w:pPr>
  </w:style>
  <w:style w:type="paragraph" w:customStyle="1" w:styleId="Index">
    <w:name w:val="Index"/>
    <w:basedOn w:val="Normal"/>
    <w:pPr>
      <w:suppressLineNumbers/>
    </w:pPr>
    <w:rPr>
      <w:rFonts w:cs="Lohit Hindi"/>
    </w:rPr>
  </w:style>
  <w:style w:type="paragraph" w:customStyle="1" w:styleId="TableContents">
    <w:name w:val="Table Contents"/>
    <w:basedOn w:val="Normal"/>
    <w:pPr>
      <w:suppressLineNumbers/>
    </w:pPr>
  </w:style>
  <w:style w:type="paragraph" w:customStyle="1" w:styleId="NormalBullet">
    <w:name w:val="Normal Bullet"/>
    <w:basedOn w:val="Normal"/>
    <w:pPr>
      <w:numPr>
        <w:numId w:val="3"/>
      </w:numPr>
    </w:pPr>
  </w:style>
  <w:style w:type="paragraph" w:styleId="Footer">
    <w:name w:val="footer"/>
    <w:basedOn w:val="Normal"/>
    <w:pPr>
      <w:suppressLineNumbers/>
      <w:tabs>
        <w:tab w:val="center" w:pos="4986"/>
        <w:tab w:val="right" w:pos="9972"/>
      </w:tabs>
    </w:pPr>
  </w:style>
  <w:style w:type="paragraph" w:customStyle="1" w:styleId="TableHeading">
    <w:name w:val="Table Heading"/>
    <w:basedOn w:val="TableContents"/>
    <w:pPr>
      <w:jc w:val="center"/>
    </w:pPr>
    <w:rPr>
      <w:b/>
      <w:bCs/>
    </w:rPr>
  </w:style>
  <w:style w:type="paragraph" w:styleId="Header">
    <w:name w:val="header"/>
    <w:basedOn w:val="Normal"/>
    <w:pPr>
      <w:suppressLineNumbers/>
      <w:tabs>
        <w:tab w:val="center" w:pos="4986"/>
        <w:tab w:val="right" w:pos="9972"/>
      </w:tabs>
    </w:pPr>
  </w:style>
  <w:style w:type="table" w:styleId="TableGrid">
    <w:name w:val="Table Grid"/>
    <w:basedOn w:val="TableNormal"/>
    <w:uiPriority w:val="59"/>
    <w:rsid w:val="005059E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PageNumber">
    <w:name w:val="page number"/>
    <w:uiPriority w:val="99"/>
    <w:semiHidden/>
    <w:unhideWhenUsed/>
    <w:rsid w:val="002E1AAC"/>
  </w:style>
  <w:style w:type="paragraph" w:styleId="ListParagraph">
    <w:name w:val="List Paragraph"/>
    <w:basedOn w:val="Normal"/>
    <w:uiPriority w:val="34"/>
    <w:qFormat/>
    <w:rsid w:val="00DD503D"/>
    <w:pPr>
      <w:ind w:left="720"/>
      <w:contextualSpacing/>
    </w:pPr>
  </w:style>
  <w:style w:type="paragraph" w:styleId="NoSpacing">
    <w:name w:val="No Spacing"/>
    <w:uiPriority w:val="1"/>
    <w:qFormat/>
    <w:rsid w:val="00141228"/>
    <w:pPr>
      <w:widowControl w:val="0"/>
      <w:suppressAutoHyphens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2560B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2560B"/>
    <w:rPr>
      <w:rFonts w:ascii="Lucida Grande" w:hAnsi="Lucida Grande"/>
      <w:sz w:val="18"/>
      <w:szCs w:val="18"/>
    </w:rPr>
  </w:style>
  <w:style w:type="character" w:customStyle="1" w:styleId="Heading1Char">
    <w:name w:val="Heading 1 Char"/>
    <w:basedOn w:val="DefaultParagraphFont"/>
    <w:link w:val="Heading1"/>
    <w:rsid w:val="00B94E0C"/>
    <w:rPr>
      <w:rFonts w:ascii="Century Gothic" w:hAnsi="Century Gothic"/>
      <w:color w:val="FFFFFF"/>
      <w:sz w:val="40"/>
      <w:szCs w:val="40"/>
      <w:shd w:val="clear" w:color="auto" w:fill="000000"/>
    </w:rPr>
  </w:style>
  <w:style w:type="paragraph" w:customStyle="1" w:styleId="Code">
    <w:name w:val="Code"/>
    <w:basedOn w:val="Normal"/>
    <w:qFormat/>
    <w:rsid w:val="00F26251"/>
    <w:pPr>
      <w:framePr w:hSpace="180" w:wrap="around" w:vAnchor="text" w:hAnchor="page" w:x="1109" w:y="-187"/>
    </w:pPr>
    <w:rPr>
      <w:rFonts w:ascii="Courier" w:hAnsi="Courier" w:cs="Trebuchet MS"/>
      <w:noProof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20" Type="http://schemas.openxmlformats.org/officeDocument/2006/relationships/fontTable" Target="fontTable.xml"/><Relationship Id="rId21" Type="http://schemas.openxmlformats.org/officeDocument/2006/relationships/theme" Target="theme/theme1.xml"/><Relationship Id="rId10" Type="http://schemas.openxmlformats.org/officeDocument/2006/relationships/image" Target="media/image3.png"/><Relationship Id="rId11" Type="http://schemas.openxmlformats.org/officeDocument/2006/relationships/footer" Target="footer1.xml"/><Relationship Id="rId12" Type="http://schemas.openxmlformats.org/officeDocument/2006/relationships/footer" Target="footer2.xml"/><Relationship Id="rId13" Type="http://schemas.openxmlformats.org/officeDocument/2006/relationships/image" Target="media/image4.png"/><Relationship Id="rId14" Type="http://schemas.openxmlformats.org/officeDocument/2006/relationships/image" Target="media/image5.png"/><Relationship Id="rId15" Type="http://schemas.openxmlformats.org/officeDocument/2006/relationships/image" Target="media/image6.png"/><Relationship Id="rId16" Type="http://schemas.openxmlformats.org/officeDocument/2006/relationships/image" Target="media/image7.png"/><Relationship Id="rId17" Type="http://schemas.openxmlformats.org/officeDocument/2006/relationships/image" Target="media/image8.png"/><Relationship Id="rId18" Type="http://schemas.openxmlformats.org/officeDocument/2006/relationships/footer" Target="footer3.xml"/><Relationship Id="rId19" Type="http://schemas.openxmlformats.org/officeDocument/2006/relationships/footer" Target="footer4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522C85B4-8B62-F840-BF8B-BB59E61170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65</Pages>
  <Words>7001</Words>
  <Characters>39908</Characters>
  <Application>Microsoft Macintosh Word</Application>
  <DocSecurity>0</DocSecurity>
  <Lines>332</Lines>
  <Paragraphs>93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46816</CharactersWithSpaces>
  <SharedDoc>false</SharedDoc>
  <HLinks>
    <vt:vector size="24" baseType="variant">
      <vt:variant>
        <vt:i4>1966187</vt:i4>
      </vt:variant>
      <vt:variant>
        <vt:i4>2111</vt:i4>
      </vt:variant>
      <vt:variant>
        <vt:i4>1025</vt:i4>
      </vt:variant>
      <vt:variant>
        <vt:i4>1</vt:i4>
      </vt:variant>
      <vt:variant>
        <vt:lpwstr>Bootstrap Logo-01</vt:lpwstr>
      </vt:variant>
      <vt:variant>
        <vt:lpwstr/>
      </vt:variant>
      <vt:variant>
        <vt:i4>4456520</vt:i4>
      </vt:variant>
      <vt:variant>
        <vt:i4>38619</vt:i4>
      </vt:variant>
      <vt:variant>
        <vt:i4>1026</vt:i4>
      </vt:variant>
      <vt:variant>
        <vt:i4>1</vt:i4>
      </vt:variant>
      <vt:variant>
        <vt:lpwstr>Screenshot 2015-08-09 16</vt:lpwstr>
      </vt:variant>
      <vt:variant>
        <vt:lpwstr/>
      </vt:variant>
      <vt:variant>
        <vt:i4>4456520</vt:i4>
      </vt:variant>
      <vt:variant>
        <vt:i4>38620</vt:i4>
      </vt:variant>
      <vt:variant>
        <vt:i4>1027</vt:i4>
      </vt:variant>
      <vt:variant>
        <vt:i4>1</vt:i4>
      </vt:variant>
      <vt:variant>
        <vt:lpwstr>Screenshot 2015-08-09 16</vt:lpwstr>
      </vt:variant>
      <vt:variant>
        <vt:lpwstr/>
      </vt:variant>
      <vt:variant>
        <vt:i4>11</vt:i4>
      </vt:variant>
      <vt:variant>
        <vt:i4>-1</vt:i4>
      </vt:variant>
      <vt:variant>
        <vt:i4>1048</vt:i4>
      </vt:variant>
      <vt:variant>
        <vt:i4>1</vt:i4>
      </vt:variant>
      <vt:variant>
        <vt:lpwstr>logo</vt:lpwstr>
      </vt:variant>
      <vt:variant>
        <vt:lpwstr/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Vicki Crosson</dc:creator>
  <cp:keywords/>
  <cp:lastModifiedBy>Microsoft Office User</cp:lastModifiedBy>
  <cp:revision>4</cp:revision>
  <cp:lastPrinted>2017-07-28T19:18:00Z</cp:lastPrinted>
  <dcterms:created xsi:type="dcterms:W3CDTF">2017-07-28T19:18:00Z</dcterms:created>
  <dcterms:modified xsi:type="dcterms:W3CDTF">2017-07-28T19:39:00Z</dcterms:modified>
</cp:coreProperties>
</file>