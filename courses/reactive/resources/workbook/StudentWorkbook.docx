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proofErr w:type="spellStart"/>
      <w:proofErr w:type="gramStart"/>
      <w:r w:rsidRPr="00AE1187">
        <w:rPr>
          <w:rFonts w:ascii="Lithos Pro Black" w:hAnsi="Lithos Pro Black"/>
          <w:sz w:val="80"/>
          <w:szCs w:val="80"/>
        </w:rPr>
        <w:t>Bootstrap:Reactive</w:t>
      </w:r>
      <w:proofErr w:type="spellEnd"/>
      <w:proofErr w:type="gramEnd"/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47E21" w:rsidRPr="000829EA" w:rsidRDefault="00B47E21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47E21" w:rsidRPr="000829EA" w:rsidRDefault="00B47E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B94E0C">
      <w:pPr>
        <w:pStyle w:val="Heading1"/>
      </w:pPr>
      <w:r>
        <w:t xml:space="preserve">Bug Hunting: </w:t>
      </w:r>
      <w:proofErr w:type="spellStart"/>
      <w:r>
        <w:t>Pyret</w:t>
      </w:r>
      <w:proofErr w:type="spellEnd"/>
      <w:r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44B778E0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77777777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51D8D8CF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0F2613EC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42027788" w14:textId="7AFCB972" w:rsidR="001147FB" w:rsidRDefault="00F128ED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</w:t>
      </w:r>
      <w:r>
        <w:rPr>
          <w:rFonts w:ascii="Trebuchet MS" w:hAnsi="Trebuchet MS" w:cs="Trebuchet MS"/>
          <w:sz w:val="28"/>
        </w:rPr>
        <w:t>__________________</w:t>
      </w:r>
      <w:r w:rsidR="001147FB">
        <w:rPr>
          <w:rFonts w:ascii="Trebuchet MS" w:hAnsi="Trebuchet MS" w:cs="Trebuchet MS"/>
          <w:sz w:val="28"/>
        </w:rPr>
        <w:t>______________________</w:t>
      </w:r>
    </w:p>
    <w:p w14:paraId="73B07C7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207AE09F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3F40C724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F17CC3"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6C19D61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77777777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7D9997C4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54F0DC95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201CCB0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2038994C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635D0B55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388A77B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1BDE3439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68634FE" w14:textId="77777777" w:rsidR="00A01FC5" w:rsidRDefault="00A01FC5" w:rsidP="00A01FC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77777777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Pr="004B4436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77777777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25B9042A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77777777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13B9CE64" w:rsidR="00910DC1" w:rsidRPr="002D03AF" w:rsidRDefault="002D03AF" w:rsidP="00B94E0C">
      <w:pPr>
        <w:pStyle w:val="Heading1"/>
      </w:pPr>
      <w:r w:rsidRPr="002D03AF">
        <w:lastRenderedPageBreak/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10"/>
        <w:gridCol w:w="8618"/>
      </w:tblGrid>
      <w:tr w:rsidR="002D03AF" w14:paraId="460CEEF6" w14:textId="77777777" w:rsidTr="00106B14">
        <w:tc>
          <w:tcPr>
            <w:tcW w:w="1410" w:type="dxa"/>
          </w:tcPr>
          <w:p w14:paraId="05A2FED1" w14:textId="0CB00507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Sun</w:t>
            </w:r>
          </w:p>
        </w:tc>
        <w:tc>
          <w:tcPr>
            <w:tcW w:w="8618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106B14">
        <w:tc>
          <w:tcPr>
            <w:tcW w:w="1410" w:type="dxa"/>
          </w:tcPr>
          <w:p w14:paraId="79383A51" w14:textId="1DF2C42E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Ground</w:t>
            </w:r>
          </w:p>
        </w:tc>
        <w:tc>
          <w:tcPr>
            <w:tcW w:w="8618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106B14">
        <w:tc>
          <w:tcPr>
            <w:tcW w:w="1410" w:type="dxa"/>
          </w:tcPr>
          <w:p w14:paraId="17743911" w14:textId="055CE79D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Sky</w:t>
            </w:r>
          </w:p>
        </w:tc>
        <w:tc>
          <w:tcPr>
            <w:tcW w:w="8618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77777777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7777777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7777777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77777777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77777777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7777777" w:rsidR="008135A7" w:rsidRPr="00EE1726" w:rsidRDefault="008135A7" w:rsidP="00B94E0C">
      <w:pPr>
        <w:pStyle w:val="Heading1"/>
      </w:pPr>
      <w:r w:rsidRPr="00EE1726">
        <w:lastRenderedPageBreak/>
        <w:t>Piecewise Bug-Hunting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F36B94A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6F10BE" w14:textId="77777777" w:rsidR="00870625" w:rsidRDefault="00870625" w:rsidP="00870625">
      <w:pPr>
        <w:pStyle w:val="Code"/>
        <w:framePr w:wrap="around"/>
      </w:pPr>
    </w:p>
    <w:p w14:paraId="0CE22018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5FF3FA6A" w14:textId="77777777" w:rsidR="00870625" w:rsidRDefault="00870625" w:rsidP="00870625">
      <w:pPr>
        <w:pStyle w:val="Code"/>
        <w:framePr w:wrap="around"/>
      </w:pPr>
      <w:r w:rsidRPr="002C6F24">
        <w:t>end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1E3187C9" w14:textId="77777777" w:rsidR="00870625" w:rsidRPr="00D37704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___________________________________________________________________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6D32FD7D" w14:textId="77777777" w:rsidR="00870625" w:rsidRDefault="00870625" w:rsidP="00870625">
      <w:pPr>
        <w:pStyle w:val="Code"/>
        <w:framePr w:wrap="around"/>
      </w:pPr>
      <w:r>
        <w:t xml:space="preserve">    else if _______________________________________:</w:t>
      </w:r>
    </w:p>
    <w:p w14:paraId="58338B96" w14:textId="77777777" w:rsidR="00870625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C7ED7FA" w14:textId="77777777" w:rsidR="00870625" w:rsidRPr="00EE1726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39306D89" w14:textId="77777777" w:rsidR="00870625" w:rsidRDefault="00870625" w:rsidP="00870625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11E6E0D6" w14:textId="77777777" w:rsidR="00870625" w:rsidRDefault="00870625" w:rsidP="00870625">
      <w:pPr>
        <w:pStyle w:val="Code"/>
        <w:framePr w:wrap="around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823AE6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1A4520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77777777" w:rsidR="00082F56" w:rsidRPr="00CA52D3" w:rsidRDefault="00082F56" w:rsidP="00082F56">
      <w:pPr>
        <w:pStyle w:val="BodyText"/>
        <w:jc w:val="both"/>
        <w:rPr>
          <w:rFonts w:ascii="Trebuchet MS" w:hAnsi="Trebuchet MS"/>
          <w:sz w:val="24"/>
          <w:szCs w:val="24"/>
        </w:rPr>
      </w:pPr>
      <w:r w:rsidRPr="00CA52D3">
        <w:rPr>
          <w:rFonts w:ascii="Trebuchet MS" w:hAnsi="Trebuchet MS"/>
          <w:sz w:val="24"/>
          <w:szCs w:val="24"/>
        </w:rPr>
        <w:t>Decrease the cat’s hunger level by 2 and sleep level by 1 on each tick. Make the green bars get smaller based on hunger and sleep levels.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036F3C6" wp14:editId="27329B9E">
                      <wp:simplePos x="0" y="0"/>
                      <wp:positionH relativeFrom="column">
                        <wp:posOffset>5850</wp:posOffset>
                      </wp:positionH>
                      <wp:positionV relativeFrom="paragraph">
                        <wp:posOffset>308556</wp:posOffset>
                      </wp:positionV>
                      <wp:extent cx="398834" cy="301558"/>
                      <wp:effectExtent l="0" t="0" r="0" b="381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D1EA3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6F3C6" id="Text Box 40" o:spid="_x0000_s1043" type="#_x0000_t202" style="position:absolute;left:0;text-align:left;margin-left:.45pt;margin-top:24.3pt;width:31.4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" filled="f" stroked="f">
                      <v:textbox>
                        <w:txbxContent>
                          <w:p w14:paraId="565D1EA3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B88C813" wp14:editId="29706C47">
                      <wp:simplePos x="0" y="0"/>
                      <wp:positionH relativeFrom="column">
                        <wp:posOffset>9093</wp:posOffset>
                      </wp:positionH>
                      <wp:positionV relativeFrom="paragraph">
                        <wp:posOffset>-28886</wp:posOffset>
                      </wp:positionV>
                      <wp:extent cx="398834" cy="301558"/>
                      <wp:effectExtent l="0" t="0" r="0" b="381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4670B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C813" id="Text Box 41" o:spid="_x0000_s1044" type="#_x0000_t202" style="position:absolute;left:0;text-align:left;margin-left:.7pt;margin-top:-2.2pt;width:31.4pt;height:2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" filled="f" stroked="f">
                      <v:textbox>
                        <w:txbxContent>
                          <w:p w14:paraId="72E4670B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799B1E27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5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DQIn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6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CJkNAi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6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" filled="f" stroked="f">
                <v:textbox>
                  <w:txbxContent>
                    <w:p w14:paraId="05D3A9EF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7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" filled="f" stroked="f">
                <v:textbox>
                  <w:txbxContent>
                    <w:p w14:paraId="1E3395E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8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" filled="f" stroked="f">
                <v:textbox>
                  <w:txbxContent>
                    <w:p w14:paraId="097CF2F0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9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" filled="f" stroked="f">
                <v:textbox>
                  <w:txbxContent>
                    <w:p w14:paraId="74E82E85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50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9Ww3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c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HB/VsN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  <w:bookmarkStart w:id="0" w:name="_GoBack"/>
      <w:bookmarkEnd w:id="0"/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47E21" w:rsidRDefault="00B47E21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51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YB4EUCAABOBAAADgAAAGRycy9lMm9Eb2MueG1srFTbbtswDH0fsH8Q9O74Eudio07RJs0woLsA&#10;7T5AkeXYmC1qkhK7G/bvo+Qkzb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" filled="f" stroked="f">
                <v:textbox inset=",7.2pt,,7.2pt">
                  <w:txbxContent>
                    <w:p w14:paraId="02FEEEB3" w14:textId="77777777" w:rsidR="00B47E21" w:rsidRDefault="00B47E21" w:rsidP="009F1FE4">
                      <w:proofErr w:type="spellStart"/>
                      <w:r>
                        <w:t>num-sqr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B47E21" w:rsidRPr="00940624" w:rsidRDefault="00B47E21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2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t8MkE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B47E21" w:rsidRPr="00940624" w:rsidRDefault="00B47E21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47E21" w:rsidRDefault="00B47E21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3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yEQk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Qt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EshEJ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B47E21" w:rsidRDefault="00B47E21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_________________________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_________________________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1CF40D89" w14:textId="77777777" w:rsidR="007F0CB8" w:rsidRDefault="007F0CB8" w:rsidP="00BF3F46">
      <w:pPr>
        <w:ind w:right="-1260"/>
        <w:rPr>
          <w:rFonts w:ascii="Courier New" w:hAnsi="Courier New" w:cs="Courier New"/>
          <w:sz w:val="36"/>
        </w:rPr>
      </w:pP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47A690" w14:textId="77777777" w:rsidR="0056527D" w:rsidRDefault="0056527D">
      <w:r>
        <w:separator/>
      </w:r>
    </w:p>
    <w:p w14:paraId="58CDE98F" w14:textId="77777777" w:rsidR="0056527D" w:rsidRDefault="0056527D"/>
  </w:endnote>
  <w:endnote w:type="continuationSeparator" w:id="0">
    <w:p w14:paraId="22109C1C" w14:textId="77777777" w:rsidR="0056527D" w:rsidRDefault="0056527D">
      <w:r>
        <w:continuationSeparator/>
      </w:r>
    </w:p>
    <w:p w14:paraId="7241A520" w14:textId="77777777" w:rsidR="0056527D" w:rsidRDefault="005652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B47E21" w:rsidRDefault="00B47E21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47E21" w:rsidRDefault="00B47E21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B47E21" w:rsidRDefault="00B47E21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B47E21" w:rsidRDefault="00B47E21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D726E">
      <w:rPr>
        <w:rStyle w:val="PageNumber"/>
        <w:noProof/>
      </w:rPr>
      <w:t>40</w:t>
    </w:r>
    <w:r>
      <w:rPr>
        <w:rStyle w:val="PageNumber"/>
      </w:rPr>
      <w:fldChar w:fldCharType="end"/>
    </w:r>
  </w:p>
  <w:p w14:paraId="79FEFB08" w14:textId="77777777" w:rsidR="00B47E21" w:rsidRDefault="00B47E21" w:rsidP="001D0072">
    <w:pPr>
      <w:pStyle w:val="Footer"/>
      <w:ind w:right="360"/>
    </w:pPr>
  </w:p>
  <w:p w14:paraId="235C711C" w14:textId="77777777" w:rsidR="00B47E21" w:rsidRDefault="00B47E21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B47E21" w:rsidRDefault="00B47E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648CD7" w14:textId="77777777" w:rsidR="0056527D" w:rsidRDefault="0056527D">
      <w:r>
        <w:separator/>
      </w:r>
    </w:p>
    <w:p w14:paraId="777BE4E0" w14:textId="77777777" w:rsidR="0056527D" w:rsidRDefault="0056527D"/>
  </w:footnote>
  <w:footnote w:type="continuationSeparator" w:id="0">
    <w:p w14:paraId="4713FD30" w14:textId="77777777" w:rsidR="0056527D" w:rsidRDefault="0056527D">
      <w:r>
        <w:continuationSeparator/>
      </w:r>
    </w:p>
    <w:p w14:paraId="64E4E8A9" w14:textId="77777777" w:rsidR="0056527D" w:rsidRDefault="0056527D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60120D"/>
    <w:rsid w:val="00603B31"/>
    <w:rsid w:val="00605E9E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9000F4"/>
    <w:rsid w:val="00901740"/>
    <w:rsid w:val="00903FD8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71D54"/>
    <w:rsid w:val="00D82B6E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A48C88-A18F-DF4D-8420-0BBE3A419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64</Pages>
  <Words>6915</Words>
  <Characters>39422</Characters>
  <Application>Microsoft Macintosh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46245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Emmanuel Schanzer</cp:lastModifiedBy>
  <cp:revision>85</cp:revision>
  <cp:lastPrinted>2016-06-15T19:11:00Z</cp:lastPrinted>
  <dcterms:created xsi:type="dcterms:W3CDTF">2016-12-27T14:57:00Z</dcterms:created>
  <dcterms:modified xsi:type="dcterms:W3CDTF">2017-03-19T12:22:00Z</dcterms:modified>
</cp:coreProperties>
</file>